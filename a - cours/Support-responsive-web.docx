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customXml/itemProps2.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customXml/itemProps1.xml" ContentType="application/vnd.openxmlformats-officedocument.customXmlProperties+xml"/>
  <Override PartName="/word/webSettings.xml" ContentType="application/vnd.openxmlformats-officedocument.wordprocessingml.webSetting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stylesWithEffects.xml" ContentType="application/vnd.ms-word.stylesWithEffects+xml"/>
  <Override PartName="/word/styles.xml" ContentType="application/vnd.openxmlformats-officedocument.wordprocessingml.styles+xml"/>
  <Override PartName="/word/numbering.xml" ContentType="application/vnd.openxmlformats-officedocument.wordprocessingml.numbering+xml"/>
  <Override PartName="/customXml/itemProps6.xml" ContentType="application/vnd.openxmlformats-officedocument.customXmlProperties+xml"/>
  <Override PartName="/word/fontTable.xml" ContentType="application/vnd.openxmlformats-officedocument.wordprocessingml.fontTable+xml"/>
  <Override PartName="/customXml/itemProps7.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B7D18" w:rsidRDefault="0009394A" w:rsidP="0009394A">
      <w:pPr>
        <w:jc w:val="right"/>
      </w:pPr>
      <w:r>
        <w:rPr>
          <w:noProof/>
          <w:lang w:eastAsia="fr-FR"/>
        </w:rPr>
        <w:drawing>
          <wp:anchor distT="0" distB="0" distL="114300" distR="114300" simplePos="0" relativeHeight="251697152" behindDoc="0" locked="0" layoutInCell="1" allowOverlap="1" wp14:anchorId="358641D3" wp14:editId="358641D4">
            <wp:simplePos x="0" y="0"/>
            <wp:positionH relativeFrom="column">
              <wp:posOffset>4792476</wp:posOffset>
            </wp:positionH>
            <wp:positionV relativeFrom="paragraph">
              <wp:posOffset>-253190</wp:posOffset>
            </wp:positionV>
            <wp:extent cx="1087200" cy="1087200"/>
            <wp:effectExtent l="0" t="0" r="0" b="0"/>
            <wp:wrapNone/>
            <wp:docPr id="3" name="Image 3" descr="C:\Users\odd\Pictures\Af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dd\Pictures\Afp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7200" cy="1087200"/>
                    </a:xfrm>
                    <a:prstGeom prst="rect">
                      <a:avLst/>
                    </a:prstGeom>
                    <a:noFill/>
                    <a:ln>
                      <a:noFill/>
                    </a:ln>
                  </pic:spPr>
                </pic:pic>
              </a:graphicData>
            </a:graphic>
          </wp:anchor>
        </w:drawing>
      </w:r>
    </w:p>
    <w:p w:rsidR="000B7D18" w:rsidRDefault="000B7D18" w:rsidP="00476499"/>
    <w:p w:rsidR="000B7D18" w:rsidRPr="009E2E00" w:rsidRDefault="000B7D18" w:rsidP="00476499"/>
    <w:p w:rsidR="000B7D18" w:rsidRPr="009E2E00" w:rsidRDefault="000B7D18" w:rsidP="00476499"/>
    <w:p w:rsidR="000B7D18" w:rsidRPr="009E2E00" w:rsidRDefault="000B7D18" w:rsidP="00476499"/>
    <w:p w:rsidR="000B7D18" w:rsidRPr="009E2E00" w:rsidRDefault="000B7D18" w:rsidP="00476499"/>
    <w:p w:rsidR="000B7D18" w:rsidRDefault="000B7D18" w:rsidP="00476499"/>
    <w:p w:rsidR="000B7D18" w:rsidRDefault="000B7D18" w:rsidP="00476499"/>
    <w:p w:rsidR="000B7D18" w:rsidRDefault="000B7D18" w:rsidP="00476499"/>
    <w:p w:rsidR="00CE060B" w:rsidRDefault="00CE060B" w:rsidP="00476499">
      <w:pPr>
        <w:pStyle w:val="En-tte"/>
      </w:pPr>
    </w:p>
    <w:p w:rsidR="00CE060B" w:rsidRDefault="00FD4833" w:rsidP="00476499">
      <w:r>
        <w:rPr>
          <w:noProof/>
          <w:lang w:eastAsia="fr-FR"/>
        </w:rPr>
        <mc:AlternateContent>
          <mc:Choice Requires="wps">
            <w:drawing>
              <wp:anchor distT="0" distB="0" distL="114300" distR="114300" simplePos="0" relativeHeight="251630591" behindDoc="0" locked="0" layoutInCell="1" allowOverlap="1" wp14:anchorId="358641D6" wp14:editId="79885FA5">
                <wp:simplePos x="0" y="0"/>
                <wp:positionH relativeFrom="column">
                  <wp:posOffset>1115060</wp:posOffset>
                </wp:positionH>
                <wp:positionV relativeFrom="paragraph">
                  <wp:posOffset>173990</wp:posOffset>
                </wp:positionV>
                <wp:extent cx="4944110" cy="4789170"/>
                <wp:effectExtent l="635" t="2540" r="0" b="0"/>
                <wp:wrapNone/>
                <wp:docPr id="6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110" cy="4789170"/>
                        </a:xfrm>
                        <a:prstGeom prst="rect">
                          <a:avLst/>
                        </a:prstGeom>
                        <a:blipFill dpi="0" rotWithShape="1">
                          <a:blip r:embed="rId15"/>
                          <a:srcRect/>
                          <a:stretch>
                            <a:fillRect/>
                          </a:stretch>
                        </a:blip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DB65C9" w:rsidRDefault="00DB65C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87.8pt;margin-top:13.7pt;width:389.3pt;height:377.1pt;z-index:251630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" stroked="f" strokeweight=".5pt">
                <v:fill r:id="rId16" o:title="" recolor="t" rotate="t" type="frame"/>
                <v:textbox>
                  <w:txbxContent>
                    <w:p w:rsidR="00DB65C9" w:rsidRDefault="00DB65C9"/>
                  </w:txbxContent>
                </v:textbox>
              </v:shape>
            </w:pict>
          </mc:Fallback>
        </mc:AlternateContent>
      </w:r>
    </w:p>
    <w:p w:rsidR="00CE060B" w:rsidRDefault="00FD4833" w:rsidP="00476499">
      <w:r>
        <w:rPr>
          <w:noProof/>
          <w:lang w:eastAsia="fr-FR"/>
        </w:rPr>
        <mc:AlternateContent>
          <mc:Choice Requires="wps">
            <w:drawing>
              <wp:anchor distT="0" distB="0" distL="114300" distR="114300" simplePos="0" relativeHeight="251689984" behindDoc="0" locked="0" layoutInCell="1" allowOverlap="1" wp14:anchorId="358641D7" wp14:editId="7BB8CAF8">
                <wp:simplePos x="0" y="0"/>
                <wp:positionH relativeFrom="column">
                  <wp:posOffset>1165860</wp:posOffset>
                </wp:positionH>
                <wp:positionV relativeFrom="paragraph">
                  <wp:posOffset>12065</wp:posOffset>
                </wp:positionV>
                <wp:extent cx="4749800" cy="662305"/>
                <wp:effectExtent l="0" t="0" r="12700" b="4445"/>
                <wp:wrapNone/>
                <wp:docPr id="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662305"/>
                        </a:xfrm>
                        <a:prstGeom prst="rect">
                          <a:avLst/>
                        </a:prstGeom>
                        <a:noFill/>
                        <a:ln>
                          <a:noFill/>
                        </a:ln>
                        <a:extLst/>
                      </wps:spPr>
                      <wps:txbx>
                        <w:txbxContent>
                          <w:p w:rsidR="00DB65C9" w:rsidRPr="001B1C41" w:rsidRDefault="00DB65C9" w:rsidP="001B1C41">
                            <w:pPr>
                              <w:jc w:val="center"/>
                              <w:rPr>
                                <w:sz w:val="32"/>
                                <w:szCs w:val="32"/>
                              </w:rPr>
                            </w:pPr>
                            <w:r w:rsidRPr="001B1C41">
                              <w:rPr>
                                <w:sz w:val="32"/>
                                <w:szCs w:val="32"/>
                              </w:rPr>
                              <w:t>Secteur Tertiaire Informatique</w:t>
                            </w:r>
                          </w:p>
                          <w:p w:rsidR="00DB65C9" w:rsidRDefault="00DB65C9" w:rsidP="00F302B1">
                            <w:pPr>
                              <w:jc w:val="center"/>
                            </w:pPr>
                            <w:r w:rsidRPr="001B1C41">
                              <w:rPr>
                                <w:sz w:val="32"/>
                                <w:szCs w:val="32"/>
                              </w:rPr>
                              <w:t xml:space="preserve">Filière </w:t>
                            </w:r>
                            <w:r>
                              <w:rPr>
                                <w:sz w:val="32"/>
                                <w:szCs w:val="32"/>
                              </w:rPr>
                              <w:t>« E</w:t>
                            </w:r>
                            <w:r w:rsidRPr="001B1C41">
                              <w:rPr>
                                <w:sz w:val="32"/>
                                <w:szCs w:val="32"/>
                              </w:rPr>
                              <w:t>tude</w:t>
                            </w:r>
                            <w:r>
                              <w:rPr>
                                <w:sz w:val="32"/>
                                <w:szCs w:val="32"/>
                              </w:rPr>
                              <w:t xml:space="preserve"> et</w:t>
                            </w:r>
                            <w:r w:rsidRPr="001B1C41">
                              <w:rPr>
                                <w:sz w:val="32"/>
                                <w:szCs w:val="32"/>
                              </w:rPr>
                              <w:t xml:space="preserve"> développement</w:t>
                            </w:r>
                            <w:r>
                              <w:rPr>
                                <w:sz w:val="32"/>
                                <w:szCs w:val="32"/>
                              </w:rPr>
                              <w:t> »</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91.8pt;margin-top:.95pt;width:374pt;height:5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" filled="f" stroked="f">
                <v:textbox inset="0,0,0,0">
                  <w:txbxContent>
                    <w:p w:rsidR="00DB65C9" w:rsidRPr="001B1C41" w:rsidRDefault="00DB65C9" w:rsidP="001B1C41">
                      <w:pPr>
                        <w:jc w:val="center"/>
                        <w:rPr>
                          <w:sz w:val="32"/>
                          <w:szCs w:val="32"/>
                        </w:rPr>
                      </w:pPr>
                      <w:r w:rsidRPr="001B1C41">
                        <w:rPr>
                          <w:sz w:val="32"/>
                          <w:szCs w:val="32"/>
                        </w:rPr>
                        <w:t>Secteur Tertiaire Informatique</w:t>
                      </w:r>
                    </w:p>
                    <w:p w:rsidR="00DB65C9" w:rsidRDefault="00DB65C9" w:rsidP="00F302B1">
                      <w:pPr>
                        <w:jc w:val="center"/>
                      </w:pPr>
                      <w:r w:rsidRPr="001B1C41">
                        <w:rPr>
                          <w:sz w:val="32"/>
                          <w:szCs w:val="32"/>
                        </w:rPr>
                        <w:t xml:space="preserve">Filière </w:t>
                      </w:r>
                      <w:r>
                        <w:rPr>
                          <w:sz w:val="32"/>
                          <w:szCs w:val="32"/>
                        </w:rPr>
                        <w:t>« E</w:t>
                      </w:r>
                      <w:r w:rsidRPr="001B1C41">
                        <w:rPr>
                          <w:sz w:val="32"/>
                          <w:szCs w:val="32"/>
                        </w:rPr>
                        <w:t>tude</w:t>
                      </w:r>
                      <w:r>
                        <w:rPr>
                          <w:sz w:val="32"/>
                          <w:szCs w:val="32"/>
                        </w:rPr>
                        <w:t xml:space="preserve"> et</w:t>
                      </w:r>
                      <w:r w:rsidRPr="001B1C41">
                        <w:rPr>
                          <w:sz w:val="32"/>
                          <w:szCs w:val="32"/>
                        </w:rPr>
                        <w:t xml:space="preserve"> développement</w:t>
                      </w:r>
                      <w:r>
                        <w:rPr>
                          <w:sz w:val="32"/>
                          <w:szCs w:val="32"/>
                        </w:rPr>
                        <w:t> »</w:t>
                      </w:r>
                    </w:p>
                  </w:txbxContent>
                </v:textbox>
              </v:shape>
            </w:pict>
          </mc:Fallback>
        </mc:AlternateContent>
      </w:r>
    </w:p>
    <w:p w:rsidR="00CE060B" w:rsidRDefault="00CE060B" w:rsidP="00476499"/>
    <w:p w:rsidR="00CE060B" w:rsidRDefault="00CE060B" w:rsidP="00476499"/>
    <w:p w:rsidR="00CE060B" w:rsidRDefault="00FD4833" w:rsidP="00476499">
      <w:r>
        <w:rPr>
          <w:noProof/>
          <w:lang w:eastAsia="fr-FR"/>
        </w:rPr>
        <mc:AlternateContent>
          <mc:Choice Requires="wps">
            <w:drawing>
              <wp:anchor distT="0" distB="0" distL="114300" distR="114300" simplePos="0" relativeHeight="251693056" behindDoc="0" locked="0" layoutInCell="1" allowOverlap="1" wp14:anchorId="358641D8" wp14:editId="3E9F4A24">
                <wp:simplePos x="0" y="0"/>
                <wp:positionH relativeFrom="column">
                  <wp:posOffset>1165860</wp:posOffset>
                </wp:positionH>
                <wp:positionV relativeFrom="paragraph">
                  <wp:posOffset>50800</wp:posOffset>
                </wp:positionV>
                <wp:extent cx="4749800" cy="611505"/>
                <wp:effectExtent l="0" t="0" r="12700" b="17145"/>
                <wp:wrapNone/>
                <wp:docPr id="7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611505"/>
                        </a:xfrm>
                        <a:prstGeom prst="rect">
                          <a:avLst/>
                        </a:prstGeom>
                        <a:noFill/>
                        <a:ln>
                          <a:noFill/>
                        </a:ln>
                        <a:extLst/>
                      </wps:spPr>
                      <wps:txbx>
                        <w:txbxContent>
                          <w:p w:rsidR="00DB65C9" w:rsidRPr="00F84FD8" w:rsidRDefault="00DB65C9" w:rsidP="001B1C41">
                            <w:pPr>
                              <w:jc w:val="center"/>
                              <w:rPr>
                                <w:sz w:val="32"/>
                                <w:szCs w:val="32"/>
                              </w:rPr>
                            </w:pPr>
                            <w:r>
                              <w:rPr>
                                <w:sz w:val="32"/>
                                <w:szCs w:val="32"/>
                              </w:rPr>
                              <w:t>Séquence</w:t>
                            </w:r>
                            <w:r w:rsidRPr="00F84FD8">
                              <w:rPr>
                                <w:sz w:val="32"/>
                                <w:szCs w:val="32"/>
                              </w:rPr>
                              <w:t xml:space="preserve"> </w:t>
                            </w:r>
                            <w:r>
                              <w:rPr>
                                <w:sz w:val="32"/>
                                <w:szCs w:val="32"/>
                              </w:rPr>
                              <w:t>Développer des pages Web statiques</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id="_x0000_s1028" type="#_x0000_t202" style="position:absolute;left:0;text-align:left;margin-left:91.8pt;margin-top:4pt;width:374pt;height:48.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" filled="f" stroked="f">
                <v:textbox inset="0,0,0,0">
                  <w:txbxContent>
                    <w:p w:rsidR="00DB65C9" w:rsidRPr="00F84FD8" w:rsidRDefault="00DB65C9" w:rsidP="001B1C41">
                      <w:pPr>
                        <w:jc w:val="center"/>
                        <w:rPr>
                          <w:sz w:val="32"/>
                          <w:szCs w:val="32"/>
                        </w:rPr>
                      </w:pPr>
                      <w:r>
                        <w:rPr>
                          <w:sz w:val="32"/>
                          <w:szCs w:val="32"/>
                        </w:rPr>
                        <w:t>Séquence</w:t>
                      </w:r>
                      <w:r w:rsidRPr="00F84FD8">
                        <w:rPr>
                          <w:sz w:val="32"/>
                          <w:szCs w:val="32"/>
                        </w:rPr>
                        <w:t xml:space="preserve"> </w:t>
                      </w:r>
                      <w:r>
                        <w:rPr>
                          <w:sz w:val="32"/>
                          <w:szCs w:val="32"/>
                        </w:rPr>
                        <w:t>Développer des pages Web statiques</w:t>
                      </w:r>
                    </w:p>
                  </w:txbxContent>
                </v:textbox>
              </v:shape>
            </w:pict>
          </mc:Fallback>
        </mc:AlternateContent>
      </w:r>
    </w:p>
    <w:p w:rsidR="00CE060B" w:rsidRDefault="00CE060B" w:rsidP="00476499"/>
    <w:p w:rsidR="00CE060B" w:rsidRDefault="00CE060B" w:rsidP="00476499"/>
    <w:p w:rsidR="00CE060B" w:rsidRDefault="00FD4833" w:rsidP="00476499">
      <w:r>
        <w:rPr>
          <w:noProof/>
          <w:lang w:eastAsia="fr-FR"/>
        </w:rPr>
        <mc:AlternateContent>
          <mc:Choice Requires="wps">
            <w:drawing>
              <wp:anchor distT="0" distB="0" distL="114300" distR="114300" simplePos="0" relativeHeight="251691008" behindDoc="0" locked="0" layoutInCell="1" allowOverlap="1" wp14:anchorId="358641D9" wp14:editId="36326381">
                <wp:simplePos x="0" y="0"/>
                <wp:positionH relativeFrom="column">
                  <wp:posOffset>1165860</wp:posOffset>
                </wp:positionH>
                <wp:positionV relativeFrom="paragraph">
                  <wp:posOffset>26035</wp:posOffset>
                </wp:positionV>
                <wp:extent cx="4749800" cy="627380"/>
                <wp:effectExtent l="0" t="0" r="12700" b="1270"/>
                <wp:wrapNone/>
                <wp:docPr id="7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627380"/>
                        </a:xfrm>
                        <a:prstGeom prst="rect">
                          <a:avLst/>
                        </a:prstGeom>
                        <a:noFill/>
                        <a:ln>
                          <a:noFill/>
                        </a:ln>
                        <a:extLst/>
                      </wps:spPr>
                      <wps:txbx>
                        <w:txbxContent>
                          <w:p w:rsidR="00DB65C9" w:rsidRPr="001B1C41" w:rsidRDefault="00DB65C9" w:rsidP="001B1C41">
                            <w:pPr>
                              <w:jc w:val="center"/>
                              <w:rPr>
                                <w:b/>
                                <w:color w:val="FFFFFF" w:themeColor="background1"/>
                                <w:sz w:val="32"/>
                                <w:szCs w:val="32"/>
                              </w:rPr>
                            </w:pPr>
                            <w:r>
                              <w:rPr>
                                <w:b/>
                                <w:color w:val="FFFFFF" w:themeColor="background1"/>
                                <w:sz w:val="32"/>
                                <w:szCs w:val="32"/>
                              </w:rPr>
                              <w:t>Responsive Web Design</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91.8pt;margin-top:2.05pt;width:374pt;height:4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" filled="f" stroked="f">
                <v:textbox inset="0,0,0,0">
                  <w:txbxContent>
                    <w:p w:rsidR="00DB65C9" w:rsidRPr="001B1C41" w:rsidRDefault="00DB65C9" w:rsidP="001B1C41">
                      <w:pPr>
                        <w:jc w:val="center"/>
                        <w:rPr>
                          <w:b/>
                          <w:color w:val="FFFFFF" w:themeColor="background1"/>
                          <w:sz w:val="32"/>
                          <w:szCs w:val="32"/>
                        </w:rPr>
                      </w:pPr>
                      <w:r>
                        <w:rPr>
                          <w:b/>
                          <w:color w:val="FFFFFF" w:themeColor="background1"/>
                          <w:sz w:val="32"/>
                          <w:szCs w:val="32"/>
                        </w:rPr>
                        <w:t>Responsive Web Design</w:t>
                      </w:r>
                    </w:p>
                  </w:txbxContent>
                </v:textbox>
              </v:shape>
            </w:pict>
          </mc:Fallback>
        </mc:AlternateContent>
      </w:r>
    </w:p>
    <w:p w:rsidR="00CE060B" w:rsidRDefault="00CE060B" w:rsidP="00476499"/>
    <w:p w:rsidR="00CE060B" w:rsidRDefault="00CE060B" w:rsidP="00476499"/>
    <w:p w:rsidR="00CE060B" w:rsidRDefault="00FD4833" w:rsidP="00476499">
      <w:r>
        <w:rPr>
          <w:noProof/>
          <w:lang w:eastAsia="fr-FR"/>
        </w:rPr>
        <mc:AlternateContent>
          <mc:Choice Requires="wps">
            <w:drawing>
              <wp:anchor distT="0" distB="0" distL="114300" distR="114300" simplePos="0" relativeHeight="251688960" behindDoc="0" locked="0" layoutInCell="1" allowOverlap="1" wp14:anchorId="358641DA" wp14:editId="77799360">
                <wp:simplePos x="0" y="0"/>
                <wp:positionH relativeFrom="column">
                  <wp:posOffset>3089910</wp:posOffset>
                </wp:positionH>
                <wp:positionV relativeFrom="paragraph">
                  <wp:posOffset>26670</wp:posOffset>
                </wp:positionV>
                <wp:extent cx="2825750" cy="2552700"/>
                <wp:effectExtent l="0" t="0" r="12700" b="0"/>
                <wp:wrapNone/>
                <wp:docPr id="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750" cy="2552700"/>
                        </a:xfrm>
                        <a:prstGeom prst="rect">
                          <a:avLst/>
                        </a:prstGeom>
                        <a:noFill/>
                        <a:ln>
                          <a:noFill/>
                        </a:ln>
                        <a:extLst/>
                      </wps:spPr>
                      <wps:txbx>
                        <w:txbxContent>
                          <w:p w:rsidR="00DB65C9" w:rsidRDefault="00DB65C9" w:rsidP="00476499"/>
                          <w:p w:rsidR="00DB65C9" w:rsidRDefault="00DB65C9" w:rsidP="00476499"/>
                          <w:p w:rsidR="00DB65C9" w:rsidRDefault="00DB65C9" w:rsidP="00476499"/>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30" type="#_x0000_t202" style="position:absolute;left:0;text-align:left;margin-left:243.3pt;margin-top:2.1pt;width:222.5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" filled="f" stroked="f">
                <v:textbox inset="0,0,0,0">
                  <w:txbxContent>
                    <w:p w:rsidR="00DB65C9" w:rsidRDefault="00DB65C9" w:rsidP="00476499"/>
                    <w:p w:rsidR="00DB65C9" w:rsidRDefault="00DB65C9" w:rsidP="00476499"/>
                    <w:p w:rsidR="00DB65C9" w:rsidRDefault="00DB65C9" w:rsidP="00476499"/>
                  </w:txbxContent>
                </v:textbox>
              </v:shape>
            </w:pict>
          </mc:Fallback>
        </mc:AlternateContent>
      </w:r>
      <w:r>
        <w:rPr>
          <w:noProof/>
          <w:lang w:eastAsia="fr-FR"/>
        </w:rPr>
        <mc:AlternateContent>
          <mc:Choice Requires="wps">
            <w:drawing>
              <wp:anchor distT="0" distB="0" distL="114300" distR="114300" simplePos="0" relativeHeight="251696128" behindDoc="0" locked="0" layoutInCell="1" allowOverlap="1" wp14:anchorId="358641DB" wp14:editId="2B27B1DC">
                <wp:simplePos x="0" y="0"/>
                <wp:positionH relativeFrom="column">
                  <wp:posOffset>1165860</wp:posOffset>
                </wp:positionH>
                <wp:positionV relativeFrom="paragraph">
                  <wp:posOffset>13970</wp:posOffset>
                </wp:positionV>
                <wp:extent cx="1880235" cy="810260"/>
                <wp:effectExtent l="0" t="0" r="5715" b="8890"/>
                <wp:wrapNone/>
                <wp:docPr id="6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235" cy="810260"/>
                        </a:xfrm>
                        <a:prstGeom prst="rect">
                          <a:avLst/>
                        </a:prstGeom>
                        <a:noFill/>
                        <a:ln>
                          <a:noFill/>
                        </a:ln>
                        <a:extLst/>
                      </wps:spPr>
                      <wps:txbx>
                        <w:txbxContent>
                          <w:p w:rsidR="00DB65C9" w:rsidRPr="00A1798F" w:rsidRDefault="00DB65C9" w:rsidP="00002D72">
                            <w:pPr>
                              <w:jc w:val="center"/>
                              <w:rPr>
                                <w:b/>
                                <w:color w:val="FFFFFF" w:themeColor="background1"/>
                                <w:sz w:val="32"/>
                                <w:szCs w:val="32"/>
                              </w:rPr>
                            </w:pPr>
                            <w:r w:rsidRPr="00A1798F">
                              <w:rPr>
                                <w:b/>
                                <w:color w:val="FFFFFF" w:themeColor="background1"/>
                                <w:sz w:val="32"/>
                                <w:szCs w:val="32"/>
                              </w:rPr>
                              <w:t>Apprentissage</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left:0;text-align:left;margin-left:91.8pt;margin-top:1.1pt;width:148.05pt;height:6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" filled="f" stroked="f">
                <v:textbox inset="0,0,0,0">
                  <w:txbxContent>
                    <w:p w:rsidR="00DB65C9" w:rsidRPr="00A1798F" w:rsidRDefault="00DB65C9" w:rsidP="00002D72">
                      <w:pPr>
                        <w:jc w:val="center"/>
                        <w:rPr>
                          <w:b/>
                          <w:color w:val="FFFFFF" w:themeColor="background1"/>
                          <w:sz w:val="32"/>
                          <w:szCs w:val="32"/>
                        </w:rPr>
                      </w:pPr>
                      <w:r w:rsidRPr="00A1798F">
                        <w:rPr>
                          <w:b/>
                          <w:color w:val="FFFFFF" w:themeColor="background1"/>
                          <w:sz w:val="32"/>
                          <w:szCs w:val="32"/>
                        </w:rPr>
                        <w:t>Apprentissage</w:t>
                      </w:r>
                    </w:p>
                  </w:txbxContent>
                </v:textbox>
              </v:shape>
            </w:pict>
          </mc:Fallback>
        </mc:AlternateContent>
      </w:r>
      <w:r w:rsidR="00B2606A">
        <w:rPr>
          <w:noProof/>
          <w:lang w:eastAsia="fr-FR"/>
        </w:rPr>
        <w:drawing>
          <wp:anchor distT="0" distB="0" distL="114300" distR="114300" simplePos="0" relativeHeight="251692032" behindDoc="0" locked="0" layoutInCell="1" allowOverlap="1" wp14:anchorId="358641DC" wp14:editId="358641DD">
            <wp:simplePos x="0" y="0"/>
            <wp:positionH relativeFrom="column">
              <wp:posOffset>3236383</wp:posOffset>
            </wp:positionH>
            <wp:positionV relativeFrom="paragraph">
              <wp:posOffset>125730</wp:posOffset>
            </wp:positionV>
            <wp:extent cx="2522220" cy="2293620"/>
            <wp:effectExtent l="0" t="0" r="0"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2220" cy="2293620"/>
                    </a:xfrm>
                    <a:prstGeom prst="rect">
                      <a:avLst/>
                    </a:prstGeom>
                    <a:noFill/>
                    <a:ln>
                      <a:noFill/>
                    </a:ln>
                  </pic:spPr>
                </pic:pic>
              </a:graphicData>
            </a:graphic>
          </wp:anchor>
        </w:drawing>
      </w:r>
    </w:p>
    <w:p w:rsidR="00CE060B" w:rsidRDefault="00CE060B" w:rsidP="00476499"/>
    <w:p w:rsidR="00CE060B" w:rsidRDefault="00CE060B" w:rsidP="00476499"/>
    <w:p w:rsidR="00CE060B" w:rsidRDefault="00FD4833" w:rsidP="00476499">
      <w:r>
        <w:rPr>
          <w:noProof/>
          <w:lang w:eastAsia="fr-FR"/>
        </w:rPr>
        <mc:AlternateContent>
          <mc:Choice Requires="wps">
            <w:drawing>
              <wp:anchor distT="0" distB="0" distL="114300" distR="114300" simplePos="0" relativeHeight="251695104" behindDoc="0" locked="0" layoutInCell="1" allowOverlap="1" wp14:anchorId="358641DE" wp14:editId="3A0E0C99">
                <wp:simplePos x="0" y="0"/>
                <wp:positionH relativeFrom="column">
                  <wp:posOffset>1165860</wp:posOffset>
                </wp:positionH>
                <wp:positionV relativeFrom="paragraph">
                  <wp:posOffset>198755</wp:posOffset>
                </wp:positionV>
                <wp:extent cx="1873885" cy="808355"/>
                <wp:effectExtent l="0" t="0" r="12065" b="10795"/>
                <wp:wrapNone/>
                <wp:docPr id="5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885" cy="808355"/>
                        </a:xfrm>
                        <a:prstGeom prst="rect">
                          <a:avLst/>
                        </a:prstGeom>
                        <a:noFill/>
                        <a:ln>
                          <a:noFill/>
                        </a:ln>
                        <a:effectLst>
                          <a:softEdge rad="0"/>
                        </a:effectLst>
                        <a:extLst/>
                      </wps:spPr>
                      <wps:txbx>
                        <w:txbxContent>
                          <w:p w:rsidR="00DB65C9" w:rsidRPr="001B1C41" w:rsidRDefault="00DB65C9" w:rsidP="00002D72">
                            <w:pPr>
                              <w:jc w:val="center"/>
                              <w:rPr>
                                <w:sz w:val="32"/>
                                <w:szCs w:val="32"/>
                              </w:rPr>
                            </w:pPr>
                            <w:r>
                              <w:rPr>
                                <w:sz w:val="32"/>
                                <w:szCs w:val="32"/>
                              </w:rPr>
                              <w:t>Mise en Pratique</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2" type="#_x0000_t202" style="position:absolute;left:0;text-align:left;margin-left:91.8pt;margin-top:15.65pt;width:147.55pt;height:6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" filled="f" stroked="f">
                <v:textbox inset="0,0,0,0">
                  <w:txbxContent>
                    <w:p w:rsidR="00DB65C9" w:rsidRPr="001B1C41" w:rsidRDefault="00DB65C9" w:rsidP="00002D72">
                      <w:pPr>
                        <w:jc w:val="center"/>
                        <w:rPr>
                          <w:sz w:val="32"/>
                          <w:szCs w:val="32"/>
                        </w:rPr>
                      </w:pPr>
                      <w:r>
                        <w:rPr>
                          <w:sz w:val="32"/>
                          <w:szCs w:val="32"/>
                        </w:rPr>
                        <w:t>Mise en Pratique</w:t>
                      </w:r>
                    </w:p>
                  </w:txbxContent>
                </v:textbox>
              </v:shape>
            </w:pict>
          </mc:Fallback>
        </mc:AlternateContent>
      </w:r>
    </w:p>
    <w:p w:rsidR="00CE060B" w:rsidRDefault="00CE060B" w:rsidP="00476499"/>
    <w:p w:rsidR="000B7D18" w:rsidRDefault="000B7D18" w:rsidP="00476499"/>
    <w:p w:rsidR="000B7D18" w:rsidRDefault="000B7D18" w:rsidP="00476499"/>
    <w:p w:rsidR="000B7D18" w:rsidRDefault="00FD4833" w:rsidP="00476499">
      <w:r>
        <w:rPr>
          <w:noProof/>
          <w:lang w:eastAsia="fr-FR"/>
        </w:rPr>
        <mc:AlternateContent>
          <mc:Choice Requires="wps">
            <w:drawing>
              <wp:anchor distT="0" distB="0" distL="114300" distR="114300" simplePos="0" relativeHeight="251694080" behindDoc="0" locked="0" layoutInCell="1" allowOverlap="1" wp14:anchorId="358641DF" wp14:editId="5F49D69C">
                <wp:simplePos x="0" y="0"/>
                <wp:positionH relativeFrom="column">
                  <wp:posOffset>1165860</wp:posOffset>
                </wp:positionH>
                <wp:positionV relativeFrom="paragraph">
                  <wp:posOffset>140970</wp:posOffset>
                </wp:positionV>
                <wp:extent cx="1867535" cy="869950"/>
                <wp:effectExtent l="0" t="0" r="18415" b="6350"/>
                <wp:wrapNone/>
                <wp:docPr id="7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7535" cy="869950"/>
                        </a:xfrm>
                        <a:prstGeom prst="rect">
                          <a:avLst/>
                        </a:prstGeom>
                        <a:noFill/>
                        <a:ln>
                          <a:noFill/>
                        </a:ln>
                        <a:extLst/>
                      </wps:spPr>
                      <wps:txbx>
                        <w:txbxContent>
                          <w:p w:rsidR="00DB65C9" w:rsidRPr="00A1798F" w:rsidRDefault="00DB65C9" w:rsidP="001B1C41">
                            <w:pPr>
                              <w:jc w:val="center"/>
                              <w:rPr>
                                <w:color w:val="000000" w:themeColor="text1"/>
                                <w:sz w:val="32"/>
                                <w:szCs w:val="32"/>
                              </w:rPr>
                            </w:pPr>
                            <w:r w:rsidRPr="00A1798F">
                              <w:rPr>
                                <w:color w:val="000000" w:themeColor="text1"/>
                                <w:sz w:val="32"/>
                                <w:szCs w:val="32"/>
                              </w:rPr>
                              <w:t>Evaluation</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33" type="#_x0000_t202" style="position:absolute;left:0;text-align:left;margin-left:91.8pt;margin-top:11.1pt;width:147.05pt;height:6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" filled="f" stroked="f">
                <v:textbox inset="0,0,0,0">
                  <w:txbxContent>
                    <w:p w:rsidR="00DB65C9" w:rsidRPr="00A1798F" w:rsidRDefault="00DB65C9" w:rsidP="001B1C41">
                      <w:pPr>
                        <w:jc w:val="center"/>
                        <w:rPr>
                          <w:color w:val="000000" w:themeColor="text1"/>
                          <w:sz w:val="32"/>
                          <w:szCs w:val="32"/>
                        </w:rPr>
                      </w:pPr>
                      <w:r w:rsidRPr="00A1798F">
                        <w:rPr>
                          <w:color w:val="000000" w:themeColor="text1"/>
                          <w:sz w:val="32"/>
                          <w:szCs w:val="32"/>
                        </w:rPr>
                        <w:t>Evaluation</w:t>
                      </w:r>
                    </w:p>
                  </w:txbxContent>
                </v:textbox>
              </v:shape>
            </w:pict>
          </mc:Fallback>
        </mc:AlternateContent>
      </w:r>
    </w:p>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DD1EBC" w:rsidRDefault="00DD1EBC" w:rsidP="00476499"/>
    <w:p w:rsidR="00843BD5" w:rsidRDefault="00843BD5" w:rsidP="00476499">
      <w:r>
        <w:br w:type="page"/>
      </w:r>
    </w:p>
    <w:p w:rsidR="000B7D18" w:rsidRDefault="000B7D18" w:rsidP="00476499"/>
    <w:p w:rsidR="00843BD5" w:rsidRDefault="00843BD5" w:rsidP="00476499">
      <w:r>
        <w:br w:type="page"/>
      </w:r>
    </w:p>
    <w:p w:rsidR="000B7D18" w:rsidRPr="00843BD5" w:rsidRDefault="000B7D18" w:rsidP="00476499">
      <w:pPr>
        <w:pStyle w:val="En-ttedetabledesmatires"/>
      </w:pPr>
      <w:bookmarkStart w:id="0" w:name="_Toc386099923"/>
      <w:bookmarkStart w:id="1" w:name="_Toc453317243"/>
      <w:r w:rsidRPr="00843BD5">
        <w:lastRenderedPageBreak/>
        <w:t>Table des matières</w:t>
      </w:r>
      <w:bookmarkEnd w:id="0"/>
      <w:bookmarkEnd w:id="1"/>
    </w:p>
    <w:p w:rsidR="009E2E00" w:rsidRDefault="009E2E00" w:rsidP="00476499">
      <w:pPr>
        <w:pStyle w:val="TM1"/>
      </w:pPr>
    </w:p>
    <w:bookmarkStart w:id="2" w:name="_GoBack"/>
    <w:bookmarkEnd w:id="2"/>
    <w:p w:rsidR="00D7131C" w:rsidRDefault="001131F9">
      <w:pPr>
        <w:pStyle w:val="TM1"/>
        <w:rPr>
          <w:rFonts w:asciiTheme="minorHAnsi" w:eastAsiaTheme="minorEastAsia" w:hAnsiTheme="minorHAnsi" w:cstheme="minorBidi"/>
          <w:iCs w:val="0"/>
          <w:noProof/>
          <w:color w:val="auto"/>
          <w:sz w:val="22"/>
          <w:szCs w:val="22"/>
          <w:lang w:eastAsia="fr-FR"/>
        </w:rPr>
      </w:pPr>
      <w:r>
        <w:fldChar w:fldCharType="begin"/>
      </w:r>
      <w:r w:rsidR="00814690">
        <w:instrText xml:space="preserve"> TOC \o "1-3" \h \z \u </w:instrText>
      </w:r>
      <w:r>
        <w:fldChar w:fldCharType="separate"/>
      </w:r>
      <w:hyperlink w:anchor="_Toc453317243" w:history="1">
        <w:r w:rsidR="00D7131C" w:rsidRPr="00862363">
          <w:rPr>
            <w:rStyle w:val="Lienhypertexte"/>
            <w:noProof/>
          </w:rPr>
          <w:t>Table des matières</w:t>
        </w:r>
        <w:r w:rsidR="00D7131C">
          <w:rPr>
            <w:noProof/>
            <w:webHidden/>
          </w:rPr>
          <w:tab/>
        </w:r>
        <w:r w:rsidR="00D7131C">
          <w:rPr>
            <w:noProof/>
            <w:webHidden/>
          </w:rPr>
          <w:fldChar w:fldCharType="begin"/>
        </w:r>
        <w:r w:rsidR="00D7131C">
          <w:rPr>
            <w:noProof/>
            <w:webHidden/>
          </w:rPr>
          <w:instrText xml:space="preserve"> PAGEREF _Toc453317243 \h </w:instrText>
        </w:r>
        <w:r w:rsidR="00D7131C">
          <w:rPr>
            <w:noProof/>
            <w:webHidden/>
          </w:rPr>
        </w:r>
        <w:r w:rsidR="00D7131C">
          <w:rPr>
            <w:noProof/>
            <w:webHidden/>
          </w:rPr>
          <w:fldChar w:fldCharType="separate"/>
        </w:r>
        <w:r w:rsidR="00F85EE4">
          <w:rPr>
            <w:noProof/>
            <w:webHidden/>
          </w:rPr>
          <w:t>2</w:t>
        </w:r>
        <w:r w:rsidR="00D7131C">
          <w:rPr>
            <w:noProof/>
            <w:webHidden/>
          </w:rPr>
          <w:fldChar w:fldCharType="end"/>
        </w:r>
      </w:hyperlink>
    </w:p>
    <w:p w:rsidR="00D7131C" w:rsidRDefault="00D7131C">
      <w:pPr>
        <w:pStyle w:val="TM1"/>
        <w:tabs>
          <w:tab w:val="left" w:pos="600"/>
        </w:tabs>
        <w:rPr>
          <w:rFonts w:asciiTheme="minorHAnsi" w:eastAsiaTheme="minorEastAsia" w:hAnsiTheme="minorHAnsi" w:cstheme="minorBidi"/>
          <w:iCs w:val="0"/>
          <w:noProof/>
          <w:color w:val="auto"/>
          <w:sz w:val="22"/>
          <w:szCs w:val="22"/>
          <w:lang w:eastAsia="fr-FR"/>
        </w:rPr>
      </w:pPr>
      <w:hyperlink w:anchor="_Toc453317244" w:history="1">
        <w:r w:rsidRPr="00862363">
          <w:rPr>
            <w:rStyle w:val="Lienhypertexte"/>
            <w:noProof/>
          </w:rPr>
          <w:t>1.</w:t>
        </w:r>
        <w:r>
          <w:rPr>
            <w:rFonts w:asciiTheme="minorHAnsi" w:eastAsiaTheme="minorEastAsia" w:hAnsiTheme="minorHAnsi" w:cstheme="minorBidi"/>
            <w:iCs w:val="0"/>
            <w:noProof/>
            <w:color w:val="auto"/>
            <w:sz w:val="22"/>
            <w:szCs w:val="22"/>
            <w:lang w:eastAsia="fr-FR"/>
          </w:rPr>
          <w:tab/>
        </w:r>
        <w:r w:rsidRPr="00862363">
          <w:rPr>
            <w:rStyle w:val="Lienhypertexte"/>
            <w:noProof/>
          </w:rPr>
          <w:t>Web et mobilité</w:t>
        </w:r>
        <w:r>
          <w:rPr>
            <w:noProof/>
            <w:webHidden/>
          </w:rPr>
          <w:tab/>
        </w:r>
        <w:r>
          <w:rPr>
            <w:noProof/>
            <w:webHidden/>
          </w:rPr>
          <w:fldChar w:fldCharType="begin"/>
        </w:r>
        <w:r>
          <w:rPr>
            <w:noProof/>
            <w:webHidden/>
          </w:rPr>
          <w:instrText xml:space="preserve"> PAGEREF _Toc453317244 \h </w:instrText>
        </w:r>
        <w:r>
          <w:rPr>
            <w:noProof/>
            <w:webHidden/>
          </w:rPr>
        </w:r>
        <w:r>
          <w:rPr>
            <w:noProof/>
            <w:webHidden/>
          </w:rPr>
          <w:fldChar w:fldCharType="separate"/>
        </w:r>
        <w:r w:rsidR="00F85EE4">
          <w:rPr>
            <w:noProof/>
            <w:webHidden/>
          </w:rPr>
          <w:t>6</w:t>
        </w:r>
        <w:r>
          <w:rPr>
            <w:noProof/>
            <w:webHidden/>
          </w:rPr>
          <w:fldChar w:fldCharType="end"/>
        </w:r>
      </w:hyperlink>
    </w:p>
    <w:p w:rsidR="00D7131C" w:rsidRDefault="00D7131C">
      <w:pPr>
        <w:pStyle w:val="TM1"/>
        <w:tabs>
          <w:tab w:val="left" w:pos="600"/>
        </w:tabs>
        <w:rPr>
          <w:rFonts w:asciiTheme="minorHAnsi" w:eastAsiaTheme="minorEastAsia" w:hAnsiTheme="minorHAnsi" w:cstheme="minorBidi"/>
          <w:iCs w:val="0"/>
          <w:noProof/>
          <w:color w:val="auto"/>
          <w:sz w:val="22"/>
          <w:szCs w:val="22"/>
          <w:lang w:eastAsia="fr-FR"/>
        </w:rPr>
      </w:pPr>
      <w:hyperlink w:anchor="_Toc453317245" w:history="1">
        <w:r w:rsidRPr="00862363">
          <w:rPr>
            <w:rStyle w:val="Lienhypertexte"/>
            <w:noProof/>
          </w:rPr>
          <w:t>2.</w:t>
        </w:r>
        <w:r>
          <w:rPr>
            <w:rFonts w:asciiTheme="minorHAnsi" w:eastAsiaTheme="minorEastAsia" w:hAnsiTheme="minorHAnsi" w:cstheme="minorBidi"/>
            <w:iCs w:val="0"/>
            <w:noProof/>
            <w:color w:val="auto"/>
            <w:sz w:val="22"/>
            <w:szCs w:val="22"/>
            <w:lang w:eastAsia="fr-FR"/>
          </w:rPr>
          <w:tab/>
        </w:r>
        <w:r w:rsidRPr="00862363">
          <w:rPr>
            <w:rStyle w:val="Lienhypertexte"/>
            <w:noProof/>
          </w:rPr>
          <w:t>Rappels des principes HTML/CSS essentiels pour le RWD</w:t>
        </w:r>
        <w:r>
          <w:rPr>
            <w:noProof/>
            <w:webHidden/>
          </w:rPr>
          <w:tab/>
        </w:r>
        <w:r>
          <w:rPr>
            <w:noProof/>
            <w:webHidden/>
          </w:rPr>
          <w:fldChar w:fldCharType="begin"/>
        </w:r>
        <w:r>
          <w:rPr>
            <w:noProof/>
            <w:webHidden/>
          </w:rPr>
          <w:instrText xml:space="preserve"> PAGEREF _Toc453317245 \h </w:instrText>
        </w:r>
        <w:r>
          <w:rPr>
            <w:noProof/>
            <w:webHidden/>
          </w:rPr>
        </w:r>
        <w:r>
          <w:rPr>
            <w:noProof/>
            <w:webHidden/>
          </w:rPr>
          <w:fldChar w:fldCharType="separate"/>
        </w:r>
        <w:r w:rsidR="00F85EE4">
          <w:rPr>
            <w:noProof/>
            <w:webHidden/>
          </w:rPr>
          <w:t>7</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46" w:history="1">
        <w:r w:rsidRPr="00862363">
          <w:rPr>
            <w:rStyle w:val="Lienhypertexte"/>
            <w:noProof/>
          </w:rPr>
          <w:t>2.1</w:t>
        </w:r>
        <w:r>
          <w:rPr>
            <w:rFonts w:asciiTheme="minorHAnsi" w:eastAsiaTheme="minorEastAsia" w:hAnsiTheme="minorHAnsi" w:cstheme="minorBidi"/>
            <w:noProof/>
            <w:lang w:eastAsia="fr-FR"/>
          </w:rPr>
          <w:tab/>
        </w:r>
        <w:r w:rsidRPr="00862363">
          <w:rPr>
            <w:rStyle w:val="Lienhypertexte"/>
            <w:noProof/>
          </w:rPr>
          <w:t>Elément HTML et DOM</w:t>
        </w:r>
        <w:r>
          <w:rPr>
            <w:noProof/>
            <w:webHidden/>
          </w:rPr>
          <w:tab/>
        </w:r>
        <w:r>
          <w:rPr>
            <w:noProof/>
            <w:webHidden/>
          </w:rPr>
          <w:fldChar w:fldCharType="begin"/>
        </w:r>
        <w:r>
          <w:rPr>
            <w:noProof/>
            <w:webHidden/>
          </w:rPr>
          <w:instrText xml:space="preserve"> PAGEREF _Toc453317246 \h </w:instrText>
        </w:r>
        <w:r>
          <w:rPr>
            <w:noProof/>
            <w:webHidden/>
          </w:rPr>
        </w:r>
        <w:r>
          <w:rPr>
            <w:noProof/>
            <w:webHidden/>
          </w:rPr>
          <w:fldChar w:fldCharType="separate"/>
        </w:r>
        <w:r w:rsidR="00F85EE4">
          <w:rPr>
            <w:noProof/>
            <w:webHidden/>
          </w:rPr>
          <w:t>7</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47" w:history="1">
        <w:r w:rsidRPr="00862363">
          <w:rPr>
            <w:rStyle w:val="Lienhypertexte"/>
            <w:noProof/>
          </w:rPr>
          <w:t>2.2</w:t>
        </w:r>
        <w:r>
          <w:rPr>
            <w:rFonts w:asciiTheme="minorHAnsi" w:eastAsiaTheme="minorEastAsia" w:hAnsiTheme="minorHAnsi" w:cstheme="minorBidi"/>
            <w:noProof/>
            <w:lang w:eastAsia="fr-FR"/>
          </w:rPr>
          <w:tab/>
        </w:r>
        <w:r w:rsidRPr="00862363">
          <w:rPr>
            <w:rStyle w:val="Lienhypertexte"/>
            <w:noProof/>
          </w:rPr>
          <w:t>Principe des boites et fusion de marges</w:t>
        </w:r>
        <w:r>
          <w:rPr>
            <w:noProof/>
            <w:webHidden/>
          </w:rPr>
          <w:tab/>
        </w:r>
        <w:r>
          <w:rPr>
            <w:noProof/>
            <w:webHidden/>
          </w:rPr>
          <w:fldChar w:fldCharType="begin"/>
        </w:r>
        <w:r>
          <w:rPr>
            <w:noProof/>
            <w:webHidden/>
          </w:rPr>
          <w:instrText xml:space="preserve"> PAGEREF _Toc453317247 \h </w:instrText>
        </w:r>
        <w:r>
          <w:rPr>
            <w:noProof/>
            <w:webHidden/>
          </w:rPr>
        </w:r>
        <w:r>
          <w:rPr>
            <w:noProof/>
            <w:webHidden/>
          </w:rPr>
          <w:fldChar w:fldCharType="separate"/>
        </w:r>
        <w:r w:rsidR="00F85EE4">
          <w:rPr>
            <w:noProof/>
            <w:webHidden/>
          </w:rPr>
          <w:t>8</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48" w:history="1">
        <w:r w:rsidRPr="00862363">
          <w:rPr>
            <w:rStyle w:val="Lienhypertexte"/>
            <w:noProof/>
          </w:rPr>
          <w:t>2.3</w:t>
        </w:r>
        <w:r>
          <w:rPr>
            <w:rFonts w:asciiTheme="minorHAnsi" w:eastAsiaTheme="minorEastAsia" w:hAnsiTheme="minorHAnsi" w:cstheme="minorBidi"/>
            <w:noProof/>
            <w:lang w:eastAsia="fr-FR"/>
          </w:rPr>
          <w:tab/>
        </w:r>
        <w:r w:rsidRPr="00862363">
          <w:rPr>
            <w:rStyle w:val="Lienhypertexte"/>
            <w:noProof/>
          </w:rPr>
          <w:t>Block ou inline ? Les secrets de display (et float)</w:t>
        </w:r>
        <w:r>
          <w:rPr>
            <w:noProof/>
            <w:webHidden/>
          </w:rPr>
          <w:tab/>
        </w:r>
        <w:r>
          <w:rPr>
            <w:noProof/>
            <w:webHidden/>
          </w:rPr>
          <w:fldChar w:fldCharType="begin"/>
        </w:r>
        <w:r>
          <w:rPr>
            <w:noProof/>
            <w:webHidden/>
          </w:rPr>
          <w:instrText xml:space="preserve"> PAGEREF _Toc453317248 \h </w:instrText>
        </w:r>
        <w:r>
          <w:rPr>
            <w:noProof/>
            <w:webHidden/>
          </w:rPr>
        </w:r>
        <w:r>
          <w:rPr>
            <w:noProof/>
            <w:webHidden/>
          </w:rPr>
          <w:fldChar w:fldCharType="separate"/>
        </w:r>
        <w:r w:rsidR="00F85EE4">
          <w:rPr>
            <w:noProof/>
            <w:webHidden/>
          </w:rPr>
          <w:t>8</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49" w:history="1">
        <w:r w:rsidRPr="00862363">
          <w:rPr>
            <w:rStyle w:val="Lienhypertexte"/>
            <w:noProof/>
          </w:rPr>
          <w:t>2.4</w:t>
        </w:r>
        <w:r>
          <w:rPr>
            <w:rFonts w:asciiTheme="minorHAnsi" w:eastAsiaTheme="minorEastAsia" w:hAnsiTheme="minorHAnsi" w:cstheme="minorBidi"/>
            <w:noProof/>
            <w:lang w:eastAsia="fr-FR"/>
          </w:rPr>
          <w:tab/>
        </w:r>
        <w:r w:rsidRPr="00862363">
          <w:rPr>
            <w:rStyle w:val="Lienhypertexte"/>
            <w:noProof/>
          </w:rPr>
          <w:t>Styles en cascade</w:t>
        </w:r>
        <w:r>
          <w:rPr>
            <w:noProof/>
            <w:webHidden/>
          </w:rPr>
          <w:tab/>
        </w:r>
        <w:r>
          <w:rPr>
            <w:noProof/>
            <w:webHidden/>
          </w:rPr>
          <w:fldChar w:fldCharType="begin"/>
        </w:r>
        <w:r>
          <w:rPr>
            <w:noProof/>
            <w:webHidden/>
          </w:rPr>
          <w:instrText xml:space="preserve"> PAGEREF _Toc453317249 \h </w:instrText>
        </w:r>
        <w:r>
          <w:rPr>
            <w:noProof/>
            <w:webHidden/>
          </w:rPr>
        </w:r>
        <w:r>
          <w:rPr>
            <w:noProof/>
            <w:webHidden/>
          </w:rPr>
          <w:fldChar w:fldCharType="separate"/>
        </w:r>
        <w:r w:rsidR="00F85EE4">
          <w:rPr>
            <w:noProof/>
            <w:webHidden/>
          </w:rPr>
          <w:t>9</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50" w:history="1">
        <w:r w:rsidRPr="00862363">
          <w:rPr>
            <w:rStyle w:val="Lienhypertexte"/>
            <w:noProof/>
          </w:rPr>
          <w:t>2.5</w:t>
        </w:r>
        <w:r>
          <w:rPr>
            <w:rFonts w:asciiTheme="minorHAnsi" w:eastAsiaTheme="minorEastAsia" w:hAnsiTheme="minorHAnsi" w:cstheme="minorBidi"/>
            <w:noProof/>
            <w:lang w:eastAsia="fr-FR"/>
          </w:rPr>
          <w:tab/>
        </w:r>
        <w:r w:rsidRPr="00862363">
          <w:rPr>
            <w:rStyle w:val="Lienhypertexte"/>
            <w:noProof/>
          </w:rPr>
          <w:t>Sélecteurs CSS3</w:t>
        </w:r>
        <w:r>
          <w:rPr>
            <w:noProof/>
            <w:webHidden/>
          </w:rPr>
          <w:tab/>
        </w:r>
        <w:r>
          <w:rPr>
            <w:noProof/>
            <w:webHidden/>
          </w:rPr>
          <w:fldChar w:fldCharType="begin"/>
        </w:r>
        <w:r>
          <w:rPr>
            <w:noProof/>
            <w:webHidden/>
          </w:rPr>
          <w:instrText xml:space="preserve"> PAGEREF _Toc453317250 \h </w:instrText>
        </w:r>
        <w:r>
          <w:rPr>
            <w:noProof/>
            <w:webHidden/>
          </w:rPr>
        </w:r>
        <w:r>
          <w:rPr>
            <w:noProof/>
            <w:webHidden/>
          </w:rPr>
          <w:fldChar w:fldCharType="separate"/>
        </w:r>
        <w:r w:rsidR="00F85EE4">
          <w:rPr>
            <w:noProof/>
            <w:webHidden/>
          </w:rPr>
          <w:t>9</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51" w:history="1">
        <w:r w:rsidRPr="00862363">
          <w:rPr>
            <w:rStyle w:val="Lienhypertexte"/>
            <w:noProof/>
          </w:rPr>
          <w:t>2.6</w:t>
        </w:r>
        <w:r>
          <w:rPr>
            <w:rFonts w:asciiTheme="minorHAnsi" w:eastAsiaTheme="minorEastAsia" w:hAnsiTheme="minorHAnsi" w:cstheme="minorBidi"/>
            <w:noProof/>
            <w:lang w:eastAsia="fr-FR"/>
          </w:rPr>
          <w:tab/>
        </w:r>
        <w:r w:rsidRPr="00862363">
          <w:rPr>
            <w:rStyle w:val="Lienhypertexte"/>
            <w:noProof/>
          </w:rPr>
          <w:t>Feuilles de styles CSS</w:t>
        </w:r>
        <w:r>
          <w:rPr>
            <w:noProof/>
            <w:webHidden/>
          </w:rPr>
          <w:tab/>
        </w:r>
        <w:r>
          <w:rPr>
            <w:noProof/>
            <w:webHidden/>
          </w:rPr>
          <w:fldChar w:fldCharType="begin"/>
        </w:r>
        <w:r>
          <w:rPr>
            <w:noProof/>
            <w:webHidden/>
          </w:rPr>
          <w:instrText xml:space="preserve"> PAGEREF _Toc453317251 \h </w:instrText>
        </w:r>
        <w:r>
          <w:rPr>
            <w:noProof/>
            <w:webHidden/>
          </w:rPr>
        </w:r>
        <w:r>
          <w:rPr>
            <w:noProof/>
            <w:webHidden/>
          </w:rPr>
          <w:fldChar w:fldCharType="separate"/>
        </w:r>
        <w:r w:rsidR="00F85EE4">
          <w:rPr>
            <w:noProof/>
            <w:webHidden/>
          </w:rPr>
          <w:t>11</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52" w:history="1">
        <w:r w:rsidRPr="00862363">
          <w:rPr>
            <w:rStyle w:val="Lienhypertexte"/>
            <w:noProof/>
          </w:rPr>
          <w:t>2.7</w:t>
        </w:r>
        <w:r>
          <w:rPr>
            <w:rFonts w:asciiTheme="minorHAnsi" w:eastAsiaTheme="minorEastAsia" w:hAnsiTheme="minorHAnsi" w:cstheme="minorBidi"/>
            <w:noProof/>
            <w:lang w:eastAsia="fr-FR"/>
          </w:rPr>
          <w:tab/>
        </w:r>
        <w:r w:rsidRPr="00862363">
          <w:rPr>
            <w:rStyle w:val="Lienhypertexte"/>
            <w:noProof/>
          </w:rPr>
          <w:t>Nouveautés CSS3</w:t>
        </w:r>
        <w:r>
          <w:rPr>
            <w:noProof/>
            <w:webHidden/>
          </w:rPr>
          <w:tab/>
        </w:r>
        <w:r>
          <w:rPr>
            <w:noProof/>
            <w:webHidden/>
          </w:rPr>
          <w:fldChar w:fldCharType="begin"/>
        </w:r>
        <w:r>
          <w:rPr>
            <w:noProof/>
            <w:webHidden/>
          </w:rPr>
          <w:instrText xml:space="preserve"> PAGEREF _Toc453317252 \h </w:instrText>
        </w:r>
        <w:r>
          <w:rPr>
            <w:noProof/>
            <w:webHidden/>
          </w:rPr>
        </w:r>
        <w:r>
          <w:rPr>
            <w:noProof/>
            <w:webHidden/>
          </w:rPr>
          <w:fldChar w:fldCharType="separate"/>
        </w:r>
        <w:r w:rsidR="00F85EE4">
          <w:rPr>
            <w:noProof/>
            <w:webHidden/>
          </w:rPr>
          <w:t>11</w:t>
        </w:r>
        <w:r>
          <w:rPr>
            <w:noProof/>
            <w:webHidden/>
          </w:rPr>
          <w:fldChar w:fldCharType="end"/>
        </w:r>
      </w:hyperlink>
    </w:p>
    <w:p w:rsidR="00D7131C" w:rsidRDefault="00D7131C">
      <w:pPr>
        <w:pStyle w:val="TM3"/>
        <w:tabs>
          <w:tab w:val="left" w:pos="1200"/>
          <w:tab w:val="right" w:leader="dot" w:pos="9344"/>
        </w:tabs>
        <w:rPr>
          <w:rFonts w:asciiTheme="minorHAnsi" w:eastAsiaTheme="minorEastAsia" w:hAnsiTheme="minorHAnsi" w:cstheme="minorBidi"/>
          <w:noProof/>
          <w:lang w:eastAsia="fr-FR"/>
        </w:rPr>
      </w:pPr>
      <w:hyperlink w:anchor="_Toc453317253" w:history="1">
        <w:r w:rsidRPr="00862363">
          <w:rPr>
            <w:rStyle w:val="Lienhypertexte"/>
            <w:noProof/>
          </w:rPr>
          <w:t>2.7.1</w:t>
        </w:r>
        <w:r>
          <w:rPr>
            <w:rFonts w:asciiTheme="minorHAnsi" w:eastAsiaTheme="minorEastAsia" w:hAnsiTheme="minorHAnsi" w:cstheme="minorBidi"/>
            <w:noProof/>
            <w:lang w:eastAsia="fr-FR"/>
          </w:rPr>
          <w:tab/>
        </w:r>
        <w:r w:rsidRPr="00862363">
          <w:rPr>
            <w:rStyle w:val="Lienhypertexte"/>
            <w:noProof/>
          </w:rPr>
          <w:t>Bordures arrondies</w:t>
        </w:r>
        <w:r>
          <w:rPr>
            <w:noProof/>
            <w:webHidden/>
          </w:rPr>
          <w:tab/>
        </w:r>
        <w:r>
          <w:rPr>
            <w:noProof/>
            <w:webHidden/>
          </w:rPr>
          <w:fldChar w:fldCharType="begin"/>
        </w:r>
        <w:r>
          <w:rPr>
            <w:noProof/>
            <w:webHidden/>
          </w:rPr>
          <w:instrText xml:space="preserve"> PAGEREF _Toc453317253 \h </w:instrText>
        </w:r>
        <w:r>
          <w:rPr>
            <w:noProof/>
            <w:webHidden/>
          </w:rPr>
        </w:r>
        <w:r>
          <w:rPr>
            <w:noProof/>
            <w:webHidden/>
          </w:rPr>
          <w:fldChar w:fldCharType="separate"/>
        </w:r>
        <w:r w:rsidR="00F85EE4">
          <w:rPr>
            <w:noProof/>
            <w:webHidden/>
          </w:rPr>
          <w:t>12</w:t>
        </w:r>
        <w:r>
          <w:rPr>
            <w:noProof/>
            <w:webHidden/>
          </w:rPr>
          <w:fldChar w:fldCharType="end"/>
        </w:r>
      </w:hyperlink>
    </w:p>
    <w:p w:rsidR="00D7131C" w:rsidRDefault="00D7131C">
      <w:pPr>
        <w:pStyle w:val="TM3"/>
        <w:tabs>
          <w:tab w:val="left" w:pos="1200"/>
          <w:tab w:val="right" w:leader="dot" w:pos="9344"/>
        </w:tabs>
        <w:rPr>
          <w:rFonts w:asciiTheme="minorHAnsi" w:eastAsiaTheme="minorEastAsia" w:hAnsiTheme="minorHAnsi" w:cstheme="minorBidi"/>
          <w:noProof/>
          <w:lang w:eastAsia="fr-FR"/>
        </w:rPr>
      </w:pPr>
      <w:hyperlink w:anchor="_Toc453317254" w:history="1">
        <w:r w:rsidRPr="00862363">
          <w:rPr>
            <w:rStyle w:val="Lienhypertexte"/>
            <w:noProof/>
          </w:rPr>
          <w:t>2.7.2</w:t>
        </w:r>
        <w:r>
          <w:rPr>
            <w:rFonts w:asciiTheme="minorHAnsi" w:eastAsiaTheme="minorEastAsia" w:hAnsiTheme="minorHAnsi" w:cstheme="minorBidi"/>
            <w:noProof/>
            <w:lang w:eastAsia="fr-FR"/>
          </w:rPr>
          <w:tab/>
        </w:r>
        <w:r w:rsidRPr="00862363">
          <w:rPr>
            <w:rStyle w:val="Lienhypertexte"/>
            <w:noProof/>
          </w:rPr>
          <w:t>Ombrages</w:t>
        </w:r>
        <w:r>
          <w:rPr>
            <w:noProof/>
            <w:webHidden/>
          </w:rPr>
          <w:tab/>
        </w:r>
        <w:r>
          <w:rPr>
            <w:noProof/>
            <w:webHidden/>
          </w:rPr>
          <w:fldChar w:fldCharType="begin"/>
        </w:r>
        <w:r>
          <w:rPr>
            <w:noProof/>
            <w:webHidden/>
          </w:rPr>
          <w:instrText xml:space="preserve"> PAGEREF _Toc453317254 \h </w:instrText>
        </w:r>
        <w:r>
          <w:rPr>
            <w:noProof/>
            <w:webHidden/>
          </w:rPr>
        </w:r>
        <w:r>
          <w:rPr>
            <w:noProof/>
            <w:webHidden/>
          </w:rPr>
          <w:fldChar w:fldCharType="separate"/>
        </w:r>
        <w:r w:rsidR="00F85EE4">
          <w:rPr>
            <w:noProof/>
            <w:webHidden/>
          </w:rPr>
          <w:t>12</w:t>
        </w:r>
        <w:r>
          <w:rPr>
            <w:noProof/>
            <w:webHidden/>
          </w:rPr>
          <w:fldChar w:fldCharType="end"/>
        </w:r>
      </w:hyperlink>
    </w:p>
    <w:p w:rsidR="00D7131C" w:rsidRDefault="00D7131C">
      <w:pPr>
        <w:pStyle w:val="TM3"/>
        <w:tabs>
          <w:tab w:val="left" w:pos="1200"/>
          <w:tab w:val="right" w:leader="dot" w:pos="9344"/>
        </w:tabs>
        <w:rPr>
          <w:rFonts w:asciiTheme="minorHAnsi" w:eastAsiaTheme="minorEastAsia" w:hAnsiTheme="minorHAnsi" w:cstheme="minorBidi"/>
          <w:noProof/>
          <w:lang w:eastAsia="fr-FR"/>
        </w:rPr>
      </w:pPr>
      <w:hyperlink w:anchor="_Toc453317255" w:history="1">
        <w:r w:rsidRPr="00862363">
          <w:rPr>
            <w:rStyle w:val="Lienhypertexte"/>
            <w:noProof/>
          </w:rPr>
          <w:t>2.7.3</w:t>
        </w:r>
        <w:r>
          <w:rPr>
            <w:rFonts w:asciiTheme="minorHAnsi" w:eastAsiaTheme="minorEastAsia" w:hAnsiTheme="minorHAnsi" w:cstheme="minorBidi"/>
            <w:noProof/>
            <w:lang w:eastAsia="fr-FR"/>
          </w:rPr>
          <w:tab/>
        </w:r>
        <w:r w:rsidRPr="00862363">
          <w:rPr>
            <w:rStyle w:val="Lienhypertexte"/>
            <w:noProof/>
          </w:rPr>
          <w:t>Dégradés</w:t>
        </w:r>
        <w:r>
          <w:rPr>
            <w:noProof/>
            <w:webHidden/>
          </w:rPr>
          <w:tab/>
        </w:r>
        <w:r>
          <w:rPr>
            <w:noProof/>
            <w:webHidden/>
          </w:rPr>
          <w:fldChar w:fldCharType="begin"/>
        </w:r>
        <w:r>
          <w:rPr>
            <w:noProof/>
            <w:webHidden/>
          </w:rPr>
          <w:instrText xml:space="preserve"> PAGEREF _Toc453317255 \h </w:instrText>
        </w:r>
        <w:r>
          <w:rPr>
            <w:noProof/>
            <w:webHidden/>
          </w:rPr>
        </w:r>
        <w:r>
          <w:rPr>
            <w:noProof/>
            <w:webHidden/>
          </w:rPr>
          <w:fldChar w:fldCharType="separate"/>
        </w:r>
        <w:r w:rsidR="00F85EE4">
          <w:rPr>
            <w:noProof/>
            <w:webHidden/>
          </w:rPr>
          <w:t>12</w:t>
        </w:r>
        <w:r>
          <w:rPr>
            <w:noProof/>
            <w:webHidden/>
          </w:rPr>
          <w:fldChar w:fldCharType="end"/>
        </w:r>
      </w:hyperlink>
    </w:p>
    <w:p w:rsidR="00D7131C" w:rsidRDefault="00D7131C">
      <w:pPr>
        <w:pStyle w:val="TM3"/>
        <w:tabs>
          <w:tab w:val="left" w:pos="1200"/>
          <w:tab w:val="right" w:leader="dot" w:pos="9344"/>
        </w:tabs>
        <w:rPr>
          <w:rFonts w:asciiTheme="minorHAnsi" w:eastAsiaTheme="minorEastAsia" w:hAnsiTheme="minorHAnsi" w:cstheme="minorBidi"/>
          <w:noProof/>
          <w:lang w:eastAsia="fr-FR"/>
        </w:rPr>
      </w:pPr>
      <w:hyperlink w:anchor="_Toc453317256" w:history="1">
        <w:r w:rsidRPr="00862363">
          <w:rPr>
            <w:rStyle w:val="Lienhypertexte"/>
            <w:noProof/>
          </w:rPr>
          <w:t>2.7.4</w:t>
        </w:r>
        <w:r>
          <w:rPr>
            <w:rFonts w:asciiTheme="minorHAnsi" w:eastAsiaTheme="minorEastAsia" w:hAnsiTheme="minorHAnsi" w:cstheme="minorBidi"/>
            <w:noProof/>
            <w:lang w:eastAsia="fr-FR"/>
          </w:rPr>
          <w:tab/>
        </w:r>
        <w:r w:rsidRPr="00862363">
          <w:rPr>
            <w:rStyle w:val="Lienhypertexte"/>
            <w:noProof/>
          </w:rPr>
          <w:t>Transparence</w:t>
        </w:r>
        <w:r>
          <w:rPr>
            <w:noProof/>
            <w:webHidden/>
          </w:rPr>
          <w:tab/>
        </w:r>
        <w:r>
          <w:rPr>
            <w:noProof/>
            <w:webHidden/>
          </w:rPr>
          <w:fldChar w:fldCharType="begin"/>
        </w:r>
        <w:r>
          <w:rPr>
            <w:noProof/>
            <w:webHidden/>
          </w:rPr>
          <w:instrText xml:space="preserve"> PAGEREF _Toc453317256 \h </w:instrText>
        </w:r>
        <w:r>
          <w:rPr>
            <w:noProof/>
            <w:webHidden/>
          </w:rPr>
        </w:r>
        <w:r>
          <w:rPr>
            <w:noProof/>
            <w:webHidden/>
          </w:rPr>
          <w:fldChar w:fldCharType="separate"/>
        </w:r>
        <w:r w:rsidR="00F85EE4">
          <w:rPr>
            <w:noProof/>
            <w:webHidden/>
          </w:rPr>
          <w:t>13</w:t>
        </w:r>
        <w:r>
          <w:rPr>
            <w:noProof/>
            <w:webHidden/>
          </w:rPr>
          <w:fldChar w:fldCharType="end"/>
        </w:r>
      </w:hyperlink>
    </w:p>
    <w:p w:rsidR="00D7131C" w:rsidRDefault="00D7131C">
      <w:pPr>
        <w:pStyle w:val="TM3"/>
        <w:tabs>
          <w:tab w:val="left" w:pos="1200"/>
          <w:tab w:val="right" w:leader="dot" w:pos="9344"/>
        </w:tabs>
        <w:rPr>
          <w:rFonts w:asciiTheme="minorHAnsi" w:eastAsiaTheme="minorEastAsia" w:hAnsiTheme="minorHAnsi" w:cstheme="minorBidi"/>
          <w:noProof/>
          <w:lang w:eastAsia="fr-FR"/>
        </w:rPr>
      </w:pPr>
      <w:hyperlink w:anchor="_Toc453317257" w:history="1">
        <w:r w:rsidRPr="00862363">
          <w:rPr>
            <w:rStyle w:val="Lienhypertexte"/>
            <w:noProof/>
          </w:rPr>
          <w:t>2.7.5</w:t>
        </w:r>
        <w:r>
          <w:rPr>
            <w:rFonts w:asciiTheme="minorHAnsi" w:eastAsiaTheme="minorEastAsia" w:hAnsiTheme="minorHAnsi" w:cstheme="minorBidi"/>
            <w:noProof/>
            <w:lang w:eastAsia="fr-FR"/>
          </w:rPr>
          <w:tab/>
        </w:r>
        <w:r w:rsidRPr="00862363">
          <w:rPr>
            <w:rStyle w:val="Lienhypertexte"/>
            <w:noProof/>
          </w:rPr>
          <w:t>Transformations et Animations</w:t>
        </w:r>
        <w:r>
          <w:rPr>
            <w:noProof/>
            <w:webHidden/>
          </w:rPr>
          <w:tab/>
        </w:r>
        <w:r>
          <w:rPr>
            <w:noProof/>
            <w:webHidden/>
          </w:rPr>
          <w:fldChar w:fldCharType="begin"/>
        </w:r>
        <w:r>
          <w:rPr>
            <w:noProof/>
            <w:webHidden/>
          </w:rPr>
          <w:instrText xml:space="preserve"> PAGEREF _Toc453317257 \h </w:instrText>
        </w:r>
        <w:r>
          <w:rPr>
            <w:noProof/>
            <w:webHidden/>
          </w:rPr>
        </w:r>
        <w:r>
          <w:rPr>
            <w:noProof/>
            <w:webHidden/>
          </w:rPr>
          <w:fldChar w:fldCharType="separate"/>
        </w:r>
        <w:r w:rsidR="00F85EE4">
          <w:rPr>
            <w:noProof/>
            <w:webHidden/>
          </w:rPr>
          <w:t>13</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58" w:history="1">
        <w:r w:rsidRPr="00862363">
          <w:rPr>
            <w:rStyle w:val="Lienhypertexte"/>
            <w:noProof/>
          </w:rPr>
          <w:t>2.8</w:t>
        </w:r>
        <w:r>
          <w:rPr>
            <w:rFonts w:asciiTheme="minorHAnsi" w:eastAsiaTheme="minorEastAsia" w:hAnsiTheme="minorHAnsi" w:cstheme="minorBidi"/>
            <w:noProof/>
            <w:lang w:eastAsia="fr-FR"/>
          </w:rPr>
          <w:tab/>
        </w:r>
        <w:r w:rsidRPr="00862363">
          <w:rPr>
            <w:rStyle w:val="Lienhypertexte"/>
            <w:noProof/>
          </w:rPr>
          <w:t>Synthèse : les points-clés</w:t>
        </w:r>
        <w:r>
          <w:rPr>
            <w:noProof/>
            <w:webHidden/>
          </w:rPr>
          <w:tab/>
        </w:r>
        <w:r>
          <w:rPr>
            <w:noProof/>
            <w:webHidden/>
          </w:rPr>
          <w:fldChar w:fldCharType="begin"/>
        </w:r>
        <w:r>
          <w:rPr>
            <w:noProof/>
            <w:webHidden/>
          </w:rPr>
          <w:instrText xml:space="preserve"> PAGEREF _Toc453317258 \h </w:instrText>
        </w:r>
        <w:r>
          <w:rPr>
            <w:noProof/>
            <w:webHidden/>
          </w:rPr>
        </w:r>
        <w:r>
          <w:rPr>
            <w:noProof/>
            <w:webHidden/>
          </w:rPr>
          <w:fldChar w:fldCharType="separate"/>
        </w:r>
        <w:r w:rsidR="00F85EE4">
          <w:rPr>
            <w:noProof/>
            <w:webHidden/>
          </w:rPr>
          <w:t>14</w:t>
        </w:r>
        <w:r>
          <w:rPr>
            <w:noProof/>
            <w:webHidden/>
          </w:rPr>
          <w:fldChar w:fldCharType="end"/>
        </w:r>
      </w:hyperlink>
    </w:p>
    <w:p w:rsidR="00D7131C" w:rsidRDefault="00D7131C">
      <w:pPr>
        <w:pStyle w:val="TM1"/>
        <w:tabs>
          <w:tab w:val="left" w:pos="600"/>
        </w:tabs>
        <w:rPr>
          <w:rFonts w:asciiTheme="minorHAnsi" w:eastAsiaTheme="minorEastAsia" w:hAnsiTheme="minorHAnsi" w:cstheme="minorBidi"/>
          <w:iCs w:val="0"/>
          <w:noProof/>
          <w:color w:val="auto"/>
          <w:sz w:val="22"/>
          <w:szCs w:val="22"/>
          <w:lang w:eastAsia="fr-FR"/>
        </w:rPr>
      </w:pPr>
      <w:hyperlink w:anchor="_Toc453317259" w:history="1">
        <w:r w:rsidRPr="00862363">
          <w:rPr>
            <w:rStyle w:val="Lienhypertexte"/>
            <w:noProof/>
          </w:rPr>
          <w:t>3.</w:t>
        </w:r>
        <w:r>
          <w:rPr>
            <w:rFonts w:asciiTheme="minorHAnsi" w:eastAsiaTheme="minorEastAsia" w:hAnsiTheme="minorHAnsi" w:cstheme="minorBidi"/>
            <w:iCs w:val="0"/>
            <w:noProof/>
            <w:color w:val="auto"/>
            <w:sz w:val="22"/>
            <w:szCs w:val="22"/>
            <w:lang w:eastAsia="fr-FR"/>
          </w:rPr>
          <w:tab/>
        </w:r>
        <w:r w:rsidRPr="00862363">
          <w:rPr>
            <w:rStyle w:val="Lienhypertexte"/>
            <w:noProof/>
          </w:rPr>
          <w:t>Processus de développement Responsive</w:t>
        </w:r>
        <w:r>
          <w:rPr>
            <w:noProof/>
            <w:webHidden/>
          </w:rPr>
          <w:tab/>
        </w:r>
        <w:r>
          <w:rPr>
            <w:noProof/>
            <w:webHidden/>
          </w:rPr>
          <w:fldChar w:fldCharType="begin"/>
        </w:r>
        <w:r>
          <w:rPr>
            <w:noProof/>
            <w:webHidden/>
          </w:rPr>
          <w:instrText xml:space="preserve"> PAGEREF _Toc453317259 \h </w:instrText>
        </w:r>
        <w:r>
          <w:rPr>
            <w:noProof/>
            <w:webHidden/>
          </w:rPr>
        </w:r>
        <w:r>
          <w:rPr>
            <w:noProof/>
            <w:webHidden/>
          </w:rPr>
          <w:fldChar w:fldCharType="separate"/>
        </w:r>
        <w:r w:rsidR="00F85EE4">
          <w:rPr>
            <w:noProof/>
            <w:webHidden/>
          </w:rPr>
          <w:t>15</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60" w:history="1">
        <w:r w:rsidRPr="00862363">
          <w:rPr>
            <w:rStyle w:val="Lienhypertexte"/>
            <w:noProof/>
          </w:rPr>
          <w:t>3.1</w:t>
        </w:r>
        <w:r>
          <w:rPr>
            <w:rFonts w:asciiTheme="minorHAnsi" w:eastAsiaTheme="minorEastAsia" w:hAnsiTheme="minorHAnsi" w:cstheme="minorBidi"/>
            <w:noProof/>
            <w:lang w:eastAsia="fr-FR"/>
          </w:rPr>
          <w:tab/>
        </w:r>
        <w:r w:rsidRPr="00862363">
          <w:rPr>
            <w:rStyle w:val="Lienhypertexte"/>
            <w:noProof/>
          </w:rPr>
          <w:t>Mise en page spécifique ou passe-partout ?</w:t>
        </w:r>
        <w:r>
          <w:rPr>
            <w:noProof/>
            <w:webHidden/>
          </w:rPr>
          <w:tab/>
        </w:r>
        <w:r>
          <w:rPr>
            <w:noProof/>
            <w:webHidden/>
          </w:rPr>
          <w:fldChar w:fldCharType="begin"/>
        </w:r>
        <w:r>
          <w:rPr>
            <w:noProof/>
            <w:webHidden/>
          </w:rPr>
          <w:instrText xml:space="preserve"> PAGEREF _Toc453317260 \h </w:instrText>
        </w:r>
        <w:r>
          <w:rPr>
            <w:noProof/>
            <w:webHidden/>
          </w:rPr>
        </w:r>
        <w:r>
          <w:rPr>
            <w:noProof/>
            <w:webHidden/>
          </w:rPr>
          <w:fldChar w:fldCharType="separate"/>
        </w:r>
        <w:r w:rsidR="00F85EE4">
          <w:rPr>
            <w:noProof/>
            <w:webHidden/>
          </w:rPr>
          <w:t>15</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61" w:history="1">
        <w:r w:rsidRPr="00862363">
          <w:rPr>
            <w:rStyle w:val="Lienhypertexte"/>
            <w:noProof/>
          </w:rPr>
          <w:t>3.2</w:t>
        </w:r>
        <w:r>
          <w:rPr>
            <w:rFonts w:asciiTheme="minorHAnsi" w:eastAsiaTheme="minorEastAsia" w:hAnsiTheme="minorHAnsi" w:cstheme="minorBidi"/>
            <w:noProof/>
            <w:lang w:eastAsia="fr-FR"/>
          </w:rPr>
          <w:tab/>
        </w:r>
        <w:r w:rsidRPr="00862363">
          <w:rPr>
            <w:rStyle w:val="Lienhypertexte"/>
            <w:noProof/>
          </w:rPr>
          <w:t>Structurer d’abord, présenter ensuite</w:t>
        </w:r>
        <w:r>
          <w:rPr>
            <w:noProof/>
            <w:webHidden/>
          </w:rPr>
          <w:tab/>
        </w:r>
        <w:r>
          <w:rPr>
            <w:noProof/>
            <w:webHidden/>
          </w:rPr>
          <w:fldChar w:fldCharType="begin"/>
        </w:r>
        <w:r>
          <w:rPr>
            <w:noProof/>
            <w:webHidden/>
          </w:rPr>
          <w:instrText xml:space="preserve"> PAGEREF _Toc453317261 \h </w:instrText>
        </w:r>
        <w:r>
          <w:rPr>
            <w:noProof/>
            <w:webHidden/>
          </w:rPr>
        </w:r>
        <w:r>
          <w:rPr>
            <w:noProof/>
            <w:webHidden/>
          </w:rPr>
          <w:fldChar w:fldCharType="separate"/>
        </w:r>
        <w:r w:rsidR="00F85EE4">
          <w:rPr>
            <w:noProof/>
            <w:webHidden/>
          </w:rPr>
          <w:t>16</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62" w:history="1">
        <w:r w:rsidRPr="00862363">
          <w:rPr>
            <w:rStyle w:val="Lienhypertexte"/>
            <w:noProof/>
          </w:rPr>
          <w:t>3.3</w:t>
        </w:r>
        <w:r>
          <w:rPr>
            <w:rFonts w:asciiTheme="minorHAnsi" w:eastAsiaTheme="minorEastAsia" w:hAnsiTheme="minorHAnsi" w:cstheme="minorBidi"/>
            <w:noProof/>
            <w:lang w:eastAsia="fr-FR"/>
          </w:rPr>
          <w:tab/>
        </w:r>
        <w:r w:rsidRPr="00862363">
          <w:rPr>
            <w:rStyle w:val="Lienhypertexte"/>
            <w:noProof/>
          </w:rPr>
          <w:t>Desktop First ou Mobile First ?</w:t>
        </w:r>
        <w:r>
          <w:rPr>
            <w:noProof/>
            <w:webHidden/>
          </w:rPr>
          <w:tab/>
        </w:r>
        <w:r>
          <w:rPr>
            <w:noProof/>
            <w:webHidden/>
          </w:rPr>
          <w:fldChar w:fldCharType="begin"/>
        </w:r>
        <w:r>
          <w:rPr>
            <w:noProof/>
            <w:webHidden/>
          </w:rPr>
          <w:instrText xml:space="preserve"> PAGEREF _Toc453317262 \h </w:instrText>
        </w:r>
        <w:r>
          <w:rPr>
            <w:noProof/>
            <w:webHidden/>
          </w:rPr>
        </w:r>
        <w:r>
          <w:rPr>
            <w:noProof/>
            <w:webHidden/>
          </w:rPr>
          <w:fldChar w:fldCharType="separate"/>
        </w:r>
        <w:r w:rsidR="00F85EE4">
          <w:rPr>
            <w:noProof/>
            <w:webHidden/>
          </w:rPr>
          <w:t>16</w:t>
        </w:r>
        <w:r>
          <w:rPr>
            <w:noProof/>
            <w:webHidden/>
          </w:rPr>
          <w:fldChar w:fldCharType="end"/>
        </w:r>
      </w:hyperlink>
    </w:p>
    <w:p w:rsidR="00D7131C" w:rsidRDefault="00D7131C">
      <w:pPr>
        <w:pStyle w:val="TM1"/>
        <w:tabs>
          <w:tab w:val="left" w:pos="600"/>
        </w:tabs>
        <w:rPr>
          <w:rFonts w:asciiTheme="minorHAnsi" w:eastAsiaTheme="minorEastAsia" w:hAnsiTheme="minorHAnsi" w:cstheme="minorBidi"/>
          <w:iCs w:val="0"/>
          <w:noProof/>
          <w:color w:val="auto"/>
          <w:sz w:val="22"/>
          <w:szCs w:val="22"/>
          <w:lang w:eastAsia="fr-FR"/>
        </w:rPr>
      </w:pPr>
      <w:hyperlink w:anchor="_Toc453317263" w:history="1">
        <w:r w:rsidRPr="00862363">
          <w:rPr>
            <w:rStyle w:val="Lienhypertexte"/>
            <w:noProof/>
          </w:rPr>
          <w:t>4.</w:t>
        </w:r>
        <w:r>
          <w:rPr>
            <w:rFonts w:asciiTheme="minorHAnsi" w:eastAsiaTheme="minorEastAsia" w:hAnsiTheme="minorHAnsi" w:cstheme="minorBidi"/>
            <w:iCs w:val="0"/>
            <w:noProof/>
            <w:color w:val="auto"/>
            <w:sz w:val="22"/>
            <w:szCs w:val="22"/>
            <w:lang w:eastAsia="fr-FR"/>
          </w:rPr>
          <w:tab/>
        </w:r>
        <w:r w:rsidRPr="00862363">
          <w:rPr>
            <w:rStyle w:val="Lienhypertexte"/>
            <w:noProof/>
          </w:rPr>
          <w:t>Media queries CSS3</w:t>
        </w:r>
        <w:r>
          <w:rPr>
            <w:noProof/>
            <w:webHidden/>
          </w:rPr>
          <w:tab/>
        </w:r>
        <w:r>
          <w:rPr>
            <w:noProof/>
            <w:webHidden/>
          </w:rPr>
          <w:fldChar w:fldCharType="begin"/>
        </w:r>
        <w:r>
          <w:rPr>
            <w:noProof/>
            <w:webHidden/>
          </w:rPr>
          <w:instrText xml:space="preserve"> PAGEREF _Toc453317263 \h </w:instrText>
        </w:r>
        <w:r>
          <w:rPr>
            <w:noProof/>
            <w:webHidden/>
          </w:rPr>
        </w:r>
        <w:r>
          <w:rPr>
            <w:noProof/>
            <w:webHidden/>
          </w:rPr>
          <w:fldChar w:fldCharType="separate"/>
        </w:r>
        <w:r w:rsidR="00F85EE4">
          <w:rPr>
            <w:noProof/>
            <w:webHidden/>
          </w:rPr>
          <w:t>17</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64" w:history="1">
        <w:r w:rsidRPr="00862363">
          <w:rPr>
            <w:rStyle w:val="Lienhypertexte"/>
            <w:noProof/>
          </w:rPr>
          <w:t>4.1</w:t>
        </w:r>
        <w:r>
          <w:rPr>
            <w:rFonts w:asciiTheme="minorHAnsi" w:eastAsiaTheme="minorEastAsia" w:hAnsiTheme="minorHAnsi" w:cstheme="minorBidi"/>
            <w:noProof/>
            <w:lang w:eastAsia="fr-FR"/>
          </w:rPr>
          <w:tab/>
        </w:r>
        <w:r w:rsidRPr="00862363">
          <w:rPr>
            <w:rStyle w:val="Lienhypertexte"/>
            <w:rFonts w:ascii="Wingdings" w:hAnsi="Wingdings"/>
            <w:noProof/>
          </w:rPr>
          <w:t></w:t>
        </w:r>
        <w:r w:rsidRPr="00862363">
          <w:rPr>
            <w:rStyle w:val="Lienhypertexte"/>
            <w:noProof/>
          </w:rPr>
          <w:t>Exercice media queries</w:t>
        </w:r>
        <w:r>
          <w:rPr>
            <w:noProof/>
            <w:webHidden/>
          </w:rPr>
          <w:tab/>
        </w:r>
        <w:r>
          <w:rPr>
            <w:noProof/>
            <w:webHidden/>
          </w:rPr>
          <w:fldChar w:fldCharType="begin"/>
        </w:r>
        <w:r>
          <w:rPr>
            <w:noProof/>
            <w:webHidden/>
          </w:rPr>
          <w:instrText xml:space="preserve"> PAGEREF _Toc453317264 \h </w:instrText>
        </w:r>
        <w:r>
          <w:rPr>
            <w:noProof/>
            <w:webHidden/>
          </w:rPr>
        </w:r>
        <w:r>
          <w:rPr>
            <w:noProof/>
            <w:webHidden/>
          </w:rPr>
          <w:fldChar w:fldCharType="separate"/>
        </w:r>
        <w:r w:rsidR="00F85EE4">
          <w:rPr>
            <w:noProof/>
            <w:webHidden/>
          </w:rPr>
          <w:t>18</w:t>
        </w:r>
        <w:r>
          <w:rPr>
            <w:noProof/>
            <w:webHidden/>
          </w:rPr>
          <w:fldChar w:fldCharType="end"/>
        </w:r>
      </w:hyperlink>
    </w:p>
    <w:p w:rsidR="00D7131C" w:rsidRDefault="00D7131C">
      <w:pPr>
        <w:pStyle w:val="TM1"/>
        <w:tabs>
          <w:tab w:val="left" w:pos="600"/>
        </w:tabs>
        <w:rPr>
          <w:rFonts w:asciiTheme="minorHAnsi" w:eastAsiaTheme="minorEastAsia" w:hAnsiTheme="minorHAnsi" w:cstheme="minorBidi"/>
          <w:iCs w:val="0"/>
          <w:noProof/>
          <w:color w:val="auto"/>
          <w:sz w:val="22"/>
          <w:szCs w:val="22"/>
          <w:lang w:eastAsia="fr-FR"/>
        </w:rPr>
      </w:pPr>
      <w:hyperlink w:anchor="_Toc453317265" w:history="1">
        <w:r w:rsidRPr="00862363">
          <w:rPr>
            <w:rStyle w:val="Lienhypertexte"/>
            <w:noProof/>
          </w:rPr>
          <w:t>5.</w:t>
        </w:r>
        <w:r>
          <w:rPr>
            <w:rFonts w:asciiTheme="minorHAnsi" w:eastAsiaTheme="minorEastAsia" w:hAnsiTheme="minorHAnsi" w:cstheme="minorBidi"/>
            <w:iCs w:val="0"/>
            <w:noProof/>
            <w:color w:val="auto"/>
            <w:sz w:val="22"/>
            <w:szCs w:val="22"/>
            <w:lang w:eastAsia="fr-FR"/>
          </w:rPr>
          <w:tab/>
        </w:r>
        <w:r w:rsidRPr="00862363">
          <w:rPr>
            <w:rStyle w:val="Lienhypertexte"/>
            <w:noProof/>
          </w:rPr>
          <w:t>Meta viewport HTML</w:t>
        </w:r>
        <w:r>
          <w:rPr>
            <w:noProof/>
            <w:webHidden/>
          </w:rPr>
          <w:tab/>
        </w:r>
        <w:r>
          <w:rPr>
            <w:noProof/>
            <w:webHidden/>
          </w:rPr>
          <w:fldChar w:fldCharType="begin"/>
        </w:r>
        <w:r>
          <w:rPr>
            <w:noProof/>
            <w:webHidden/>
          </w:rPr>
          <w:instrText xml:space="preserve"> PAGEREF _Toc453317265 \h </w:instrText>
        </w:r>
        <w:r>
          <w:rPr>
            <w:noProof/>
            <w:webHidden/>
          </w:rPr>
        </w:r>
        <w:r>
          <w:rPr>
            <w:noProof/>
            <w:webHidden/>
          </w:rPr>
          <w:fldChar w:fldCharType="separate"/>
        </w:r>
        <w:r w:rsidR="00F85EE4">
          <w:rPr>
            <w:noProof/>
            <w:webHidden/>
          </w:rPr>
          <w:t>20</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66" w:history="1">
        <w:r w:rsidRPr="00862363">
          <w:rPr>
            <w:rStyle w:val="Lienhypertexte"/>
            <w:noProof/>
          </w:rPr>
          <w:t>5.1</w:t>
        </w:r>
        <w:r>
          <w:rPr>
            <w:rFonts w:asciiTheme="minorHAnsi" w:eastAsiaTheme="minorEastAsia" w:hAnsiTheme="minorHAnsi" w:cstheme="minorBidi"/>
            <w:noProof/>
            <w:lang w:eastAsia="fr-FR"/>
          </w:rPr>
          <w:tab/>
        </w:r>
        <w:r w:rsidRPr="00862363">
          <w:rPr>
            <w:rStyle w:val="Lienhypertexte"/>
            <w:noProof/>
          </w:rPr>
          <w:t>Meta HTML viewport</w:t>
        </w:r>
        <w:r>
          <w:rPr>
            <w:noProof/>
            <w:webHidden/>
          </w:rPr>
          <w:tab/>
        </w:r>
        <w:r>
          <w:rPr>
            <w:noProof/>
            <w:webHidden/>
          </w:rPr>
          <w:fldChar w:fldCharType="begin"/>
        </w:r>
        <w:r>
          <w:rPr>
            <w:noProof/>
            <w:webHidden/>
          </w:rPr>
          <w:instrText xml:space="preserve"> PAGEREF _Toc453317266 \h </w:instrText>
        </w:r>
        <w:r>
          <w:rPr>
            <w:noProof/>
            <w:webHidden/>
          </w:rPr>
        </w:r>
        <w:r>
          <w:rPr>
            <w:noProof/>
            <w:webHidden/>
          </w:rPr>
          <w:fldChar w:fldCharType="separate"/>
        </w:r>
        <w:r w:rsidR="00F85EE4">
          <w:rPr>
            <w:noProof/>
            <w:webHidden/>
          </w:rPr>
          <w:t>20</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67" w:history="1">
        <w:r w:rsidRPr="00862363">
          <w:rPr>
            <w:rStyle w:val="Lienhypertexte"/>
            <w:noProof/>
          </w:rPr>
          <w:t>5.2</w:t>
        </w:r>
        <w:r>
          <w:rPr>
            <w:rFonts w:asciiTheme="minorHAnsi" w:eastAsiaTheme="minorEastAsia" w:hAnsiTheme="minorHAnsi" w:cstheme="minorBidi"/>
            <w:noProof/>
            <w:lang w:eastAsia="fr-FR"/>
          </w:rPr>
          <w:tab/>
        </w:r>
        <w:r w:rsidRPr="00862363">
          <w:rPr>
            <w:rStyle w:val="Lienhypertexte"/>
            <w:noProof/>
          </w:rPr>
          <w:t>Unités de mesure CSS à venir</w:t>
        </w:r>
        <w:r>
          <w:rPr>
            <w:noProof/>
            <w:webHidden/>
          </w:rPr>
          <w:tab/>
        </w:r>
        <w:r>
          <w:rPr>
            <w:noProof/>
            <w:webHidden/>
          </w:rPr>
          <w:fldChar w:fldCharType="begin"/>
        </w:r>
        <w:r>
          <w:rPr>
            <w:noProof/>
            <w:webHidden/>
          </w:rPr>
          <w:instrText xml:space="preserve"> PAGEREF _Toc453317267 \h </w:instrText>
        </w:r>
        <w:r>
          <w:rPr>
            <w:noProof/>
            <w:webHidden/>
          </w:rPr>
        </w:r>
        <w:r>
          <w:rPr>
            <w:noProof/>
            <w:webHidden/>
          </w:rPr>
          <w:fldChar w:fldCharType="separate"/>
        </w:r>
        <w:r w:rsidR="00F85EE4">
          <w:rPr>
            <w:noProof/>
            <w:webHidden/>
          </w:rPr>
          <w:t>20</w:t>
        </w:r>
        <w:r>
          <w:rPr>
            <w:noProof/>
            <w:webHidden/>
          </w:rPr>
          <w:fldChar w:fldCharType="end"/>
        </w:r>
      </w:hyperlink>
    </w:p>
    <w:p w:rsidR="00D7131C" w:rsidRDefault="00D7131C">
      <w:pPr>
        <w:pStyle w:val="TM1"/>
        <w:tabs>
          <w:tab w:val="left" w:pos="600"/>
        </w:tabs>
        <w:rPr>
          <w:rFonts w:asciiTheme="minorHAnsi" w:eastAsiaTheme="minorEastAsia" w:hAnsiTheme="minorHAnsi" w:cstheme="minorBidi"/>
          <w:iCs w:val="0"/>
          <w:noProof/>
          <w:color w:val="auto"/>
          <w:sz w:val="22"/>
          <w:szCs w:val="22"/>
          <w:lang w:eastAsia="fr-FR"/>
        </w:rPr>
      </w:pPr>
      <w:hyperlink w:anchor="_Toc453317268" w:history="1">
        <w:r w:rsidRPr="00862363">
          <w:rPr>
            <w:rStyle w:val="Lienhypertexte"/>
            <w:noProof/>
          </w:rPr>
          <w:t>6.</w:t>
        </w:r>
        <w:r>
          <w:rPr>
            <w:rFonts w:asciiTheme="minorHAnsi" w:eastAsiaTheme="minorEastAsia" w:hAnsiTheme="minorHAnsi" w:cstheme="minorBidi"/>
            <w:iCs w:val="0"/>
            <w:noProof/>
            <w:color w:val="auto"/>
            <w:sz w:val="22"/>
            <w:szCs w:val="22"/>
            <w:lang w:eastAsia="fr-FR"/>
          </w:rPr>
          <w:tab/>
        </w:r>
        <w:r w:rsidRPr="00862363">
          <w:rPr>
            <w:rStyle w:val="Lienhypertexte"/>
            <w:noProof/>
          </w:rPr>
          <w:t>Bien structurer une page Web</w:t>
        </w:r>
        <w:r>
          <w:rPr>
            <w:noProof/>
            <w:webHidden/>
          </w:rPr>
          <w:tab/>
        </w:r>
        <w:r>
          <w:rPr>
            <w:noProof/>
            <w:webHidden/>
          </w:rPr>
          <w:fldChar w:fldCharType="begin"/>
        </w:r>
        <w:r>
          <w:rPr>
            <w:noProof/>
            <w:webHidden/>
          </w:rPr>
          <w:instrText xml:space="preserve"> PAGEREF _Toc453317268 \h </w:instrText>
        </w:r>
        <w:r>
          <w:rPr>
            <w:noProof/>
            <w:webHidden/>
          </w:rPr>
        </w:r>
        <w:r>
          <w:rPr>
            <w:noProof/>
            <w:webHidden/>
          </w:rPr>
          <w:fldChar w:fldCharType="separate"/>
        </w:r>
        <w:r w:rsidR="00F85EE4">
          <w:rPr>
            <w:noProof/>
            <w:webHidden/>
          </w:rPr>
          <w:t>21</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69" w:history="1">
        <w:r w:rsidRPr="00862363">
          <w:rPr>
            <w:rStyle w:val="Lienhypertexte"/>
            <w:noProof/>
          </w:rPr>
          <w:t>6.1</w:t>
        </w:r>
        <w:r>
          <w:rPr>
            <w:rFonts w:asciiTheme="minorHAnsi" w:eastAsiaTheme="minorEastAsia" w:hAnsiTheme="minorHAnsi" w:cstheme="minorBidi"/>
            <w:noProof/>
            <w:lang w:eastAsia="fr-FR"/>
          </w:rPr>
          <w:tab/>
        </w:r>
        <w:r w:rsidRPr="00862363">
          <w:rPr>
            <w:rStyle w:val="Lienhypertexte"/>
            <w:noProof/>
          </w:rPr>
          <w:t>&lt;table&gt; ou &lt;div&gt; ?</w:t>
        </w:r>
        <w:r>
          <w:rPr>
            <w:noProof/>
            <w:webHidden/>
          </w:rPr>
          <w:tab/>
        </w:r>
        <w:r>
          <w:rPr>
            <w:noProof/>
            <w:webHidden/>
          </w:rPr>
          <w:fldChar w:fldCharType="begin"/>
        </w:r>
        <w:r>
          <w:rPr>
            <w:noProof/>
            <w:webHidden/>
          </w:rPr>
          <w:instrText xml:space="preserve"> PAGEREF _Toc453317269 \h </w:instrText>
        </w:r>
        <w:r>
          <w:rPr>
            <w:noProof/>
            <w:webHidden/>
          </w:rPr>
        </w:r>
        <w:r>
          <w:rPr>
            <w:noProof/>
            <w:webHidden/>
          </w:rPr>
          <w:fldChar w:fldCharType="separate"/>
        </w:r>
        <w:r w:rsidR="00F85EE4">
          <w:rPr>
            <w:noProof/>
            <w:webHidden/>
          </w:rPr>
          <w:t>21</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70" w:history="1">
        <w:r w:rsidRPr="00862363">
          <w:rPr>
            <w:rStyle w:val="Lienhypertexte"/>
            <w:noProof/>
          </w:rPr>
          <w:t>6.2</w:t>
        </w:r>
        <w:r>
          <w:rPr>
            <w:rFonts w:asciiTheme="minorHAnsi" w:eastAsiaTheme="minorEastAsia" w:hAnsiTheme="minorHAnsi" w:cstheme="minorBidi"/>
            <w:noProof/>
            <w:lang w:eastAsia="fr-FR"/>
          </w:rPr>
          <w:tab/>
        </w:r>
        <w:r w:rsidRPr="00862363">
          <w:rPr>
            <w:rStyle w:val="Lienhypertexte"/>
            <w:rFonts w:ascii="Wingdings" w:hAnsi="Wingdings"/>
            <w:noProof/>
          </w:rPr>
          <w:t></w:t>
        </w:r>
        <w:r w:rsidRPr="00862363">
          <w:rPr>
            <w:rStyle w:val="Lienhypertexte"/>
            <w:noProof/>
          </w:rPr>
          <w:t>Exercice : établir une structure HTML5</w:t>
        </w:r>
        <w:r>
          <w:rPr>
            <w:noProof/>
            <w:webHidden/>
          </w:rPr>
          <w:tab/>
        </w:r>
        <w:r>
          <w:rPr>
            <w:noProof/>
            <w:webHidden/>
          </w:rPr>
          <w:fldChar w:fldCharType="begin"/>
        </w:r>
        <w:r>
          <w:rPr>
            <w:noProof/>
            <w:webHidden/>
          </w:rPr>
          <w:instrText xml:space="preserve"> PAGEREF _Toc453317270 \h </w:instrText>
        </w:r>
        <w:r>
          <w:rPr>
            <w:noProof/>
            <w:webHidden/>
          </w:rPr>
        </w:r>
        <w:r>
          <w:rPr>
            <w:noProof/>
            <w:webHidden/>
          </w:rPr>
          <w:fldChar w:fldCharType="separate"/>
        </w:r>
        <w:r w:rsidR="00F85EE4">
          <w:rPr>
            <w:noProof/>
            <w:webHidden/>
          </w:rPr>
          <w:t>23</w:t>
        </w:r>
        <w:r>
          <w:rPr>
            <w:noProof/>
            <w:webHidden/>
          </w:rPr>
          <w:fldChar w:fldCharType="end"/>
        </w:r>
      </w:hyperlink>
    </w:p>
    <w:p w:rsidR="00D7131C" w:rsidRDefault="00D7131C">
      <w:pPr>
        <w:pStyle w:val="TM1"/>
        <w:tabs>
          <w:tab w:val="left" w:pos="600"/>
        </w:tabs>
        <w:rPr>
          <w:rFonts w:asciiTheme="minorHAnsi" w:eastAsiaTheme="minorEastAsia" w:hAnsiTheme="minorHAnsi" w:cstheme="minorBidi"/>
          <w:iCs w:val="0"/>
          <w:noProof/>
          <w:color w:val="auto"/>
          <w:sz w:val="22"/>
          <w:szCs w:val="22"/>
          <w:lang w:eastAsia="fr-FR"/>
        </w:rPr>
      </w:pPr>
      <w:hyperlink w:anchor="_Toc453317271" w:history="1">
        <w:r w:rsidRPr="00862363">
          <w:rPr>
            <w:rStyle w:val="Lienhypertexte"/>
            <w:noProof/>
          </w:rPr>
          <w:t>7.</w:t>
        </w:r>
        <w:r>
          <w:rPr>
            <w:rFonts w:asciiTheme="minorHAnsi" w:eastAsiaTheme="minorEastAsia" w:hAnsiTheme="minorHAnsi" w:cstheme="minorBidi"/>
            <w:iCs w:val="0"/>
            <w:noProof/>
            <w:color w:val="auto"/>
            <w:sz w:val="22"/>
            <w:szCs w:val="22"/>
            <w:lang w:eastAsia="fr-FR"/>
          </w:rPr>
          <w:tab/>
        </w:r>
        <w:r w:rsidRPr="00862363">
          <w:rPr>
            <w:rStyle w:val="Lienhypertexte"/>
            <w:noProof/>
          </w:rPr>
          <w:t>Bien utiliser les sélecteurs CSS</w:t>
        </w:r>
        <w:r>
          <w:rPr>
            <w:noProof/>
            <w:webHidden/>
          </w:rPr>
          <w:tab/>
        </w:r>
        <w:r>
          <w:rPr>
            <w:noProof/>
            <w:webHidden/>
          </w:rPr>
          <w:fldChar w:fldCharType="begin"/>
        </w:r>
        <w:r>
          <w:rPr>
            <w:noProof/>
            <w:webHidden/>
          </w:rPr>
          <w:instrText xml:space="preserve"> PAGEREF _Toc453317271 \h </w:instrText>
        </w:r>
        <w:r>
          <w:rPr>
            <w:noProof/>
            <w:webHidden/>
          </w:rPr>
        </w:r>
        <w:r>
          <w:rPr>
            <w:noProof/>
            <w:webHidden/>
          </w:rPr>
          <w:fldChar w:fldCharType="separate"/>
        </w:r>
        <w:r w:rsidR="00F85EE4">
          <w:rPr>
            <w:noProof/>
            <w:webHidden/>
          </w:rPr>
          <w:t>25</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72" w:history="1">
        <w:r w:rsidRPr="00862363">
          <w:rPr>
            <w:rStyle w:val="Lienhypertexte"/>
            <w:noProof/>
          </w:rPr>
          <w:t>7.1</w:t>
        </w:r>
        <w:r>
          <w:rPr>
            <w:rFonts w:asciiTheme="minorHAnsi" w:eastAsiaTheme="minorEastAsia" w:hAnsiTheme="minorHAnsi" w:cstheme="minorBidi"/>
            <w:noProof/>
            <w:lang w:eastAsia="fr-FR"/>
          </w:rPr>
          <w:tab/>
        </w:r>
        <w:r w:rsidRPr="00862363">
          <w:rPr>
            <w:rStyle w:val="Lienhypertexte"/>
            <w:noProof/>
          </w:rPr>
          <w:t>Notion de poids des sélecteurs CSS</w:t>
        </w:r>
        <w:r>
          <w:rPr>
            <w:noProof/>
            <w:webHidden/>
          </w:rPr>
          <w:tab/>
        </w:r>
        <w:r>
          <w:rPr>
            <w:noProof/>
            <w:webHidden/>
          </w:rPr>
          <w:fldChar w:fldCharType="begin"/>
        </w:r>
        <w:r>
          <w:rPr>
            <w:noProof/>
            <w:webHidden/>
          </w:rPr>
          <w:instrText xml:space="preserve"> PAGEREF _Toc453317272 \h </w:instrText>
        </w:r>
        <w:r>
          <w:rPr>
            <w:noProof/>
            <w:webHidden/>
          </w:rPr>
        </w:r>
        <w:r>
          <w:rPr>
            <w:noProof/>
            <w:webHidden/>
          </w:rPr>
          <w:fldChar w:fldCharType="separate"/>
        </w:r>
        <w:r w:rsidR="00F85EE4">
          <w:rPr>
            <w:noProof/>
            <w:webHidden/>
          </w:rPr>
          <w:t>25</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73" w:history="1">
        <w:r w:rsidRPr="00862363">
          <w:rPr>
            <w:rStyle w:val="Lienhypertexte"/>
            <w:noProof/>
          </w:rPr>
          <w:t>7.2</w:t>
        </w:r>
        <w:r>
          <w:rPr>
            <w:rFonts w:asciiTheme="minorHAnsi" w:eastAsiaTheme="minorEastAsia" w:hAnsiTheme="minorHAnsi" w:cstheme="minorBidi"/>
            <w:noProof/>
            <w:lang w:eastAsia="fr-FR"/>
          </w:rPr>
          <w:tab/>
        </w:r>
        <w:r w:rsidRPr="00862363">
          <w:rPr>
            <w:rStyle w:val="Lienhypertexte"/>
            <w:noProof/>
          </w:rPr>
          <w:t>Du bon usage des attributs HTML class et id et des nouveaux éléments HTML</w:t>
        </w:r>
        <w:r>
          <w:rPr>
            <w:noProof/>
            <w:webHidden/>
          </w:rPr>
          <w:tab/>
        </w:r>
        <w:r>
          <w:rPr>
            <w:noProof/>
            <w:webHidden/>
          </w:rPr>
          <w:fldChar w:fldCharType="begin"/>
        </w:r>
        <w:r>
          <w:rPr>
            <w:noProof/>
            <w:webHidden/>
          </w:rPr>
          <w:instrText xml:space="preserve"> PAGEREF _Toc453317273 \h </w:instrText>
        </w:r>
        <w:r>
          <w:rPr>
            <w:noProof/>
            <w:webHidden/>
          </w:rPr>
        </w:r>
        <w:r>
          <w:rPr>
            <w:noProof/>
            <w:webHidden/>
          </w:rPr>
          <w:fldChar w:fldCharType="separate"/>
        </w:r>
        <w:r w:rsidR="00F85EE4">
          <w:rPr>
            <w:noProof/>
            <w:webHidden/>
          </w:rPr>
          <w:t>26</w:t>
        </w:r>
        <w:r>
          <w:rPr>
            <w:noProof/>
            <w:webHidden/>
          </w:rPr>
          <w:fldChar w:fldCharType="end"/>
        </w:r>
      </w:hyperlink>
    </w:p>
    <w:p w:rsidR="00D7131C" w:rsidRDefault="00D7131C">
      <w:pPr>
        <w:pStyle w:val="TM1"/>
        <w:tabs>
          <w:tab w:val="left" w:pos="600"/>
        </w:tabs>
        <w:rPr>
          <w:rFonts w:asciiTheme="minorHAnsi" w:eastAsiaTheme="minorEastAsia" w:hAnsiTheme="minorHAnsi" w:cstheme="minorBidi"/>
          <w:iCs w:val="0"/>
          <w:noProof/>
          <w:color w:val="auto"/>
          <w:sz w:val="22"/>
          <w:szCs w:val="22"/>
          <w:lang w:eastAsia="fr-FR"/>
        </w:rPr>
      </w:pPr>
      <w:hyperlink w:anchor="_Toc453317274" w:history="1">
        <w:r w:rsidRPr="00862363">
          <w:rPr>
            <w:rStyle w:val="Lienhypertexte"/>
            <w:noProof/>
          </w:rPr>
          <w:t>8.</w:t>
        </w:r>
        <w:r>
          <w:rPr>
            <w:rFonts w:asciiTheme="minorHAnsi" w:eastAsiaTheme="minorEastAsia" w:hAnsiTheme="minorHAnsi" w:cstheme="minorBidi"/>
            <w:iCs w:val="0"/>
            <w:noProof/>
            <w:color w:val="auto"/>
            <w:sz w:val="22"/>
            <w:szCs w:val="22"/>
            <w:lang w:eastAsia="fr-FR"/>
          </w:rPr>
          <w:tab/>
        </w:r>
        <w:r w:rsidRPr="00862363">
          <w:rPr>
            <w:rStyle w:val="Lienhypertexte"/>
            <w:noProof/>
          </w:rPr>
          <w:t>Bien utiliser les unités de mesure CSS pour assurer une grille fluide</w:t>
        </w:r>
        <w:r>
          <w:rPr>
            <w:noProof/>
            <w:webHidden/>
          </w:rPr>
          <w:tab/>
        </w:r>
        <w:r>
          <w:rPr>
            <w:noProof/>
            <w:webHidden/>
          </w:rPr>
          <w:fldChar w:fldCharType="begin"/>
        </w:r>
        <w:r>
          <w:rPr>
            <w:noProof/>
            <w:webHidden/>
          </w:rPr>
          <w:instrText xml:space="preserve"> PAGEREF _Toc453317274 \h </w:instrText>
        </w:r>
        <w:r>
          <w:rPr>
            <w:noProof/>
            <w:webHidden/>
          </w:rPr>
        </w:r>
        <w:r>
          <w:rPr>
            <w:noProof/>
            <w:webHidden/>
          </w:rPr>
          <w:fldChar w:fldCharType="separate"/>
        </w:r>
        <w:r w:rsidR="00F85EE4">
          <w:rPr>
            <w:noProof/>
            <w:webHidden/>
          </w:rPr>
          <w:t>27</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75" w:history="1">
        <w:r w:rsidRPr="00862363">
          <w:rPr>
            <w:rStyle w:val="Lienhypertexte"/>
            <w:noProof/>
          </w:rPr>
          <w:t>8.1</w:t>
        </w:r>
        <w:r>
          <w:rPr>
            <w:rFonts w:asciiTheme="minorHAnsi" w:eastAsiaTheme="minorEastAsia" w:hAnsiTheme="minorHAnsi" w:cstheme="minorBidi"/>
            <w:noProof/>
            <w:lang w:eastAsia="fr-FR"/>
          </w:rPr>
          <w:tab/>
        </w:r>
        <w:r w:rsidRPr="00862363">
          <w:rPr>
            <w:rStyle w:val="Lienhypertexte"/>
            <w:noProof/>
          </w:rPr>
          <w:t>Rappel sur le système de boites CSS</w:t>
        </w:r>
        <w:r>
          <w:rPr>
            <w:noProof/>
            <w:webHidden/>
          </w:rPr>
          <w:tab/>
        </w:r>
        <w:r>
          <w:rPr>
            <w:noProof/>
            <w:webHidden/>
          </w:rPr>
          <w:fldChar w:fldCharType="begin"/>
        </w:r>
        <w:r>
          <w:rPr>
            <w:noProof/>
            <w:webHidden/>
          </w:rPr>
          <w:instrText xml:space="preserve"> PAGEREF _Toc453317275 \h </w:instrText>
        </w:r>
        <w:r>
          <w:rPr>
            <w:noProof/>
            <w:webHidden/>
          </w:rPr>
        </w:r>
        <w:r>
          <w:rPr>
            <w:noProof/>
            <w:webHidden/>
          </w:rPr>
          <w:fldChar w:fldCharType="separate"/>
        </w:r>
        <w:r w:rsidR="00F85EE4">
          <w:rPr>
            <w:noProof/>
            <w:webHidden/>
          </w:rPr>
          <w:t>27</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76" w:history="1">
        <w:r w:rsidRPr="00862363">
          <w:rPr>
            <w:rStyle w:val="Lienhypertexte"/>
            <w:noProof/>
          </w:rPr>
          <w:t>8.2</w:t>
        </w:r>
        <w:r>
          <w:rPr>
            <w:rFonts w:asciiTheme="minorHAnsi" w:eastAsiaTheme="minorEastAsia" w:hAnsiTheme="minorHAnsi" w:cstheme="minorBidi"/>
            <w:noProof/>
            <w:lang w:eastAsia="fr-FR"/>
          </w:rPr>
          <w:tab/>
        </w:r>
        <w:r w:rsidRPr="00862363">
          <w:rPr>
            <w:rStyle w:val="Lienhypertexte"/>
            <w:noProof/>
          </w:rPr>
          <w:t>La règle d’or pour calculer les dimensions relatives</w:t>
        </w:r>
        <w:r>
          <w:rPr>
            <w:noProof/>
            <w:webHidden/>
          </w:rPr>
          <w:tab/>
        </w:r>
        <w:r>
          <w:rPr>
            <w:noProof/>
            <w:webHidden/>
          </w:rPr>
          <w:fldChar w:fldCharType="begin"/>
        </w:r>
        <w:r>
          <w:rPr>
            <w:noProof/>
            <w:webHidden/>
          </w:rPr>
          <w:instrText xml:space="preserve"> PAGEREF _Toc453317276 \h </w:instrText>
        </w:r>
        <w:r>
          <w:rPr>
            <w:noProof/>
            <w:webHidden/>
          </w:rPr>
        </w:r>
        <w:r>
          <w:rPr>
            <w:noProof/>
            <w:webHidden/>
          </w:rPr>
          <w:fldChar w:fldCharType="separate"/>
        </w:r>
        <w:r w:rsidR="00F85EE4">
          <w:rPr>
            <w:noProof/>
            <w:webHidden/>
          </w:rPr>
          <w:t>28</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77" w:history="1">
        <w:r w:rsidRPr="00862363">
          <w:rPr>
            <w:rStyle w:val="Lienhypertexte"/>
            <w:noProof/>
          </w:rPr>
          <w:t>8.3</w:t>
        </w:r>
        <w:r>
          <w:rPr>
            <w:rFonts w:asciiTheme="minorHAnsi" w:eastAsiaTheme="minorEastAsia" w:hAnsiTheme="minorHAnsi" w:cstheme="minorBidi"/>
            <w:noProof/>
            <w:lang w:eastAsia="fr-FR"/>
          </w:rPr>
          <w:tab/>
        </w:r>
        <w:r w:rsidRPr="00862363">
          <w:rPr>
            <w:rStyle w:val="Lienhypertexte"/>
            <w:noProof/>
          </w:rPr>
          <w:t>Complément sur la notion de ‘em’</w:t>
        </w:r>
        <w:r>
          <w:rPr>
            <w:noProof/>
            <w:webHidden/>
          </w:rPr>
          <w:tab/>
        </w:r>
        <w:r>
          <w:rPr>
            <w:noProof/>
            <w:webHidden/>
          </w:rPr>
          <w:fldChar w:fldCharType="begin"/>
        </w:r>
        <w:r>
          <w:rPr>
            <w:noProof/>
            <w:webHidden/>
          </w:rPr>
          <w:instrText xml:space="preserve"> PAGEREF _Toc453317277 \h </w:instrText>
        </w:r>
        <w:r>
          <w:rPr>
            <w:noProof/>
            <w:webHidden/>
          </w:rPr>
        </w:r>
        <w:r>
          <w:rPr>
            <w:noProof/>
            <w:webHidden/>
          </w:rPr>
          <w:fldChar w:fldCharType="separate"/>
        </w:r>
        <w:r w:rsidR="00F85EE4">
          <w:rPr>
            <w:noProof/>
            <w:webHidden/>
          </w:rPr>
          <w:t>32</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78" w:history="1">
        <w:r w:rsidRPr="00862363">
          <w:rPr>
            <w:rStyle w:val="Lienhypertexte"/>
            <w:noProof/>
          </w:rPr>
          <w:t>8.4</w:t>
        </w:r>
        <w:r>
          <w:rPr>
            <w:rFonts w:asciiTheme="minorHAnsi" w:eastAsiaTheme="minorEastAsia" w:hAnsiTheme="minorHAnsi" w:cstheme="minorBidi"/>
            <w:noProof/>
            <w:lang w:eastAsia="fr-FR"/>
          </w:rPr>
          <w:tab/>
        </w:r>
        <w:r w:rsidRPr="00862363">
          <w:rPr>
            <w:rStyle w:val="Lienhypertexte"/>
            <w:noProof/>
          </w:rPr>
          <w:t>Grilles fluides</w:t>
        </w:r>
        <w:r>
          <w:rPr>
            <w:noProof/>
            <w:webHidden/>
          </w:rPr>
          <w:tab/>
        </w:r>
        <w:r>
          <w:rPr>
            <w:noProof/>
            <w:webHidden/>
          </w:rPr>
          <w:fldChar w:fldCharType="begin"/>
        </w:r>
        <w:r>
          <w:rPr>
            <w:noProof/>
            <w:webHidden/>
          </w:rPr>
          <w:instrText xml:space="preserve"> PAGEREF _Toc453317278 \h </w:instrText>
        </w:r>
        <w:r>
          <w:rPr>
            <w:noProof/>
            <w:webHidden/>
          </w:rPr>
        </w:r>
        <w:r>
          <w:rPr>
            <w:noProof/>
            <w:webHidden/>
          </w:rPr>
          <w:fldChar w:fldCharType="separate"/>
        </w:r>
        <w:r w:rsidR="00F85EE4">
          <w:rPr>
            <w:noProof/>
            <w:webHidden/>
          </w:rPr>
          <w:t>34</w:t>
        </w:r>
        <w:r>
          <w:rPr>
            <w:noProof/>
            <w:webHidden/>
          </w:rPr>
          <w:fldChar w:fldCharType="end"/>
        </w:r>
      </w:hyperlink>
    </w:p>
    <w:p w:rsidR="00D7131C" w:rsidRDefault="00D7131C">
      <w:pPr>
        <w:pStyle w:val="TM1"/>
        <w:tabs>
          <w:tab w:val="left" w:pos="600"/>
        </w:tabs>
        <w:rPr>
          <w:rFonts w:asciiTheme="minorHAnsi" w:eastAsiaTheme="minorEastAsia" w:hAnsiTheme="minorHAnsi" w:cstheme="minorBidi"/>
          <w:iCs w:val="0"/>
          <w:noProof/>
          <w:color w:val="auto"/>
          <w:sz w:val="22"/>
          <w:szCs w:val="22"/>
          <w:lang w:eastAsia="fr-FR"/>
        </w:rPr>
      </w:pPr>
      <w:hyperlink w:anchor="_Toc453317279" w:history="1">
        <w:r w:rsidRPr="00862363">
          <w:rPr>
            <w:rStyle w:val="Lienhypertexte"/>
            <w:noProof/>
          </w:rPr>
          <w:t>9.</w:t>
        </w:r>
        <w:r>
          <w:rPr>
            <w:rFonts w:asciiTheme="minorHAnsi" w:eastAsiaTheme="minorEastAsia" w:hAnsiTheme="minorHAnsi" w:cstheme="minorBidi"/>
            <w:iCs w:val="0"/>
            <w:noProof/>
            <w:color w:val="auto"/>
            <w:sz w:val="22"/>
            <w:szCs w:val="22"/>
            <w:lang w:eastAsia="fr-FR"/>
          </w:rPr>
          <w:tab/>
        </w:r>
        <w:r w:rsidRPr="00862363">
          <w:rPr>
            <w:rStyle w:val="Lienhypertexte"/>
            <w:noProof/>
          </w:rPr>
          <w:t>Images fluides</w:t>
        </w:r>
        <w:r>
          <w:rPr>
            <w:noProof/>
            <w:webHidden/>
          </w:rPr>
          <w:tab/>
        </w:r>
        <w:r>
          <w:rPr>
            <w:noProof/>
            <w:webHidden/>
          </w:rPr>
          <w:fldChar w:fldCharType="begin"/>
        </w:r>
        <w:r>
          <w:rPr>
            <w:noProof/>
            <w:webHidden/>
          </w:rPr>
          <w:instrText xml:space="preserve"> PAGEREF _Toc453317279 \h </w:instrText>
        </w:r>
        <w:r>
          <w:rPr>
            <w:noProof/>
            <w:webHidden/>
          </w:rPr>
        </w:r>
        <w:r>
          <w:rPr>
            <w:noProof/>
            <w:webHidden/>
          </w:rPr>
          <w:fldChar w:fldCharType="separate"/>
        </w:r>
        <w:r w:rsidR="00F85EE4">
          <w:rPr>
            <w:noProof/>
            <w:webHidden/>
          </w:rPr>
          <w:t>35</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80" w:history="1">
        <w:r w:rsidRPr="00862363">
          <w:rPr>
            <w:rStyle w:val="Lienhypertexte"/>
            <w:noProof/>
          </w:rPr>
          <w:t>9.1</w:t>
        </w:r>
        <w:r>
          <w:rPr>
            <w:rFonts w:asciiTheme="minorHAnsi" w:eastAsiaTheme="minorEastAsia" w:hAnsiTheme="minorHAnsi" w:cstheme="minorBidi"/>
            <w:noProof/>
            <w:lang w:eastAsia="fr-FR"/>
          </w:rPr>
          <w:tab/>
        </w:r>
        <w:r w:rsidRPr="00862363">
          <w:rPr>
            <w:rStyle w:val="Lienhypertexte"/>
            <w:noProof/>
          </w:rPr>
          <w:t>Zoom sur les images</w:t>
        </w:r>
        <w:r>
          <w:rPr>
            <w:noProof/>
            <w:webHidden/>
          </w:rPr>
          <w:tab/>
        </w:r>
        <w:r>
          <w:rPr>
            <w:noProof/>
            <w:webHidden/>
          </w:rPr>
          <w:fldChar w:fldCharType="begin"/>
        </w:r>
        <w:r>
          <w:rPr>
            <w:noProof/>
            <w:webHidden/>
          </w:rPr>
          <w:instrText xml:space="preserve"> PAGEREF _Toc453317280 \h </w:instrText>
        </w:r>
        <w:r>
          <w:rPr>
            <w:noProof/>
            <w:webHidden/>
          </w:rPr>
        </w:r>
        <w:r>
          <w:rPr>
            <w:noProof/>
            <w:webHidden/>
          </w:rPr>
          <w:fldChar w:fldCharType="separate"/>
        </w:r>
        <w:r w:rsidR="00F85EE4">
          <w:rPr>
            <w:noProof/>
            <w:webHidden/>
          </w:rPr>
          <w:t>35</w:t>
        </w:r>
        <w:r>
          <w:rPr>
            <w:noProof/>
            <w:webHidden/>
          </w:rPr>
          <w:fldChar w:fldCharType="end"/>
        </w:r>
      </w:hyperlink>
    </w:p>
    <w:p w:rsidR="00D7131C" w:rsidRDefault="00D7131C">
      <w:pPr>
        <w:pStyle w:val="TM2"/>
        <w:tabs>
          <w:tab w:val="left" w:pos="800"/>
          <w:tab w:val="right" w:leader="dot" w:pos="9344"/>
        </w:tabs>
        <w:rPr>
          <w:rFonts w:asciiTheme="minorHAnsi" w:eastAsiaTheme="minorEastAsia" w:hAnsiTheme="minorHAnsi" w:cstheme="minorBidi"/>
          <w:noProof/>
          <w:lang w:eastAsia="fr-FR"/>
        </w:rPr>
      </w:pPr>
      <w:hyperlink w:anchor="_Toc453317281" w:history="1">
        <w:r w:rsidRPr="00862363">
          <w:rPr>
            <w:rStyle w:val="Lienhypertexte"/>
            <w:noProof/>
          </w:rPr>
          <w:t>9.2</w:t>
        </w:r>
        <w:r>
          <w:rPr>
            <w:rFonts w:asciiTheme="minorHAnsi" w:eastAsiaTheme="minorEastAsia" w:hAnsiTheme="minorHAnsi" w:cstheme="minorBidi"/>
            <w:noProof/>
            <w:lang w:eastAsia="fr-FR"/>
          </w:rPr>
          <w:tab/>
        </w:r>
        <w:r w:rsidRPr="00862363">
          <w:rPr>
            <w:rStyle w:val="Lienhypertexte"/>
            <w:noProof/>
          </w:rPr>
          <w:t>Habillage de l’image par le texte</w:t>
        </w:r>
        <w:r>
          <w:rPr>
            <w:noProof/>
            <w:webHidden/>
          </w:rPr>
          <w:tab/>
        </w:r>
        <w:r>
          <w:rPr>
            <w:noProof/>
            <w:webHidden/>
          </w:rPr>
          <w:fldChar w:fldCharType="begin"/>
        </w:r>
        <w:r>
          <w:rPr>
            <w:noProof/>
            <w:webHidden/>
          </w:rPr>
          <w:instrText xml:space="preserve"> PAGEREF _Toc453317281 \h </w:instrText>
        </w:r>
        <w:r>
          <w:rPr>
            <w:noProof/>
            <w:webHidden/>
          </w:rPr>
        </w:r>
        <w:r>
          <w:rPr>
            <w:noProof/>
            <w:webHidden/>
          </w:rPr>
          <w:fldChar w:fldCharType="separate"/>
        </w:r>
        <w:r w:rsidR="00F85EE4">
          <w:rPr>
            <w:noProof/>
            <w:webHidden/>
          </w:rPr>
          <w:t>36</w:t>
        </w:r>
        <w:r>
          <w:rPr>
            <w:noProof/>
            <w:webHidden/>
          </w:rPr>
          <w:fldChar w:fldCharType="end"/>
        </w:r>
      </w:hyperlink>
    </w:p>
    <w:p w:rsidR="00D7131C" w:rsidRDefault="00D7131C">
      <w:pPr>
        <w:pStyle w:val="TM1"/>
        <w:tabs>
          <w:tab w:val="left" w:pos="800"/>
        </w:tabs>
        <w:rPr>
          <w:rFonts w:asciiTheme="minorHAnsi" w:eastAsiaTheme="minorEastAsia" w:hAnsiTheme="minorHAnsi" w:cstheme="minorBidi"/>
          <w:iCs w:val="0"/>
          <w:noProof/>
          <w:color w:val="auto"/>
          <w:sz w:val="22"/>
          <w:szCs w:val="22"/>
          <w:lang w:eastAsia="fr-FR"/>
        </w:rPr>
      </w:pPr>
      <w:hyperlink w:anchor="_Toc453317282" w:history="1">
        <w:r w:rsidRPr="00862363">
          <w:rPr>
            <w:rStyle w:val="Lienhypertexte"/>
            <w:noProof/>
          </w:rPr>
          <w:t>10.</w:t>
        </w:r>
        <w:r>
          <w:rPr>
            <w:rFonts w:asciiTheme="minorHAnsi" w:eastAsiaTheme="minorEastAsia" w:hAnsiTheme="minorHAnsi" w:cstheme="minorBidi"/>
            <w:iCs w:val="0"/>
            <w:noProof/>
            <w:color w:val="auto"/>
            <w:sz w:val="22"/>
            <w:szCs w:val="22"/>
            <w:lang w:eastAsia="fr-FR"/>
          </w:rPr>
          <w:tab/>
        </w:r>
        <w:r w:rsidRPr="00862363">
          <w:rPr>
            <w:rStyle w:val="Lienhypertexte"/>
            <w:noProof/>
          </w:rPr>
          <w:t>Mise en page utilisant un système de grille CSS</w:t>
        </w:r>
        <w:r>
          <w:rPr>
            <w:noProof/>
            <w:webHidden/>
          </w:rPr>
          <w:tab/>
        </w:r>
        <w:r>
          <w:rPr>
            <w:noProof/>
            <w:webHidden/>
          </w:rPr>
          <w:fldChar w:fldCharType="begin"/>
        </w:r>
        <w:r>
          <w:rPr>
            <w:noProof/>
            <w:webHidden/>
          </w:rPr>
          <w:instrText xml:space="preserve"> PAGEREF _Toc453317282 \h </w:instrText>
        </w:r>
        <w:r>
          <w:rPr>
            <w:noProof/>
            <w:webHidden/>
          </w:rPr>
        </w:r>
        <w:r>
          <w:rPr>
            <w:noProof/>
            <w:webHidden/>
          </w:rPr>
          <w:fldChar w:fldCharType="separate"/>
        </w:r>
        <w:r w:rsidR="00F85EE4">
          <w:rPr>
            <w:noProof/>
            <w:webHidden/>
          </w:rPr>
          <w:t>37</w:t>
        </w:r>
        <w:r>
          <w:rPr>
            <w:noProof/>
            <w:webHidden/>
          </w:rPr>
          <w:fldChar w:fldCharType="end"/>
        </w:r>
      </w:hyperlink>
    </w:p>
    <w:p w:rsidR="00D7131C" w:rsidRDefault="00D7131C">
      <w:pPr>
        <w:pStyle w:val="TM2"/>
        <w:tabs>
          <w:tab w:val="left" w:pos="1000"/>
          <w:tab w:val="right" w:leader="dot" w:pos="9344"/>
        </w:tabs>
        <w:rPr>
          <w:rFonts w:asciiTheme="minorHAnsi" w:eastAsiaTheme="minorEastAsia" w:hAnsiTheme="minorHAnsi" w:cstheme="minorBidi"/>
          <w:noProof/>
          <w:lang w:eastAsia="fr-FR"/>
        </w:rPr>
      </w:pPr>
      <w:hyperlink w:anchor="_Toc453317283" w:history="1">
        <w:r w:rsidRPr="00862363">
          <w:rPr>
            <w:rStyle w:val="Lienhypertexte"/>
            <w:noProof/>
          </w:rPr>
          <w:t>10.1</w:t>
        </w:r>
        <w:r>
          <w:rPr>
            <w:rFonts w:asciiTheme="minorHAnsi" w:eastAsiaTheme="minorEastAsia" w:hAnsiTheme="minorHAnsi" w:cstheme="minorBidi"/>
            <w:noProof/>
            <w:lang w:eastAsia="fr-FR"/>
          </w:rPr>
          <w:tab/>
        </w:r>
        <w:r w:rsidRPr="00862363">
          <w:rPr>
            <w:rStyle w:val="Lienhypertexte"/>
            <w:noProof/>
          </w:rPr>
          <w:t>Principe de base</w:t>
        </w:r>
        <w:r>
          <w:rPr>
            <w:noProof/>
            <w:webHidden/>
          </w:rPr>
          <w:tab/>
        </w:r>
        <w:r>
          <w:rPr>
            <w:noProof/>
            <w:webHidden/>
          </w:rPr>
          <w:fldChar w:fldCharType="begin"/>
        </w:r>
        <w:r>
          <w:rPr>
            <w:noProof/>
            <w:webHidden/>
          </w:rPr>
          <w:instrText xml:space="preserve"> PAGEREF _Toc453317283 \h </w:instrText>
        </w:r>
        <w:r>
          <w:rPr>
            <w:noProof/>
            <w:webHidden/>
          </w:rPr>
        </w:r>
        <w:r>
          <w:rPr>
            <w:noProof/>
            <w:webHidden/>
          </w:rPr>
          <w:fldChar w:fldCharType="separate"/>
        </w:r>
        <w:r w:rsidR="00F85EE4">
          <w:rPr>
            <w:noProof/>
            <w:webHidden/>
          </w:rPr>
          <w:t>37</w:t>
        </w:r>
        <w:r>
          <w:rPr>
            <w:noProof/>
            <w:webHidden/>
          </w:rPr>
          <w:fldChar w:fldCharType="end"/>
        </w:r>
      </w:hyperlink>
    </w:p>
    <w:p w:rsidR="00D7131C" w:rsidRDefault="00D7131C">
      <w:pPr>
        <w:pStyle w:val="TM2"/>
        <w:tabs>
          <w:tab w:val="left" w:pos="1000"/>
          <w:tab w:val="right" w:leader="dot" w:pos="9344"/>
        </w:tabs>
        <w:rPr>
          <w:rFonts w:asciiTheme="minorHAnsi" w:eastAsiaTheme="minorEastAsia" w:hAnsiTheme="minorHAnsi" w:cstheme="minorBidi"/>
          <w:noProof/>
          <w:lang w:eastAsia="fr-FR"/>
        </w:rPr>
      </w:pPr>
      <w:hyperlink w:anchor="_Toc453317284" w:history="1">
        <w:r w:rsidRPr="00862363">
          <w:rPr>
            <w:rStyle w:val="Lienhypertexte"/>
            <w:noProof/>
          </w:rPr>
          <w:t>10.2</w:t>
        </w:r>
        <w:r>
          <w:rPr>
            <w:rFonts w:asciiTheme="minorHAnsi" w:eastAsiaTheme="minorEastAsia" w:hAnsiTheme="minorHAnsi" w:cstheme="minorBidi"/>
            <w:noProof/>
            <w:lang w:eastAsia="fr-FR"/>
          </w:rPr>
          <w:tab/>
        </w:r>
        <w:r w:rsidRPr="00862363">
          <w:rPr>
            <w:rStyle w:val="Lienhypertexte"/>
            <w:noProof/>
          </w:rPr>
          <w:t>Exercice : Vers une grille adaptative en démarche Mobile First</w:t>
        </w:r>
        <w:r>
          <w:rPr>
            <w:noProof/>
            <w:webHidden/>
          </w:rPr>
          <w:tab/>
        </w:r>
        <w:r>
          <w:rPr>
            <w:noProof/>
            <w:webHidden/>
          </w:rPr>
          <w:fldChar w:fldCharType="begin"/>
        </w:r>
        <w:r>
          <w:rPr>
            <w:noProof/>
            <w:webHidden/>
          </w:rPr>
          <w:instrText xml:space="preserve"> PAGEREF _Toc453317284 \h </w:instrText>
        </w:r>
        <w:r>
          <w:rPr>
            <w:noProof/>
            <w:webHidden/>
          </w:rPr>
        </w:r>
        <w:r>
          <w:rPr>
            <w:noProof/>
            <w:webHidden/>
          </w:rPr>
          <w:fldChar w:fldCharType="separate"/>
        </w:r>
        <w:r w:rsidR="00F85EE4">
          <w:rPr>
            <w:noProof/>
            <w:webHidden/>
          </w:rPr>
          <w:t>37</w:t>
        </w:r>
        <w:r>
          <w:rPr>
            <w:noProof/>
            <w:webHidden/>
          </w:rPr>
          <w:fldChar w:fldCharType="end"/>
        </w:r>
      </w:hyperlink>
    </w:p>
    <w:p w:rsidR="00D7131C" w:rsidRDefault="00D7131C">
      <w:pPr>
        <w:pStyle w:val="TM3"/>
        <w:tabs>
          <w:tab w:val="left" w:pos="1400"/>
          <w:tab w:val="right" w:leader="dot" w:pos="9344"/>
        </w:tabs>
        <w:rPr>
          <w:rFonts w:asciiTheme="minorHAnsi" w:eastAsiaTheme="minorEastAsia" w:hAnsiTheme="minorHAnsi" w:cstheme="minorBidi"/>
          <w:noProof/>
          <w:lang w:eastAsia="fr-FR"/>
        </w:rPr>
      </w:pPr>
      <w:hyperlink w:anchor="_Toc453317285" w:history="1">
        <w:r w:rsidRPr="00862363">
          <w:rPr>
            <w:rStyle w:val="Lienhypertexte"/>
            <w:noProof/>
          </w:rPr>
          <w:t>10.2.1</w:t>
        </w:r>
        <w:r>
          <w:rPr>
            <w:rFonts w:asciiTheme="minorHAnsi" w:eastAsiaTheme="minorEastAsia" w:hAnsiTheme="minorHAnsi" w:cstheme="minorBidi"/>
            <w:noProof/>
            <w:lang w:eastAsia="fr-FR"/>
          </w:rPr>
          <w:tab/>
        </w:r>
        <w:r w:rsidRPr="00862363">
          <w:rPr>
            <w:rStyle w:val="Lienhypertexte"/>
            <w:rFonts w:ascii="Wingdings" w:hAnsi="Wingdings"/>
            <w:noProof/>
          </w:rPr>
          <w:t></w:t>
        </w:r>
        <w:r w:rsidRPr="00862363">
          <w:rPr>
            <w:rStyle w:val="Lienhypertexte"/>
            <w:noProof/>
          </w:rPr>
          <w:t>Feuille de styles pour mobiles</w:t>
        </w:r>
        <w:r>
          <w:rPr>
            <w:noProof/>
            <w:webHidden/>
          </w:rPr>
          <w:tab/>
        </w:r>
        <w:r>
          <w:rPr>
            <w:noProof/>
            <w:webHidden/>
          </w:rPr>
          <w:fldChar w:fldCharType="begin"/>
        </w:r>
        <w:r>
          <w:rPr>
            <w:noProof/>
            <w:webHidden/>
          </w:rPr>
          <w:instrText xml:space="preserve"> PAGEREF _Toc453317285 \h </w:instrText>
        </w:r>
        <w:r>
          <w:rPr>
            <w:noProof/>
            <w:webHidden/>
          </w:rPr>
        </w:r>
        <w:r>
          <w:rPr>
            <w:noProof/>
            <w:webHidden/>
          </w:rPr>
          <w:fldChar w:fldCharType="separate"/>
        </w:r>
        <w:r w:rsidR="00F85EE4">
          <w:rPr>
            <w:noProof/>
            <w:webHidden/>
          </w:rPr>
          <w:t>39</w:t>
        </w:r>
        <w:r>
          <w:rPr>
            <w:noProof/>
            <w:webHidden/>
          </w:rPr>
          <w:fldChar w:fldCharType="end"/>
        </w:r>
      </w:hyperlink>
    </w:p>
    <w:p w:rsidR="00D7131C" w:rsidRDefault="00D7131C">
      <w:pPr>
        <w:pStyle w:val="TM3"/>
        <w:tabs>
          <w:tab w:val="left" w:pos="1400"/>
          <w:tab w:val="right" w:leader="dot" w:pos="9344"/>
        </w:tabs>
        <w:rPr>
          <w:rFonts w:asciiTheme="minorHAnsi" w:eastAsiaTheme="minorEastAsia" w:hAnsiTheme="minorHAnsi" w:cstheme="minorBidi"/>
          <w:noProof/>
          <w:lang w:eastAsia="fr-FR"/>
        </w:rPr>
      </w:pPr>
      <w:hyperlink w:anchor="_Toc453317286" w:history="1">
        <w:r w:rsidRPr="00862363">
          <w:rPr>
            <w:rStyle w:val="Lienhypertexte"/>
            <w:noProof/>
          </w:rPr>
          <w:t>10.2.2</w:t>
        </w:r>
        <w:r>
          <w:rPr>
            <w:rFonts w:asciiTheme="minorHAnsi" w:eastAsiaTheme="minorEastAsia" w:hAnsiTheme="minorHAnsi" w:cstheme="minorBidi"/>
            <w:noProof/>
            <w:lang w:eastAsia="fr-FR"/>
          </w:rPr>
          <w:tab/>
        </w:r>
        <w:r w:rsidRPr="00862363">
          <w:rPr>
            <w:rStyle w:val="Lienhypertexte"/>
            <w:rFonts w:ascii="Wingdings" w:hAnsi="Wingdings"/>
            <w:noProof/>
          </w:rPr>
          <w:t></w:t>
        </w:r>
        <w:r w:rsidRPr="00862363">
          <w:rPr>
            <w:rStyle w:val="Lienhypertexte"/>
            <w:noProof/>
          </w:rPr>
          <w:t>Feuille de styles pour écrans ‘medium’</w:t>
        </w:r>
        <w:r>
          <w:rPr>
            <w:noProof/>
            <w:webHidden/>
          </w:rPr>
          <w:tab/>
        </w:r>
        <w:r>
          <w:rPr>
            <w:noProof/>
            <w:webHidden/>
          </w:rPr>
          <w:fldChar w:fldCharType="begin"/>
        </w:r>
        <w:r>
          <w:rPr>
            <w:noProof/>
            <w:webHidden/>
          </w:rPr>
          <w:instrText xml:space="preserve"> PAGEREF _Toc453317286 \h </w:instrText>
        </w:r>
        <w:r>
          <w:rPr>
            <w:noProof/>
            <w:webHidden/>
          </w:rPr>
        </w:r>
        <w:r>
          <w:rPr>
            <w:noProof/>
            <w:webHidden/>
          </w:rPr>
          <w:fldChar w:fldCharType="separate"/>
        </w:r>
        <w:r w:rsidR="00F85EE4">
          <w:rPr>
            <w:noProof/>
            <w:webHidden/>
          </w:rPr>
          <w:t>41</w:t>
        </w:r>
        <w:r>
          <w:rPr>
            <w:noProof/>
            <w:webHidden/>
          </w:rPr>
          <w:fldChar w:fldCharType="end"/>
        </w:r>
      </w:hyperlink>
    </w:p>
    <w:p w:rsidR="00D7131C" w:rsidRDefault="00D7131C">
      <w:pPr>
        <w:pStyle w:val="TM3"/>
        <w:tabs>
          <w:tab w:val="left" w:pos="1400"/>
          <w:tab w:val="right" w:leader="dot" w:pos="9344"/>
        </w:tabs>
        <w:rPr>
          <w:rFonts w:asciiTheme="minorHAnsi" w:eastAsiaTheme="minorEastAsia" w:hAnsiTheme="minorHAnsi" w:cstheme="minorBidi"/>
          <w:noProof/>
          <w:lang w:eastAsia="fr-FR"/>
        </w:rPr>
      </w:pPr>
      <w:hyperlink w:anchor="_Toc453317287" w:history="1">
        <w:r w:rsidRPr="00862363">
          <w:rPr>
            <w:rStyle w:val="Lienhypertexte"/>
            <w:noProof/>
          </w:rPr>
          <w:t>10.2.3</w:t>
        </w:r>
        <w:r>
          <w:rPr>
            <w:rFonts w:asciiTheme="minorHAnsi" w:eastAsiaTheme="minorEastAsia" w:hAnsiTheme="minorHAnsi" w:cstheme="minorBidi"/>
            <w:noProof/>
            <w:lang w:eastAsia="fr-FR"/>
          </w:rPr>
          <w:tab/>
        </w:r>
        <w:r w:rsidRPr="00862363">
          <w:rPr>
            <w:rStyle w:val="Lienhypertexte"/>
            <w:rFonts w:ascii="Wingdings" w:hAnsi="Wingdings"/>
            <w:noProof/>
          </w:rPr>
          <w:t></w:t>
        </w:r>
        <w:r w:rsidRPr="00862363">
          <w:rPr>
            <w:rStyle w:val="Lienhypertexte"/>
            <w:noProof/>
          </w:rPr>
          <w:t>Feuille de styles pour écrans larges</w:t>
        </w:r>
        <w:r>
          <w:rPr>
            <w:noProof/>
            <w:webHidden/>
          </w:rPr>
          <w:tab/>
        </w:r>
        <w:r>
          <w:rPr>
            <w:noProof/>
            <w:webHidden/>
          </w:rPr>
          <w:fldChar w:fldCharType="begin"/>
        </w:r>
        <w:r>
          <w:rPr>
            <w:noProof/>
            <w:webHidden/>
          </w:rPr>
          <w:instrText xml:space="preserve"> PAGEREF _Toc453317287 \h </w:instrText>
        </w:r>
        <w:r>
          <w:rPr>
            <w:noProof/>
            <w:webHidden/>
          </w:rPr>
        </w:r>
        <w:r>
          <w:rPr>
            <w:noProof/>
            <w:webHidden/>
          </w:rPr>
          <w:fldChar w:fldCharType="separate"/>
        </w:r>
        <w:r w:rsidR="00F85EE4">
          <w:rPr>
            <w:noProof/>
            <w:webHidden/>
          </w:rPr>
          <w:t>42</w:t>
        </w:r>
        <w:r>
          <w:rPr>
            <w:noProof/>
            <w:webHidden/>
          </w:rPr>
          <w:fldChar w:fldCharType="end"/>
        </w:r>
      </w:hyperlink>
    </w:p>
    <w:p w:rsidR="00D7131C" w:rsidRDefault="00D7131C">
      <w:pPr>
        <w:pStyle w:val="TM3"/>
        <w:tabs>
          <w:tab w:val="left" w:pos="1400"/>
          <w:tab w:val="right" w:leader="dot" w:pos="9344"/>
        </w:tabs>
        <w:rPr>
          <w:rFonts w:asciiTheme="minorHAnsi" w:eastAsiaTheme="minorEastAsia" w:hAnsiTheme="minorHAnsi" w:cstheme="minorBidi"/>
          <w:noProof/>
          <w:lang w:eastAsia="fr-FR"/>
        </w:rPr>
      </w:pPr>
      <w:hyperlink w:anchor="_Toc453317288" w:history="1">
        <w:r w:rsidRPr="00862363">
          <w:rPr>
            <w:rStyle w:val="Lienhypertexte"/>
            <w:noProof/>
          </w:rPr>
          <w:t>10.2.4</w:t>
        </w:r>
        <w:r>
          <w:rPr>
            <w:rFonts w:asciiTheme="minorHAnsi" w:eastAsiaTheme="minorEastAsia" w:hAnsiTheme="minorHAnsi" w:cstheme="minorBidi"/>
            <w:noProof/>
            <w:lang w:eastAsia="fr-FR"/>
          </w:rPr>
          <w:tab/>
        </w:r>
        <w:r w:rsidRPr="00862363">
          <w:rPr>
            <w:rStyle w:val="Lienhypertexte"/>
            <w:rFonts w:ascii="Wingdings" w:hAnsi="Wingdings"/>
            <w:noProof/>
          </w:rPr>
          <w:t></w:t>
        </w:r>
        <w:r w:rsidRPr="00862363">
          <w:rPr>
            <w:rStyle w:val="Lienhypertexte"/>
            <w:noProof/>
          </w:rPr>
          <w:t>Simulation de mise en page</w:t>
        </w:r>
        <w:r>
          <w:rPr>
            <w:noProof/>
            <w:webHidden/>
          </w:rPr>
          <w:tab/>
        </w:r>
        <w:r>
          <w:rPr>
            <w:noProof/>
            <w:webHidden/>
          </w:rPr>
          <w:fldChar w:fldCharType="begin"/>
        </w:r>
        <w:r>
          <w:rPr>
            <w:noProof/>
            <w:webHidden/>
          </w:rPr>
          <w:instrText xml:space="preserve"> PAGEREF _Toc453317288 \h </w:instrText>
        </w:r>
        <w:r>
          <w:rPr>
            <w:noProof/>
            <w:webHidden/>
          </w:rPr>
        </w:r>
        <w:r>
          <w:rPr>
            <w:noProof/>
            <w:webHidden/>
          </w:rPr>
          <w:fldChar w:fldCharType="separate"/>
        </w:r>
        <w:r w:rsidR="00F85EE4">
          <w:rPr>
            <w:noProof/>
            <w:webHidden/>
          </w:rPr>
          <w:t>43</w:t>
        </w:r>
        <w:r>
          <w:rPr>
            <w:noProof/>
            <w:webHidden/>
          </w:rPr>
          <w:fldChar w:fldCharType="end"/>
        </w:r>
      </w:hyperlink>
    </w:p>
    <w:p w:rsidR="00D7131C" w:rsidRDefault="00D7131C">
      <w:pPr>
        <w:pStyle w:val="TM3"/>
        <w:tabs>
          <w:tab w:val="left" w:pos="1400"/>
          <w:tab w:val="right" w:leader="dot" w:pos="9344"/>
        </w:tabs>
        <w:rPr>
          <w:rFonts w:asciiTheme="minorHAnsi" w:eastAsiaTheme="minorEastAsia" w:hAnsiTheme="minorHAnsi" w:cstheme="minorBidi"/>
          <w:noProof/>
          <w:lang w:eastAsia="fr-FR"/>
        </w:rPr>
      </w:pPr>
      <w:hyperlink w:anchor="_Toc453317289" w:history="1">
        <w:r w:rsidRPr="00862363">
          <w:rPr>
            <w:rStyle w:val="Lienhypertexte"/>
            <w:noProof/>
          </w:rPr>
          <w:t>10.2.5</w:t>
        </w:r>
        <w:r>
          <w:rPr>
            <w:rFonts w:asciiTheme="minorHAnsi" w:eastAsiaTheme="minorEastAsia" w:hAnsiTheme="minorHAnsi" w:cstheme="minorBidi"/>
            <w:noProof/>
            <w:lang w:eastAsia="fr-FR"/>
          </w:rPr>
          <w:tab/>
        </w:r>
        <w:r w:rsidRPr="00862363">
          <w:rPr>
            <w:rStyle w:val="Lienhypertexte"/>
            <w:rFonts w:ascii="Wingdings" w:hAnsi="Wingdings"/>
            <w:noProof/>
          </w:rPr>
          <w:t></w:t>
        </w:r>
        <w:r w:rsidRPr="00862363">
          <w:rPr>
            <w:rStyle w:val="Lienhypertexte"/>
            <w:noProof/>
          </w:rPr>
          <w:t>Blocs optionnels selon le type de périphérique</w:t>
        </w:r>
        <w:r>
          <w:rPr>
            <w:noProof/>
            <w:webHidden/>
          </w:rPr>
          <w:tab/>
        </w:r>
        <w:r>
          <w:rPr>
            <w:noProof/>
            <w:webHidden/>
          </w:rPr>
          <w:fldChar w:fldCharType="begin"/>
        </w:r>
        <w:r>
          <w:rPr>
            <w:noProof/>
            <w:webHidden/>
          </w:rPr>
          <w:instrText xml:space="preserve"> PAGEREF _Toc453317289 \h </w:instrText>
        </w:r>
        <w:r>
          <w:rPr>
            <w:noProof/>
            <w:webHidden/>
          </w:rPr>
        </w:r>
        <w:r>
          <w:rPr>
            <w:noProof/>
            <w:webHidden/>
          </w:rPr>
          <w:fldChar w:fldCharType="separate"/>
        </w:r>
        <w:r w:rsidR="00F85EE4">
          <w:rPr>
            <w:noProof/>
            <w:webHidden/>
          </w:rPr>
          <w:t>44</w:t>
        </w:r>
        <w:r>
          <w:rPr>
            <w:noProof/>
            <w:webHidden/>
          </w:rPr>
          <w:fldChar w:fldCharType="end"/>
        </w:r>
      </w:hyperlink>
    </w:p>
    <w:p w:rsidR="00D7131C" w:rsidRDefault="00D7131C">
      <w:pPr>
        <w:pStyle w:val="TM1"/>
        <w:tabs>
          <w:tab w:val="left" w:pos="800"/>
        </w:tabs>
        <w:rPr>
          <w:rFonts w:asciiTheme="minorHAnsi" w:eastAsiaTheme="minorEastAsia" w:hAnsiTheme="minorHAnsi" w:cstheme="minorBidi"/>
          <w:iCs w:val="0"/>
          <w:noProof/>
          <w:color w:val="auto"/>
          <w:sz w:val="22"/>
          <w:szCs w:val="22"/>
          <w:lang w:eastAsia="fr-FR"/>
        </w:rPr>
      </w:pPr>
      <w:hyperlink w:anchor="_Toc453317290" w:history="1">
        <w:r w:rsidRPr="00862363">
          <w:rPr>
            <w:rStyle w:val="Lienhypertexte"/>
            <w:noProof/>
          </w:rPr>
          <w:t>11.</w:t>
        </w:r>
        <w:r>
          <w:rPr>
            <w:rFonts w:asciiTheme="minorHAnsi" w:eastAsiaTheme="minorEastAsia" w:hAnsiTheme="minorHAnsi" w:cstheme="minorBidi"/>
            <w:iCs w:val="0"/>
            <w:noProof/>
            <w:color w:val="auto"/>
            <w:sz w:val="22"/>
            <w:szCs w:val="22"/>
            <w:lang w:eastAsia="fr-FR"/>
          </w:rPr>
          <w:tab/>
        </w:r>
        <w:r w:rsidRPr="00862363">
          <w:rPr>
            <w:rStyle w:val="Lienhypertexte"/>
            <w:noProof/>
          </w:rPr>
          <w:t>Framework CSS</w:t>
        </w:r>
        <w:r>
          <w:rPr>
            <w:noProof/>
            <w:webHidden/>
          </w:rPr>
          <w:tab/>
        </w:r>
        <w:r>
          <w:rPr>
            <w:noProof/>
            <w:webHidden/>
          </w:rPr>
          <w:fldChar w:fldCharType="begin"/>
        </w:r>
        <w:r>
          <w:rPr>
            <w:noProof/>
            <w:webHidden/>
          </w:rPr>
          <w:instrText xml:space="preserve"> PAGEREF _Toc453317290 \h </w:instrText>
        </w:r>
        <w:r>
          <w:rPr>
            <w:noProof/>
            <w:webHidden/>
          </w:rPr>
        </w:r>
        <w:r>
          <w:rPr>
            <w:noProof/>
            <w:webHidden/>
          </w:rPr>
          <w:fldChar w:fldCharType="separate"/>
        </w:r>
        <w:r w:rsidR="00F85EE4">
          <w:rPr>
            <w:noProof/>
            <w:webHidden/>
          </w:rPr>
          <w:t>45</w:t>
        </w:r>
        <w:r>
          <w:rPr>
            <w:noProof/>
            <w:webHidden/>
          </w:rPr>
          <w:fldChar w:fldCharType="end"/>
        </w:r>
      </w:hyperlink>
    </w:p>
    <w:p w:rsidR="00D7131C" w:rsidRDefault="00D7131C">
      <w:pPr>
        <w:pStyle w:val="TM2"/>
        <w:tabs>
          <w:tab w:val="left" w:pos="1000"/>
          <w:tab w:val="right" w:leader="dot" w:pos="9344"/>
        </w:tabs>
        <w:rPr>
          <w:rFonts w:asciiTheme="minorHAnsi" w:eastAsiaTheme="minorEastAsia" w:hAnsiTheme="minorHAnsi" w:cstheme="minorBidi"/>
          <w:noProof/>
          <w:lang w:eastAsia="fr-FR"/>
        </w:rPr>
      </w:pPr>
      <w:hyperlink w:anchor="_Toc453317291" w:history="1">
        <w:r w:rsidRPr="00862363">
          <w:rPr>
            <w:rStyle w:val="Lienhypertexte"/>
            <w:noProof/>
          </w:rPr>
          <w:t>11.1</w:t>
        </w:r>
        <w:r>
          <w:rPr>
            <w:rFonts w:asciiTheme="minorHAnsi" w:eastAsiaTheme="minorEastAsia" w:hAnsiTheme="minorHAnsi" w:cstheme="minorBidi"/>
            <w:noProof/>
            <w:lang w:eastAsia="fr-FR"/>
          </w:rPr>
          <w:tab/>
        </w:r>
        <w:r w:rsidRPr="00862363">
          <w:rPr>
            <w:rStyle w:val="Lienhypertexte"/>
            <w:noProof/>
          </w:rPr>
          <w:t>Mise en page avec un Framework CSS</w:t>
        </w:r>
        <w:r>
          <w:rPr>
            <w:noProof/>
            <w:webHidden/>
          </w:rPr>
          <w:tab/>
        </w:r>
        <w:r>
          <w:rPr>
            <w:noProof/>
            <w:webHidden/>
          </w:rPr>
          <w:fldChar w:fldCharType="begin"/>
        </w:r>
        <w:r>
          <w:rPr>
            <w:noProof/>
            <w:webHidden/>
          </w:rPr>
          <w:instrText xml:space="preserve"> PAGEREF _Toc453317291 \h </w:instrText>
        </w:r>
        <w:r>
          <w:rPr>
            <w:noProof/>
            <w:webHidden/>
          </w:rPr>
        </w:r>
        <w:r>
          <w:rPr>
            <w:noProof/>
            <w:webHidden/>
          </w:rPr>
          <w:fldChar w:fldCharType="separate"/>
        </w:r>
        <w:r w:rsidR="00F85EE4">
          <w:rPr>
            <w:noProof/>
            <w:webHidden/>
          </w:rPr>
          <w:t>45</w:t>
        </w:r>
        <w:r>
          <w:rPr>
            <w:noProof/>
            <w:webHidden/>
          </w:rPr>
          <w:fldChar w:fldCharType="end"/>
        </w:r>
      </w:hyperlink>
    </w:p>
    <w:p w:rsidR="00D7131C" w:rsidRDefault="00D7131C">
      <w:pPr>
        <w:pStyle w:val="TM2"/>
        <w:tabs>
          <w:tab w:val="left" w:pos="1000"/>
          <w:tab w:val="right" w:leader="dot" w:pos="9344"/>
        </w:tabs>
        <w:rPr>
          <w:rFonts w:asciiTheme="minorHAnsi" w:eastAsiaTheme="minorEastAsia" w:hAnsiTheme="minorHAnsi" w:cstheme="minorBidi"/>
          <w:noProof/>
          <w:lang w:eastAsia="fr-FR"/>
        </w:rPr>
      </w:pPr>
      <w:hyperlink w:anchor="_Toc453317292" w:history="1">
        <w:r w:rsidRPr="00862363">
          <w:rPr>
            <w:rStyle w:val="Lienhypertexte"/>
            <w:noProof/>
          </w:rPr>
          <w:t>11.2</w:t>
        </w:r>
        <w:r>
          <w:rPr>
            <w:rFonts w:asciiTheme="minorHAnsi" w:eastAsiaTheme="minorEastAsia" w:hAnsiTheme="minorHAnsi" w:cstheme="minorBidi"/>
            <w:noProof/>
            <w:lang w:eastAsia="fr-FR"/>
          </w:rPr>
          <w:tab/>
        </w:r>
        <w:r w:rsidRPr="00862363">
          <w:rPr>
            <w:rStyle w:val="Lienhypertexte"/>
            <w:rFonts w:ascii="Wingdings" w:hAnsi="Wingdings"/>
            <w:noProof/>
          </w:rPr>
          <w:t></w:t>
        </w:r>
        <w:r w:rsidRPr="00862363">
          <w:rPr>
            <w:rStyle w:val="Lienhypertexte"/>
            <w:noProof/>
          </w:rPr>
          <w:t>Découverte de Twitter Bootstrap</w:t>
        </w:r>
        <w:r>
          <w:rPr>
            <w:noProof/>
            <w:webHidden/>
          </w:rPr>
          <w:tab/>
        </w:r>
        <w:r>
          <w:rPr>
            <w:noProof/>
            <w:webHidden/>
          </w:rPr>
          <w:fldChar w:fldCharType="begin"/>
        </w:r>
        <w:r>
          <w:rPr>
            <w:noProof/>
            <w:webHidden/>
          </w:rPr>
          <w:instrText xml:space="preserve"> PAGEREF _Toc453317292 \h </w:instrText>
        </w:r>
        <w:r>
          <w:rPr>
            <w:noProof/>
            <w:webHidden/>
          </w:rPr>
        </w:r>
        <w:r>
          <w:rPr>
            <w:noProof/>
            <w:webHidden/>
          </w:rPr>
          <w:fldChar w:fldCharType="separate"/>
        </w:r>
        <w:r w:rsidR="00F85EE4">
          <w:rPr>
            <w:noProof/>
            <w:webHidden/>
          </w:rPr>
          <w:t>45</w:t>
        </w:r>
        <w:r>
          <w:rPr>
            <w:noProof/>
            <w:webHidden/>
          </w:rPr>
          <w:fldChar w:fldCharType="end"/>
        </w:r>
      </w:hyperlink>
    </w:p>
    <w:p w:rsidR="00D7131C" w:rsidRDefault="00D7131C">
      <w:pPr>
        <w:pStyle w:val="TM2"/>
        <w:tabs>
          <w:tab w:val="left" w:pos="1000"/>
          <w:tab w:val="right" w:leader="dot" w:pos="9344"/>
        </w:tabs>
        <w:rPr>
          <w:rFonts w:asciiTheme="minorHAnsi" w:eastAsiaTheme="minorEastAsia" w:hAnsiTheme="minorHAnsi" w:cstheme="minorBidi"/>
          <w:noProof/>
          <w:lang w:eastAsia="fr-FR"/>
        </w:rPr>
      </w:pPr>
      <w:hyperlink w:anchor="_Toc453317293" w:history="1">
        <w:r w:rsidRPr="00862363">
          <w:rPr>
            <w:rStyle w:val="Lienhypertexte"/>
            <w:noProof/>
          </w:rPr>
          <w:t>11.3</w:t>
        </w:r>
        <w:r>
          <w:rPr>
            <w:rFonts w:asciiTheme="minorHAnsi" w:eastAsiaTheme="minorEastAsia" w:hAnsiTheme="minorHAnsi" w:cstheme="minorBidi"/>
            <w:noProof/>
            <w:lang w:eastAsia="fr-FR"/>
          </w:rPr>
          <w:tab/>
        </w:r>
        <w:r w:rsidRPr="00862363">
          <w:rPr>
            <w:rStyle w:val="Lienhypertexte"/>
            <w:noProof/>
          </w:rPr>
          <w:t>Préprocesseurs CSS</w:t>
        </w:r>
        <w:r>
          <w:rPr>
            <w:noProof/>
            <w:webHidden/>
          </w:rPr>
          <w:tab/>
        </w:r>
        <w:r>
          <w:rPr>
            <w:noProof/>
            <w:webHidden/>
          </w:rPr>
          <w:fldChar w:fldCharType="begin"/>
        </w:r>
        <w:r>
          <w:rPr>
            <w:noProof/>
            <w:webHidden/>
          </w:rPr>
          <w:instrText xml:space="preserve"> PAGEREF _Toc453317293 \h </w:instrText>
        </w:r>
        <w:r>
          <w:rPr>
            <w:noProof/>
            <w:webHidden/>
          </w:rPr>
        </w:r>
        <w:r>
          <w:rPr>
            <w:noProof/>
            <w:webHidden/>
          </w:rPr>
          <w:fldChar w:fldCharType="separate"/>
        </w:r>
        <w:r w:rsidR="00F85EE4">
          <w:rPr>
            <w:noProof/>
            <w:webHidden/>
          </w:rPr>
          <w:t>46</w:t>
        </w:r>
        <w:r>
          <w:rPr>
            <w:noProof/>
            <w:webHidden/>
          </w:rPr>
          <w:fldChar w:fldCharType="end"/>
        </w:r>
      </w:hyperlink>
    </w:p>
    <w:p w:rsidR="00D7131C" w:rsidRDefault="00D7131C">
      <w:pPr>
        <w:pStyle w:val="TM3"/>
        <w:tabs>
          <w:tab w:val="left" w:pos="1400"/>
          <w:tab w:val="right" w:leader="dot" w:pos="9344"/>
        </w:tabs>
        <w:rPr>
          <w:rFonts w:asciiTheme="minorHAnsi" w:eastAsiaTheme="minorEastAsia" w:hAnsiTheme="minorHAnsi" w:cstheme="minorBidi"/>
          <w:noProof/>
          <w:lang w:eastAsia="fr-FR"/>
        </w:rPr>
      </w:pPr>
      <w:hyperlink w:anchor="_Toc453317294" w:history="1">
        <w:r w:rsidRPr="00862363">
          <w:rPr>
            <w:rStyle w:val="Lienhypertexte"/>
            <w:noProof/>
          </w:rPr>
          <w:t>11.3.1</w:t>
        </w:r>
        <w:r>
          <w:rPr>
            <w:rFonts w:asciiTheme="minorHAnsi" w:eastAsiaTheme="minorEastAsia" w:hAnsiTheme="minorHAnsi" w:cstheme="minorBidi"/>
            <w:noProof/>
            <w:lang w:eastAsia="fr-FR"/>
          </w:rPr>
          <w:tab/>
        </w:r>
        <w:r w:rsidRPr="00862363">
          <w:rPr>
            <w:rStyle w:val="Lienhypertexte"/>
            <w:noProof/>
          </w:rPr>
          <w:t>Un préprocesseur CSS, pourquoi faire ?</w:t>
        </w:r>
        <w:r>
          <w:rPr>
            <w:noProof/>
            <w:webHidden/>
          </w:rPr>
          <w:tab/>
        </w:r>
        <w:r>
          <w:rPr>
            <w:noProof/>
            <w:webHidden/>
          </w:rPr>
          <w:fldChar w:fldCharType="begin"/>
        </w:r>
        <w:r>
          <w:rPr>
            <w:noProof/>
            <w:webHidden/>
          </w:rPr>
          <w:instrText xml:space="preserve"> PAGEREF _Toc453317294 \h </w:instrText>
        </w:r>
        <w:r>
          <w:rPr>
            <w:noProof/>
            <w:webHidden/>
          </w:rPr>
        </w:r>
        <w:r>
          <w:rPr>
            <w:noProof/>
            <w:webHidden/>
          </w:rPr>
          <w:fldChar w:fldCharType="separate"/>
        </w:r>
        <w:r w:rsidR="00F85EE4">
          <w:rPr>
            <w:noProof/>
            <w:webHidden/>
          </w:rPr>
          <w:t>46</w:t>
        </w:r>
        <w:r>
          <w:rPr>
            <w:noProof/>
            <w:webHidden/>
          </w:rPr>
          <w:fldChar w:fldCharType="end"/>
        </w:r>
      </w:hyperlink>
    </w:p>
    <w:p w:rsidR="00D7131C" w:rsidRDefault="00D7131C">
      <w:pPr>
        <w:pStyle w:val="TM3"/>
        <w:tabs>
          <w:tab w:val="left" w:pos="1400"/>
          <w:tab w:val="right" w:leader="dot" w:pos="9344"/>
        </w:tabs>
        <w:rPr>
          <w:rFonts w:asciiTheme="minorHAnsi" w:eastAsiaTheme="minorEastAsia" w:hAnsiTheme="minorHAnsi" w:cstheme="minorBidi"/>
          <w:noProof/>
          <w:lang w:eastAsia="fr-FR"/>
        </w:rPr>
      </w:pPr>
      <w:hyperlink w:anchor="_Toc453317295" w:history="1">
        <w:r w:rsidRPr="00862363">
          <w:rPr>
            <w:rStyle w:val="Lienhypertexte"/>
            <w:noProof/>
          </w:rPr>
          <w:t>11.3.2</w:t>
        </w:r>
        <w:r>
          <w:rPr>
            <w:rFonts w:asciiTheme="minorHAnsi" w:eastAsiaTheme="minorEastAsia" w:hAnsiTheme="minorHAnsi" w:cstheme="minorBidi"/>
            <w:noProof/>
            <w:lang w:eastAsia="fr-FR"/>
          </w:rPr>
          <w:tab/>
        </w:r>
        <w:r w:rsidRPr="00862363">
          <w:rPr>
            <w:rStyle w:val="Lienhypertexte"/>
            <w:noProof/>
          </w:rPr>
          <w:t>Découverte de Sass/Compass</w:t>
        </w:r>
        <w:r>
          <w:rPr>
            <w:noProof/>
            <w:webHidden/>
          </w:rPr>
          <w:tab/>
        </w:r>
        <w:r>
          <w:rPr>
            <w:noProof/>
            <w:webHidden/>
          </w:rPr>
          <w:fldChar w:fldCharType="begin"/>
        </w:r>
        <w:r>
          <w:rPr>
            <w:noProof/>
            <w:webHidden/>
          </w:rPr>
          <w:instrText xml:space="preserve"> PAGEREF _Toc453317295 \h </w:instrText>
        </w:r>
        <w:r>
          <w:rPr>
            <w:noProof/>
            <w:webHidden/>
          </w:rPr>
        </w:r>
        <w:r>
          <w:rPr>
            <w:noProof/>
            <w:webHidden/>
          </w:rPr>
          <w:fldChar w:fldCharType="separate"/>
        </w:r>
        <w:r w:rsidR="00F85EE4">
          <w:rPr>
            <w:noProof/>
            <w:webHidden/>
          </w:rPr>
          <w:t>47</w:t>
        </w:r>
        <w:r>
          <w:rPr>
            <w:noProof/>
            <w:webHidden/>
          </w:rPr>
          <w:fldChar w:fldCharType="end"/>
        </w:r>
      </w:hyperlink>
    </w:p>
    <w:p w:rsidR="00814690" w:rsidRPr="00814690" w:rsidRDefault="001131F9" w:rsidP="00814690">
      <w:r>
        <w:fldChar w:fldCharType="end"/>
      </w:r>
    </w:p>
    <w:p w:rsidR="009E2E00" w:rsidRDefault="009E2E00" w:rsidP="00476499">
      <w:pPr>
        <w:rPr>
          <w:color w:val="FD7A03"/>
          <w:sz w:val="28"/>
          <w:szCs w:val="32"/>
        </w:rPr>
      </w:pPr>
      <w:r>
        <w:br w:type="page"/>
      </w:r>
    </w:p>
    <w:p w:rsidR="000B7D18" w:rsidRDefault="000B7D18" w:rsidP="00476499">
      <w:pPr>
        <w:pStyle w:val="chapitreC"/>
      </w:pPr>
      <w:r>
        <w:lastRenderedPageBreak/>
        <w:t>Objectifs</w:t>
      </w:r>
    </w:p>
    <w:p w:rsidR="00C61108" w:rsidRDefault="00C61108" w:rsidP="00C61108">
      <w:r>
        <w:t>A l’issue de cette séance d’apprentissage, vous serez à même :</w:t>
      </w:r>
    </w:p>
    <w:p w:rsidR="00C61108" w:rsidRDefault="00C61108" w:rsidP="00C61108">
      <w:pPr>
        <w:pStyle w:val="Paragraphedeliste"/>
        <w:numPr>
          <w:ilvl w:val="0"/>
          <w:numId w:val="45"/>
        </w:numPr>
      </w:pPr>
      <w:r>
        <w:t>de comprendre la problématique de l’adaptation d’une page Web au périphérique qui la restitue ;</w:t>
      </w:r>
    </w:p>
    <w:p w:rsidR="00C61108" w:rsidRDefault="00C61108" w:rsidP="00C61108">
      <w:pPr>
        <w:pStyle w:val="Paragraphedeliste"/>
        <w:numPr>
          <w:ilvl w:val="0"/>
          <w:numId w:val="45"/>
        </w:numPr>
      </w:pPr>
      <w:r>
        <w:t>de comprendre la problématique de l’intégration Web d’une maquette graphique ;</w:t>
      </w:r>
    </w:p>
    <w:p w:rsidR="00C61108" w:rsidRDefault="00C61108" w:rsidP="00C61108">
      <w:pPr>
        <w:pStyle w:val="Paragraphedeliste"/>
        <w:numPr>
          <w:ilvl w:val="0"/>
          <w:numId w:val="45"/>
        </w:numPr>
      </w:pPr>
      <w:r>
        <w:t xml:space="preserve">d’utiliser </w:t>
      </w:r>
      <w:r w:rsidR="001D7B9E">
        <w:t xml:space="preserve">correctement </w:t>
      </w:r>
      <w:r>
        <w:t>les éléments structurants HTML5 et les nouveautés CSS3 ;</w:t>
      </w:r>
    </w:p>
    <w:p w:rsidR="00C61108" w:rsidRDefault="00C61108" w:rsidP="00C61108">
      <w:pPr>
        <w:pStyle w:val="Paragraphedeliste"/>
        <w:numPr>
          <w:ilvl w:val="0"/>
          <w:numId w:val="45"/>
        </w:numPr>
      </w:pPr>
      <w:r>
        <w:t>de mettre en œuvre les sélecteurs CSS, les media queries et les unités de mesure CSS de manière à effectuer une mise en page adaptative ;</w:t>
      </w:r>
    </w:p>
    <w:p w:rsidR="001D7B9E" w:rsidRDefault="00C61108" w:rsidP="001D7B9E">
      <w:pPr>
        <w:pStyle w:val="Paragraphedeliste"/>
        <w:numPr>
          <w:ilvl w:val="0"/>
          <w:numId w:val="45"/>
        </w:numPr>
      </w:pPr>
      <w:r>
        <w:t xml:space="preserve">de </w:t>
      </w:r>
      <w:r w:rsidR="001D7B9E">
        <w:t>connaître</w:t>
      </w:r>
      <w:r>
        <w:t xml:space="preserve"> </w:t>
      </w:r>
      <w:r w:rsidR="001D7B9E">
        <w:t>les principes de la mise en page par grille CSS ;</w:t>
      </w:r>
    </w:p>
    <w:p w:rsidR="001D7B9E" w:rsidRDefault="001D7B9E" w:rsidP="00B94782">
      <w:pPr>
        <w:pStyle w:val="Paragraphedeliste"/>
        <w:numPr>
          <w:ilvl w:val="0"/>
          <w:numId w:val="45"/>
        </w:numPr>
      </w:pPr>
      <w:r>
        <w:t>de prendre en main un framework CSS ou un préprocesseur CSS.</w:t>
      </w:r>
    </w:p>
    <w:p w:rsidR="000B7D18" w:rsidRDefault="000B7D18" w:rsidP="00476499"/>
    <w:p w:rsidR="000B7D18" w:rsidRDefault="000B7D18" w:rsidP="00476499">
      <w:pPr>
        <w:pStyle w:val="chapitreC"/>
      </w:pPr>
      <w:r>
        <w:t>Pré requis</w:t>
      </w:r>
    </w:p>
    <w:p w:rsidR="009E2E00" w:rsidRDefault="001D7B9E" w:rsidP="00476499">
      <w:r>
        <w:t>Savoir concevoir et réaliser une page Web structurée à l’aide de balises HTML standards et présent</w:t>
      </w:r>
      <w:r w:rsidR="00B94782">
        <w:t>é</w:t>
      </w:r>
      <w:r>
        <w:t xml:space="preserve">e grâce à une feuille de styles CSS simple. </w:t>
      </w:r>
    </w:p>
    <w:p w:rsidR="001D7B9E" w:rsidRDefault="001D7B9E" w:rsidP="00476499"/>
    <w:p w:rsidR="001C68C7" w:rsidRDefault="001C68C7" w:rsidP="001C68C7">
      <w:pPr>
        <w:pStyle w:val="Chapitre0"/>
      </w:pPr>
      <w:r>
        <w:t>Outils de développement</w:t>
      </w:r>
    </w:p>
    <w:p w:rsidR="001C68C7" w:rsidRDefault="001D7B9E" w:rsidP="00476499">
      <w:r>
        <w:t>Tout éditeur de texte orienté Web (comme NotePad++, CodeLobster, SublimeText ou Brackets) ou tout IDE orienté Web (comme Eclipse ou Visual Studio).</w:t>
      </w:r>
    </w:p>
    <w:p w:rsidR="001D7B9E" w:rsidRDefault="001D7B9E" w:rsidP="00476499">
      <w:r>
        <w:t>Plusieurs navigateurs standards modernes et intégrant un débogueur (comme Internet Explorer, Chrome ou Firefox).</w:t>
      </w:r>
    </w:p>
    <w:p w:rsidR="001D7B9E" w:rsidRDefault="001D7B9E" w:rsidP="00476499"/>
    <w:p w:rsidR="006C3AD7" w:rsidRDefault="009E2E00" w:rsidP="00476499">
      <w:pPr>
        <w:pStyle w:val="Chapitre0"/>
      </w:pPr>
      <w:r>
        <w:t>Méthodologie</w:t>
      </w:r>
    </w:p>
    <w:p w:rsidR="006C3AD7" w:rsidRDefault="001D7B9E" w:rsidP="00476499">
      <w:r>
        <w:t>Ce support d’apprentissage vous propose de découvrir/approfondir les notions essentielles HTML et CSS nécessaires pour réaliser une mise en page adaptative. Vous serez amené à répondre à des questionnaires et à réaliser des exercices pratiques guidés</w:t>
      </w:r>
      <w:r w:rsidR="00D26F35">
        <w:t xml:space="preserve"> accompagnés de réponses et solutions</w:t>
      </w:r>
      <w:r>
        <w:t>.</w:t>
      </w:r>
    </w:p>
    <w:p w:rsidR="00D26F35" w:rsidRDefault="00D26F35" w:rsidP="00476499"/>
    <w:p w:rsidR="001C68C7" w:rsidRDefault="001C68C7" w:rsidP="001C68C7">
      <w:pPr>
        <w:pStyle w:val="Chapitre0"/>
      </w:pPr>
      <w:r>
        <w:t>Mode d’emploi</w:t>
      </w:r>
    </w:p>
    <w:p w:rsidR="001C68C7" w:rsidRDefault="001C68C7" w:rsidP="001C68C7">
      <w:r>
        <w:t>Symboles utilisés :</w:t>
      </w:r>
    </w:p>
    <w:p w:rsidR="001C68C7" w:rsidRDefault="001C68C7" w:rsidP="001C68C7">
      <w:pPr>
        <w:suppressAutoHyphens w:val="0"/>
        <w:spacing w:before="100" w:beforeAutospacing="1" w:afterAutospacing="1" w:line="240" w:lineRule="auto"/>
        <w:ind w:left="567" w:hanging="567"/>
        <w:contextualSpacing/>
      </w:pPr>
      <w:r w:rsidRPr="00813879">
        <w:rPr>
          <w:rFonts w:ascii="Wingdings" w:hAnsi="Wingdings"/>
          <w:sz w:val="32"/>
        </w:rPr>
        <w:t></w:t>
      </w:r>
      <w:r>
        <w:rPr>
          <w:rFonts w:ascii="Wingdings" w:hAnsi="Wingdings"/>
          <w:sz w:val="32"/>
        </w:rPr>
        <w:tab/>
      </w:r>
      <w:r>
        <w:t>R</w:t>
      </w:r>
      <w:r w:rsidRPr="00FC5DB6">
        <w:t>envoie à des supports de cours, des livres ou à la documentation en ligne constructeur</w:t>
      </w:r>
      <w:r>
        <w:t>.</w:t>
      </w:r>
    </w:p>
    <w:p w:rsidR="001C68C7" w:rsidRDefault="001C68C7" w:rsidP="001C68C7">
      <w:pPr>
        <w:suppressAutoHyphens w:val="0"/>
        <w:spacing w:before="100" w:beforeAutospacing="1" w:afterAutospacing="1" w:line="240" w:lineRule="auto"/>
        <w:ind w:left="567" w:hanging="567"/>
        <w:contextualSpacing/>
      </w:pPr>
      <w:r w:rsidRPr="00813879">
        <w:rPr>
          <w:rFonts w:ascii="Wingdings" w:hAnsi="Wingdings"/>
          <w:sz w:val="36"/>
        </w:rPr>
        <w:t></w:t>
      </w:r>
      <w:r>
        <w:rPr>
          <w:rFonts w:ascii="Wingdings" w:hAnsi="Wingdings"/>
          <w:sz w:val="36"/>
        </w:rPr>
        <w:tab/>
      </w:r>
      <w:r>
        <w:t>P</w:t>
      </w:r>
      <w:r w:rsidRPr="00813879">
        <w:t xml:space="preserve">ropose des exercices </w:t>
      </w:r>
      <w:r>
        <w:t xml:space="preserve">ou des mises en situation </w:t>
      </w:r>
      <w:r w:rsidRPr="00813879">
        <w:t>pratiques</w:t>
      </w:r>
      <w:r>
        <w:t>.</w:t>
      </w:r>
    </w:p>
    <w:p w:rsidR="001C68C7" w:rsidRPr="008D356F" w:rsidRDefault="001C68C7" w:rsidP="001C68C7">
      <w:pPr>
        <w:suppressAutoHyphens w:val="0"/>
        <w:spacing w:before="100" w:beforeAutospacing="1" w:afterAutospacing="1" w:line="240" w:lineRule="auto"/>
        <w:ind w:left="567" w:hanging="567"/>
        <w:contextualSpacing/>
      </w:pPr>
      <w:r w:rsidRPr="00455A55">
        <w:rPr>
          <w:sz w:val="40"/>
          <w:szCs w:val="40"/>
        </w:rPr>
        <w:sym w:font="Wingdings" w:char="F04D"/>
      </w:r>
      <w:r>
        <w:rPr>
          <w:sz w:val="40"/>
          <w:szCs w:val="40"/>
        </w:rPr>
        <w:tab/>
      </w:r>
      <w:r w:rsidRPr="00813879">
        <w:t>Point important qui mérite d’être</w:t>
      </w:r>
      <w:r w:rsidRPr="008D356F">
        <w:t xml:space="preserve"> souligné</w:t>
      </w:r>
      <w:r>
        <w:t xml:space="preserve"> </w:t>
      </w:r>
      <w:r w:rsidRPr="008D356F">
        <w:t>! </w:t>
      </w:r>
    </w:p>
    <w:p w:rsidR="001C68C7" w:rsidRDefault="001C68C7" w:rsidP="00476499"/>
    <w:p w:rsidR="00B94782" w:rsidRDefault="00B94782" w:rsidP="00476499"/>
    <w:p w:rsidR="001C68C7" w:rsidRDefault="001C68C7" w:rsidP="001C68C7">
      <w:pPr>
        <w:pStyle w:val="Chapitre0"/>
      </w:pPr>
      <w:r>
        <w:lastRenderedPageBreak/>
        <w:t>Ressources</w:t>
      </w:r>
    </w:p>
    <w:p w:rsidR="001C68C7" w:rsidRDefault="00D26F35" w:rsidP="00476499">
      <w:r>
        <w:t>Mise en pratique : P-ResponsiveWebCV.</w:t>
      </w:r>
      <w:r w:rsidR="009D121B">
        <w:t>pdf</w:t>
      </w:r>
      <w:r>
        <w:t xml:space="preserve"> et P-ResponsiveWebPicrureBox.</w:t>
      </w:r>
      <w:r w:rsidR="009D121B">
        <w:t>pdf</w:t>
      </w:r>
      <w:r>
        <w:t>.</w:t>
      </w:r>
    </w:p>
    <w:p w:rsidR="00D26F35" w:rsidRDefault="00D26F35" w:rsidP="00476499"/>
    <w:p w:rsidR="000B7D18" w:rsidRDefault="000B7D18" w:rsidP="00476499">
      <w:pPr>
        <w:pStyle w:val="Chapitre0"/>
      </w:pPr>
      <w:r>
        <w:t>Lectures conseillées</w:t>
      </w:r>
    </w:p>
    <w:p w:rsidR="009A6894" w:rsidRDefault="009A6894" w:rsidP="00476499">
      <w:r>
        <w:t>Parmi les (trop) nombreux tutoriaux et vidéos traitant de CSS et Responsive Design, on peut conseiller :</w:t>
      </w:r>
    </w:p>
    <w:p w:rsidR="006525FD" w:rsidRPr="00C87BF6" w:rsidRDefault="006525FD" w:rsidP="00476499">
      <w:pPr>
        <w:rPr>
          <w:u w:val="single"/>
        </w:rPr>
      </w:pPr>
      <w:r w:rsidRPr="00C87BF6">
        <w:rPr>
          <w:u w:val="single"/>
        </w:rPr>
        <w:t>Concernant la problématique d’intégration de maquette :</w:t>
      </w:r>
    </w:p>
    <w:p w:rsidR="006525FD" w:rsidRDefault="00DB65C9" w:rsidP="00476499">
      <w:hyperlink r:id="rId18" w:history="1">
        <w:r w:rsidR="009C23D8" w:rsidRPr="00D067D2">
          <w:rPr>
            <w:rStyle w:val="Lienhypertexte"/>
          </w:rPr>
          <w:t>http://www.grafikart.fr/tutoriels/html-css/integration-front-end-497</w:t>
        </w:r>
      </w:hyperlink>
      <w:r w:rsidR="009C23D8">
        <w:t xml:space="preserve"> </w:t>
      </w:r>
    </w:p>
    <w:p w:rsidR="006525FD" w:rsidRDefault="006525FD" w:rsidP="00476499"/>
    <w:p w:rsidR="006525FD" w:rsidRPr="00C87BF6" w:rsidRDefault="006525FD" w:rsidP="00476499">
      <w:pPr>
        <w:rPr>
          <w:u w:val="single"/>
        </w:rPr>
      </w:pPr>
      <w:r w:rsidRPr="00C87BF6">
        <w:rPr>
          <w:u w:val="single"/>
        </w:rPr>
        <w:t>Concernant les techniques Responsive :</w:t>
      </w:r>
    </w:p>
    <w:p w:rsidR="006525FD" w:rsidRDefault="00DB65C9" w:rsidP="00476499">
      <w:hyperlink r:id="rId19" w:history="1">
        <w:r w:rsidR="009C23D8" w:rsidRPr="00D067D2">
          <w:rPr>
            <w:rStyle w:val="Lienhypertexte"/>
          </w:rPr>
          <w:t>http://www.grafikart.fr/tutoriels/html-css/grille-responsive-css-498</w:t>
        </w:r>
      </w:hyperlink>
      <w:r w:rsidR="009C23D8">
        <w:t xml:space="preserve"> </w:t>
      </w:r>
    </w:p>
    <w:p w:rsidR="006525FD" w:rsidRDefault="00DB65C9" w:rsidP="00476499">
      <w:hyperlink r:id="rId20" w:history="1">
        <w:r w:rsidR="009C23D8" w:rsidRPr="00D067D2">
          <w:rPr>
            <w:rStyle w:val="Lienhypertexte"/>
          </w:rPr>
          <w:t>http://www.grafikart.fr/tutoriels/html-css/css-organiser-smacss-500</w:t>
        </w:r>
      </w:hyperlink>
      <w:r w:rsidR="009C23D8">
        <w:t xml:space="preserve"> </w:t>
      </w:r>
    </w:p>
    <w:p w:rsidR="006525FD" w:rsidRDefault="00DB65C9" w:rsidP="00476499">
      <w:hyperlink r:id="rId21" w:history="1">
        <w:r w:rsidR="009C23D8" w:rsidRPr="00D067D2">
          <w:rPr>
            <w:rStyle w:val="Lienhypertexte"/>
          </w:rPr>
          <w:t>http://www.grafikart.fr/tutoriels/html-css/menu-hamburger-responsive-512</w:t>
        </w:r>
      </w:hyperlink>
      <w:r w:rsidR="009C23D8">
        <w:t xml:space="preserve"> </w:t>
      </w:r>
    </w:p>
    <w:p w:rsidR="006525FD" w:rsidRDefault="00DB65C9" w:rsidP="00476499">
      <w:hyperlink r:id="rId22" w:history="1">
        <w:r w:rsidR="009C23D8" w:rsidRPr="00D067D2">
          <w:rPr>
            <w:rStyle w:val="Lienhypertexte"/>
          </w:rPr>
          <w:t>http://www.grafikart.fr/tutoriels/html-css/responsive-mobile-first-550</w:t>
        </w:r>
      </w:hyperlink>
      <w:r w:rsidR="009C23D8">
        <w:t xml:space="preserve"> </w:t>
      </w:r>
    </w:p>
    <w:p w:rsidR="006525FD" w:rsidRDefault="00DB65C9" w:rsidP="00476499">
      <w:hyperlink r:id="rId23" w:history="1">
        <w:r w:rsidR="009C23D8" w:rsidRPr="00D067D2">
          <w:rPr>
            <w:rStyle w:val="Lienhypertexte"/>
          </w:rPr>
          <w:t>http://www.grafikart.fr/tutoriels/html-css/font-size-rem-em-px-477</w:t>
        </w:r>
      </w:hyperlink>
      <w:r w:rsidR="009C23D8">
        <w:t xml:space="preserve"> </w:t>
      </w:r>
    </w:p>
    <w:p w:rsidR="006525FD" w:rsidRDefault="006525FD" w:rsidP="00476499"/>
    <w:p w:rsidR="006525FD" w:rsidRPr="00C87BF6" w:rsidRDefault="006525FD" w:rsidP="00476499">
      <w:pPr>
        <w:rPr>
          <w:u w:val="single"/>
        </w:rPr>
      </w:pPr>
      <w:r w:rsidRPr="00C87BF6">
        <w:rPr>
          <w:u w:val="single"/>
        </w:rPr>
        <w:t>Concernant Bootstrap :</w:t>
      </w:r>
    </w:p>
    <w:p w:rsidR="006525FD" w:rsidRDefault="00DB65C9" w:rsidP="00476499">
      <w:hyperlink r:id="rId24" w:history="1">
        <w:r w:rsidR="009C23D8" w:rsidRPr="00D067D2">
          <w:rPr>
            <w:rStyle w:val="Lienhypertexte"/>
          </w:rPr>
          <w:t>http://www.grafikart.fr/tutoriels/html-css/bootstrap-twitter-182</w:t>
        </w:r>
      </w:hyperlink>
      <w:r w:rsidR="009C23D8">
        <w:t xml:space="preserve"> </w:t>
      </w:r>
    </w:p>
    <w:p w:rsidR="006525FD" w:rsidRDefault="00DB65C9" w:rsidP="00476499">
      <w:hyperlink r:id="rId25" w:history="1">
        <w:r w:rsidR="009C23D8" w:rsidRPr="00D067D2">
          <w:rPr>
            <w:rStyle w:val="Lienhypertexte"/>
          </w:rPr>
          <w:t>http://openclassrooms.com/courses/prenez-en-main-bootstrap/mise-en-route-8</w:t>
        </w:r>
      </w:hyperlink>
      <w:r w:rsidR="009C23D8">
        <w:t xml:space="preserve"> </w:t>
      </w:r>
    </w:p>
    <w:p w:rsidR="009A6894" w:rsidRDefault="00DB65C9" w:rsidP="00476499">
      <w:hyperlink r:id="rId26" w:history="1">
        <w:r w:rsidR="009C23D8" w:rsidRPr="00D067D2">
          <w:rPr>
            <w:rStyle w:val="Lienhypertexte"/>
          </w:rPr>
          <w:t>http://fr.tuto.com/bootstrap/</w:t>
        </w:r>
      </w:hyperlink>
      <w:r w:rsidR="009C23D8">
        <w:t xml:space="preserve"> </w:t>
      </w:r>
    </w:p>
    <w:p w:rsidR="009A6894" w:rsidRDefault="00DB65C9" w:rsidP="00476499">
      <w:hyperlink r:id="rId27" w:history="1">
        <w:r w:rsidR="009C23D8" w:rsidRPr="00D067D2">
          <w:rPr>
            <w:rStyle w:val="Lienhypertexte"/>
          </w:rPr>
          <w:t>http://blog.site-web-creation.net/tutorial-bootstrap-3/</w:t>
        </w:r>
      </w:hyperlink>
      <w:r w:rsidR="009C23D8">
        <w:t xml:space="preserve"> </w:t>
      </w:r>
    </w:p>
    <w:p w:rsidR="006525FD" w:rsidRDefault="006525FD" w:rsidP="00476499"/>
    <w:p w:rsidR="009E2E00" w:rsidRDefault="001C68C7" w:rsidP="00476499">
      <w:r>
        <w:tab/>
      </w:r>
      <w:r w:rsidR="009E2E00">
        <w:br w:type="page"/>
      </w:r>
    </w:p>
    <w:p w:rsidR="002E4991" w:rsidRDefault="002E4991" w:rsidP="002E4991">
      <w:pPr>
        <w:pStyle w:val="Titre1"/>
        <w:tabs>
          <w:tab w:val="num" w:pos="-801"/>
        </w:tabs>
        <w:spacing w:after="240" w:line="240" w:lineRule="auto"/>
        <w:ind w:left="0" w:firstLine="0"/>
        <w:jc w:val="left"/>
      </w:pPr>
      <w:bookmarkStart w:id="3" w:name="_Toc402518742"/>
      <w:bookmarkStart w:id="4" w:name="_Toc453317244"/>
      <w:r>
        <w:lastRenderedPageBreak/>
        <w:t>Web et mobilité</w:t>
      </w:r>
      <w:bookmarkEnd w:id="3"/>
      <w:bookmarkEnd w:id="4"/>
    </w:p>
    <w:p w:rsidR="002E4991" w:rsidRDefault="002E4991" w:rsidP="002E4991">
      <w:r>
        <w:t xml:space="preserve">Actuellement, les sites Web sont accédés </w:t>
      </w:r>
      <w:r w:rsidRPr="00CD6641">
        <w:rPr>
          <w:i/>
        </w:rPr>
        <w:t>majoritairement</w:t>
      </w:r>
      <w:r>
        <w:t xml:space="preserve"> depuis des terminaux mobiles (smatphones ou tablettes; </w:t>
      </w:r>
      <w:r w:rsidR="007574DC" w:rsidRPr="00813879">
        <w:rPr>
          <w:rFonts w:ascii="Wingdings" w:hAnsi="Wingdings"/>
          <w:sz w:val="32"/>
        </w:rPr>
        <w:t></w:t>
      </w:r>
      <w:r>
        <w:t xml:space="preserve">voir </w:t>
      </w:r>
      <w:hyperlink r:id="rId28" w:history="1">
        <w:r w:rsidR="00DB65C9" w:rsidRPr="00304C68">
          <w:rPr>
            <w:rStyle w:val="Lienhypertexte"/>
          </w:rPr>
          <w:t>http://gs.statcoutner.com</w:t>
        </w:r>
      </w:hyperlink>
      <w:r>
        <w:t xml:space="preserve">). </w:t>
      </w:r>
      <w:r w:rsidRPr="00190332">
        <w:rPr>
          <w:i/>
        </w:rPr>
        <w:t>Les sites Web conçus et mis en page pour écrans de PC s’affichent mal sur ces terminaux</w:t>
      </w:r>
      <w:r>
        <w:t xml:space="preserve"> : nombreux zooms et défilements nécessaires pour afficher lisiblement, ergonomie basée sur boutons et liens graphiques peu adaptés aux commandes tactiles de type </w:t>
      </w:r>
      <w:r w:rsidRPr="002E4991">
        <w:rPr>
          <w:i/>
        </w:rPr>
        <w:t>swip</w:t>
      </w:r>
      <w:r>
        <w:t xml:space="preserve"> ou </w:t>
      </w:r>
      <w:r w:rsidRPr="002E4991">
        <w:rPr>
          <w:i/>
        </w:rPr>
        <w:t>tap</w:t>
      </w:r>
      <w:r>
        <w:t xml:space="preserve">… De plus, les réseaux de téléphonie mobile sont </w:t>
      </w:r>
      <w:r w:rsidRPr="00190332">
        <w:rPr>
          <w:i/>
        </w:rPr>
        <w:t>beaucoup plus lents</w:t>
      </w:r>
      <w:r>
        <w:t xml:space="preserve"> que les accès ADSL sur réseau de téléphonie fixe et </w:t>
      </w:r>
      <w:r w:rsidRPr="00190332">
        <w:rPr>
          <w:i/>
        </w:rPr>
        <w:t>beaucoup plus sujets à des coupures</w:t>
      </w:r>
      <w:r>
        <w:rPr>
          <w:i/>
        </w:rPr>
        <w:t xml:space="preserve"> </w:t>
      </w:r>
      <w:r w:rsidRPr="00190332">
        <w:t>(on se croirait revenu au temps des accès par modem 56Kbits !)</w:t>
      </w:r>
      <w:r>
        <w:t>.</w:t>
      </w:r>
    </w:p>
    <w:p w:rsidR="002E4991" w:rsidRDefault="002E4991" w:rsidP="002E4991">
      <w:r>
        <w:t xml:space="preserve">Les </w:t>
      </w:r>
      <w:r w:rsidRPr="00190332">
        <w:rPr>
          <w:i/>
        </w:rPr>
        <w:t>tailles et résolutions d’écrans</w:t>
      </w:r>
      <w:r>
        <w:t xml:space="preserve"> pouvant accéder à un site Web sont de plus en plus variés et de moins en moins standards (orientations portrait ou paysage, proportions 4/3 ou 16/9, smartphones, tablettes de 7’’ à 11’’, tablettes iPad spécifiques, écrans PC de 19’’ à 27’’ ou même 30’’, incertitude sur les terminaux futurs…).</w:t>
      </w:r>
    </w:p>
    <w:p w:rsidR="00130F26" w:rsidRDefault="00130F26" w:rsidP="002E4991">
      <w:r>
        <w:rPr>
          <w:noProof/>
          <w:lang w:eastAsia="fr-FR"/>
        </w:rPr>
        <w:drawing>
          <wp:inline distT="0" distB="0" distL="0" distR="0" wp14:anchorId="358641E1" wp14:editId="358641E2">
            <wp:extent cx="3566349" cy="1958454"/>
            <wp:effectExtent l="19050" t="0" r="0" b="0"/>
            <wp:docPr id="27" name="Image 27" descr="http://expertelevation.com/wp-content/uploads/2014/09/Mobile-De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expertelevation.com/wp-content/uploads/2014/09/Mobile-Devices.jpg"/>
                    <pic:cNvPicPr>
                      <a:picLocks noChangeAspect="1" noChangeArrowheads="1"/>
                    </pic:cNvPicPr>
                  </pic:nvPicPr>
                  <pic:blipFill>
                    <a:blip r:embed="rId29" cstate="print"/>
                    <a:srcRect l="3267" r="2965"/>
                    <a:stretch>
                      <a:fillRect/>
                    </a:stretch>
                  </pic:blipFill>
                  <pic:spPr bwMode="auto">
                    <a:xfrm>
                      <a:off x="0" y="0"/>
                      <a:ext cx="3566349" cy="1958454"/>
                    </a:xfrm>
                    <a:prstGeom prst="rect">
                      <a:avLst/>
                    </a:prstGeom>
                    <a:noFill/>
                    <a:ln w="9525">
                      <a:noFill/>
                      <a:miter lim="800000"/>
                      <a:headEnd/>
                      <a:tailEnd/>
                    </a:ln>
                  </pic:spPr>
                </pic:pic>
              </a:graphicData>
            </a:graphic>
          </wp:inline>
        </w:drawing>
      </w:r>
      <w:r w:rsidR="00587590">
        <w:rPr>
          <w:noProof/>
          <w:lang w:eastAsia="fr-FR"/>
        </w:rPr>
        <w:drawing>
          <wp:inline distT="0" distB="0" distL="0" distR="0" wp14:anchorId="358641E3" wp14:editId="358641E4">
            <wp:extent cx="2222070" cy="1937982"/>
            <wp:effectExtent l="19050" t="0" r="6780" b="0"/>
            <wp:docPr id="30" name="Image 30" descr="http://www.google.fr/url?source=imglanding&amp;ct=img&amp;q=http://4.bp.blogspot.com/-xjWjFcuM7DQ/UeYIzvyKjUI/AAAAAAAALEA/zt5f0XKrrHU/s1600/Mobile+Devices.png&amp;sa=X&amp;ei=WEBwVdzRPMn1Ur3dgZgO&amp;ved=0CAkQ8wc&amp;usg=AFQjCNHV_L3Dd1Kkr4_LKZMh_A22wCu8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google.fr/url?source=imglanding&amp;ct=img&amp;q=http://4.bp.blogspot.com/-xjWjFcuM7DQ/UeYIzvyKjUI/AAAAAAAALEA/zt5f0XKrrHU/s1600/Mobile+Devices.png&amp;sa=X&amp;ei=WEBwVdzRPMn1Ur3dgZgO&amp;ved=0CAkQ8wc&amp;usg=AFQjCNHV_L3Dd1Kkr4_LKZMh_A22wCu8_Q"/>
                    <pic:cNvPicPr>
                      <a:picLocks noChangeAspect="1" noChangeArrowheads="1"/>
                    </pic:cNvPicPr>
                  </pic:nvPicPr>
                  <pic:blipFill>
                    <a:blip r:embed="rId30" cstate="print"/>
                    <a:srcRect/>
                    <a:stretch>
                      <a:fillRect/>
                    </a:stretch>
                  </pic:blipFill>
                  <pic:spPr bwMode="auto">
                    <a:xfrm>
                      <a:off x="0" y="0"/>
                      <a:ext cx="2224531" cy="1940129"/>
                    </a:xfrm>
                    <a:prstGeom prst="rect">
                      <a:avLst/>
                    </a:prstGeom>
                    <a:noFill/>
                    <a:ln w="9525">
                      <a:noFill/>
                      <a:miter lim="800000"/>
                      <a:headEnd/>
                      <a:tailEnd/>
                    </a:ln>
                  </pic:spPr>
                </pic:pic>
              </a:graphicData>
            </a:graphic>
          </wp:inline>
        </w:drawing>
      </w:r>
    </w:p>
    <w:p w:rsidR="002E4991" w:rsidRDefault="002E4991" w:rsidP="002E4991">
      <w:r>
        <w:t xml:space="preserve">Les </w:t>
      </w:r>
      <w:r w:rsidRPr="00190332">
        <w:rPr>
          <w:i/>
        </w:rPr>
        <w:t>terminaux mobiles disposent de fonctionnalités spécifiques</w:t>
      </w:r>
      <w:r>
        <w:t xml:space="preserve"> non prise en compte par les technologies Web actuelles ; même si HTML5/CSS3/JavaScript apportent le support des commandes tactiles, de la géo localisation et du mode hors connexion, l’accès aux contacts, aux fonctions de téléphonie, à l’appareil photo, au gyroscope… restent du domaine des </w:t>
      </w:r>
      <w:r w:rsidRPr="00CD6641">
        <w:rPr>
          <w:i/>
        </w:rPr>
        <w:t>applications</w:t>
      </w:r>
      <w:r>
        <w:t xml:space="preserve"> spécifiques.</w:t>
      </w:r>
    </w:p>
    <w:p w:rsidR="002E4991" w:rsidRDefault="002E4991" w:rsidP="002E4991">
      <w:r>
        <w:t xml:space="preserve">Une application spécifique pour mobile doit être développée dans </w:t>
      </w:r>
      <w:r w:rsidRPr="00190332">
        <w:rPr>
          <w:i/>
        </w:rPr>
        <w:t>différents langages et technologies</w:t>
      </w:r>
      <w:r>
        <w:t xml:space="preserve"> (iOS, Androïd, Windows Phone… langages C#, Java… et frameworks spécifiques…) et doit être déposée sur des plateformes de téléchargement coûteuses (Google Play, AppStore…) ; l’utilisateur doit la </w:t>
      </w:r>
      <w:r w:rsidRPr="00190332">
        <w:rPr>
          <w:i/>
        </w:rPr>
        <w:t>télécharger</w:t>
      </w:r>
      <w:r>
        <w:t xml:space="preserve"> et </w:t>
      </w:r>
      <w:r w:rsidRPr="00190332">
        <w:rPr>
          <w:i/>
        </w:rPr>
        <w:t>l’installer</w:t>
      </w:r>
      <w:r>
        <w:t xml:space="preserve"> (et la </w:t>
      </w:r>
      <w:r w:rsidRPr="00190332">
        <w:rPr>
          <w:i/>
        </w:rPr>
        <w:t>mettre à jour</w:t>
      </w:r>
      <w:r>
        <w:t xml:space="preserve"> régulièrement) sur son ter</w:t>
      </w:r>
      <w:r w:rsidR="00AC373B">
        <w:t>minal pour pouvoir l’utiliser. A l’opposé, u</w:t>
      </w:r>
      <w:r>
        <w:t>n site Web est accessible depuis n’importe quel navigateur et sa mise à jour est instantanée.</w:t>
      </w:r>
    </w:p>
    <w:p w:rsidR="002E4991" w:rsidRDefault="002E4991" w:rsidP="002E4991">
      <w:r>
        <w:t>On peut considérer que les applications mobiles sont une ‘</w:t>
      </w:r>
      <w:r w:rsidRPr="00466FC6">
        <w:rPr>
          <w:i/>
        </w:rPr>
        <w:t>maladie infantile</w:t>
      </w:r>
      <w:r>
        <w:t>’ de la mobilité, le navigateur Web restant dans son principe le ‘</w:t>
      </w:r>
      <w:r w:rsidRPr="00466FC6">
        <w:rPr>
          <w:i/>
        </w:rPr>
        <w:t>client universel</w:t>
      </w:r>
      <w:r>
        <w:t>’ idéal. Mais, comme les technologies Web intègrent trop lentement les fonctionnalités mobiles (on n’en serait qu’à la ‘toute petite enfance’ !), les développements d’applications spécifiques restent nécessaires encore pour quelques temps…</w:t>
      </w:r>
    </w:p>
    <w:p w:rsidR="002E4991" w:rsidRDefault="002E4991" w:rsidP="002E4991">
      <w:r>
        <w:t>Le design d’un site Web est communément conçu par un infographiste (sur PhotoShop) avec des exigences très précises issues de l’édition imprimée (couleurs, dimensions, placements…) ; ce design est matérialisé par des fichiers images (</w:t>
      </w:r>
      <w:r w:rsidR="00AC373B">
        <w:t>‘</w:t>
      </w:r>
      <w:r>
        <w:t>calcs</w:t>
      </w:r>
      <w:r w:rsidR="00AC373B">
        <w:t>’</w:t>
      </w:r>
      <w:r>
        <w:t xml:space="preserve"> PhotoShop) que l’équipe de développement se doit de respecter scrupuleusement en utilisant des technologies Web bien moins précises (HTML n’a jamais été conçu pour cela !) et en transposant le design pour différentes tailles d’écrans. C’est le travail quotidien des ‘intégrateurs Web’, spécialité pointue devenant véritablement un des métiers du Web.</w:t>
      </w:r>
    </w:p>
    <w:p w:rsidR="002E4991" w:rsidRDefault="002E4991" w:rsidP="002E4991"/>
    <w:p w:rsidR="002E4991" w:rsidRPr="00031092" w:rsidRDefault="00FD4833" w:rsidP="00031092">
      <w:pPr>
        <w:shd w:val="clear" w:color="auto" w:fill="FFFF00"/>
      </w:pPr>
      <w:r>
        <w:rPr>
          <w:noProof/>
          <w:lang w:eastAsia="fr-FR"/>
        </w:rPr>
        <w:lastRenderedPageBreak/>
        <mc:AlternateContent>
          <mc:Choice Requires="wps">
            <w:drawing>
              <wp:anchor distT="0" distB="0" distL="114300" distR="114300" simplePos="0" relativeHeight="251717632" behindDoc="0" locked="0" layoutInCell="1" allowOverlap="1" wp14:anchorId="358641E5" wp14:editId="3A83A942">
                <wp:simplePos x="0" y="0"/>
                <wp:positionH relativeFrom="column">
                  <wp:posOffset>-51435</wp:posOffset>
                </wp:positionH>
                <wp:positionV relativeFrom="paragraph">
                  <wp:posOffset>-40640</wp:posOffset>
                </wp:positionV>
                <wp:extent cx="6050280" cy="2559050"/>
                <wp:effectExtent l="5715" t="6985" r="11430" b="5715"/>
                <wp:wrapNone/>
                <wp:docPr id="5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0280" cy="25590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4.05pt;margin-top:-3.2pt;width:476.4pt;height:20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" filled="f"/>
            </w:pict>
          </mc:Fallback>
        </mc:AlternateContent>
      </w:r>
      <w:r w:rsidR="00587590" w:rsidRPr="00031092">
        <w:rPr>
          <w:sz w:val="40"/>
          <w:szCs w:val="40"/>
        </w:rPr>
        <w:sym w:font="Wingdings" w:char="F04D"/>
      </w:r>
      <w:r w:rsidR="002E4991" w:rsidRPr="00031092">
        <w:t>Face à ce constat, plusieurs choix restent possibles :</w:t>
      </w:r>
    </w:p>
    <w:p w:rsidR="002E4991" w:rsidRPr="00031092" w:rsidRDefault="002E4991" w:rsidP="00031092">
      <w:pPr>
        <w:pStyle w:val="enumPuceN1"/>
        <w:numPr>
          <w:ilvl w:val="0"/>
          <w:numId w:val="39"/>
        </w:numPr>
        <w:shd w:val="clear" w:color="auto" w:fill="FFFF00"/>
        <w:ind w:left="714" w:hanging="357"/>
      </w:pPr>
      <w:r w:rsidRPr="00031092">
        <w:t xml:space="preserve">Développer </w:t>
      </w:r>
      <w:r w:rsidRPr="00031092">
        <w:rPr>
          <w:b/>
          <w:i/>
        </w:rPr>
        <w:t>un site Web</w:t>
      </w:r>
      <w:r w:rsidRPr="00031092">
        <w:t xml:space="preserve"> pour les PC </w:t>
      </w:r>
      <w:r w:rsidRPr="00031092">
        <w:rPr>
          <w:b/>
          <w:i/>
        </w:rPr>
        <w:t>et des applications</w:t>
      </w:r>
      <w:r w:rsidRPr="00031092">
        <w:t xml:space="preserve"> pour terminaux mobiles incluant des fonctionnalités supplémentaires </w:t>
      </w:r>
      <w:r w:rsidRPr="00031092">
        <w:sym w:font="Wingdings" w:char="F0E8"/>
      </w:r>
      <w:r w:rsidRPr="00031092">
        <w:t xml:space="preserve"> développement et maintenance très lourds ; affichage et ergonomie parfaits ; </w:t>
      </w:r>
      <w:r w:rsidRPr="00031092">
        <w:rPr>
          <w:b/>
          <w:i/>
        </w:rPr>
        <w:t>service maximum.</w:t>
      </w:r>
    </w:p>
    <w:p w:rsidR="002E4991" w:rsidRPr="00031092" w:rsidRDefault="002E4991" w:rsidP="00031092">
      <w:pPr>
        <w:pStyle w:val="enumPuceN1"/>
        <w:numPr>
          <w:ilvl w:val="0"/>
          <w:numId w:val="39"/>
        </w:numPr>
        <w:shd w:val="clear" w:color="auto" w:fill="FFFF00"/>
        <w:ind w:left="714" w:hanging="357"/>
      </w:pPr>
      <w:r w:rsidRPr="00031092">
        <w:t xml:space="preserve">Développer </w:t>
      </w:r>
      <w:r w:rsidRPr="00031092">
        <w:rPr>
          <w:b/>
          <w:i/>
        </w:rPr>
        <w:t>plusieurs versions du site Web</w:t>
      </w:r>
      <w:r w:rsidRPr="00031092">
        <w:t xml:space="preserve">, chacune étant optimisée pour un type de périphérique (solution historique) </w:t>
      </w:r>
      <w:r w:rsidRPr="00031092">
        <w:sym w:font="Wingdings" w:char="F0E8"/>
      </w:r>
      <w:r w:rsidRPr="00031092">
        <w:t xml:space="preserve"> maintenance très lourde ; affichage et ergonomie corrects ; </w:t>
      </w:r>
      <w:r w:rsidRPr="00031092">
        <w:rPr>
          <w:b/>
          <w:i/>
        </w:rPr>
        <w:t>adapté aux sites ne nécessitant pas d’accès aux fonctions spécifiques des terminaux mobiles.</w:t>
      </w:r>
    </w:p>
    <w:p w:rsidR="002E4991" w:rsidRPr="00031092" w:rsidRDefault="002E4991" w:rsidP="00031092">
      <w:pPr>
        <w:pStyle w:val="enumPuceN1"/>
        <w:numPr>
          <w:ilvl w:val="0"/>
          <w:numId w:val="39"/>
        </w:numPr>
        <w:shd w:val="clear" w:color="auto" w:fill="FFFF00"/>
        <w:ind w:left="714" w:hanging="357"/>
      </w:pPr>
      <w:r w:rsidRPr="00031092">
        <w:t xml:space="preserve">Développer </w:t>
      </w:r>
      <w:r w:rsidRPr="00031092">
        <w:rPr>
          <w:b/>
          <w:i/>
        </w:rPr>
        <w:t>un seul site Web</w:t>
      </w:r>
      <w:r w:rsidRPr="00031092">
        <w:t xml:space="preserve"> exploitant le maximum des fonctionnalités Web du moment et </w:t>
      </w:r>
      <w:r w:rsidRPr="00031092">
        <w:rPr>
          <w:b/>
          <w:i/>
        </w:rPr>
        <w:t>s’adaptant automatiquement au périphérique</w:t>
      </w:r>
      <w:r w:rsidRPr="00031092">
        <w:t xml:space="preserve"> de l’utilisateur </w:t>
      </w:r>
      <w:r w:rsidRPr="00031092">
        <w:sym w:font="Wingdings" w:char="F0E8"/>
      </w:r>
      <w:r w:rsidRPr="00031092">
        <w:t xml:space="preserve"> développement encore délicat, maintenance aisée, affichage et ergonomie corrects ; </w:t>
      </w:r>
      <w:r w:rsidRPr="00031092">
        <w:rPr>
          <w:b/>
          <w:i/>
        </w:rPr>
        <w:t>adapté aux sites ne nécessitant pas d’accès aux fonctions spécifiques des terminaux mobiles.</w:t>
      </w:r>
    </w:p>
    <w:p w:rsidR="002E4991" w:rsidRPr="00466FC6" w:rsidRDefault="002E4991" w:rsidP="002E4991">
      <w:pPr>
        <w:rPr>
          <w:b/>
        </w:rPr>
      </w:pPr>
    </w:p>
    <w:p w:rsidR="002E4991" w:rsidRDefault="002E4991" w:rsidP="002E4991">
      <w:r w:rsidRPr="00466FC6">
        <w:rPr>
          <w:b/>
        </w:rPr>
        <w:t xml:space="preserve">Cette dernière solution relève de ce qu’on appelle le </w:t>
      </w:r>
      <w:r w:rsidRPr="00ED04EB">
        <w:rPr>
          <w:b/>
          <w:i/>
          <w:highlight w:val="yellow"/>
        </w:rPr>
        <w:t>Responsive Web Design</w:t>
      </w:r>
      <w:r w:rsidRPr="00ED04EB">
        <w:rPr>
          <w:highlight w:val="yellow"/>
        </w:rPr>
        <w:t xml:space="preserve"> ou </w:t>
      </w:r>
      <w:r w:rsidRPr="00ED04EB">
        <w:rPr>
          <w:i/>
          <w:highlight w:val="yellow"/>
        </w:rPr>
        <w:t>conception de sites Web réactifs</w:t>
      </w:r>
      <w:r>
        <w:rPr>
          <w:i/>
        </w:rPr>
        <w:t> </w:t>
      </w:r>
      <w:r>
        <w:t xml:space="preserve">; elle est basée sur une bonne utilisation de HTML5 et CSS3 en appliquant 3 principes fondamentaux : </w:t>
      </w:r>
      <w:r w:rsidRPr="00ED04EB">
        <w:rPr>
          <w:b/>
          <w:i/>
          <w:highlight w:val="yellow"/>
        </w:rPr>
        <w:t>grille fluide</w:t>
      </w:r>
      <w:r>
        <w:t xml:space="preserve"> (la mise en page s’adapte à la taille de l’écran), </w:t>
      </w:r>
      <w:r w:rsidRPr="00ED04EB">
        <w:rPr>
          <w:b/>
          <w:i/>
          <w:highlight w:val="yellow"/>
        </w:rPr>
        <w:t>images fluides</w:t>
      </w:r>
      <w:r>
        <w:t xml:space="preserve"> (les tailles des images s’adaptent aussi) et </w:t>
      </w:r>
      <w:r w:rsidRPr="00ED04EB">
        <w:rPr>
          <w:highlight w:val="yellow"/>
        </w:rPr>
        <w:t xml:space="preserve">technique CSS des </w:t>
      </w:r>
      <w:r w:rsidRPr="00ED04EB">
        <w:rPr>
          <w:b/>
          <w:i/>
          <w:highlight w:val="yellow"/>
        </w:rPr>
        <w:t>media queries</w:t>
      </w:r>
      <w:r>
        <w:rPr>
          <w:i/>
        </w:rPr>
        <w:t xml:space="preserve"> </w:t>
      </w:r>
      <w:r w:rsidRPr="003E506C">
        <w:t xml:space="preserve">(qui permet </w:t>
      </w:r>
      <w:r>
        <w:t>d’identifier</w:t>
      </w:r>
      <w:r w:rsidRPr="003E506C">
        <w:t xml:space="preserve"> finement et dynamiquement le type de périphérique</w:t>
      </w:r>
      <w:r>
        <w:t xml:space="preserve"> utilisé pour choisir les styles à appliquer aux éléments HTML de la page Web).</w:t>
      </w:r>
    </w:p>
    <w:p w:rsidR="002E4991" w:rsidRDefault="002E4991" w:rsidP="002E4991">
      <w:r>
        <w:t xml:space="preserve">Le but de cette </w:t>
      </w:r>
      <w:r w:rsidRPr="00B15E48">
        <w:rPr>
          <w:b/>
          <w:i/>
        </w:rPr>
        <w:t xml:space="preserve">adaptation automatique des pages </w:t>
      </w:r>
      <w:r>
        <w:rPr>
          <w:b/>
          <w:i/>
        </w:rPr>
        <w:t xml:space="preserve">Web </w:t>
      </w:r>
      <w:r w:rsidRPr="00B15E48">
        <w:rPr>
          <w:b/>
          <w:i/>
        </w:rPr>
        <w:t>aux caractéristiques physiques du périphérique</w:t>
      </w:r>
      <w:r>
        <w:t xml:space="preserve"> qui les restitue est de conserver le maximum d’information, de fonctionnalités des pages, en utilisant au minimum le masquage d’éléments (</w:t>
      </w:r>
      <w:r w:rsidRPr="00B15E48">
        <w:rPr>
          <w:rFonts w:ascii="Courier New" w:hAnsi="Courier New" w:cs="Courier New"/>
        </w:rPr>
        <w:t>display :none</w:t>
      </w:r>
      <w:r>
        <w:t xml:space="preserve">) sur petit écran mais </w:t>
      </w:r>
      <w:r w:rsidRPr="00B15E48">
        <w:rPr>
          <w:b/>
          <w:i/>
        </w:rPr>
        <w:t>en faisant varier la mise en page et la taille des éléments</w:t>
      </w:r>
      <w:r>
        <w:t xml:space="preserve"> à afficher, sans pour autant nécessiter des défilements et zooms incessants par l’utilisateur. Pas si facile à dire ; encore moins facile à réaliser… Des outils peuvent maintenant aider (framework CSS comme </w:t>
      </w:r>
      <w:r w:rsidRPr="00587590">
        <w:rPr>
          <w:i/>
        </w:rPr>
        <w:t>Bootstrap</w:t>
      </w:r>
      <w:r>
        <w:t xml:space="preserve"> ou </w:t>
      </w:r>
      <w:r w:rsidRPr="00587590">
        <w:rPr>
          <w:i/>
        </w:rPr>
        <w:t>Foundation</w:t>
      </w:r>
      <w:r>
        <w:t>) au prix d’une augmentation considérable du volume des pages Web.</w:t>
      </w:r>
    </w:p>
    <w:p w:rsidR="002E4991" w:rsidRDefault="002E4991" w:rsidP="002E4991"/>
    <w:p w:rsidR="002E4991" w:rsidRDefault="002E4991" w:rsidP="002E4991"/>
    <w:p w:rsidR="00726948" w:rsidRDefault="00726948" w:rsidP="00D26F35">
      <w:pPr>
        <w:pStyle w:val="Titre1"/>
      </w:pPr>
      <w:bookmarkStart w:id="5" w:name="_Toc453317245"/>
      <w:r>
        <w:t>Rappels des principes HTML/CSS</w:t>
      </w:r>
      <w:r w:rsidR="002C4EBB">
        <w:t xml:space="preserve"> essentiels pour le RWD</w:t>
      </w:r>
      <w:bookmarkEnd w:id="5"/>
    </w:p>
    <w:p w:rsidR="00726948" w:rsidRDefault="00726948" w:rsidP="00AE2D96">
      <w:pPr>
        <w:pStyle w:val="Titre2"/>
      </w:pPr>
      <w:bookmarkStart w:id="6" w:name="_Toc453317246"/>
      <w:r>
        <w:t xml:space="preserve">Elément </w:t>
      </w:r>
      <w:r w:rsidR="00F17346">
        <w:t>HTML</w:t>
      </w:r>
      <w:r w:rsidR="00AE2D96">
        <w:t xml:space="preserve"> et DOM</w:t>
      </w:r>
      <w:bookmarkEnd w:id="6"/>
    </w:p>
    <w:p w:rsidR="00C50583" w:rsidRDefault="00C50583" w:rsidP="00AE2D96">
      <w:r>
        <w:t xml:space="preserve">HTML mélange </w:t>
      </w:r>
      <w:r w:rsidR="00B67EB1">
        <w:t xml:space="preserve">historiquement </w:t>
      </w:r>
      <w:r>
        <w:t>structure du document (</w:t>
      </w:r>
      <w:r w:rsidRPr="00AC373B">
        <w:rPr>
          <w:rFonts w:ascii="Courier New" w:hAnsi="Courier New" w:cs="Courier New"/>
        </w:rPr>
        <w:t>&lt;body&gt;</w:t>
      </w:r>
      <w:r>
        <w:t xml:space="preserve">, </w:t>
      </w:r>
      <w:r w:rsidRPr="00AC373B">
        <w:rPr>
          <w:rFonts w:ascii="Courier New" w:hAnsi="Courier New" w:cs="Courier New"/>
        </w:rPr>
        <w:t>&lt;h2&gt;</w:t>
      </w:r>
      <w:r>
        <w:t>…) et présentation du contenu (</w:t>
      </w:r>
      <w:r w:rsidRPr="00AC373B">
        <w:rPr>
          <w:rFonts w:ascii="Courier New" w:hAnsi="Courier New" w:cs="Courier New"/>
        </w:rPr>
        <w:t>&lt;b&gt;</w:t>
      </w:r>
      <w:r w:rsidR="00AC373B">
        <w:t>,</w:t>
      </w:r>
      <w:r>
        <w:t xml:space="preserve"> </w:t>
      </w:r>
      <w:r w:rsidRPr="00AC373B">
        <w:rPr>
          <w:rFonts w:ascii="Courier New" w:hAnsi="Courier New" w:cs="Courier New"/>
        </w:rPr>
        <w:t>&lt;font&gt;</w:t>
      </w:r>
      <w:r>
        <w:t>…). CSS a été conçu pour séparer structure et présentation des pages Web :</w:t>
      </w:r>
    </w:p>
    <w:p w:rsidR="00C50583" w:rsidRPr="004334CF" w:rsidRDefault="00C50583" w:rsidP="00C50583">
      <w:pPr>
        <w:pStyle w:val="enumPuce"/>
        <w:rPr>
          <w:highlight w:val="yellow"/>
        </w:rPr>
      </w:pPr>
      <w:r w:rsidRPr="004334CF">
        <w:rPr>
          <w:b/>
          <w:highlight w:val="yellow"/>
        </w:rPr>
        <w:t>HTML définit uniquement la structure de la page</w:t>
      </w:r>
      <w:r w:rsidRPr="004334CF">
        <w:rPr>
          <w:highlight w:val="yellow"/>
        </w:rPr>
        <w:t>,</w:t>
      </w:r>
    </w:p>
    <w:p w:rsidR="00C50583" w:rsidRPr="004334CF" w:rsidRDefault="00C50583" w:rsidP="00C50583">
      <w:pPr>
        <w:pStyle w:val="enumPuce"/>
        <w:rPr>
          <w:highlight w:val="yellow"/>
        </w:rPr>
      </w:pPr>
      <w:r w:rsidRPr="004334CF">
        <w:rPr>
          <w:b/>
          <w:highlight w:val="yellow"/>
        </w:rPr>
        <w:t>Les styles CSS s’occupent du rendu graphique</w:t>
      </w:r>
      <w:r w:rsidRPr="004334CF">
        <w:rPr>
          <w:highlight w:val="yellow"/>
        </w:rPr>
        <w:t>.</w:t>
      </w:r>
    </w:p>
    <w:p w:rsidR="00C50583" w:rsidRDefault="00C50583" w:rsidP="00C50583">
      <w:r>
        <w:t xml:space="preserve">Ainsi, un code HTML bien écrit ne doit plus contenir ni balises, ni attributs </w:t>
      </w:r>
      <w:r w:rsidR="00B67EB1">
        <w:t xml:space="preserve">HTML </w:t>
      </w:r>
      <w:r>
        <w:t>de présentation.</w:t>
      </w:r>
    </w:p>
    <w:p w:rsidR="00C50583" w:rsidRDefault="00C50583" w:rsidP="00C50583"/>
    <w:p w:rsidR="00AE2D96" w:rsidRDefault="00AE2D96" w:rsidP="00AE2D96">
      <w:r w:rsidRPr="004334CF">
        <w:rPr>
          <w:highlight w:val="yellow"/>
        </w:rPr>
        <w:t xml:space="preserve">Dans le code HTML, </w:t>
      </w:r>
      <w:r w:rsidRPr="004334CF">
        <w:rPr>
          <w:b/>
          <w:highlight w:val="yellow"/>
        </w:rPr>
        <w:t>toute balise définit un élément de la page</w:t>
      </w:r>
      <w:r>
        <w:t xml:space="preserve"> ; une balise double comme </w:t>
      </w:r>
      <w:r w:rsidRPr="00AC373B">
        <w:rPr>
          <w:rFonts w:ascii="Courier New" w:hAnsi="Courier New" w:cs="Courier New"/>
        </w:rPr>
        <w:t>&lt;div&gt;… &lt;/div&gt;</w:t>
      </w:r>
      <w:r>
        <w:t xml:space="preserve"> définit un élément possédant un contenu (tout ce qui est entre les balises ouvrante et fermante) ; une balise simple comme </w:t>
      </w:r>
      <w:r w:rsidRPr="00AC373B">
        <w:rPr>
          <w:rFonts w:ascii="Courier New" w:hAnsi="Courier New" w:cs="Courier New"/>
        </w:rPr>
        <w:t>&lt;br /&gt;</w:t>
      </w:r>
      <w:r>
        <w:t xml:space="preserve"> ou </w:t>
      </w:r>
      <w:r w:rsidRPr="00AC373B">
        <w:rPr>
          <w:rFonts w:ascii="Courier New" w:hAnsi="Courier New" w:cs="Courier New"/>
        </w:rPr>
        <w:t>&lt;input type = "text" name=… /&gt;</w:t>
      </w:r>
      <w:r>
        <w:t xml:space="preserve"> définit un élément vide.</w:t>
      </w:r>
    </w:p>
    <w:p w:rsidR="00AE2D96" w:rsidRDefault="00AE2D96" w:rsidP="00AE2D96">
      <w:r>
        <w:t xml:space="preserve">Chaque élément HTML </w:t>
      </w:r>
      <w:r w:rsidR="00AC373B">
        <w:t>est</w:t>
      </w:r>
      <w:r>
        <w:t xml:space="preserve"> vu </w:t>
      </w:r>
      <w:r w:rsidR="00AC373B">
        <w:t xml:space="preserve">par CSS </w:t>
      </w:r>
      <w:r>
        <w:t xml:space="preserve">comme un ‘objet’ ; ses </w:t>
      </w:r>
      <w:r w:rsidRPr="00372AD2">
        <w:rPr>
          <w:b/>
        </w:rPr>
        <w:t>attributs HTML</w:t>
      </w:r>
      <w:r>
        <w:t xml:space="preserve"> (</w:t>
      </w:r>
      <w:r w:rsidRPr="00AC373B">
        <w:rPr>
          <w:rFonts w:ascii="Courier New" w:hAnsi="Courier New" w:cs="Courier New"/>
        </w:rPr>
        <w:t>type</w:t>
      </w:r>
      <w:r>
        <w:t xml:space="preserve">, </w:t>
      </w:r>
      <w:r w:rsidRPr="00AC373B">
        <w:rPr>
          <w:rFonts w:ascii="Courier New" w:hAnsi="Courier New" w:cs="Courier New"/>
        </w:rPr>
        <w:t>name</w:t>
      </w:r>
      <w:r>
        <w:t xml:space="preserve">, </w:t>
      </w:r>
      <w:r w:rsidRPr="00AC373B">
        <w:rPr>
          <w:rFonts w:ascii="Courier New" w:hAnsi="Courier New" w:cs="Courier New"/>
        </w:rPr>
        <w:t>width</w:t>
      </w:r>
      <w:r>
        <w:t xml:space="preserve">…) </w:t>
      </w:r>
      <w:r w:rsidR="00AC373B">
        <w:t>sont</w:t>
      </w:r>
      <w:r>
        <w:t xml:space="preserve"> alors vus </w:t>
      </w:r>
      <w:r w:rsidR="00372AD2">
        <w:t xml:space="preserve">comme les </w:t>
      </w:r>
      <w:r w:rsidR="00372AD2" w:rsidRPr="00372AD2">
        <w:rPr>
          <w:b/>
        </w:rPr>
        <w:t>propriétés de l’objet</w:t>
      </w:r>
      <w:r w:rsidR="00372AD2">
        <w:t xml:space="preserve"> ; les valeurs de ces propriétés sont </w:t>
      </w:r>
      <w:r w:rsidR="00372AD2">
        <w:lastRenderedPageBreak/>
        <w:t>définies initialement par le code HTML mais peuvent à tout moment être dynamiquement modifiées, soit par JavaScript, soit par CSS.</w:t>
      </w:r>
      <w:r w:rsidR="00C50583">
        <w:t xml:space="preserve"> </w:t>
      </w:r>
    </w:p>
    <w:p w:rsidR="00C50583" w:rsidRDefault="00C50583" w:rsidP="00AE2D96">
      <w:pPr>
        <w:rPr>
          <w:rFonts w:cs="Arial"/>
        </w:rPr>
      </w:pPr>
      <w:r>
        <w:t xml:space="preserve">Quand elle n’est pas précisée dans le code, </w:t>
      </w:r>
      <w:r w:rsidRPr="00B67EB1">
        <w:rPr>
          <w:b/>
        </w:rPr>
        <w:t>une propriété HTML a toujours une valeur par défaut</w:t>
      </w:r>
      <w:r w:rsidR="00B67EB1">
        <w:t>. Les valeurs par défaut peuvent varier d’un navigateur à l’autre mais elles tendent à se normaliser (</w:t>
      </w:r>
      <w:r w:rsidR="00B67EB1" w:rsidRPr="00813879">
        <w:rPr>
          <w:rFonts w:ascii="Wingdings" w:hAnsi="Wingdings"/>
          <w:sz w:val="32"/>
        </w:rPr>
        <w:t></w:t>
      </w:r>
      <w:r w:rsidR="00B67EB1" w:rsidRPr="00B67EB1">
        <w:rPr>
          <w:rFonts w:cs="Arial"/>
        </w:rPr>
        <w:t xml:space="preserve"> </w:t>
      </w:r>
      <w:r w:rsidR="00B67EB1">
        <w:rPr>
          <w:rFonts w:cs="Arial"/>
        </w:rPr>
        <w:t xml:space="preserve">voir </w:t>
      </w:r>
      <w:r w:rsidR="00B67EB1" w:rsidRPr="00B67EB1">
        <w:rPr>
          <w:rFonts w:cs="Arial"/>
        </w:rPr>
        <w:t>le</w:t>
      </w:r>
      <w:r w:rsidR="00B67EB1">
        <w:rPr>
          <w:rFonts w:cs="Arial"/>
        </w:rPr>
        <w:t xml:space="preserve"> </w:t>
      </w:r>
      <w:r w:rsidR="00B67EB1" w:rsidRPr="00B67EB1">
        <w:rPr>
          <w:rFonts w:cs="Arial"/>
        </w:rPr>
        <w:t xml:space="preserve">site de référence </w:t>
      </w:r>
      <w:hyperlink r:id="rId31" w:history="1">
        <w:r w:rsidR="009C23D8" w:rsidRPr="00D067D2">
          <w:rPr>
            <w:rStyle w:val="Lienhypertexte"/>
            <w:rFonts w:cs="Arial"/>
          </w:rPr>
          <w:t>http://www.iecss.com</w:t>
        </w:r>
      </w:hyperlink>
      <w:r w:rsidR="00B67EB1">
        <w:rPr>
          <w:rFonts w:cs="Arial"/>
        </w:rPr>
        <w:t>).</w:t>
      </w:r>
    </w:p>
    <w:p w:rsidR="004334CF" w:rsidRPr="004334CF" w:rsidRDefault="00B67EB1" w:rsidP="00AE2D96">
      <w:pPr>
        <w:rPr>
          <w:rFonts w:cs="Arial"/>
        </w:rPr>
      </w:pPr>
      <w:r>
        <w:rPr>
          <w:rFonts w:cs="Arial"/>
        </w:rPr>
        <w:t xml:space="preserve">Tout navigateur ajoute aux standards courants ses propres extensions, aux niveaux HTML, CSS, JavaScript… </w:t>
      </w:r>
      <w:r w:rsidR="00AC373B">
        <w:rPr>
          <w:rFonts w:cs="Arial"/>
        </w:rPr>
        <w:t>Rappelons</w:t>
      </w:r>
      <w:r>
        <w:rPr>
          <w:rFonts w:cs="Arial"/>
        </w:rPr>
        <w:t xml:space="preserve"> qu’</w:t>
      </w:r>
      <w:r w:rsidRPr="004334CF">
        <w:rPr>
          <w:rFonts w:cs="Arial"/>
          <w:b/>
          <w:highlight w:val="yellow"/>
        </w:rPr>
        <w:t>une propriété HTML ou CSS inconnue du navigateur sera ignorée sans message d’erreur</w:t>
      </w:r>
      <w:r>
        <w:rPr>
          <w:rFonts w:cs="Arial"/>
        </w:rPr>
        <w:t xml:space="preserve"> </w:t>
      </w:r>
      <w:r>
        <w:t>(</w:t>
      </w:r>
      <w:r w:rsidRPr="00813879">
        <w:rPr>
          <w:rFonts w:ascii="Wingdings" w:hAnsi="Wingdings"/>
          <w:sz w:val="32"/>
        </w:rPr>
        <w:t></w:t>
      </w:r>
      <w:r w:rsidRPr="00B67EB1">
        <w:rPr>
          <w:rFonts w:cs="Arial"/>
        </w:rPr>
        <w:t xml:space="preserve"> </w:t>
      </w:r>
      <w:r>
        <w:rPr>
          <w:rFonts w:cs="Arial"/>
        </w:rPr>
        <w:t xml:space="preserve">voir </w:t>
      </w:r>
      <w:r w:rsidRPr="00B67EB1">
        <w:rPr>
          <w:rFonts w:cs="Arial"/>
        </w:rPr>
        <w:t>le</w:t>
      </w:r>
      <w:r>
        <w:rPr>
          <w:rFonts w:cs="Arial"/>
        </w:rPr>
        <w:t xml:space="preserve"> </w:t>
      </w:r>
      <w:r w:rsidRPr="00B67EB1">
        <w:rPr>
          <w:rFonts w:cs="Arial"/>
        </w:rPr>
        <w:t xml:space="preserve">site de référence </w:t>
      </w:r>
      <w:hyperlink r:id="rId32" w:history="1">
        <w:r w:rsidR="009C23D8" w:rsidRPr="00D067D2">
          <w:rPr>
            <w:rStyle w:val="Lienhypertexte"/>
            <w:rFonts w:cs="Arial"/>
          </w:rPr>
          <w:t>http://www.caniuse.com</w:t>
        </w:r>
      </w:hyperlink>
      <w:r>
        <w:rPr>
          <w:rFonts w:cs="Arial"/>
        </w:rPr>
        <w:t>).</w:t>
      </w:r>
    </w:p>
    <w:p w:rsidR="00372AD2" w:rsidRDefault="00372AD2" w:rsidP="00AE2D96">
      <w:r w:rsidRPr="004334CF">
        <w:rPr>
          <w:b/>
          <w:highlight w:val="yellow"/>
        </w:rPr>
        <w:t>Tout attribut HTML a son équivalent en propriété CSS</w:t>
      </w:r>
      <w:r w:rsidRPr="004334CF">
        <w:rPr>
          <w:highlight w:val="yellow"/>
        </w:rPr>
        <w:t xml:space="preserve">, et </w:t>
      </w:r>
      <w:r w:rsidRPr="004334CF">
        <w:rPr>
          <w:b/>
          <w:highlight w:val="yellow"/>
        </w:rPr>
        <w:t xml:space="preserve">CSS offre une multitude de propriétés </w:t>
      </w:r>
      <w:r w:rsidR="00B67EB1" w:rsidRPr="004334CF">
        <w:rPr>
          <w:b/>
          <w:highlight w:val="yellow"/>
        </w:rPr>
        <w:t>en supplément</w:t>
      </w:r>
      <w:r w:rsidR="00B67EB1" w:rsidRPr="00B67EB1">
        <w:rPr>
          <w:b/>
        </w:rPr>
        <w:t xml:space="preserve"> </w:t>
      </w:r>
      <w:r>
        <w:t>permettant d’exploser les capacités de rendu graphique de HTML (animations, bordures arrondies, ombrages</w:t>
      </w:r>
      <w:r w:rsidR="00B67EB1">
        <w:t>, positionnements</w:t>
      </w:r>
      <w:r>
        <w:t>…).</w:t>
      </w:r>
    </w:p>
    <w:p w:rsidR="004334CF" w:rsidRDefault="004334CF" w:rsidP="00AE2D96">
      <w:pPr>
        <w:rPr>
          <w:b/>
        </w:rPr>
      </w:pPr>
    </w:p>
    <w:p w:rsidR="00AE2D96" w:rsidRDefault="00AE2D96" w:rsidP="00AE2D96">
      <w:r w:rsidRPr="004334CF">
        <w:rPr>
          <w:b/>
          <w:highlight w:val="yellow"/>
        </w:rPr>
        <w:t>Une page Web est une structure arborescente</w:t>
      </w:r>
      <w:r>
        <w:t xml:space="preserve"> : un élément </w:t>
      </w:r>
      <w:r w:rsidRPr="00AC373B">
        <w:rPr>
          <w:rFonts w:ascii="Courier New" w:hAnsi="Courier New" w:cs="Courier New"/>
        </w:rPr>
        <w:t>&lt;li</w:t>
      </w:r>
      <w:r w:rsidRPr="00A2112D">
        <w:rPr>
          <w:rFonts w:ascii="Courier New" w:hAnsi="Courier New" w:cs="Courier New"/>
        </w:rPr>
        <w:t>&gt;</w:t>
      </w:r>
      <w:r>
        <w:t xml:space="preserve"> </w:t>
      </w:r>
      <w:r w:rsidR="00AC373B">
        <w:t>est contenu dans</w:t>
      </w:r>
      <w:r w:rsidR="00A2112D">
        <w:t xml:space="preserve"> </w:t>
      </w:r>
      <w:r>
        <w:t xml:space="preserve">un élément </w:t>
      </w:r>
      <w:r w:rsidRPr="00AC373B">
        <w:rPr>
          <w:rFonts w:ascii="Courier New" w:hAnsi="Courier New" w:cs="Courier New"/>
        </w:rPr>
        <w:t>&lt;ul&gt;,</w:t>
      </w:r>
      <w:r>
        <w:t xml:space="preserve"> tout élément de la page est inclus dans l’élément </w:t>
      </w:r>
      <w:r w:rsidRPr="00AC373B">
        <w:rPr>
          <w:rFonts w:ascii="Courier New" w:hAnsi="Courier New" w:cs="Courier New"/>
        </w:rPr>
        <w:t>&lt;body&gt;</w:t>
      </w:r>
      <w:r>
        <w:t>.</w:t>
      </w:r>
    </w:p>
    <w:p w:rsidR="00AE2D96" w:rsidRDefault="00372AD2" w:rsidP="00AE2D96">
      <w:r>
        <w:t>P</w:t>
      </w:r>
      <w:r w:rsidR="00AE2D96">
        <w:t xml:space="preserve">our représenter </w:t>
      </w:r>
      <w:r>
        <w:t xml:space="preserve">tout </w:t>
      </w:r>
      <w:r w:rsidR="00AE2D96">
        <w:t>cela</w:t>
      </w:r>
      <w:r>
        <w:t>, on</w:t>
      </w:r>
      <w:r w:rsidR="00AE2D96">
        <w:t xml:space="preserve"> parle </w:t>
      </w:r>
      <w:r>
        <w:t>couramment du</w:t>
      </w:r>
      <w:r w:rsidR="00AE2D96">
        <w:t xml:space="preserve"> </w:t>
      </w:r>
      <w:r w:rsidRPr="00372AD2">
        <w:rPr>
          <w:b/>
        </w:rPr>
        <w:t>‘</w:t>
      </w:r>
      <w:r w:rsidR="00AE2D96" w:rsidRPr="00372AD2">
        <w:rPr>
          <w:b/>
        </w:rPr>
        <w:t>Document Object Model</w:t>
      </w:r>
      <w:r w:rsidRPr="00372AD2">
        <w:rPr>
          <w:b/>
        </w:rPr>
        <w:t>’</w:t>
      </w:r>
      <w:r>
        <w:t xml:space="preserve"> ou ‘DOM’, introduit par le langage JavaScript, qui définit une page Web comme un </w:t>
      </w:r>
      <w:r w:rsidRPr="00372AD2">
        <w:rPr>
          <w:b/>
        </w:rPr>
        <w:t>arbre d’objets reliés les uns aux autres</w:t>
      </w:r>
      <w:r>
        <w:t>.</w:t>
      </w:r>
      <w:r w:rsidR="008C61A5">
        <w:t xml:space="preserve"> La technique fondamentale</w:t>
      </w:r>
      <w:r w:rsidR="00AC373B">
        <w:t xml:space="preserve"> des sélecteurs CSS s’appuie sur le DOM.</w:t>
      </w:r>
    </w:p>
    <w:p w:rsidR="00AE2D96" w:rsidRDefault="00AE2D96" w:rsidP="00AE2D96"/>
    <w:p w:rsidR="00AE2D96" w:rsidRPr="00AE2D96" w:rsidRDefault="00AE2D96" w:rsidP="00AE2D96"/>
    <w:p w:rsidR="00AE2D96" w:rsidRDefault="00AE2D96" w:rsidP="00372AD2">
      <w:pPr>
        <w:pStyle w:val="Titre2"/>
      </w:pPr>
      <w:bookmarkStart w:id="7" w:name="_Toc453317247"/>
      <w:r>
        <w:t>Principe des boites et fusion de marges</w:t>
      </w:r>
      <w:bookmarkEnd w:id="7"/>
    </w:p>
    <w:p w:rsidR="00726948" w:rsidRDefault="00372AD2" w:rsidP="00726948">
      <w:r w:rsidRPr="00B67EB1">
        <w:rPr>
          <w:b/>
        </w:rPr>
        <w:t>Pour CSS, tout élément peut être vu comme une boîte</w:t>
      </w:r>
      <w:r>
        <w:t xml:space="preserve"> qui possède généralement un </w:t>
      </w:r>
      <w:r w:rsidRPr="00B67EB1">
        <w:rPr>
          <w:b/>
        </w:rPr>
        <w:t>contenu</w:t>
      </w:r>
      <w:r>
        <w:t xml:space="preserve"> et dont CSS peut affecter la </w:t>
      </w:r>
      <w:r w:rsidRPr="00B67EB1">
        <w:rPr>
          <w:b/>
        </w:rPr>
        <w:t>couleur de contenu</w:t>
      </w:r>
      <w:r>
        <w:t xml:space="preserve"> (</w:t>
      </w:r>
      <w:r w:rsidRPr="00AC373B">
        <w:rPr>
          <w:rFonts w:ascii="Courier New" w:hAnsi="Courier New" w:cs="Courier New"/>
        </w:rPr>
        <w:t>color</w:t>
      </w:r>
      <w:r>
        <w:t xml:space="preserve">), la </w:t>
      </w:r>
      <w:r w:rsidRPr="00B67EB1">
        <w:rPr>
          <w:b/>
        </w:rPr>
        <w:t>couleur de fond</w:t>
      </w:r>
      <w:r>
        <w:t xml:space="preserve"> (</w:t>
      </w:r>
      <w:r w:rsidR="00AC373B">
        <w:rPr>
          <w:rFonts w:ascii="Courier New" w:hAnsi="Courier New" w:cs="Courier New"/>
        </w:rPr>
        <w:t>backgroud</w:t>
      </w:r>
      <w:r w:rsidRPr="00AC373B">
        <w:rPr>
          <w:rFonts w:ascii="Courier New" w:hAnsi="Courier New" w:cs="Courier New"/>
        </w:rPr>
        <w:t>-color</w:t>
      </w:r>
      <w:r>
        <w:t xml:space="preserve">), la </w:t>
      </w:r>
      <w:r w:rsidRPr="00B67EB1">
        <w:rPr>
          <w:b/>
        </w:rPr>
        <w:t>bordure</w:t>
      </w:r>
      <w:r>
        <w:t xml:space="preserve"> (</w:t>
      </w:r>
      <w:r w:rsidRPr="004B4A22">
        <w:rPr>
          <w:rFonts w:ascii="Courier New" w:hAnsi="Courier New" w:cs="Courier New"/>
        </w:rPr>
        <w:t>border</w:t>
      </w:r>
      <w:r>
        <w:t xml:space="preserve">), les </w:t>
      </w:r>
      <w:r w:rsidRPr="00B67EB1">
        <w:rPr>
          <w:b/>
        </w:rPr>
        <w:t>marges internes</w:t>
      </w:r>
      <w:r>
        <w:t xml:space="preserve"> (</w:t>
      </w:r>
      <w:r w:rsidRPr="00AC373B">
        <w:rPr>
          <w:rFonts w:ascii="Courier New" w:hAnsi="Courier New" w:cs="Courier New"/>
        </w:rPr>
        <w:t>padding</w:t>
      </w:r>
      <w:r>
        <w:t xml:space="preserve">) et </w:t>
      </w:r>
      <w:r w:rsidRPr="00B67EB1">
        <w:rPr>
          <w:b/>
        </w:rPr>
        <w:t>externes</w:t>
      </w:r>
      <w:r>
        <w:t xml:space="preserve"> (</w:t>
      </w:r>
      <w:r w:rsidRPr="00AC373B">
        <w:rPr>
          <w:rFonts w:ascii="Courier New" w:hAnsi="Courier New" w:cs="Courier New"/>
        </w:rPr>
        <w:t>margin</w:t>
      </w:r>
      <w:r>
        <w:t xml:space="preserve">). De plus, si cet élément est un </w:t>
      </w:r>
      <w:r w:rsidR="00C50583">
        <w:t>‘</w:t>
      </w:r>
      <w:r w:rsidR="00C50583" w:rsidRPr="00B67EB1">
        <w:rPr>
          <w:i/>
        </w:rPr>
        <w:t>block’</w:t>
      </w:r>
      <w:r w:rsidR="00C50583">
        <w:t xml:space="preserve"> (voir ci-après), il peut posséder une </w:t>
      </w:r>
      <w:r w:rsidR="00C50583" w:rsidRPr="00B67EB1">
        <w:rPr>
          <w:b/>
        </w:rPr>
        <w:t>largeur</w:t>
      </w:r>
      <w:r w:rsidR="00C50583">
        <w:t xml:space="preserve"> (</w:t>
      </w:r>
      <w:r w:rsidR="00C50583" w:rsidRPr="00AC373B">
        <w:rPr>
          <w:rFonts w:ascii="Courier New" w:hAnsi="Courier New" w:cs="Courier New"/>
        </w:rPr>
        <w:t>width</w:t>
      </w:r>
      <w:r w:rsidR="00C50583">
        <w:t xml:space="preserve">) et une </w:t>
      </w:r>
      <w:r w:rsidR="00C50583" w:rsidRPr="00B67EB1">
        <w:rPr>
          <w:b/>
        </w:rPr>
        <w:t>hauteur</w:t>
      </w:r>
      <w:r w:rsidR="00C50583">
        <w:t xml:space="preserve"> (</w:t>
      </w:r>
      <w:r w:rsidR="00C50583" w:rsidRPr="00AC373B">
        <w:rPr>
          <w:rFonts w:ascii="Courier New" w:hAnsi="Courier New" w:cs="Courier New"/>
        </w:rPr>
        <w:t>height</w:t>
      </w:r>
      <w:r w:rsidR="00C50583">
        <w:t>).</w:t>
      </w:r>
    </w:p>
    <w:p w:rsidR="00B67EB1" w:rsidRDefault="00B67EB1" w:rsidP="00726948">
      <w:r w:rsidRPr="004334CF">
        <w:rPr>
          <w:b/>
          <w:highlight w:val="yellow"/>
        </w:rPr>
        <w:t>Entre 2 éléments ‘block’, les marges verticales fusionnent au profit de la plus grande</w:t>
      </w:r>
      <w:r w:rsidRPr="004334CF">
        <w:rPr>
          <w:highlight w:val="yellow"/>
        </w:rPr>
        <w:t> ;</w:t>
      </w:r>
      <w:r>
        <w:t xml:space="preserve"> ce principe s’applique aussi bien pour des éléments successifs que imbriqués.</w:t>
      </w:r>
    </w:p>
    <w:p w:rsidR="00B67EB1" w:rsidRDefault="00B67EB1" w:rsidP="00726948"/>
    <w:p w:rsidR="00B67EB1" w:rsidRDefault="00B67EB1" w:rsidP="00726948">
      <w:r>
        <w:t>La syntaxe CSS permet de définir globalement ces propriétés (</w:t>
      </w:r>
      <w:r w:rsidRPr="00AC373B">
        <w:rPr>
          <w:rFonts w:ascii="Courier New" w:hAnsi="Courier New" w:cs="Courier New"/>
        </w:rPr>
        <w:t>border : 1px solid blue ;</w:t>
      </w:r>
      <w:r>
        <w:t>) ou d’affiner précisément chaque paramètre (</w:t>
      </w:r>
      <w:r w:rsidRPr="00AC373B">
        <w:rPr>
          <w:rFonts w:ascii="Courier New" w:hAnsi="Courier New" w:cs="Courier New"/>
        </w:rPr>
        <w:t>border-top-width :1px ; border-top-color : lightblue ; border-top-style :dotted ; padding-top :0.5em ;</w:t>
      </w:r>
      <w:r>
        <w:t>).</w:t>
      </w:r>
    </w:p>
    <w:p w:rsidR="00B67EB1" w:rsidRDefault="00B67EB1" w:rsidP="00726948"/>
    <w:p w:rsidR="002C4EBB" w:rsidRDefault="002C4EBB" w:rsidP="00726948"/>
    <w:p w:rsidR="00726948" w:rsidRDefault="00726948" w:rsidP="00B67EB1">
      <w:pPr>
        <w:pStyle w:val="Titre2"/>
      </w:pPr>
      <w:bookmarkStart w:id="8" w:name="_Toc453317248"/>
      <w:r>
        <w:t>Block ou inline ? Les secrets de display (et float)</w:t>
      </w:r>
      <w:bookmarkEnd w:id="8"/>
    </w:p>
    <w:p w:rsidR="00726948" w:rsidRDefault="00B67EB1" w:rsidP="00726948">
      <w:r>
        <w:t>Par défaut chaque élément a un type d’affichage par rapport au flux HTML :</w:t>
      </w:r>
    </w:p>
    <w:p w:rsidR="00B67EB1" w:rsidRPr="004334CF" w:rsidRDefault="00B67EB1" w:rsidP="00B67EB1">
      <w:pPr>
        <w:pStyle w:val="enumPuce"/>
        <w:rPr>
          <w:highlight w:val="yellow"/>
        </w:rPr>
      </w:pPr>
      <w:r w:rsidRPr="004334CF">
        <w:rPr>
          <w:highlight w:val="yellow"/>
        </w:rPr>
        <w:t>Un ‘</w:t>
      </w:r>
      <w:r w:rsidRPr="00AC373B">
        <w:rPr>
          <w:rFonts w:ascii="Courier New" w:hAnsi="Courier New" w:cs="Courier New"/>
          <w:b/>
          <w:highlight w:val="yellow"/>
        </w:rPr>
        <w:t>block’</w:t>
      </w:r>
      <w:r w:rsidRPr="004334CF">
        <w:rPr>
          <w:highlight w:val="yellow"/>
        </w:rPr>
        <w:t xml:space="preserve"> comme </w:t>
      </w:r>
      <w:r w:rsidRPr="00AC373B">
        <w:rPr>
          <w:rFonts w:ascii="Courier New" w:hAnsi="Courier New" w:cs="Courier New"/>
          <w:highlight w:val="yellow"/>
        </w:rPr>
        <w:t>&lt;p&gt;, &lt;h2&gt;, &lt;div&gt;</w:t>
      </w:r>
      <w:r w:rsidRPr="004334CF">
        <w:rPr>
          <w:highlight w:val="yellow"/>
        </w:rPr>
        <w:t xml:space="preserve">… a une </w:t>
      </w:r>
      <w:r w:rsidRPr="004334CF">
        <w:rPr>
          <w:b/>
          <w:highlight w:val="yellow"/>
        </w:rPr>
        <w:t>largeur par défaut de 100%</w:t>
      </w:r>
      <w:r w:rsidRPr="004334CF">
        <w:rPr>
          <w:highlight w:val="yellow"/>
        </w:rPr>
        <w:t xml:space="preserve"> de la place disponible ; les éléments ‘block’ se succèdent donc verticalement dans la page Web</w:t>
      </w:r>
      <w:r w:rsidR="00AC373B">
        <w:rPr>
          <w:highlight w:val="yellow"/>
        </w:rPr>
        <w:t xml:space="preserve"> (du moins, dans leur conteneur)</w:t>
      </w:r>
      <w:r w:rsidRPr="004334CF">
        <w:rPr>
          <w:highlight w:val="yellow"/>
        </w:rPr>
        <w:t>.</w:t>
      </w:r>
    </w:p>
    <w:p w:rsidR="00B67EB1" w:rsidRPr="004334CF" w:rsidRDefault="00B67EB1" w:rsidP="00B67EB1">
      <w:pPr>
        <w:pStyle w:val="enumPuce"/>
        <w:rPr>
          <w:highlight w:val="yellow"/>
        </w:rPr>
      </w:pPr>
      <w:r w:rsidRPr="004334CF">
        <w:rPr>
          <w:highlight w:val="yellow"/>
        </w:rPr>
        <w:t xml:space="preserve">Un </w:t>
      </w:r>
      <w:r w:rsidRPr="004334CF">
        <w:rPr>
          <w:b/>
          <w:highlight w:val="yellow"/>
        </w:rPr>
        <w:t>‘</w:t>
      </w:r>
      <w:r w:rsidRPr="00AC373B">
        <w:rPr>
          <w:rFonts w:ascii="Courier New" w:hAnsi="Courier New" w:cs="Courier New"/>
          <w:b/>
          <w:highlight w:val="yellow"/>
        </w:rPr>
        <w:t>inline-block</w:t>
      </w:r>
      <w:r w:rsidRPr="004334CF">
        <w:rPr>
          <w:b/>
          <w:highlight w:val="yellow"/>
        </w:rPr>
        <w:t>’</w:t>
      </w:r>
      <w:r w:rsidRPr="004334CF">
        <w:rPr>
          <w:highlight w:val="yellow"/>
        </w:rPr>
        <w:t xml:space="preserve"> comme </w:t>
      </w:r>
      <w:r w:rsidRPr="00AC373B">
        <w:rPr>
          <w:rFonts w:ascii="Courier New" w:hAnsi="Courier New" w:cs="Courier New"/>
          <w:highlight w:val="yellow"/>
        </w:rPr>
        <w:t>&lt;input…&gt;</w:t>
      </w:r>
      <w:r w:rsidRPr="004334CF">
        <w:rPr>
          <w:highlight w:val="yellow"/>
        </w:rPr>
        <w:t xml:space="preserve"> possède lui aussi une largeur et une hauteur mais sa </w:t>
      </w:r>
      <w:r w:rsidRPr="004334CF">
        <w:rPr>
          <w:b/>
          <w:highlight w:val="yellow"/>
        </w:rPr>
        <w:t>largeur par défaut reste ajustée à son contenu</w:t>
      </w:r>
      <w:r w:rsidRPr="004334CF">
        <w:rPr>
          <w:highlight w:val="yellow"/>
        </w:rPr>
        <w:t xml:space="preserve"> de manière à se couler en continu sur la ligne courante.</w:t>
      </w:r>
    </w:p>
    <w:p w:rsidR="00B67EB1" w:rsidRPr="004334CF" w:rsidRDefault="00B67EB1" w:rsidP="00B67EB1">
      <w:pPr>
        <w:pStyle w:val="enumPuce"/>
        <w:rPr>
          <w:highlight w:val="yellow"/>
        </w:rPr>
      </w:pPr>
      <w:r w:rsidRPr="004334CF">
        <w:rPr>
          <w:highlight w:val="yellow"/>
        </w:rPr>
        <w:t xml:space="preserve">Un </w:t>
      </w:r>
      <w:r w:rsidRPr="004334CF">
        <w:rPr>
          <w:b/>
          <w:highlight w:val="yellow"/>
        </w:rPr>
        <w:t>‘</w:t>
      </w:r>
      <w:r w:rsidRPr="00AC373B">
        <w:rPr>
          <w:rFonts w:ascii="Courier New" w:hAnsi="Courier New" w:cs="Courier New"/>
          <w:b/>
          <w:highlight w:val="yellow"/>
        </w:rPr>
        <w:t>inline</w:t>
      </w:r>
      <w:r w:rsidRPr="004334CF">
        <w:rPr>
          <w:b/>
          <w:highlight w:val="yellow"/>
        </w:rPr>
        <w:t>’</w:t>
      </w:r>
      <w:r w:rsidRPr="004334CF">
        <w:rPr>
          <w:highlight w:val="yellow"/>
        </w:rPr>
        <w:t xml:space="preserve"> </w:t>
      </w:r>
      <w:r w:rsidRPr="004334CF">
        <w:rPr>
          <w:b/>
          <w:highlight w:val="yellow"/>
        </w:rPr>
        <w:t>se coule toujours en continu dans le flux HTML</w:t>
      </w:r>
      <w:r w:rsidRPr="004334CF">
        <w:rPr>
          <w:highlight w:val="yellow"/>
        </w:rPr>
        <w:t xml:space="preserve"> et ne possède pas de propriété de largeur ni de hauteur.</w:t>
      </w:r>
    </w:p>
    <w:p w:rsidR="00B67EB1" w:rsidRDefault="002C4EBB" w:rsidP="00B67EB1">
      <w:r w:rsidRPr="004334CF">
        <w:rPr>
          <w:b/>
          <w:highlight w:val="yellow"/>
        </w:rPr>
        <w:lastRenderedPageBreak/>
        <w:t>La propriété CSS display permet de définir ou redéfinir à l’envie le type d’affichage</w:t>
      </w:r>
      <w:r w:rsidRPr="004334CF">
        <w:rPr>
          <w:highlight w:val="yellow"/>
        </w:rPr>
        <w:t xml:space="preserve"> d’un élément par rapport au flux HTML.</w:t>
      </w:r>
    </w:p>
    <w:p w:rsidR="002C4EBB" w:rsidRDefault="002C4EBB" w:rsidP="00B67EB1"/>
    <w:p w:rsidR="00AC373B" w:rsidRDefault="00B67EB1" w:rsidP="00AC373B">
      <w:r>
        <w:t xml:space="preserve">La </w:t>
      </w:r>
      <w:r w:rsidRPr="00B67EB1">
        <w:rPr>
          <w:b/>
        </w:rPr>
        <w:t>fonction d’habillage</w:t>
      </w:r>
      <w:r>
        <w:t xml:space="preserve"> </w:t>
      </w:r>
      <w:r w:rsidR="00B471CA">
        <w:t>qui était historiquement limitée</w:t>
      </w:r>
      <w:r>
        <w:t xml:space="preserve"> en HTML à l’habillage d’une image par un texte peut s’étendre par CSS à n’importe quel ‘block’ : </w:t>
      </w:r>
      <w:r w:rsidRPr="004334CF">
        <w:rPr>
          <w:highlight w:val="yellow"/>
        </w:rPr>
        <w:t xml:space="preserve">un </w:t>
      </w:r>
      <w:r w:rsidRPr="004334CF">
        <w:rPr>
          <w:b/>
          <w:highlight w:val="yellow"/>
        </w:rPr>
        <w:t>élément flottant</w:t>
      </w:r>
      <w:r w:rsidRPr="004334CF">
        <w:rPr>
          <w:highlight w:val="yellow"/>
        </w:rPr>
        <w:t xml:space="preserve"> (</w:t>
      </w:r>
      <w:r w:rsidRPr="00AC373B">
        <w:rPr>
          <w:rFonts w:ascii="Courier New" w:hAnsi="Courier New" w:cs="Courier New"/>
          <w:highlight w:val="yellow"/>
        </w:rPr>
        <w:t>float :left ; float :right ;</w:t>
      </w:r>
      <w:r w:rsidRPr="004334CF">
        <w:rPr>
          <w:highlight w:val="yellow"/>
        </w:rPr>
        <w:t>) sort du flux HTML, est envoyé à l’extrémité de son conteneur, et le flux qui suit le contourne en l’habillant.</w:t>
      </w:r>
      <w:r w:rsidR="00AC373B">
        <w:t xml:space="preserve"> Quand la largeur d’un ‘block’ flottant est inférieure à la place disponible, l’élément suivant </w:t>
      </w:r>
      <w:r w:rsidR="00D87D11">
        <w:t xml:space="preserve">peut </w:t>
      </w:r>
      <w:r w:rsidR="00AC373B">
        <w:t>se pl</w:t>
      </w:r>
      <w:r w:rsidR="00D87D11">
        <w:t>acer</w:t>
      </w:r>
      <w:r w:rsidR="00AC373B">
        <w:t xml:space="preserve"> à la suite en continu si la place restante est suffisante (le block se comporte alors comme un </w:t>
      </w:r>
      <w:r w:rsidR="00AC373B" w:rsidRPr="00D87D11">
        <w:rPr>
          <w:rFonts w:ascii="Courier New" w:hAnsi="Courier New" w:cs="Courier New"/>
        </w:rPr>
        <w:t>inline-block</w:t>
      </w:r>
      <w:r w:rsidR="00AC373B">
        <w:t>).</w:t>
      </w:r>
    </w:p>
    <w:p w:rsidR="00B67EB1" w:rsidRDefault="00B67EB1" w:rsidP="00B67EB1"/>
    <w:p w:rsidR="00B67EB1" w:rsidRDefault="00B67EB1" w:rsidP="00B67EB1">
      <w:r w:rsidRPr="004334CF">
        <w:rPr>
          <w:b/>
          <w:highlight w:val="yellow"/>
        </w:rPr>
        <w:t>Les</w:t>
      </w:r>
      <w:r w:rsidR="002C4EBB" w:rsidRPr="004334CF">
        <w:rPr>
          <w:b/>
          <w:highlight w:val="yellow"/>
        </w:rPr>
        <w:t xml:space="preserve"> propriété</w:t>
      </w:r>
      <w:r w:rsidRPr="004334CF">
        <w:rPr>
          <w:b/>
          <w:highlight w:val="yellow"/>
        </w:rPr>
        <w:t xml:space="preserve">s CSS </w:t>
      </w:r>
      <w:r w:rsidRPr="00D87D11">
        <w:rPr>
          <w:rFonts w:ascii="Courier New" w:hAnsi="Courier New" w:cs="Courier New"/>
          <w:b/>
          <w:highlight w:val="yellow"/>
        </w:rPr>
        <w:t>float</w:t>
      </w:r>
      <w:r w:rsidRPr="004334CF">
        <w:rPr>
          <w:b/>
          <w:highlight w:val="yellow"/>
        </w:rPr>
        <w:t xml:space="preserve"> et </w:t>
      </w:r>
      <w:r w:rsidRPr="00D87D11">
        <w:rPr>
          <w:rFonts w:ascii="Courier New" w:hAnsi="Courier New" w:cs="Courier New"/>
          <w:b/>
          <w:highlight w:val="yellow"/>
        </w:rPr>
        <w:t>display</w:t>
      </w:r>
      <w:r w:rsidRPr="004334CF">
        <w:rPr>
          <w:b/>
          <w:highlight w:val="yellow"/>
        </w:rPr>
        <w:t xml:space="preserve"> </w:t>
      </w:r>
      <w:r w:rsidR="002C4EBB" w:rsidRPr="004334CF">
        <w:rPr>
          <w:b/>
          <w:highlight w:val="yellow"/>
        </w:rPr>
        <w:t>sont utilisées p</w:t>
      </w:r>
      <w:r w:rsidRPr="004334CF">
        <w:rPr>
          <w:b/>
          <w:highlight w:val="yellow"/>
        </w:rPr>
        <w:t>our réaliser la mise en page en blocs d’informations</w:t>
      </w:r>
      <w:r>
        <w:t xml:space="preserve"> disposés côte-à-côte, dessus-dessous</w:t>
      </w:r>
      <w:r w:rsidR="002C4EBB">
        <w:t>, les uns par rapport aux autres (la mise en</w:t>
      </w:r>
      <w:r w:rsidR="00D87D11">
        <w:t xml:space="preserve"> page par tableaux HTML n’est plu</w:t>
      </w:r>
      <w:r w:rsidR="002C4EBB">
        <w:t>s une bonne pratique).</w:t>
      </w:r>
    </w:p>
    <w:p w:rsidR="002C4EBB" w:rsidRDefault="002C4EBB" w:rsidP="00B67EB1"/>
    <w:p w:rsidR="00B67EB1" w:rsidRDefault="00B67EB1" w:rsidP="00726948"/>
    <w:p w:rsidR="002C4EBB" w:rsidRDefault="002C4EBB" w:rsidP="002C4EBB">
      <w:pPr>
        <w:pStyle w:val="Titre2"/>
      </w:pPr>
      <w:bookmarkStart w:id="9" w:name="_Toc453317249"/>
      <w:r>
        <w:t>Styles en cascade</w:t>
      </w:r>
      <w:bookmarkEnd w:id="9"/>
    </w:p>
    <w:p w:rsidR="00D65401" w:rsidRDefault="002C4EBB" w:rsidP="00726948">
      <w:r>
        <w:t xml:space="preserve">Du fait de l’imbrication des éléments dans le DOM, </w:t>
      </w:r>
      <w:r w:rsidRPr="004334CF">
        <w:rPr>
          <w:highlight w:val="yellow"/>
        </w:rPr>
        <w:t xml:space="preserve">une </w:t>
      </w:r>
      <w:r w:rsidR="00D65401" w:rsidRPr="004334CF">
        <w:rPr>
          <w:highlight w:val="yellow"/>
        </w:rPr>
        <w:t xml:space="preserve">valeur de </w:t>
      </w:r>
      <w:r w:rsidRPr="004334CF">
        <w:rPr>
          <w:highlight w:val="yellow"/>
        </w:rPr>
        <w:t xml:space="preserve">propriété </w:t>
      </w:r>
      <w:r w:rsidR="00D65401" w:rsidRPr="004334CF">
        <w:rPr>
          <w:highlight w:val="yellow"/>
        </w:rPr>
        <w:t>est en général héritée de son élément parent</w:t>
      </w:r>
      <w:r w:rsidR="00D65401">
        <w:t xml:space="preserve"> (d’où l’intérêt de définir les paramètres </w:t>
      </w:r>
      <w:r w:rsidR="004334CF">
        <w:t>communs</w:t>
      </w:r>
      <w:r w:rsidR="00D65401">
        <w:t xml:space="preserve"> d’affichage des éléments </w:t>
      </w:r>
      <w:r w:rsidR="004334CF">
        <w:t xml:space="preserve">comme la police de caractères </w:t>
      </w:r>
      <w:r w:rsidR="00D65401">
        <w:t xml:space="preserve">dans l’élément </w:t>
      </w:r>
      <w:r w:rsidR="00D65401" w:rsidRPr="00D87D11">
        <w:rPr>
          <w:rFonts w:ascii="Courier New" w:hAnsi="Courier New" w:cs="Courier New"/>
        </w:rPr>
        <w:t>body</w:t>
      </w:r>
      <w:r w:rsidR="00D65401">
        <w:t xml:space="preserve">). </w:t>
      </w:r>
    </w:p>
    <w:p w:rsidR="00D65401" w:rsidRDefault="00D65401" w:rsidP="00726948">
      <w:r>
        <w:t xml:space="preserve">Une valeur non souhaitée peut bien entendu être redéfinie explicitement pour un élément en particulier (et on peut même interdire l’héritage grâce à la valeur </w:t>
      </w:r>
      <w:r w:rsidRPr="00D87D11">
        <w:rPr>
          <w:rFonts w:ascii="Courier New" w:hAnsi="Courier New" w:cs="Courier New"/>
        </w:rPr>
        <w:t>static</w:t>
      </w:r>
      <w:r>
        <w:t xml:space="preserve">). </w:t>
      </w:r>
    </w:p>
    <w:p w:rsidR="002C4EBB" w:rsidRDefault="00D65401" w:rsidP="00726948">
      <w:r>
        <w:t xml:space="preserve">De plus certaines propriétés ne sont pas héritées par défaut mais on peut en forcer l’héritage grâce à la valeur </w:t>
      </w:r>
      <w:r w:rsidRPr="00D87D11">
        <w:rPr>
          <w:rFonts w:ascii="Courier New" w:hAnsi="Courier New" w:cs="Courier New"/>
        </w:rPr>
        <w:t>inherit</w:t>
      </w:r>
      <w:r>
        <w:t>.</w:t>
      </w:r>
    </w:p>
    <w:p w:rsidR="002C4EBB" w:rsidRDefault="00D65401" w:rsidP="00726948">
      <w:r>
        <w:t>Tout cela n’est pas toujours simple à manier et la maîtrise du rendu graphique nécessite une excellente connaissance de toutes ces subtilités…</w:t>
      </w:r>
    </w:p>
    <w:p w:rsidR="00D65401" w:rsidRDefault="00D65401" w:rsidP="00726948"/>
    <w:p w:rsidR="002C4EBB" w:rsidRDefault="002C4EBB" w:rsidP="00726948"/>
    <w:p w:rsidR="00C50583" w:rsidRDefault="00C50583" w:rsidP="002C4EBB">
      <w:pPr>
        <w:pStyle w:val="Titre2"/>
      </w:pPr>
      <w:bookmarkStart w:id="10" w:name="_Toc453317250"/>
      <w:r>
        <w:t>Sélecteurs CSS3</w:t>
      </w:r>
      <w:bookmarkEnd w:id="10"/>
    </w:p>
    <w:p w:rsidR="00726948" w:rsidRPr="004334CF" w:rsidRDefault="002C4EBB" w:rsidP="00726948">
      <w:pPr>
        <w:rPr>
          <w:highlight w:val="yellow"/>
        </w:rPr>
      </w:pPr>
      <w:r w:rsidRPr="004334CF">
        <w:rPr>
          <w:highlight w:val="yellow"/>
        </w:rPr>
        <w:t>Un</w:t>
      </w:r>
      <w:r w:rsidR="00D65401" w:rsidRPr="004334CF">
        <w:rPr>
          <w:highlight w:val="yellow"/>
        </w:rPr>
        <w:t>e</w:t>
      </w:r>
      <w:r w:rsidRPr="004334CF">
        <w:rPr>
          <w:highlight w:val="yellow"/>
        </w:rPr>
        <w:t xml:space="preserve"> </w:t>
      </w:r>
      <w:r w:rsidRPr="004334CF">
        <w:rPr>
          <w:b/>
          <w:highlight w:val="yellow"/>
        </w:rPr>
        <w:t>règle de style CSS</w:t>
      </w:r>
      <w:r w:rsidRPr="004334CF">
        <w:rPr>
          <w:highlight w:val="yellow"/>
        </w:rPr>
        <w:t xml:space="preserve"> est constituée de 2 parties :</w:t>
      </w:r>
    </w:p>
    <w:p w:rsidR="002C4EBB" w:rsidRPr="004334CF" w:rsidRDefault="002C4EBB" w:rsidP="002C4EBB">
      <w:pPr>
        <w:pStyle w:val="enumPuce"/>
        <w:rPr>
          <w:highlight w:val="yellow"/>
        </w:rPr>
      </w:pPr>
      <w:r w:rsidRPr="004334CF">
        <w:rPr>
          <w:highlight w:val="yellow"/>
        </w:rPr>
        <w:t xml:space="preserve">Le </w:t>
      </w:r>
      <w:r w:rsidRPr="004334CF">
        <w:rPr>
          <w:b/>
          <w:highlight w:val="yellow"/>
        </w:rPr>
        <w:t>sélecteur</w:t>
      </w:r>
      <w:r w:rsidRPr="004334CF">
        <w:rPr>
          <w:highlight w:val="yellow"/>
        </w:rPr>
        <w:t xml:space="preserve"> qui définit à qui appliquer les valeurs de propriétés,</w:t>
      </w:r>
    </w:p>
    <w:p w:rsidR="002C4EBB" w:rsidRPr="004334CF" w:rsidRDefault="002C4EBB" w:rsidP="002C4EBB">
      <w:pPr>
        <w:pStyle w:val="enumPuce"/>
        <w:rPr>
          <w:highlight w:val="yellow"/>
        </w:rPr>
      </w:pPr>
      <w:r w:rsidRPr="004334CF">
        <w:rPr>
          <w:highlight w:val="yellow"/>
        </w:rPr>
        <w:t xml:space="preserve">Une </w:t>
      </w:r>
      <w:r w:rsidRPr="004334CF">
        <w:rPr>
          <w:b/>
          <w:highlight w:val="yellow"/>
        </w:rPr>
        <w:t>liste de couples nomPropriété :valeurPropriété ;</w:t>
      </w:r>
      <w:r w:rsidRPr="004334CF">
        <w:rPr>
          <w:highlight w:val="yellow"/>
        </w:rPr>
        <w:t xml:space="preserve"> qui définit la présentation à appliquer</w:t>
      </w:r>
      <w:r w:rsidR="00B53D43" w:rsidRPr="004334CF">
        <w:rPr>
          <w:highlight w:val="yellow"/>
        </w:rPr>
        <w:t xml:space="preserve"> aux éléments correspondants</w:t>
      </w:r>
      <w:r w:rsidRPr="004334CF">
        <w:rPr>
          <w:highlight w:val="yellow"/>
        </w:rPr>
        <w:t>.</w:t>
      </w:r>
    </w:p>
    <w:p w:rsidR="002C4EBB" w:rsidRDefault="002C4EBB" w:rsidP="002C4EBB">
      <w:r>
        <w:t>Tout l’art de CSS repose sur la manière d’exprimer ces sélecteurs</w:t>
      </w:r>
      <w:r w:rsidR="00B53D43">
        <w:t xml:space="preserve"> et</w:t>
      </w:r>
      <w:r>
        <w:t xml:space="preserve"> CSS3 ajoute maintenant de nouveaux sélecteurs très précis</w:t>
      </w:r>
      <w:r w:rsidR="00B53D43">
        <w:t> ; en voici l’essentiel</w:t>
      </w:r>
      <w:r>
        <w:t> :</w:t>
      </w:r>
    </w:p>
    <w:tbl>
      <w:tblPr>
        <w:tblStyle w:val="Grilledutableau"/>
        <w:tblW w:w="0" w:type="auto"/>
        <w:tblLook w:val="04A0" w:firstRow="1" w:lastRow="0" w:firstColumn="1" w:lastColumn="0" w:noHBand="0" w:noVBand="1"/>
      </w:tblPr>
      <w:tblGrid>
        <w:gridCol w:w="2943"/>
        <w:gridCol w:w="6551"/>
        <w:gridCol w:w="76"/>
      </w:tblGrid>
      <w:tr w:rsidR="007E41BF" w:rsidRPr="007E41BF" w:rsidTr="007E41BF">
        <w:tc>
          <w:tcPr>
            <w:tcW w:w="2943" w:type="dxa"/>
          </w:tcPr>
          <w:p w:rsidR="007E41BF" w:rsidRPr="009156D8" w:rsidRDefault="007E41BF" w:rsidP="006F7763">
            <w:pPr>
              <w:rPr>
                <w:b/>
                <w:bCs/>
              </w:rPr>
            </w:pPr>
            <w:r w:rsidRPr="009156D8">
              <w:rPr>
                <w:b/>
                <w:bCs/>
              </w:rPr>
              <w:t>* {…}</w:t>
            </w:r>
          </w:p>
        </w:tc>
        <w:tc>
          <w:tcPr>
            <w:tcW w:w="6627" w:type="dxa"/>
            <w:gridSpan w:val="2"/>
          </w:tcPr>
          <w:p w:rsidR="007E41BF" w:rsidRPr="009156D8" w:rsidRDefault="007E41BF" w:rsidP="006F7763">
            <w:pPr>
              <w:rPr>
                <w:b/>
              </w:rPr>
            </w:pPr>
            <w:r w:rsidRPr="009156D8">
              <w:rPr>
                <w:b/>
                <w:bCs/>
              </w:rPr>
              <w:t xml:space="preserve">tous les éléments </w:t>
            </w:r>
          </w:p>
        </w:tc>
      </w:tr>
      <w:tr w:rsidR="007E41BF" w:rsidRPr="007E41BF" w:rsidTr="007E41BF">
        <w:tc>
          <w:tcPr>
            <w:tcW w:w="2943" w:type="dxa"/>
          </w:tcPr>
          <w:p w:rsidR="007E41BF" w:rsidRPr="009156D8" w:rsidRDefault="007E41BF" w:rsidP="006F7763">
            <w:pPr>
              <w:rPr>
                <w:b/>
                <w:bCs/>
              </w:rPr>
            </w:pPr>
            <w:r w:rsidRPr="009156D8">
              <w:rPr>
                <w:b/>
                <w:bCs/>
              </w:rPr>
              <w:t>h1 {…}</w:t>
            </w:r>
          </w:p>
        </w:tc>
        <w:tc>
          <w:tcPr>
            <w:tcW w:w="6627" w:type="dxa"/>
            <w:gridSpan w:val="2"/>
          </w:tcPr>
          <w:p w:rsidR="007E41BF" w:rsidRPr="009156D8" w:rsidRDefault="007E41BF" w:rsidP="006F7763">
            <w:pPr>
              <w:rPr>
                <w:b/>
              </w:rPr>
            </w:pPr>
            <w:r w:rsidRPr="009156D8">
              <w:rPr>
                <w:b/>
                <w:bCs/>
              </w:rPr>
              <w:t xml:space="preserve">tous les éléments &lt;h1&gt; </w:t>
            </w:r>
          </w:p>
        </w:tc>
      </w:tr>
      <w:tr w:rsidR="007E41BF" w:rsidRPr="007E41BF" w:rsidTr="007E41BF">
        <w:tc>
          <w:tcPr>
            <w:tcW w:w="2943" w:type="dxa"/>
          </w:tcPr>
          <w:p w:rsidR="007E41BF" w:rsidRPr="009156D8" w:rsidRDefault="007E41BF" w:rsidP="006F7763">
            <w:pPr>
              <w:rPr>
                <w:b/>
                <w:bCs/>
              </w:rPr>
            </w:pPr>
            <w:r w:rsidRPr="009156D8">
              <w:rPr>
                <w:b/>
                <w:bCs/>
              </w:rPr>
              <w:t>h1.rouge {…}</w:t>
            </w:r>
          </w:p>
        </w:tc>
        <w:tc>
          <w:tcPr>
            <w:tcW w:w="6627" w:type="dxa"/>
            <w:gridSpan w:val="2"/>
          </w:tcPr>
          <w:p w:rsidR="007E41BF" w:rsidRPr="009156D8" w:rsidRDefault="007E41BF" w:rsidP="006F7763">
            <w:pPr>
              <w:rPr>
                <w:b/>
              </w:rPr>
            </w:pPr>
            <w:r w:rsidRPr="009156D8">
              <w:rPr>
                <w:b/>
                <w:bCs/>
              </w:rPr>
              <w:t xml:space="preserve">tous les éléments &lt;h1 class=‘’rouge’’&gt; </w:t>
            </w:r>
          </w:p>
        </w:tc>
      </w:tr>
      <w:tr w:rsidR="007E41BF" w:rsidRPr="007E41BF" w:rsidTr="007E41BF">
        <w:tc>
          <w:tcPr>
            <w:tcW w:w="2943" w:type="dxa"/>
          </w:tcPr>
          <w:p w:rsidR="007E41BF" w:rsidRPr="009156D8" w:rsidRDefault="007E41BF" w:rsidP="006F7763">
            <w:pPr>
              <w:rPr>
                <w:b/>
                <w:bCs/>
              </w:rPr>
            </w:pPr>
            <w:r w:rsidRPr="009156D8">
              <w:rPr>
                <w:b/>
                <w:bCs/>
              </w:rPr>
              <w:t>.rouge {…}</w:t>
            </w:r>
          </w:p>
        </w:tc>
        <w:tc>
          <w:tcPr>
            <w:tcW w:w="6627" w:type="dxa"/>
            <w:gridSpan w:val="2"/>
          </w:tcPr>
          <w:p w:rsidR="007E41BF" w:rsidRPr="009156D8" w:rsidRDefault="007E41BF" w:rsidP="006F7763">
            <w:pPr>
              <w:rPr>
                <w:b/>
              </w:rPr>
            </w:pPr>
            <w:r w:rsidRPr="009156D8">
              <w:rPr>
                <w:b/>
                <w:bCs/>
              </w:rPr>
              <w:t xml:space="preserve">tous les éléments avec attribut class=‘’rouge’’ </w:t>
            </w:r>
          </w:p>
        </w:tc>
      </w:tr>
      <w:tr w:rsidR="007E41BF" w:rsidRPr="007E41BF" w:rsidTr="007E41BF">
        <w:tc>
          <w:tcPr>
            <w:tcW w:w="2943" w:type="dxa"/>
          </w:tcPr>
          <w:p w:rsidR="007E41BF" w:rsidRPr="009156D8" w:rsidRDefault="007E41BF" w:rsidP="006F7763">
            <w:pPr>
              <w:rPr>
                <w:b/>
                <w:bCs/>
              </w:rPr>
            </w:pPr>
            <w:r w:rsidRPr="009156D8">
              <w:rPr>
                <w:b/>
                <w:bCs/>
              </w:rPr>
              <w:t>h1, h2 {…}</w:t>
            </w:r>
          </w:p>
        </w:tc>
        <w:tc>
          <w:tcPr>
            <w:tcW w:w="6627" w:type="dxa"/>
            <w:gridSpan w:val="2"/>
          </w:tcPr>
          <w:p w:rsidR="007E41BF" w:rsidRPr="009156D8" w:rsidRDefault="007E41BF" w:rsidP="006F7763">
            <w:pPr>
              <w:rPr>
                <w:b/>
              </w:rPr>
            </w:pPr>
            <w:r w:rsidRPr="009156D8">
              <w:rPr>
                <w:b/>
                <w:bCs/>
              </w:rPr>
              <w:t xml:space="preserve">tous les éléments &lt;h1&gt; et &lt;h2&gt; </w:t>
            </w:r>
          </w:p>
        </w:tc>
      </w:tr>
      <w:tr w:rsidR="007E41BF" w:rsidRPr="007E41BF" w:rsidTr="007E41BF">
        <w:tc>
          <w:tcPr>
            <w:tcW w:w="2943" w:type="dxa"/>
          </w:tcPr>
          <w:p w:rsidR="007E41BF" w:rsidRPr="009156D8" w:rsidRDefault="007E41BF" w:rsidP="006F7763">
            <w:pPr>
              <w:rPr>
                <w:b/>
                <w:bCs/>
              </w:rPr>
            </w:pPr>
            <w:r w:rsidRPr="009156D8">
              <w:rPr>
                <w:b/>
                <w:bCs/>
              </w:rPr>
              <w:t>ul li {…}</w:t>
            </w:r>
          </w:p>
        </w:tc>
        <w:tc>
          <w:tcPr>
            <w:tcW w:w="6627" w:type="dxa"/>
            <w:gridSpan w:val="2"/>
          </w:tcPr>
          <w:p w:rsidR="007E41BF" w:rsidRPr="009156D8" w:rsidRDefault="007E41BF" w:rsidP="006F7763">
            <w:pPr>
              <w:rPr>
                <w:b/>
              </w:rPr>
            </w:pPr>
            <w:r w:rsidRPr="009156D8">
              <w:rPr>
                <w:b/>
                <w:bCs/>
              </w:rPr>
              <w:t xml:space="preserve">tous les éléments &lt;li&gt; inclus dans &lt;ul&gt; </w:t>
            </w:r>
          </w:p>
        </w:tc>
      </w:tr>
      <w:tr w:rsidR="007E41BF" w:rsidRPr="007E41BF" w:rsidTr="007E41BF">
        <w:tc>
          <w:tcPr>
            <w:tcW w:w="2943" w:type="dxa"/>
          </w:tcPr>
          <w:p w:rsidR="007E41BF" w:rsidRPr="009156D8" w:rsidRDefault="007E41BF" w:rsidP="006F7763">
            <w:pPr>
              <w:rPr>
                <w:b/>
                <w:bCs/>
              </w:rPr>
            </w:pPr>
            <w:r w:rsidRPr="009156D8">
              <w:rPr>
                <w:b/>
                <w:bCs/>
              </w:rPr>
              <w:t>ul &gt; li {…}</w:t>
            </w:r>
          </w:p>
        </w:tc>
        <w:tc>
          <w:tcPr>
            <w:tcW w:w="6627" w:type="dxa"/>
            <w:gridSpan w:val="2"/>
          </w:tcPr>
          <w:p w:rsidR="007E41BF" w:rsidRPr="009156D8" w:rsidRDefault="007E41BF" w:rsidP="006F7763">
            <w:pPr>
              <w:rPr>
                <w:b/>
              </w:rPr>
            </w:pPr>
            <w:r w:rsidRPr="009156D8">
              <w:rPr>
                <w:b/>
                <w:bCs/>
              </w:rPr>
              <w:t xml:space="preserve">tous les éléments &lt;li&gt; fils directs de &lt;ul&gt; </w:t>
            </w:r>
          </w:p>
        </w:tc>
      </w:tr>
      <w:tr w:rsidR="007E41BF" w:rsidRPr="007E41BF" w:rsidTr="007E41BF">
        <w:tc>
          <w:tcPr>
            <w:tcW w:w="2943" w:type="dxa"/>
          </w:tcPr>
          <w:p w:rsidR="007E41BF" w:rsidRPr="009156D8" w:rsidRDefault="007E41BF" w:rsidP="006F7763">
            <w:pPr>
              <w:rPr>
                <w:b/>
                <w:bCs/>
              </w:rPr>
            </w:pPr>
            <w:r w:rsidRPr="009156D8">
              <w:rPr>
                <w:b/>
                <w:bCs/>
              </w:rPr>
              <w:t>ul li a {…}</w:t>
            </w:r>
          </w:p>
        </w:tc>
        <w:tc>
          <w:tcPr>
            <w:tcW w:w="6627" w:type="dxa"/>
            <w:gridSpan w:val="2"/>
          </w:tcPr>
          <w:p w:rsidR="007E41BF" w:rsidRPr="009156D8" w:rsidRDefault="007E41BF" w:rsidP="006F7763">
            <w:pPr>
              <w:rPr>
                <w:b/>
              </w:rPr>
            </w:pPr>
            <w:r w:rsidRPr="009156D8">
              <w:rPr>
                <w:b/>
                <w:bCs/>
              </w:rPr>
              <w:t xml:space="preserve">tous les éléments &lt;a&gt; inclus dans les &lt;li&gt; des &lt;ul&gt; </w:t>
            </w:r>
          </w:p>
        </w:tc>
      </w:tr>
      <w:tr w:rsidR="007E41BF" w:rsidRPr="007E41BF" w:rsidTr="007E41BF">
        <w:tc>
          <w:tcPr>
            <w:tcW w:w="2943" w:type="dxa"/>
          </w:tcPr>
          <w:p w:rsidR="007E41BF" w:rsidRPr="009156D8" w:rsidRDefault="007E41BF" w:rsidP="006F7763">
            <w:pPr>
              <w:rPr>
                <w:b/>
                <w:bCs/>
              </w:rPr>
            </w:pPr>
            <w:r w:rsidRPr="009156D8">
              <w:rPr>
                <w:b/>
                <w:bCs/>
              </w:rPr>
              <w:lastRenderedPageBreak/>
              <w:t>a:hover {…}</w:t>
            </w:r>
          </w:p>
        </w:tc>
        <w:tc>
          <w:tcPr>
            <w:tcW w:w="6627" w:type="dxa"/>
            <w:gridSpan w:val="2"/>
          </w:tcPr>
          <w:p w:rsidR="007E41BF" w:rsidRPr="009156D8" w:rsidRDefault="007E41BF" w:rsidP="006F7763">
            <w:pPr>
              <w:rPr>
                <w:b/>
              </w:rPr>
            </w:pPr>
            <w:r w:rsidRPr="009156D8">
              <w:rPr>
                <w:b/>
                <w:bCs/>
              </w:rPr>
              <w:t xml:space="preserve">tous les éléments &lt;a&gt; au passage de la souris </w:t>
            </w:r>
          </w:p>
        </w:tc>
      </w:tr>
      <w:tr w:rsidR="007E41BF" w:rsidRPr="007E41BF" w:rsidTr="007E41BF">
        <w:tc>
          <w:tcPr>
            <w:tcW w:w="2943" w:type="dxa"/>
          </w:tcPr>
          <w:p w:rsidR="007E41BF" w:rsidRPr="009156D8" w:rsidRDefault="007E41BF" w:rsidP="006F7763">
            <w:pPr>
              <w:rPr>
                <w:b/>
                <w:bCs/>
              </w:rPr>
            </w:pPr>
            <w:r w:rsidRPr="009156D8">
              <w:rPr>
                <w:b/>
                <w:bCs/>
              </w:rPr>
              <w:t>a:visited {…}</w:t>
            </w:r>
          </w:p>
        </w:tc>
        <w:tc>
          <w:tcPr>
            <w:tcW w:w="6627" w:type="dxa"/>
            <w:gridSpan w:val="2"/>
          </w:tcPr>
          <w:p w:rsidR="007E41BF" w:rsidRPr="009156D8" w:rsidRDefault="007E41BF" w:rsidP="006F7763">
            <w:pPr>
              <w:rPr>
                <w:b/>
              </w:rPr>
            </w:pPr>
            <w:r w:rsidRPr="009156D8">
              <w:rPr>
                <w:b/>
                <w:bCs/>
              </w:rPr>
              <w:t xml:space="preserve">tous les éléments &lt;a&gt; déjà cliqués </w:t>
            </w:r>
          </w:p>
        </w:tc>
      </w:tr>
      <w:tr w:rsidR="007E41BF" w:rsidRPr="007E41BF" w:rsidTr="007E41BF">
        <w:tc>
          <w:tcPr>
            <w:tcW w:w="2943" w:type="dxa"/>
          </w:tcPr>
          <w:p w:rsidR="007E41BF" w:rsidRPr="009156D8" w:rsidRDefault="007E41BF" w:rsidP="006F7763">
            <w:pPr>
              <w:rPr>
                <w:b/>
                <w:bCs/>
              </w:rPr>
            </w:pPr>
            <w:r w:rsidRPr="009156D8">
              <w:rPr>
                <w:b/>
                <w:bCs/>
              </w:rPr>
              <w:t>col[width] {…}</w:t>
            </w:r>
          </w:p>
        </w:tc>
        <w:tc>
          <w:tcPr>
            <w:tcW w:w="6627" w:type="dxa"/>
            <w:gridSpan w:val="2"/>
          </w:tcPr>
          <w:p w:rsidR="007E41BF" w:rsidRPr="009156D8" w:rsidRDefault="007E41BF" w:rsidP="006F7763">
            <w:pPr>
              <w:rPr>
                <w:b/>
              </w:rPr>
            </w:pPr>
            <w:r w:rsidRPr="009156D8">
              <w:rPr>
                <w:b/>
                <w:bCs/>
              </w:rPr>
              <w:t xml:space="preserve">tous les éléments &lt;col&gt; ayant un attribut width </w:t>
            </w:r>
          </w:p>
        </w:tc>
      </w:tr>
      <w:tr w:rsidR="007E41BF" w:rsidRPr="007E41BF" w:rsidTr="007E41BF">
        <w:tc>
          <w:tcPr>
            <w:tcW w:w="2943" w:type="dxa"/>
          </w:tcPr>
          <w:p w:rsidR="007E41BF" w:rsidRPr="009156D8" w:rsidRDefault="00EE5568" w:rsidP="00EE5568">
            <w:pPr>
              <w:rPr>
                <w:b/>
                <w:bCs/>
              </w:rPr>
            </w:pPr>
            <w:r>
              <w:rPr>
                <w:b/>
                <w:bCs/>
              </w:rPr>
              <w:t>col[align="</w:t>
            </w:r>
            <w:r w:rsidR="007E41BF" w:rsidRPr="009156D8">
              <w:rPr>
                <w:b/>
                <w:bCs/>
              </w:rPr>
              <w:t>center</w:t>
            </w:r>
            <w:r>
              <w:rPr>
                <w:b/>
                <w:bCs/>
              </w:rPr>
              <w:t>"</w:t>
            </w:r>
            <w:r w:rsidR="007E41BF" w:rsidRPr="009156D8">
              <w:rPr>
                <w:b/>
                <w:bCs/>
              </w:rPr>
              <w:t>]{…}</w:t>
            </w:r>
          </w:p>
        </w:tc>
        <w:tc>
          <w:tcPr>
            <w:tcW w:w="6627" w:type="dxa"/>
            <w:gridSpan w:val="2"/>
          </w:tcPr>
          <w:p w:rsidR="007E41BF" w:rsidRPr="009156D8" w:rsidRDefault="007E41BF" w:rsidP="00EE5568">
            <w:pPr>
              <w:rPr>
                <w:b/>
                <w:bCs/>
              </w:rPr>
            </w:pPr>
            <w:r w:rsidRPr="009156D8">
              <w:rPr>
                <w:b/>
                <w:bCs/>
              </w:rPr>
              <w:t xml:space="preserve">tous les éléments &lt;col&gt; ayant </w:t>
            </w:r>
            <w:r w:rsidR="00EE5568">
              <w:rPr>
                <w:b/>
                <w:bCs/>
              </w:rPr>
              <w:t>la</w:t>
            </w:r>
            <w:r w:rsidRPr="009156D8">
              <w:rPr>
                <w:b/>
                <w:bCs/>
              </w:rPr>
              <w:t xml:space="preserve"> valeur </w:t>
            </w:r>
            <w:r w:rsidR="00EE5568">
              <w:rPr>
                <w:b/>
                <w:bCs/>
              </w:rPr>
              <w:t>‘</w:t>
            </w:r>
            <w:r w:rsidRPr="009156D8">
              <w:rPr>
                <w:b/>
                <w:bCs/>
              </w:rPr>
              <w:t>center</w:t>
            </w:r>
            <w:r w:rsidR="00EE5568">
              <w:rPr>
                <w:b/>
                <w:bCs/>
              </w:rPr>
              <w:t>’</w:t>
            </w:r>
            <w:r w:rsidRPr="009156D8">
              <w:rPr>
                <w:b/>
                <w:bCs/>
              </w:rPr>
              <w:t xml:space="preserve"> à leur attribut width</w:t>
            </w:r>
          </w:p>
        </w:tc>
      </w:tr>
      <w:tr w:rsidR="00EE5568" w:rsidRPr="009156D8" w:rsidTr="004A262E">
        <w:trPr>
          <w:gridAfter w:val="1"/>
          <w:wAfter w:w="76" w:type="dxa"/>
        </w:trPr>
        <w:tc>
          <w:tcPr>
            <w:tcW w:w="2943" w:type="dxa"/>
          </w:tcPr>
          <w:p w:rsidR="00EE5568" w:rsidRPr="009156D8" w:rsidRDefault="00EE5568" w:rsidP="004A262E">
            <w:pPr>
              <w:rPr>
                <w:b/>
                <w:bCs/>
              </w:rPr>
            </w:pPr>
            <w:r w:rsidRPr="009156D8">
              <w:rPr>
                <w:b/>
                <w:bCs/>
                <w:iCs/>
              </w:rPr>
              <w:t>img[alt</w:t>
            </w:r>
            <w:r>
              <w:rPr>
                <w:b/>
                <w:bCs/>
                <w:iCs/>
              </w:rPr>
              <w:t>*</w:t>
            </w:r>
            <w:r w:rsidRPr="009156D8">
              <w:rPr>
                <w:b/>
                <w:bCs/>
                <w:iCs/>
              </w:rPr>
              <w:t>="film"]</w:t>
            </w:r>
          </w:p>
        </w:tc>
        <w:tc>
          <w:tcPr>
            <w:tcW w:w="6551" w:type="dxa"/>
          </w:tcPr>
          <w:p w:rsidR="00EE5568" w:rsidRPr="009156D8" w:rsidRDefault="00EE5568" w:rsidP="004A262E">
            <w:pPr>
              <w:rPr>
                <w:b/>
                <w:bCs/>
              </w:rPr>
            </w:pPr>
            <w:r>
              <w:rPr>
                <w:b/>
                <w:bCs/>
              </w:rPr>
              <w:t>sélectionne tous les éléments img dont l’attribut alt contient ‘film’</w:t>
            </w:r>
          </w:p>
        </w:tc>
      </w:tr>
      <w:tr w:rsidR="007E41BF" w:rsidRPr="007E41BF" w:rsidTr="007E41BF">
        <w:tc>
          <w:tcPr>
            <w:tcW w:w="2943" w:type="dxa"/>
          </w:tcPr>
          <w:p w:rsidR="007E41BF" w:rsidRPr="009156D8" w:rsidRDefault="007E41BF" w:rsidP="006F7763">
            <w:pPr>
              <w:rPr>
                <w:b/>
                <w:bCs/>
              </w:rPr>
            </w:pPr>
            <w:r w:rsidRPr="009156D8">
              <w:rPr>
                <w:b/>
                <w:bCs/>
              </w:rPr>
              <w:t>table::before{content:…}</w:t>
            </w:r>
          </w:p>
        </w:tc>
        <w:tc>
          <w:tcPr>
            <w:tcW w:w="6627" w:type="dxa"/>
            <w:gridSpan w:val="2"/>
          </w:tcPr>
          <w:p w:rsidR="007E41BF" w:rsidRPr="009156D8" w:rsidRDefault="007E41BF" w:rsidP="006F7763">
            <w:pPr>
              <w:rPr>
                <w:b/>
                <w:bCs/>
              </w:rPr>
            </w:pPr>
            <w:r w:rsidRPr="009156D8">
              <w:rPr>
                <w:b/>
                <w:bCs/>
              </w:rPr>
              <w:t xml:space="preserve">insertion de texte UNICODE avant (après avec le mot-clé </w:t>
            </w:r>
            <w:r w:rsidRPr="009156D8">
              <w:rPr>
                <w:b/>
                <w:bCs/>
                <w:i/>
                <w:iCs/>
              </w:rPr>
              <w:t>after</w:t>
            </w:r>
            <w:r w:rsidRPr="009156D8">
              <w:rPr>
                <w:b/>
                <w:bCs/>
              </w:rPr>
              <w:t>) l'élément</w:t>
            </w:r>
          </w:p>
        </w:tc>
      </w:tr>
      <w:tr w:rsidR="007E41BF" w:rsidRPr="009156D8" w:rsidTr="007E41BF">
        <w:trPr>
          <w:gridAfter w:val="1"/>
          <w:wAfter w:w="76" w:type="dxa"/>
        </w:trPr>
        <w:tc>
          <w:tcPr>
            <w:tcW w:w="2943" w:type="dxa"/>
          </w:tcPr>
          <w:p w:rsidR="007E41BF" w:rsidRPr="009156D8" w:rsidRDefault="007E41BF" w:rsidP="006F7763">
            <w:pPr>
              <w:rPr>
                <w:b/>
                <w:bCs/>
              </w:rPr>
            </w:pPr>
            <w:r w:rsidRPr="009156D8">
              <w:rPr>
                <w:b/>
                <w:bCs/>
              </w:rPr>
              <w:t xml:space="preserve">li:first-child </w:t>
            </w:r>
          </w:p>
        </w:tc>
        <w:tc>
          <w:tcPr>
            <w:tcW w:w="6551" w:type="dxa"/>
          </w:tcPr>
          <w:p w:rsidR="007E41BF" w:rsidRPr="009156D8" w:rsidRDefault="007E41BF" w:rsidP="006F7763">
            <w:pPr>
              <w:rPr>
                <w:b/>
              </w:rPr>
            </w:pPr>
            <w:r w:rsidRPr="009156D8">
              <w:rPr>
                <w:b/>
                <w:bCs/>
              </w:rPr>
              <w:t xml:space="preserve">sélectionne le premier élément des listes </w:t>
            </w:r>
          </w:p>
        </w:tc>
      </w:tr>
      <w:tr w:rsidR="007E41BF" w:rsidRPr="009156D8" w:rsidTr="007E41BF">
        <w:trPr>
          <w:gridAfter w:val="1"/>
          <w:wAfter w:w="76" w:type="dxa"/>
        </w:trPr>
        <w:tc>
          <w:tcPr>
            <w:tcW w:w="2943" w:type="dxa"/>
          </w:tcPr>
          <w:p w:rsidR="007E41BF" w:rsidRPr="009156D8" w:rsidRDefault="007E41BF" w:rsidP="006F7763">
            <w:pPr>
              <w:rPr>
                <w:b/>
                <w:bCs/>
              </w:rPr>
            </w:pPr>
            <w:r w:rsidRPr="009156D8">
              <w:rPr>
                <w:b/>
                <w:bCs/>
              </w:rPr>
              <w:t>li:last-child</w:t>
            </w:r>
          </w:p>
        </w:tc>
        <w:tc>
          <w:tcPr>
            <w:tcW w:w="6551" w:type="dxa"/>
          </w:tcPr>
          <w:p w:rsidR="007E41BF" w:rsidRPr="009156D8" w:rsidRDefault="007E41BF" w:rsidP="006F7763">
            <w:pPr>
              <w:rPr>
                <w:b/>
              </w:rPr>
            </w:pPr>
            <w:r w:rsidRPr="009156D8">
              <w:rPr>
                <w:b/>
                <w:bCs/>
              </w:rPr>
              <w:t xml:space="preserve">sélectionne le dernier élément des listes </w:t>
            </w:r>
          </w:p>
        </w:tc>
      </w:tr>
      <w:tr w:rsidR="007E41BF" w:rsidRPr="009156D8" w:rsidTr="007E41BF">
        <w:trPr>
          <w:gridAfter w:val="1"/>
          <w:wAfter w:w="76" w:type="dxa"/>
        </w:trPr>
        <w:tc>
          <w:tcPr>
            <w:tcW w:w="2943" w:type="dxa"/>
          </w:tcPr>
          <w:p w:rsidR="007E41BF" w:rsidRPr="009156D8" w:rsidRDefault="007E41BF" w:rsidP="006F7763">
            <w:pPr>
              <w:rPr>
                <w:b/>
                <w:bCs/>
              </w:rPr>
            </w:pPr>
            <w:r w:rsidRPr="009156D8">
              <w:rPr>
                <w:b/>
                <w:bCs/>
              </w:rPr>
              <w:t xml:space="preserve">li:nth-child(even) </w:t>
            </w:r>
          </w:p>
        </w:tc>
        <w:tc>
          <w:tcPr>
            <w:tcW w:w="6551" w:type="dxa"/>
          </w:tcPr>
          <w:p w:rsidR="007E41BF" w:rsidRPr="009156D8" w:rsidRDefault="007E41BF" w:rsidP="006F7763">
            <w:pPr>
              <w:rPr>
                <w:b/>
              </w:rPr>
            </w:pPr>
            <w:r w:rsidRPr="009156D8">
              <w:rPr>
                <w:b/>
                <w:bCs/>
              </w:rPr>
              <w:t xml:space="preserve">sélectionne les éléments pairs des listes (2°,4°…) </w:t>
            </w:r>
          </w:p>
        </w:tc>
      </w:tr>
      <w:tr w:rsidR="007E41BF" w:rsidRPr="009156D8" w:rsidTr="007E41BF">
        <w:trPr>
          <w:gridAfter w:val="1"/>
          <w:wAfter w:w="76" w:type="dxa"/>
        </w:trPr>
        <w:tc>
          <w:tcPr>
            <w:tcW w:w="2943" w:type="dxa"/>
          </w:tcPr>
          <w:p w:rsidR="007E41BF" w:rsidRPr="009156D8" w:rsidRDefault="007E41BF" w:rsidP="006F7763">
            <w:pPr>
              <w:rPr>
                <w:b/>
                <w:bCs/>
              </w:rPr>
            </w:pPr>
            <w:r w:rsidRPr="009156D8">
              <w:rPr>
                <w:b/>
                <w:bCs/>
              </w:rPr>
              <w:t xml:space="preserve">li:nth-child(odd) </w:t>
            </w:r>
          </w:p>
        </w:tc>
        <w:tc>
          <w:tcPr>
            <w:tcW w:w="6551" w:type="dxa"/>
          </w:tcPr>
          <w:p w:rsidR="007E41BF" w:rsidRPr="009156D8" w:rsidRDefault="007E41BF" w:rsidP="006F7763">
            <w:pPr>
              <w:rPr>
                <w:b/>
              </w:rPr>
            </w:pPr>
            <w:r w:rsidRPr="009156D8">
              <w:rPr>
                <w:b/>
                <w:bCs/>
              </w:rPr>
              <w:t xml:space="preserve">sélectionne les éléments impairs des listes (1°,3°…) </w:t>
            </w:r>
          </w:p>
        </w:tc>
      </w:tr>
      <w:tr w:rsidR="007E41BF" w:rsidRPr="009156D8" w:rsidTr="007E41BF">
        <w:trPr>
          <w:gridAfter w:val="1"/>
          <w:wAfter w:w="76" w:type="dxa"/>
        </w:trPr>
        <w:tc>
          <w:tcPr>
            <w:tcW w:w="2943" w:type="dxa"/>
          </w:tcPr>
          <w:p w:rsidR="007E41BF" w:rsidRPr="009156D8" w:rsidRDefault="007E41BF" w:rsidP="006F7763">
            <w:pPr>
              <w:rPr>
                <w:b/>
                <w:bCs/>
              </w:rPr>
            </w:pPr>
            <w:r w:rsidRPr="009156D8">
              <w:rPr>
                <w:b/>
                <w:bCs/>
              </w:rPr>
              <w:t xml:space="preserve">h1:first-of-type </w:t>
            </w:r>
          </w:p>
        </w:tc>
        <w:tc>
          <w:tcPr>
            <w:tcW w:w="6551" w:type="dxa"/>
          </w:tcPr>
          <w:p w:rsidR="007E41BF" w:rsidRPr="009156D8" w:rsidRDefault="007E41BF" w:rsidP="006F7763">
            <w:pPr>
              <w:rPr>
                <w:b/>
              </w:rPr>
            </w:pPr>
            <w:r w:rsidRPr="009156D8">
              <w:rPr>
                <w:b/>
                <w:bCs/>
              </w:rPr>
              <w:t xml:space="preserve">sélectionne le premier élément h1 enfant d'un élément </w:t>
            </w:r>
          </w:p>
        </w:tc>
      </w:tr>
      <w:tr w:rsidR="007E41BF" w:rsidRPr="009156D8" w:rsidTr="007E41BF">
        <w:trPr>
          <w:gridAfter w:val="1"/>
          <w:wAfter w:w="76" w:type="dxa"/>
        </w:trPr>
        <w:tc>
          <w:tcPr>
            <w:tcW w:w="2943" w:type="dxa"/>
          </w:tcPr>
          <w:p w:rsidR="007E41BF" w:rsidRPr="009156D8" w:rsidRDefault="00B53D43" w:rsidP="006F7763">
            <w:pPr>
              <w:rPr>
                <w:b/>
                <w:bCs/>
              </w:rPr>
            </w:pPr>
            <w:r w:rsidRPr="009156D8">
              <w:rPr>
                <w:b/>
                <w:bCs/>
              </w:rPr>
              <w:t>h1:las</w:t>
            </w:r>
            <w:r w:rsidR="007E41BF" w:rsidRPr="009156D8">
              <w:rPr>
                <w:b/>
                <w:bCs/>
              </w:rPr>
              <w:t xml:space="preserve">t-of-type </w:t>
            </w:r>
          </w:p>
        </w:tc>
        <w:tc>
          <w:tcPr>
            <w:tcW w:w="6551" w:type="dxa"/>
          </w:tcPr>
          <w:p w:rsidR="007E41BF" w:rsidRPr="009156D8" w:rsidRDefault="007E41BF" w:rsidP="006F7763">
            <w:pPr>
              <w:rPr>
                <w:b/>
              </w:rPr>
            </w:pPr>
            <w:r w:rsidRPr="009156D8">
              <w:rPr>
                <w:b/>
                <w:bCs/>
              </w:rPr>
              <w:t>sélectionne le dernier élément h1 enfant d'un élément</w:t>
            </w:r>
          </w:p>
        </w:tc>
      </w:tr>
    </w:tbl>
    <w:p w:rsidR="002C4EBB" w:rsidRDefault="002C4EBB" w:rsidP="002C4EBB"/>
    <w:p w:rsidR="00936B26" w:rsidRDefault="00936B26" w:rsidP="00936B26">
      <w:r>
        <w:t>Les sélecteurs CSS3 sont véritablement très puissants et permettent maintenant d’obtenir des effets graphiques par simples déclarations sans devoir écrire de nombreuses et périlleuses fonctions JavaScript.</w:t>
      </w:r>
    </w:p>
    <w:p w:rsidR="00936B26" w:rsidRDefault="00936B26" w:rsidP="00936B26">
      <w:r>
        <w:t>Ainsi, les ‘</w:t>
      </w:r>
      <w:r w:rsidRPr="00056EFB">
        <w:rPr>
          <w:i/>
        </w:rPr>
        <w:t>pseudo-classes de structure</w:t>
      </w:r>
      <w:r>
        <w:t xml:space="preserve">’ </w:t>
      </w:r>
      <w:r w:rsidRPr="00CE4098">
        <w:rPr>
          <w:rFonts w:ascii="Courier New" w:hAnsi="Courier New" w:cs="Courier New"/>
        </w:rPr>
        <w:t>:first-child</w:t>
      </w:r>
      <w:r>
        <w:t xml:space="preserve">, </w:t>
      </w:r>
      <w:r w:rsidRPr="00CE4098">
        <w:rPr>
          <w:rFonts w:ascii="Courier New" w:hAnsi="Courier New" w:cs="Courier New"/>
        </w:rPr>
        <w:t>:last-child</w:t>
      </w:r>
      <w:r>
        <w:t xml:space="preserve"> permettent de sélectionner respectivement le premier et le dernier élément fils d’un élément de la page (par exemple, le premier paragraphe d’une division, le dernier item d’une liste…), ce qui est déjà bien pratique. Ces pseudo-classes sont complétées par </w:t>
      </w:r>
      <w:r w:rsidRPr="00CE4098">
        <w:rPr>
          <w:rFonts w:ascii="Courier New" w:hAnsi="Courier New" w:cs="Courier New"/>
        </w:rPr>
        <w:t>:nth-child(odd)</w:t>
      </w:r>
      <w:r>
        <w:t xml:space="preserve"> et </w:t>
      </w:r>
      <w:r w:rsidRPr="00CE4098">
        <w:rPr>
          <w:rFonts w:ascii="Courier New" w:hAnsi="Courier New" w:cs="Courier New"/>
        </w:rPr>
        <w:t>:</w:t>
      </w:r>
      <w:r>
        <w:rPr>
          <w:rFonts w:ascii="Courier New" w:hAnsi="Courier New" w:cs="Courier New"/>
        </w:rPr>
        <w:t>nth-</w:t>
      </w:r>
      <w:r w:rsidRPr="00CE4098">
        <w:rPr>
          <w:rFonts w:ascii="Courier New" w:hAnsi="Courier New" w:cs="Courier New"/>
        </w:rPr>
        <w:t>child(even)</w:t>
      </w:r>
      <w:r>
        <w:t xml:space="preserve"> qui sélectionnent les éléments fils un sur deux, les ‘</w:t>
      </w:r>
      <w:r w:rsidRPr="00056EFB">
        <w:rPr>
          <w:i/>
        </w:rPr>
        <w:t>pairs’</w:t>
      </w:r>
      <w:r>
        <w:t xml:space="preserve"> (2°, 4°, 6°…) ou les ‘</w:t>
      </w:r>
      <w:r w:rsidRPr="00056EFB">
        <w:rPr>
          <w:i/>
        </w:rPr>
        <w:t>impairs’</w:t>
      </w:r>
      <w:r>
        <w:t xml:space="preserve"> (1°, 3°, 5°…), ce qui permet d’alterner les couleurs dans les listes par exemple pour guider la lecture ; il existe encore des variantes comme </w:t>
      </w:r>
      <w:r w:rsidRPr="00CE4098">
        <w:rPr>
          <w:rFonts w:ascii="Courier New" w:hAnsi="Courier New" w:cs="Courier New"/>
        </w:rPr>
        <w:t>:nth-child(xx)</w:t>
      </w:r>
      <w:r>
        <w:t xml:space="preserve"> pour cibler le xx° élément ou même </w:t>
      </w:r>
      <w:r w:rsidRPr="00CE4098">
        <w:rPr>
          <w:rFonts w:ascii="Courier New" w:hAnsi="Courier New" w:cs="Courier New"/>
        </w:rPr>
        <w:t>:nth-child(2n+3)</w:t>
      </w:r>
      <w:r>
        <w:t xml:space="preserve"> pour sélectionner les fils de 2 en 2 à partir du 3° élément fils ! Et si l’on souhaite compter à rebours, à partir du dernier élément fils, CSS3 nous offre la variante </w:t>
      </w:r>
      <w:r w:rsidRPr="00CE4098">
        <w:rPr>
          <w:rFonts w:ascii="Courier New" w:hAnsi="Courier New" w:cs="Courier New"/>
        </w:rPr>
        <w:t>:nth-</w:t>
      </w:r>
      <w:r>
        <w:rPr>
          <w:rFonts w:ascii="Courier New" w:hAnsi="Courier New" w:cs="Courier New"/>
        </w:rPr>
        <w:t>last-</w:t>
      </w:r>
      <w:r w:rsidRPr="00CE4098">
        <w:rPr>
          <w:rFonts w:ascii="Courier New" w:hAnsi="Courier New" w:cs="Courier New"/>
        </w:rPr>
        <w:t>child(xx)</w:t>
      </w:r>
      <w:r>
        <w:t>.</w:t>
      </w:r>
    </w:p>
    <w:p w:rsidR="00936B26" w:rsidRDefault="00936B26" w:rsidP="00936B26">
      <w:r>
        <w:t>Cette panoplie est encore complétée par les ‘</w:t>
      </w:r>
      <w:r w:rsidRPr="00056EFB">
        <w:rPr>
          <w:i/>
        </w:rPr>
        <w:t>pseudo-classes</w:t>
      </w:r>
      <w:r>
        <w:t xml:space="preserve">’ </w:t>
      </w:r>
      <w:r w:rsidRPr="00CD10E3">
        <w:rPr>
          <w:rFonts w:ascii="Courier New" w:hAnsi="Courier New" w:cs="Courier New"/>
        </w:rPr>
        <w:t>:first-of-type</w:t>
      </w:r>
      <w:r>
        <w:t xml:space="preserve">, </w:t>
      </w:r>
      <w:r w:rsidRPr="00CD10E3">
        <w:rPr>
          <w:rFonts w:ascii="Courier New" w:hAnsi="Courier New" w:cs="Courier New"/>
        </w:rPr>
        <w:t>:last-of-type</w:t>
      </w:r>
      <w:r>
        <w:rPr>
          <w:rFonts w:ascii="Courier New" w:hAnsi="Courier New" w:cs="Courier New"/>
        </w:rPr>
        <w:t>,</w:t>
      </w:r>
      <w:r>
        <w:t xml:space="preserve"> </w:t>
      </w:r>
      <w:r w:rsidRPr="00C955B2">
        <w:rPr>
          <w:rFonts w:ascii="Courier New" w:hAnsi="Courier New" w:cs="Courier New"/>
        </w:rPr>
        <w:t>:nth-of-type</w:t>
      </w:r>
      <w:r>
        <w:rPr>
          <w:rFonts w:ascii="Courier New" w:hAnsi="Courier New" w:cs="Courier New"/>
        </w:rPr>
        <w:t>()</w:t>
      </w:r>
      <w:r>
        <w:t xml:space="preserve"> et </w:t>
      </w:r>
      <w:r w:rsidRPr="00C955B2">
        <w:rPr>
          <w:rFonts w:ascii="Courier New" w:hAnsi="Courier New" w:cs="Courier New"/>
        </w:rPr>
        <w:t>:nth-last-of-type</w:t>
      </w:r>
      <w:r>
        <w:rPr>
          <w:rFonts w:ascii="Courier New" w:hAnsi="Courier New" w:cs="Courier New"/>
        </w:rPr>
        <w:t>()</w:t>
      </w:r>
      <w:r>
        <w:t xml:space="preserve"> permettant de cibler certains des éléments fils selon leur type d’élément et leur position dans le code HTML. </w:t>
      </w:r>
    </w:p>
    <w:p w:rsidR="00936B26" w:rsidRDefault="00936B26" w:rsidP="00936B26">
      <w:r>
        <w:t xml:space="preserve">Par exemple : </w:t>
      </w:r>
      <w:r>
        <w:rPr>
          <w:rFonts w:ascii="Courier New" w:hAnsi="Courier New" w:cs="Courier New"/>
        </w:rPr>
        <w:t>nav ul </w:t>
      </w:r>
      <w:r w:rsidRPr="00C955B2">
        <w:rPr>
          <w:rFonts w:ascii="Courier New" w:hAnsi="Courier New" w:cs="Courier New"/>
        </w:rPr>
        <w:t>li.special:last-of-type()</w:t>
      </w:r>
      <w:r>
        <w:rPr>
          <w:rFonts w:ascii="Courier New" w:hAnsi="Courier New" w:cs="Courier New"/>
        </w:rPr>
        <w:t>{…}</w:t>
      </w:r>
      <w:r>
        <w:t xml:space="preserve"> sélectionne le dernier élément </w:t>
      </w:r>
      <w:r w:rsidRPr="00C955B2">
        <w:rPr>
          <w:rFonts w:ascii="Courier New" w:hAnsi="Courier New" w:cs="Courier New"/>
        </w:rPr>
        <w:t>&lt;li&gt;</w:t>
      </w:r>
      <w:r>
        <w:t xml:space="preserve"> de classe ‘</w:t>
      </w:r>
      <w:r w:rsidRPr="00936B26">
        <w:rPr>
          <w:rFonts w:ascii="Courier New" w:hAnsi="Courier New" w:cs="Courier New"/>
        </w:rPr>
        <w:t>special’</w:t>
      </w:r>
      <w:r>
        <w:t xml:space="preserve"> dans la liste de navigation.</w:t>
      </w:r>
    </w:p>
    <w:p w:rsidR="00936B26" w:rsidRDefault="00936B26" w:rsidP="00936B26">
      <w:r>
        <w:t xml:space="preserve">Enfin, notons que CSS3 inclut l’opérateur logique </w:t>
      </w:r>
      <w:r w:rsidRPr="00C955B2">
        <w:rPr>
          <w:rFonts w:ascii="Courier New" w:hAnsi="Courier New" w:cs="Courier New"/>
        </w:rPr>
        <w:t>:not</w:t>
      </w:r>
      <w:r>
        <w:t xml:space="preserve"> qui permet d’exprimer un condition négative (‘les éléments qui ne sont pas comme ci’) </w:t>
      </w:r>
      <w:r w:rsidRPr="00C955B2">
        <w:rPr>
          <w:rFonts w:ascii="Courier New" w:hAnsi="Courier New" w:cs="Courier New"/>
        </w:rPr>
        <w:t>:</w:t>
      </w:r>
      <w:r>
        <w:rPr>
          <w:rFonts w:ascii="Courier New" w:hAnsi="Courier New" w:cs="Courier New"/>
        </w:rPr>
        <w:t xml:space="preserve"> nav ul </w:t>
      </w:r>
      <w:r w:rsidRPr="00C955B2">
        <w:rPr>
          <w:rFonts w:ascii="Courier New" w:hAnsi="Courier New" w:cs="Courier New"/>
        </w:rPr>
        <w:t>li:not(.special) {…}</w:t>
      </w:r>
      <w:r>
        <w:rPr>
          <w:rFonts w:ascii="Courier New" w:hAnsi="Courier New" w:cs="Courier New"/>
        </w:rPr>
        <w:t xml:space="preserve"> </w:t>
      </w:r>
      <w:r>
        <w:t xml:space="preserve">cible les éléments </w:t>
      </w:r>
      <w:r w:rsidRPr="00C955B2">
        <w:rPr>
          <w:rFonts w:ascii="Courier New" w:hAnsi="Courier New" w:cs="Courier New"/>
        </w:rPr>
        <w:t>&lt;li&gt;</w:t>
      </w:r>
      <w:r>
        <w:t xml:space="preserve"> de la liste de navigation qui ne sont pas de classe ‘</w:t>
      </w:r>
      <w:r w:rsidRPr="00936B26">
        <w:rPr>
          <w:rFonts w:ascii="Courier New" w:hAnsi="Courier New" w:cs="Courier New"/>
        </w:rPr>
        <w:t>special’</w:t>
      </w:r>
      <w:r>
        <w:rPr>
          <w:i/>
        </w:rPr>
        <w:t>.</w:t>
      </w:r>
      <w:r>
        <w:t xml:space="preserve"> </w:t>
      </w:r>
    </w:p>
    <w:p w:rsidR="00936B26" w:rsidRDefault="00936B26" w:rsidP="002C4EBB"/>
    <w:p w:rsidR="00936B26" w:rsidRDefault="00936B26" w:rsidP="002C4EBB">
      <w:r w:rsidRPr="00813879">
        <w:rPr>
          <w:rFonts w:ascii="Wingdings" w:hAnsi="Wingdings"/>
          <w:sz w:val="32"/>
        </w:rPr>
        <w:t></w:t>
      </w:r>
      <w:r w:rsidRPr="00B67EB1">
        <w:rPr>
          <w:rFonts w:cs="Arial"/>
        </w:rPr>
        <w:t xml:space="preserve"> </w:t>
      </w:r>
      <w:r>
        <w:t>Voir la documentation sur les sélecteurs CSS3 :</w:t>
      </w:r>
    </w:p>
    <w:p w:rsidR="00130D12" w:rsidRPr="009C23D8" w:rsidRDefault="00DB65C9" w:rsidP="009C23D8">
      <w:pPr>
        <w:pStyle w:val="enumPuce"/>
      </w:pPr>
      <w:hyperlink r:id="rId33" w:anchor="selectors" w:history="1">
        <w:r w:rsidR="009C23D8" w:rsidRPr="009C23D8">
          <w:rPr>
            <w:rStyle w:val="Lienhypertexte"/>
          </w:rPr>
          <w:t>http://www.w3.org/TR/2011/NOTE-css-2010-20110512/#selectors</w:t>
        </w:r>
      </w:hyperlink>
    </w:p>
    <w:p w:rsidR="00130D12" w:rsidRPr="009C23D8" w:rsidRDefault="00DB65C9" w:rsidP="00130D12">
      <w:pPr>
        <w:pStyle w:val="enumPuce"/>
      </w:pPr>
      <w:hyperlink r:id="rId34" w:history="1">
        <w:r w:rsidR="009C23D8" w:rsidRPr="009C23D8">
          <w:rPr>
            <w:rStyle w:val="Lienhypertexte"/>
          </w:rPr>
          <w:t>http://debray-jerome.developpez.com/articles/les-selecteurs-en-css3/</w:t>
        </w:r>
      </w:hyperlink>
      <w:r w:rsidR="009C23D8" w:rsidRPr="009C23D8">
        <w:t xml:space="preserve"> </w:t>
      </w:r>
    </w:p>
    <w:p w:rsidR="00726948" w:rsidRDefault="00A733BC" w:rsidP="00726948">
      <w:r>
        <w:t xml:space="preserve">Il existe en fait 2 stratégies pour définir </w:t>
      </w:r>
      <w:r w:rsidR="007437D5">
        <w:t>les</w:t>
      </w:r>
      <w:r>
        <w:t xml:space="preserve"> styles</w:t>
      </w:r>
      <w:r w:rsidR="007437D5">
        <w:t xml:space="preserve"> </w:t>
      </w:r>
      <w:r w:rsidR="003A25F3">
        <w:t>CSS</w:t>
      </w:r>
      <w:r>
        <w:t> :</w:t>
      </w:r>
    </w:p>
    <w:p w:rsidR="00A733BC" w:rsidRDefault="00936B26" w:rsidP="00A733BC">
      <w:pPr>
        <w:pStyle w:val="enumPuce"/>
      </w:pPr>
      <w:r>
        <w:lastRenderedPageBreak/>
        <w:t>Relier l’élément</w:t>
      </w:r>
      <w:r w:rsidR="00A733BC">
        <w:t xml:space="preserve"> dans le code HTML, grâce aux attributs ‘</w:t>
      </w:r>
      <w:r w:rsidR="00A733BC" w:rsidRPr="00936B26">
        <w:rPr>
          <w:rFonts w:ascii="Courier New" w:hAnsi="Courier New" w:cs="Courier New"/>
        </w:rPr>
        <w:t>class’</w:t>
      </w:r>
      <w:r w:rsidR="00A733BC">
        <w:t xml:space="preserve"> et ‘</w:t>
      </w:r>
      <w:r w:rsidR="00A733BC" w:rsidRPr="00936B26">
        <w:rPr>
          <w:rFonts w:ascii="Courier New" w:hAnsi="Courier New" w:cs="Courier New"/>
        </w:rPr>
        <w:t>id’</w:t>
      </w:r>
      <w:r w:rsidR="00A733BC">
        <w:t xml:space="preserve">, avec les règles de styles ; ceci permet de définir des règles CSS assez simples et élémentaires mais nécessite une intervention </w:t>
      </w:r>
      <w:r w:rsidR="003A25F3">
        <w:t>à l’intérieur du</w:t>
      </w:r>
      <w:r w:rsidR="00A733BC">
        <w:t xml:space="preserve"> code HTML ;</w:t>
      </w:r>
      <w:r>
        <w:br/>
      </w:r>
      <w:r w:rsidRPr="00936B26">
        <w:rPr>
          <w:u w:val="single"/>
        </w:rPr>
        <w:t>Ex :</w:t>
      </w:r>
      <w:r>
        <w:t xml:space="preserve"> </w:t>
      </w:r>
      <w:r w:rsidRPr="00936B26">
        <w:rPr>
          <w:rFonts w:ascii="Courier New" w:hAnsi="Courier New" w:cs="Courier New"/>
        </w:rPr>
        <w:t xml:space="preserve">&lt;div </w:t>
      </w:r>
      <w:r w:rsidRPr="00936B26">
        <w:rPr>
          <w:rFonts w:ascii="Courier New" w:hAnsi="Courier New" w:cs="Courier New"/>
          <w:color w:val="FF0000"/>
        </w:rPr>
        <w:t>class</w:t>
      </w:r>
      <w:r w:rsidRPr="00936B26">
        <w:rPr>
          <w:rFonts w:ascii="Courier New" w:hAnsi="Courier New" w:cs="Courier New"/>
        </w:rPr>
        <w:t>="menu xl"&gt;</w:t>
      </w:r>
      <w:r>
        <w:rPr>
          <w:rFonts w:ascii="Courier New" w:hAnsi="Courier New" w:cs="Courier New"/>
        </w:rPr>
        <w:t xml:space="preserve">  </w:t>
      </w:r>
      <w:r w:rsidRPr="00936B26">
        <w:rPr>
          <w:rFonts w:ascii="Courier New" w:hAnsi="Courier New" w:cs="Courier New"/>
        </w:rPr>
        <w:t xml:space="preserve">&lt;div </w:t>
      </w:r>
      <w:r w:rsidRPr="00936B26">
        <w:rPr>
          <w:rFonts w:ascii="Courier New" w:hAnsi="Courier New" w:cs="Courier New"/>
          <w:color w:val="FF0000"/>
        </w:rPr>
        <w:t>id</w:t>
      </w:r>
      <w:r w:rsidRPr="00936B26">
        <w:rPr>
          <w:rFonts w:ascii="Courier New" w:hAnsi="Courier New" w:cs="Courier New"/>
        </w:rPr>
        <w:t>="formation"&gt;</w:t>
      </w:r>
    </w:p>
    <w:p w:rsidR="00A733BC" w:rsidRDefault="00A733BC" w:rsidP="00A733BC">
      <w:pPr>
        <w:pStyle w:val="enumPuce"/>
      </w:pPr>
      <w:r>
        <w:t>Définir des règles de styles plus précises et plus complexes qui vont explorer le DOM pour cibler précisément le ou les éléments concernés ; ceci permet l’intervention de l’intégrateur HTML après écriture/génération de la page Web sans intervention sur le code HTML.</w:t>
      </w:r>
      <w:r w:rsidR="00936B26">
        <w:br/>
      </w:r>
      <w:r w:rsidR="00936B26" w:rsidRPr="00936B26">
        <w:rPr>
          <w:u w:val="single"/>
        </w:rPr>
        <w:t>Ex </w:t>
      </w:r>
      <w:r w:rsidR="00936B26" w:rsidRPr="00936B26">
        <w:rPr>
          <w:rFonts w:ascii="Courier New" w:hAnsi="Courier New" w:cs="Courier New"/>
          <w:u w:val="single"/>
        </w:rPr>
        <w:t>:</w:t>
      </w:r>
      <w:r w:rsidR="00936B26" w:rsidRPr="00936B26">
        <w:rPr>
          <w:rFonts w:ascii="Courier New" w:hAnsi="Courier New" w:cs="Courier New"/>
        </w:rPr>
        <w:t xml:space="preserve"> ul li:last-of-type:after {…}</w:t>
      </w:r>
    </w:p>
    <w:p w:rsidR="00A733BC" w:rsidRDefault="00A733BC" w:rsidP="00726948"/>
    <w:p w:rsidR="00A733BC" w:rsidRPr="006F7763" w:rsidRDefault="00A733BC" w:rsidP="006F7763">
      <w:pPr>
        <w:pBdr>
          <w:left w:val="single" w:sz="4" w:space="4" w:color="auto"/>
        </w:pBdr>
        <w:rPr>
          <w:i/>
        </w:rPr>
      </w:pPr>
      <w:r w:rsidRPr="006F7763">
        <w:rPr>
          <w:i/>
        </w:rPr>
        <w:t>La reproduction fidèle d’une maquette optera plutôt pour la deuxième stratégie alors que les framework CSS, à vocation généraliste, utilisent la première stratégie</w:t>
      </w:r>
      <w:r w:rsidR="003A25F3" w:rsidRPr="006F7763">
        <w:rPr>
          <w:i/>
        </w:rPr>
        <w:t>,</w:t>
      </w:r>
      <w:r w:rsidRPr="006F7763">
        <w:rPr>
          <w:i/>
        </w:rPr>
        <w:t xml:space="preserve"> comme on le mettra en œuvre par la suite.</w:t>
      </w:r>
    </w:p>
    <w:p w:rsidR="00A733BC" w:rsidRDefault="00A733BC" w:rsidP="00726948"/>
    <w:p w:rsidR="003A25F3" w:rsidRDefault="003A25F3" w:rsidP="00726948"/>
    <w:p w:rsidR="00726948" w:rsidRDefault="00726948" w:rsidP="002C4EBB">
      <w:pPr>
        <w:pStyle w:val="Titre2"/>
      </w:pPr>
      <w:bookmarkStart w:id="11" w:name="_Toc453317251"/>
      <w:r>
        <w:t>Feuilles de styles CSS</w:t>
      </w:r>
      <w:bookmarkEnd w:id="11"/>
    </w:p>
    <w:p w:rsidR="00726948" w:rsidRDefault="003A25F3" w:rsidP="00726948">
      <w:r>
        <w:t>Si les styles CSS peuvent encore être définis,</w:t>
      </w:r>
      <w:r w:rsidRPr="003A25F3">
        <w:t xml:space="preserve"> </w:t>
      </w:r>
      <w:r>
        <w:t xml:space="preserve">pour des raisons historiques, localement sur un élément (attribut HTML </w:t>
      </w:r>
      <w:r w:rsidRPr="00936B26">
        <w:rPr>
          <w:rFonts w:ascii="Courier New" w:hAnsi="Courier New" w:cs="Courier New"/>
        </w:rPr>
        <w:t>style=…</w:t>
      </w:r>
      <w:r>
        <w:t xml:space="preserve">) ou en entête de page Web (balise HTML </w:t>
      </w:r>
      <w:r w:rsidRPr="00936B26">
        <w:rPr>
          <w:rFonts w:ascii="Courier New" w:hAnsi="Courier New" w:cs="Courier New"/>
        </w:rPr>
        <w:t>&lt;style&gt;…&lt;/style&gt;</w:t>
      </w:r>
      <w:r>
        <w:t xml:space="preserve">), </w:t>
      </w:r>
      <w:r w:rsidRPr="004334CF">
        <w:rPr>
          <w:b/>
          <w:highlight w:val="yellow"/>
        </w:rPr>
        <w:t>le bon usage de CSS impose l’écriture de feuilles de styles externes</w:t>
      </w:r>
      <w:r w:rsidRPr="004334CF">
        <w:rPr>
          <w:highlight w:val="yellow"/>
        </w:rPr>
        <w:t xml:space="preserve">, séparées du code HTML, et </w:t>
      </w:r>
      <w:r w:rsidRPr="004334CF">
        <w:rPr>
          <w:b/>
          <w:highlight w:val="yellow"/>
        </w:rPr>
        <w:t>réutilisables</w:t>
      </w:r>
      <w:r w:rsidRPr="004334CF">
        <w:rPr>
          <w:highlight w:val="yellow"/>
        </w:rPr>
        <w:t xml:space="preserve"> par toutes les pages Web concernées.</w:t>
      </w:r>
    </w:p>
    <w:p w:rsidR="003A25F3" w:rsidRDefault="003A25F3" w:rsidP="00726948">
      <w:r>
        <w:t>Il est alors nécessaire</w:t>
      </w:r>
      <w:r w:rsidR="006F7763">
        <w:t>, avant tout codage CSS,</w:t>
      </w:r>
      <w:r>
        <w:t xml:space="preserve"> </w:t>
      </w:r>
      <w:r w:rsidR="006F7763">
        <w:t>d’effectuer une analyse du problème afin de définir un découpage de l’ensemble des règles nécessaires au sein de plusieurs fichiers CSS, chacun regroupant des règles de styles formant un ensemble ou sous-ensemble cohérent. Au-delà du découpage habituel aboutissant à une feuille pour tout périphérique, une autre pour l’écran et un</w:t>
      </w:r>
      <w:r w:rsidR="004C4751">
        <w:t xml:space="preserve">e dernière pour l’impression, </w:t>
      </w:r>
      <w:r w:rsidR="004C4751" w:rsidRPr="004C4751">
        <w:rPr>
          <w:b/>
        </w:rPr>
        <w:t>l’approche</w:t>
      </w:r>
      <w:r w:rsidR="006F7763" w:rsidRPr="004C4751">
        <w:rPr>
          <w:b/>
        </w:rPr>
        <w:t xml:space="preserve"> Responsive Web Design nécessite d’identifier précisément les différents périphériques-types ciblés afin de définir les </w:t>
      </w:r>
      <w:r w:rsidR="00B35943">
        <w:rPr>
          <w:b/>
        </w:rPr>
        <w:t xml:space="preserve">sous-ensembles, de les regrouper en </w:t>
      </w:r>
      <w:r w:rsidR="006F7763" w:rsidRPr="004C4751">
        <w:rPr>
          <w:b/>
        </w:rPr>
        <w:t>fichiers CSS nécessaires et de minimiser ainsi le volume de code CSS</w:t>
      </w:r>
      <w:r w:rsidR="006F7763">
        <w:t xml:space="preserve"> à télécharger</w:t>
      </w:r>
      <w:r w:rsidR="00B35943">
        <w:t>, surtout pour les mobiles plus lents et moins puissants</w:t>
      </w:r>
      <w:r w:rsidR="006F7763">
        <w:t xml:space="preserve">. L’approche récente ‘Mobile First’ (voir plus loin) va </w:t>
      </w:r>
      <w:r w:rsidR="004C4751">
        <w:t xml:space="preserve">bien </w:t>
      </w:r>
      <w:r w:rsidR="006F7763">
        <w:t>dans ce sens.</w:t>
      </w:r>
    </w:p>
    <w:p w:rsidR="00B53D43" w:rsidRDefault="00B53D43" w:rsidP="00726948"/>
    <w:p w:rsidR="00B53D43" w:rsidRDefault="00B53D43" w:rsidP="00726948"/>
    <w:p w:rsidR="00726948" w:rsidRDefault="00726948" w:rsidP="00B53D43">
      <w:pPr>
        <w:pStyle w:val="Titre2"/>
      </w:pPr>
      <w:bookmarkStart w:id="12" w:name="_Toc453317252"/>
      <w:r>
        <w:t>Nouveautés CSS3</w:t>
      </w:r>
      <w:bookmarkEnd w:id="12"/>
    </w:p>
    <w:p w:rsidR="004C4751" w:rsidRDefault="004C4751" w:rsidP="00726948">
      <w:r>
        <w:t xml:space="preserve">Pour terminer cette mise au point sur les bases HTML/CSS, voici un bref rappel des principales nouveautés CSS3. Notons que CSS3 est défini par un ensemble complexe de standards (des </w:t>
      </w:r>
      <w:r w:rsidRPr="004C4751">
        <w:rPr>
          <w:i/>
        </w:rPr>
        <w:t>chapitres</w:t>
      </w:r>
      <w:r>
        <w:t xml:space="preserve">) qui sont spécifiés progressivement par les équipes du W3C ; ainsi certaines fonctionnalités sont déjà bien stabilisées alors que d’autres ne sont qu’à peine ébauchées. Et on parle déjà des </w:t>
      </w:r>
      <w:r w:rsidR="00053A49">
        <w:t>‘</w:t>
      </w:r>
      <w:r>
        <w:t>sélecteurs CSS4</w:t>
      </w:r>
      <w:r w:rsidR="00053A49">
        <w:t>’</w:t>
      </w:r>
      <w:r>
        <w:t>…</w:t>
      </w:r>
      <w:r>
        <w:br/>
        <w:t>(</w:t>
      </w:r>
      <w:r w:rsidRPr="00813879">
        <w:rPr>
          <w:rFonts w:ascii="Wingdings" w:hAnsi="Wingdings"/>
          <w:sz w:val="32"/>
        </w:rPr>
        <w:t></w:t>
      </w:r>
      <w:r w:rsidRPr="00B67EB1">
        <w:rPr>
          <w:rFonts w:cs="Arial"/>
        </w:rPr>
        <w:t xml:space="preserve"> </w:t>
      </w:r>
      <w:hyperlink r:id="rId35" w:history="1">
        <w:r w:rsidR="009C23D8" w:rsidRPr="00D067D2">
          <w:rPr>
            <w:rStyle w:val="Lienhypertexte"/>
          </w:rPr>
          <w:t>http://inserthtml.developpez.com/tutoriels/css/specifications-css4/</w:t>
        </w:r>
      </w:hyperlink>
      <w:r w:rsidR="009C23D8">
        <w:t xml:space="preserve"> </w:t>
      </w:r>
      <w:r>
        <w:t>)</w:t>
      </w:r>
    </w:p>
    <w:p w:rsidR="004C4751" w:rsidRDefault="004C4751" w:rsidP="00726948"/>
    <w:p w:rsidR="004C4751" w:rsidRPr="00053A49" w:rsidRDefault="004C4751" w:rsidP="00726948">
      <w:r>
        <w:t xml:space="preserve">Pendant les nécessaires périodes de transition, chaque moteur de navigateur définit et implémente sa propre vision de la fonctionnalité avant que le standard ne soit stabilisé ; ainsi pour définir une bordure arrondie, la propriété CSS standard est </w:t>
      </w:r>
      <w:r w:rsidRPr="00B35943">
        <w:rPr>
          <w:rFonts w:ascii="Courier New" w:hAnsi="Courier New" w:cs="Courier New"/>
        </w:rPr>
        <w:t>border-radius</w:t>
      </w:r>
      <w:r>
        <w:t xml:space="preserve">, mais le monde FireFox a </w:t>
      </w:r>
      <w:r w:rsidR="00053A49">
        <w:t>de plus</w:t>
      </w:r>
      <w:r>
        <w:t xml:space="preserve"> inventé </w:t>
      </w:r>
      <w:r w:rsidR="00053A49" w:rsidRPr="00B35943">
        <w:rPr>
          <w:rFonts w:ascii="Courier New" w:hAnsi="Courier New" w:cs="Courier New"/>
        </w:rPr>
        <w:t>-</w:t>
      </w:r>
      <w:r w:rsidRPr="00B35943">
        <w:rPr>
          <w:rFonts w:ascii="Courier New" w:hAnsi="Courier New" w:cs="Courier New"/>
        </w:rPr>
        <w:t>moz-border-radius</w:t>
      </w:r>
      <w:r>
        <w:t>, celui de Chrome</w:t>
      </w:r>
      <w:r w:rsidR="00053A49">
        <w:t>,</w:t>
      </w:r>
      <w:r>
        <w:t xml:space="preserve"> </w:t>
      </w:r>
      <w:r w:rsidR="00053A49" w:rsidRPr="00B35943">
        <w:rPr>
          <w:rFonts w:ascii="Courier New" w:hAnsi="Courier New" w:cs="Courier New"/>
        </w:rPr>
        <w:t>-</w:t>
      </w:r>
      <w:r w:rsidRPr="00B35943">
        <w:rPr>
          <w:rFonts w:ascii="Courier New" w:hAnsi="Courier New" w:cs="Courier New"/>
        </w:rPr>
        <w:t>webkit-border-radius</w:t>
      </w:r>
      <w:r>
        <w:t xml:space="preserve"> et le monde Apple</w:t>
      </w:r>
      <w:r w:rsidR="00053A49">
        <w:t>,</w:t>
      </w:r>
      <w:r>
        <w:t xml:space="preserve"> </w:t>
      </w:r>
      <w:r w:rsidR="00053A49" w:rsidRPr="00B35943">
        <w:rPr>
          <w:rFonts w:ascii="Courier New" w:hAnsi="Courier New" w:cs="Courier New"/>
        </w:rPr>
        <w:t>-</w:t>
      </w:r>
      <w:r w:rsidRPr="00B35943">
        <w:rPr>
          <w:rFonts w:ascii="Courier New" w:hAnsi="Courier New" w:cs="Courier New"/>
        </w:rPr>
        <w:t>o-border-radius</w:t>
      </w:r>
      <w:r w:rsidR="00053A49">
        <w:rPr>
          <w:i/>
        </w:rPr>
        <w:t xml:space="preserve"> </w:t>
      </w:r>
      <w:r w:rsidR="00053A49" w:rsidRPr="00053A49">
        <w:t>quand Internet Explorer proposait</w:t>
      </w:r>
      <w:r w:rsidR="00053A49">
        <w:rPr>
          <w:i/>
        </w:rPr>
        <w:t xml:space="preserve"> </w:t>
      </w:r>
      <w:r w:rsidR="00053A49" w:rsidRPr="00B35943">
        <w:rPr>
          <w:rFonts w:ascii="Courier New" w:hAnsi="Courier New" w:cs="Courier New"/>
        </w:rPr>
        <w:t>-ms-border-radius</w:t>
      </w:r>
      <w:r w:rsidR="00053A49" w:rsidRPr="00B35943">
        <w:rPr>
          <w:rFonts w:ascii="Courier New" w:hAnsi="Courier New" w:cs="Courier New"/>
          <w:i/>
        </w:rPr>
        <w:t>…</w:t>
      </w:r>
      <w:r w:rsidR="00053A49">
        <w:rPr>
          <w:i/>
        </w:rPr>
        <w:t xml:space="preserve"> </w:t>
      </w:r>
      <w:r w:rsidR="00053A49" w:rsidRPr="00053A49">
        <w:t xml:space="preserve">Au final, pour raison de compatibilité avec d’anciens navigateurs, on écrit bien souvent 5 règles de styles identiques pour s’assurer que chacun y trouvera une règle </w:t>
      </w:r>
      <w:r w:rsidR="00053A49" w:rsidRPr="00053A49">
        <w:lastRenderedPageBreak/>
        <w:t>applicable</w:t>
      </w:r>
      <w:r w:rsidR="00053A49">
        <w:t> !</w:t>
      </w:r>
      <w:r w:rsidR="00053A49" w:rsidRPr="00053A49">
        <w:t xml:space="preserve"> Dans ce document, on se limitera aux propriétés standards pour ne pas compliquer inutilement les </w:t>
      </w:r>
      <w:r w:rsidR="00B35943">
        <w:t>apprentissages</w:t>
      </w:r>
      <w:r w:rsidR="00053A49" w:rsidRPr="00053A49">
        <w:t>.</w:t>
      </w:r>
    </w:p>
    <w:p w:rsidR="004C4751" w:rsidRDefault="004C4751" w:rsidP="00726948"/>
    <w:p w:rsidR="00053A49" w:rsidRDefault="00053A49" w:rsidP="00726948"/>
    <w:p w:rsidR="00726948" w:rsidRDefault="00726948" w:rsidP="004C4751">
      <w:pPr>
        <w:pStyle w:val="Titre3"/>
      </w:pPr>
      <w:bookmarkStart w:id="13" w:name="_Toc453317253"/>
      <w:r>
        <w:t>Bordures arrondies</w:t>
      </w:r>
      <w:bookmarkEnd w:id="13"/>
    </w:p>
    <w:p w:rsidR="00053A49" w:rsidRDefault="00053A49" w:rsidP="00053A49">
      <w:r w:rsidRPr="004334CF">
        <w:rPr>
          <w:highlight w:val="yellow"/>
        </w:rPr>
        <w:t xml:space="preserve">La propriété CSS3 </w:t>
      </w:r>
      <w:r w:rsidRPr="00327D72">
        <w:rPr>
          <w:rFonts w:ascii="Courier New" w:hAnsi="Courier New" w:cs="Courier New"/>
          <w:b/>
          <w:highlight w:val="yellow"/>
        </w:rPr>
        <w:t>border-radius</w:t>
      </w:r>
      <w:r w:rsidRPr="004334CF">
        <w:rPr>
          <w:highlight w:val="yellow"/>
        </w:rPr>
        <w:t xml:space="preserve"> permet de définir les </w:t>
      </w:r>
      <w:r w:rsidRPr="004334CF">
        <w:rPr>
          <w:b/>
          <w:highlight w:val="yellow"/>
        </w:rPr>
        <w:t xml:space="preserve">arrondis dans les angles d’une bordure définie par la propriété </w:t>
      </w:r>
      <w:r w:rsidRPr="00327D72">
        <w:rPr>
          <w:rFonts w:ascii="Courier New" w:hAnsi="Courier New" w:cs="Courier New"/>
          <w:b/>
          <w:highlight w:val="yellow"/>
        </w:rPr>
        <w:t>border</w:t>
      </w:r>
      <w:r>
        <w:t> ; ch</w:t>
      </w:r>
      <w:r w:rsidR="0080451B">
        <w:t>aque coin peut avoir son propre</w:t>
      </w:r>
      <w:r>
        <w:t xml:space="preserve"> rayon et sa propre forme (circulaire ou elliptique</w:t>
      </w:r>
      <w:r w:rsidR="0080451B">
        <w:t>) ; les dimensions peuvent être exprimées en pixels ou pourcentage de la taille de l’élément.</w:t>
      </w:r>
    </w:p>
    <w:p w:rsidR="0080451B" w:rsidRPr="005C08C2" w:rsidRDefault="0080451B" w:rsidP="00053A49">
      <w:pPr>
        <w:rPr>
          <w:u w:val="single"/>
          <w:lang w:val="en-US"/>
        </w:rPr>
      </w:pPr>
      <w:r w:rsidRPr="005C08C2">
        <w:rPr>
          <w:u w:val="single"/>
          <w:lang w:val="en-US"/>
        </w:rPr>
        <w:t xml:space="preserve">Exemples : </w:t>
      </w:r>
    </w:p>
    <w:p w:rsidR="0080451B" w:rsidRPr="005C08C2" w:rsidRDefault="0080451B" w:rsidP="00053A49">
      <w:pPr>
        <w:rPr>
          <w:lang w:val="en-US"/>
        </w:rPr>
      </w:pPr>
      <w:r>
        <w:rPr>
          <w:noProof/>
          <w:lang w:eastAsia="fr-FR"/>
        </w:rPr>
        <w:drawing>
          <wp:anchor distT="0" distB="0" distL="114300" distR="114300" simplePos="0" relativeHeight="251720704" behindDoc="0" locked="0" layoutInCell="1" allowOverlap="1" wp14:anchorId="358641E6" wp14:editId="358641E7">
            <wp:simplePos x="0" y="0"/>
            <wp:positionH relativeFrom="column">
              <wp:posOffset>3420276</wp:posOffset>
            </wp:positionH>
            <wp:positionV relativeFrom="paragraph">
              <wp:posOffset>193371</wp:posOffset>
            </wp:positionV>
            <wp:extent cx="2489752" cy="882595"/>
            <wp:effectExtent l="19050" t="0" r="5798" b="0"/>
            <wp:wrapNone/>
            <wp:docPr id="10" name="Image 1"/>
            <wp:cNvGraphicFramePr/>
            <a:graphic xmlns:a="http://schemas.openxmlformats.org/drawingml/2006/main">
              <a:graphicData uri="http://schemas.openxmlformats.org/drawingml/2006/picture">
                <pic:pic xmlns:pic="http://schemas.openxmlformats.org/drawingml/2006/picture">
                  <pic:nvPicPr>
                    <pic:cNvPr id="72707" name="Picture 3"/>
                    <pic:cNvPicPr>
                      <a:picLocks noChangeAspect="1" noChangeArrowheads="1"/>
                    </pic:cNvPicPr>
                  </pic:nvPicPr>
                  <pic:blipFill>
                    <a:blip r:embed="rId36" cstate="print"/>
                    <a:srcRect t="4687" r="1877" b="8594"/>
                    <a:stretch>
                      <a:fillRect/>
                    </a:stretch>
                  </pic:blipFill>
                  <pic:spPr bwMode="auto">
                    <a:xfrm>
                      <a:off x="0" y="0"/>
                      <a:ext cx="2489752" cy="882595"/>
                    </a:xfrm>
                    <a:prstGeom prst="rect">
                      <a:avLst/>
                    </a:prstGeom>
                    <a:noFill/>
                    <a:ln w="9525">
                      <a:noFill/>
                      <a:miter lim="800000"/>
                      <a:headEnd/>
                      <a:tailEnd/>
                    </a:ln>
                  </pic:spPr>
                </pic:pic>
              </a:graphicData>
            </a:graphic>
          </wp:anchor>
        </w:drawing>
      </w:r>
    </w:p>
    <w:p w:rsidR="0080451B" w:rsidRPr="009C23D8" w:rsidRDefault="0080451B" w:rsidP="0080451B">
      <w:pPr>
        <w:rPr>
          <w:rFonts w:ascii="Courier New" w:hAnsi="Courier New" w:cs="Courier New"/>
          <w:bCs/>
          <w:lang w:val="en-US"/>
        </w:rPr>
      </w:pPr>
      <w:r w:rsidRPr="009C23D8">
        <w:rPr>
          <w:rFonts w:ascii="Courier New" w:hAnsi="Courier New" w:cs="Courier New"/>
          <w:bCs/>
          <w:lang w:val="en-US"/>
        </w:rPr>
        <w:t>border-radius: 10 px;</w:t>
      </w:r>
    </w:p>
    <w:p w:rsidR="0080451B" w:rsidRPr="009C23D8" w:rsidRDefault="0080451B" w:rsidP="0080451B">
      <w:pPr>
        <w:rPr>
          <w:bCs/>
          <w:lang w:val="en-US"/>
        </w:rPr>
      </w:pPr>
    </w:p>
    <w:p w:rsidR="0080451B" w:rsidRPr="009C23D8" w:rsidRDefault="0080451B" w:rsidP="0080451B">
      <w:pPr>
        <w:rPr>
          <w:rFonts w:ascii="Courier New" w:hAnsi="Courier New" w:cs="Courier New"/>
          <w:lang w:val="en-US"/>
        </w:rPr>
      </w:pPr>
      <w:r w:rsidRPr="009C23D8">
        <w:rPr>
          <w:rFonts w:ascii="Courier New" w:hAnsi="Courier New" w:cs="Courier New"/>
          <w:bCs/>
          <w:lang w:val="en-US"/>
        </w:rPr>
        <w:t xml:space="preserve">border-top-left-radius: 20px 10px ; </w:t>
      </w:r>
    </w:p>
    <w:p w:rsidR="0080451B" w:rsidRPr="009C23D8" w:rsidRDefault="0080451B" w:rsidP="0080451B">
      <w:pPr>
        <w:rPr>
          <w:rFonts w:ascii="Courier New" w:hAnsi="Courier New" w:cs="Courier New"/>
          <w:lang w:val="en-US"/>
        </w:rPr>
      </w:pPr>
      <w:r w:rsidRPr="009C23D8">
        <w:rPr>
          <w:rFonts w:ascii="Courier New" w:hAnsi="Courier New" w:cs="Courier New"/>
          <w:bCs/>
          <w:lang w:val="en-US"/>
        </w:rPr>
        <w:t>border-bottom-right-radius: 20px 10px;</w:t>
      </w:r>
    </w:p>
    <w:p w:rsidR="0080451B" w:rsidRPr="009C23D8" w:rsidRDefault="0080451B" w:rsidP="0080451B">
      <w:pPr>
        <w:rPr>
          <w:lang w:val="en-US"/>
        </w:rPr>
      </w:pPr>
    </w:p>
    <w:p w:rsidR="0080451B" w:rsidRPr="009C23D8" w:rsidRDefault="0080451B" w:rsidP="00053A49">
      <w:pPr>
        <w:rPr>
          <w:lang w:val="en-US"/>
        </w:rPr>
      </w:pPr>
    </w:p>
    <w:p w:rsidR="00726948" w:rsidRDefault="00726948" w:rsidP="0080451B">
      <w:pPr>
        <w:pStyle w:val="Titre3"/>
      </w:pPr>
      <w:bookmarkStart w:id="14" w:name="_Toc453317254"/>
      <w:r>
        <w:t>Ombrages</w:t>
      </w:r>
      <w:bookmarkEnd w:id="14"/>
    </w:p>
    <w:p w:rsidR="0080451B" w:rsidRDefault="0080451B" w:rsidP="0080451B">
      <w:pPr>
        <w:rPr>
          <w:b/>
        </w:rPr>
      </w:pPr>
      <w:r w:rsidRPr="004334CF">
        <w:rPr>
          <w:highlight w:val="yellow"/>
        </w:rPr>
        <w:t xml:space="preserve">Les boites peuvent maintenant être ombrées de manière à simuler un effet de relief grâce à la propriété </w:t>
      </w:r>
      <w:r w:rsidRPr="00327D72">
        <w:rPr>
          <w:rFonts w:ascii="Courier New" w:hAnsi="Courier New" w:cs="Courier New"/>
          <w:b/>
          <w:highlight w:val="yellow"/>
        </w:rPr>
        <w:t>box-shadow</w:t>
      </w:r>
      <w:r w:rsidRPr="004334CF">
        <w:rPr>
          <w:b/>
          <w:highlight w:val="yellow"/>
        </w:rPr>
        <w:t> :</w:t>
      </w:r>
    </w:p>
    <w:p w:rsidR="0080451B" w:rsidRDefault="0080451B" w:rsidP="0080451B">
      <w:pPr>
        <w:rPr>
          <w:b/>
        </w:rPr>
      </w:pPr>
    </w:p>
    <w:p w:rsidR="0080451B" w:rsidRPr="009C23D8" w:rsidRDefault="0080451B" w:rsidP="0080451B">
      <w:pPr>
        <w:rPr>
          <w:u w:val="single"/>
          <w:lang w:val="en-US"/>
        </w:rPr>
      </w:pPr>
      <w:r>
        <w:rPr>
          <w:noProof/>
          <w:u w:val="single"/>
          <w:lang w:eastAsia="fr-FR"/>
        </w:rPr>
        <w:drawing>
          <wp:anchor distT="0" distB="0" distL="114300" distR="114300" simplePos="0" relativeHeight="251721728" behindDoc="0" locked="0" layoutInCell="1" allowOverlap="1" wp14:anchorId="358641E8" wp14:editId="358641E9">
            <wp:simplePos x="0" y="0"/>
            <wp:positionH relativeFrom="column">
              <wp:posOffset>2984859</wp:posOffset>
            </wp:positionH>
            <wp:positionV relativeFrom="paragraph">
              <wp:posOffset>192488</wp:posOffset>
            </wp:positionV>
            <wp:extent cx="2855512" cy="572494"/>
            <wp:effectExtent l="19050" t="0" r="1988" b="0"/>
            <wp:wrapNone/>
            <wp:docPr id="15" name="Image 2"/>
            <wp:cNvGraphicFramePr/>
            <a:graphic xmlns:a="http://schemas.openxmlformats.org/drawingml/2006/main">
              <a:graphicData uri="http://schemas.openxmlformats.org/drawingml/2006/picture">
                <pic:pic xmlns:pic="http://schemas.openxmlformats.org/drawingml/2006/picture">
                  <pic:nvPicPr>
                    <pic:cNvPr id="73730" name="Picture 2"/>
                    <pic:cNvPicPr>
                      <a:picLocks noChangeAspect="1" noChangeArrowheads="1"/>
                    </pic:cNvPicPr>
                  </pic:nvPicPr>
                  <pic:blipFill>
                    <a:blip r:embed="rId37" cstate="print"/>
                    <a:srcRect t="11650" b="16505"/>
                    <a:stretch>
                      <a:fillRect/>
                    </a:stretch>
                  </pic:blipFill>
                  <pic:spPr bwMode="auto">
                    <a:xfrm>
                      <a:off x="0" y="0"/>
                      <a:ext cx="2855512" cy="572494"/>
                    </a:xfrm>
                    <a:prstGeom prst="rect">
                      <a:avLst/>
                    </a:prstGeom>
                    <a:noFill/>
                    <a:ln w="9525">
                      <a:noFill/>
                      <a:miter lim="800000"/>
                      <a:headEnd/>
                      <a:tailEnd/>
                    </a:ln>
                  </pic:spPr>
                </pic:pic>
              </a:graphicData>
            </a:graphic>
          </wp:anchor>
        </w:drawing>
      </w:r>
      <w:r w:rsidRPr="009C23D8">
        <w:rPr>
          <w:u w:val="single"/>
          <w:lang w:val="en-US"/>
        </w:rPr>
        <w:t>Exemple :</w:t>
      </w:r>
    </w:p>
    <w:p w:rsidR="0080451B" w:rsidRPr="009C23D8" w:rsidRDefault="0080451B" w:rsidP="0080451B">
      <w:pPr>
        <w:rPr>
          <w:lang w:val="en-US"/>
        </w:rPr>
      </w:pPr>
    </w:p>
    <w:p w:rsidR="0080451B" w:rsidRPr="009C23D8" w:rsidRDefault="0080451B" w:rsidP="0080451B">
      <w:pPr>
        <w:rPr>
          <w:rFonts w:ascii="Courier New" w:hAnsi="Courier New" w:cs="Courier New"/>
          <w:lang w:val="en-US"/>
        </w:rPr>
      </w:pPr>
      <w:r w:rsidRPr="009C23D8">
        <w:rPr>
          <w:rFonts w:ascii="Courier New" w:hAnsi="Courier New" w:cs="Courier New"/>
          <w:bCs/>
          <w:lang w:val="en-US"/>
        </w:rPr>
        <w:t>box-shadow: 5px 5px 10px lightblue;</w:t>
      </w:r>
      <w:r w:rsidRPr="009C23D8">
        <w:rPr>
          <w:rFonts w:ascii="Courier New" w:hAnsi="Courier New" w:cs="Courier New"/>
          <w:noProof/>
          <w:lang w:val="en-US" w:eastAsia="fr-FR"/>
        </w:rPr>
        <w:t xml:space="preserve"> </w:t>
      </w:r>
    </w:p>
    <w:p w:rsidR="0080451B" w:rsidRPr="009C23D8" w:rsidRDefault="0080451B" w:rsidP="0080451B">
      <w:pPr>
        <w:rPr>
          <w:lang w:val="en-US"/>
        </w:rPr>
      </w:pPr>
    </w:p>
    <w:p w:rsidR="00B67EB1" w:rsidRDefault="0080451B" w:rsidP="0080451B">
      <w:pPr>
        <w:pStyle w:val="Titre3"/>
      </w:pPr>
      <w:bookmarkStart w:id="15" w:name="_Toc453317255"/>
      <w:r>
        <w:t>D</w:t>
      </w:r>
      <w:r w:rsidR="00B67EB1">
        <w:t>égradés</w:t>
      </w:r>
      <w:bookmarkEnd w:id="15"/>
    </w:p>
    <w:p w:rsidR="0080451B" w:rsidRDefault="0080451B" w:rsidP="00726948">
      <w:r>
        <w:t xml:space="preserve">En plus des aplats de couleurs, </w:t>
      </w:r>
      <w:r w:rsidRPr="004334CF">
        <w:rPr>
          <w:highlight w:val="yellow"/>
        </w:rPr>
        <w:t xml:space="preserve">CSS3 permet de réaliser des dégradés grâce aux </w:t>
      </w:r>
      <w:r w:rsidRPr="004334CF">
        <w:rPr>
          <w:b/>
          <w:highlight w:val="yellow"/>
        </w:rPr>
        <w:t xml:space="preserve">fonctions CSS </w:t>
      </w:r>
      <w:r w:rsidRPr="00327D72">
        <w:rPr>
          <w:rFonts w:ascii="Courier New" w:hAnsi="Courier New" w:cs="Courier New"/>
          <w:b/>
          <w:highlight w:val="yellow"/>
        </w:rPr>
        <w:t>linear-gradient</w:t>
      </w:r>
      <w:r w:rsidR="00AE3C66" w:rsidRPr="00327D72">
        <w:rPr>
          <w:rFonts w:ascii="Courier New" w:hAnsi="Courier New" w:cs="Courier New"/>
          <w:b/>
          <w:highlight w:val="yellow"/>
        </w:rPr>
        <w:t>()</w:t>
      </w:r>
      <w:r w:rsidRPr="004334CF">
        <w:rPr>
          <w:b/>
          <w:highlight w:val="yellow"/>
        </w:rPr>
        <w:t xml:space="preserve"> et </w:t>
      </w:r>
      <w:r w:rsidRPr="00327D72">
        <w:rPr>
          <w:rFonts w:ascii="Courier New" w:hAnsi="Courier New" w:cs="Courier New"/>
          <w:b/>
          <w:highlight w:val="yellow"/>
        </w:rPr>
        <w:t>radial-gradient</w:t>
      </w:r>
      <w:r w:rsidR="00AE3C66" w:rsidRPr="00327D72">
        <w:rPr>
          <w:rFonts w:ascii="Courier New" w:hAnsi="Courier New" w:cs="Courier New"/>
          <w:b/>
          <w:highlight w:val="yellow"/>
        </w:rPr>
        <w:t>()</w:t>
      </w:r>
      <w:r w:rsidRPr="004334CF">
        <w:rPr>
          <w:highlight w:val="yellow"/>
        </w:rPr>
        <w:t xml:space="preserve"> utilisables dans la propriété </w:t>
      </w:r>
      <w:r w:rsidRPr="00327D72">
        <w:rPr>
          <w:rFonts w:ascii="Courier New" w:hAnsi="Courier New" w:cs="Courier New"/>
          <w:b/>
          <w:highlight w:val="yellow"/>
        </w:rPr>
        <w:t>background</w:t>
      </w:r>
      <w:r w:rsidRPr="004334CF">
        <w:rPr>
          <w:highlight w:val="yellow"/>
        </w:rPr>
        <w:t>.</w:t>
      </w:r>
    </w:p>
    <w:p w:rsidR="0080451B" w:rsidRDefault="0080451B" w:rsidP="00726948"/>
    <w:p w:rsidR="0080451B" w:rsidRPr="005C08C2" w:rsidRDefault="0080451B" w:rsidP="00726948">
      <w:pPr>
        <w:rPr>
          <w:u w:val="single"/>
          <w:lang w:val="en-US"/>
        </w:rPr>
      </w:pPr>
      <w:r w:rsidRPr="005C08C2">
        <w:rPr>
          <w:u w:val="single"/>
          <w:lang w:val="en-US"/>
        </w:rPr>
        <w:t>Exemples :</w:t>
      </w:r>
    </w:p>
    <w:p w:rsidR="0080451B" w:rsidRPr="009C23D8" w:rsidRDefault="0080451B" w:rsidP="0080451B">
      <w:pPr>
        <w:rPr>
          <w:rFonts w:ascii="Courier New" w:hAnsi="Courier New" w:cs="Courier New"/>
          <w:bCs/>
          <w:lang w:val="en-US"/>
        </w:rPr>
      </w:pPr>
      <w:r w:rsidRPr="00327D72">
        <w:rPr>
          <w:rFonts w:ascii="Courier New" w:hAnsi="Courier New" w:cs="Courier New"/>
          <w:bCs/>
          <w:noProof/>
          <w:lang w:eastAsia="fr-FR"/>
        </w:rPr>
        <w:drawing>
          <wp:anchor distT="0" distB="0" distL="114300" distR="114300" simplePos="0" relativeHeight="251722752" behindDoc="0" locked="0" layoutInCell="1" allowOverlap="1" wp14:anchorId="358641EA" wp14:editId="358641EB">
            <wp:simplePos x="0" y="0"/>
            <wp:positionH relativeFrom="column">
              <wp:posOffset>2200910</wp:posOffset>
            </wp:positionH>
            <wp:positionV relativeFrom="paragraph">
              <wp:posOffset>216535</wp:posOffset>
            </wp:positionV>
            <wp:extent cx="3637280" cy="548640"/>
            <wp:effectExtent l="19050" t="0" r="1270" b="0"/>
            <wp:wrapNone/>
            <wp:docPr id="16" name="Image 3"/>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38" cstate="print"/>
                    <a:srcRect b="69058"/>
                    <a:stretch>
                      <a:fillRect/>
                    </a:stretch>
                  </pic:blipFill>
                  <pic:spPr bwMode="auto">
                    <a:xfrm>
                      <a:off x="0" y="0"/>
                      <a:ext cx="3637280" cy="548640"/>
                    </a:xfrm>
                    <a:prstGeom prst="rect">
                      <a:avLst/>
                    </a:prstGeom>
                    <a:noFill/>
                    <a:ln w="9525">
                      <a:noFill/>
                      <a:miter lim="800000"/>
                      <a:headEnd/>
                      <a:tailEnd/>
                    </a:ln>
                  </pic:spPr>
                </pic:pic>
              </a:graphicData>
            </a:graphic>
          </wp:anchor>
        </w:drawing>
      </w:r>
      <w:r w:rsidRPr="00327D72">
        <w:rPr>
          <w:rFonts w:ascii="Courier New" w:hAnsi="Courier New" w:cs="Courier New"/>
          <w:bCs/>
          <w:lang w:val="en-US"/>
        </w:rPr>
        <w:t>background : linear-gradient(to right, LightBlue, blue );</w:t>
      </w:r>
      <w:r w:rsidRPr="009C23D8">
        <w:rPr>
          <w:rFonts w:ascii="Courier New" w:hAnsi="Courier New" w:cs="Courier New"/>
          <w:bCs/>
          <w:lang w:val="en-US"/>
        </w:rPr>
        <w:t xml:space="preserve"> </w:t>
      </w:r>
    </w:p>
    <w:p w:rsidR="0080451B" w:rsidRPr="009C23D8" w:rsidRDefault="0080451B" w:rsidP="0080451B">
      <w:pPr>
        <w:rPr>
          <w:bCs/>
          <w:lang w:val="en-US"/>
        </w:rPr>
      </w:pPr>
    </w:p>
    <w:p w:rsidR="0080451B" w:rsidRPr="009C23D8" w:rsidRDefault="0080451B" w:rsidP="0080451B">
      <w:pPr>
        <w:rPr>
          <w:bCs/>
          <w:lang w:val="en-US"/>
        </w:rPr>
      </w:pPr>
    </w:p>
    <w:p w:rsidR="0080451B" w:rsidRPr="009C23D8" w:rsidRDefault="0080451B" w:rsidP="0080451B">
      <w:pPr>
        <w:rPr>
          <w:lang w:val="en-US"/>
        </w:rPr>
      </w:pPr>
    </w:p>
    <w:p w:rsidR="0080451B" w:rsidRPr="009C23D8" w:rsidRDefault="0080451B" w:rsidP="0080451B">
      <w:pPr>
        <w:rPr>
          <w:rFonts w:ascii="Courier New" w:hAnsi="Courier New" w:cs="Courier New"/>
          <w:bCs/>
          <w:lang w:val="en-US"/>
        </w:rPr>
      </w:pPr>
      <w:r w:rsidRPr="00327D72">
        <w:rPr>
          <w:rFonts w:ascii="Courier New" w:hAnsi="Courier New" w:cs="Courier New"/>
          <w:bCs/>
          <w:lang w:val="en-US"/>
        </w:rPr>
        <w:t>background : radial-gradient(ellipse at center, LightBlue, blue );</w:t>
      </w:r>
      <w:r w:rsidRPr="009C23D8">
        <w:rPr>
          <w:rFonts w:ascii="Courier New" w:hAnsi="Courier New" w:cs="Courier New"/>
          <w:bCs/>
          <w:lang w:val="en-US"/>
        </w:rPr>
        <w:t xml:space="preserve"> </w:t>
      </w:r>
    </w:p>
    <w:p w:rsidR="0080451B" w:rsidRPr="009C23D8" w:rsidRDefault="0080451B" w:rsidP="0080451B">
      <w:pPr>
        <w:rPr>
          <w:lang w:val="en-US"/>
        </w:rPr>
      </w:pPr>
      <w:r w:rsidRPr="0080451B">
        <w:rPr>
          <w:noProof/>
          <w:lang w:eastAsia="fr-FR"/>
        </w:rPr>
        <w:drawing>
          <wp:anchor distT="0" distB="0" distL="114300" distR="114300" simplePos="0" relativeHeight="251723776" behindDoc="0" locked="0" layoutInCell="1" allowOverlap="1" wp14:anchorId="358641EC" wp14:editId="358641ED">
            <wp:simplePos x="0" y="0"/>
            <wp:positionH relativeFrom="column">
              <wp:posOffset>2272748</wp:posOffset>
            </wp:positionH>
            <wp:positionV relativeFrom="paragraph">
              <wp:posOffset>2264</wp:posOffset>
            </wp:positionV>
            <wp:extent cx="3637280" cy="1168842"/>
            <wp:effectExtent l="19050" t="0" r="1270" b="0"/>
            <wp:wrapNone/>
            <wp:docPr id="19" name="Image 4"/>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38" cstate="print"/>
                    <a:srcRect t="30493" b="3587"/>
                    <a:stretch>
                      <a:fillRect/>
                    </a:stretch>
                  </pic:blipFill>
                  <pic:spPr bwMode="auto">
                    <a:xfrm>
                      <a:off x="0" y="0"/>
                      <a:ext cx="3637280" cy="1168842"/>
                    </a:xfrm>
                    <a:prstGeom prst="rect">
                      <a:avLst/>
                    </a:prstGeom>
                    <a:noFill/>
                    <a:ln w="9525">
                      <a:noFill/>
                      <a:miter lim="800000"/>
                      <a:headEnd/>
                      <a:tailEnd/>
                    </a:ln>
                  </pic:spPr>
                </pic:pic>
              </a:graphicData>
            </a:graphic>
          </wp:anchor>
        </w:drawing>
      </w:r>
    </w:p>
    <w:p w:rsidR="0080451B" w:rsidRPr="009C23D8" w:rsidRDefault="0080451B" w:rsidP="00726948">
      <w:pPr>
        <w:rPr>
          <w:lang w:val="en-US"/>
        </w:rPr>
      </w:pPr>
    </w:p>
    <w:p w:rsidR="0080451B" w:rsidRPr="009C23D8" w:rsidRDefault="0080451B" w:rsidP="00726948">
      <w:pPr>
        <w:rPr>
          <w:lang w:val="en-US"/>
        </w:rPr>
      </w:pPr>
    </w:p>
    <w:p w:rsidR="0080451B" w:rsidRPr="009C23D8" w:rsidRDefault="0080451B" w:rsidP="00726948">
      <w:pPr>
        <w:rPr>
          <w:lang w:val="en-US"/>
        </w:rPr>
      </w:pPr>
    </w:p>
    <w:p w:rsidR="00726948" w:rsidRDefault="00726948" w:rsidP="0080451B">
      <w:pPr>
        <w:pStyle w:val="Titre3"/>
      </w:pPr>
      <w:bookmarkStart w:id="16" w:name="_Toc453317256"/>
      <w:r>
        <w:lastRenderedPageBreak/>
        <w:t>Transparence</w:t>
      </w:r>
      <w:bookmarkEnd w:id="16"/>
    </w:p>
    <w:p w:rsidR="0080451B" w:rsidRDefault="0080451B" w:rsidP="0080451B">
      <w:r w:rsidRPr="004334CF">
        <w:rPr>
          <w:b/>
          <w:highlight w:val="yellow"/>
        </w:rPr>
        <w:t xml:space="preserve">La propriété CSS3 </w:t>
      </w:r>
      <w:r w:rsidRPr="00327D72">
        <w:rPr>
          <w:rFonts w:ascii="Courier New" w:hAnsi="Courier New" w:cs="Courier New"/>
          <w:b/>
          <w:highlight w:val="yellow"/>
        </w:rPr>
        <w:t>opacity</w:t>
      </w:r>
      <w:r w:rsidRPr="004334CF">
        <w:rPr>
          <w:b/>
          <w:highlight w:val="yellow"/>
        </w:rPr>
        <w:t xml:space="preserve"> permet de définir la transparence d’un élément</w:t>
      </w:r>
      <w:r>
        <w:t xml:space="preserve"> dans une échelle de 0.0 (=totalement opaque) à 1.0 (=totalement transparent), de manière à laisser voir un élément affiché ‘derrière’ l’élément transparent (autre bloc, image de fond de page…). </w:t>
      </w:r>
    </w:p>
    <w:p w:rsidR="00B0771F" w:rsidRDefault="00B0771F" w:rsidP="0080451B">
      <w:pPr>
        <w:rPr>
          <w:u w:val="single"/>
        </w:rPr>
      </w:pPr>
    </w:p>
    <w:p w:rsidR="0080451B" w:rsidRPr="005C08C2" w:rsidRDefault="00B0771F" w:rsidP="0080451B">
      <w:pPr>
        <w:rPr>
          <w:u w:val="single"/>
          <w:lang w:val="en-US"/>
        </w:rPr>
      </w:pPr>
      <w:r w:rsidRPr="005C08C2">
        <w:rPr>
          <w:u w:val="single"/>
          <w:lang w:val="en-US"/>
        </w:rPr>
        <w:t>Exemple</w:t>
      </w:r>
      <w:r w:rsidR="0080451B" w:rsidRPr="005C08C2">
        <w:rPr>
          <w:u w:val="single"/>
          <w:lang w:val="en-US"/>
        </w:rPr>
        <w:t> :</w:t>
      </w:r>
    </w:p>
    <w:p w:rsidR="0080451B" w:rsidRPr="005C08C2" w:rsidRDefault="0080451B" w:rsidP="0080451B">
      <w:pPr>
        <w:rPr>
          <w:rFonts w:ascii="Courier New" w:hAnsi="Courier New" w:cs="Courier New"/>
          <w:lang w:val="en-US"/>
        </w:rPr>
      </w:pPr>
      <w:r w:rsidRPr="005C08C2">
        <w:rPr>
          <w:rFonts w:ascii="Courier New" w:hAnsi="Courier New" w:cs="Courier New"/>
          <w:lang w:val="en-US"/>
        </w:rPr>
        <w:t>h2 {</w:t>
      </w:r>
    </w:p>
    <w:p w:rsidR="0080451B" w:rsidRPr="009C23D8" w:rsidRDefault="0080451B" w:rsidP="0080451B">
      <w:pPr>
        <w:rPr>
          <w:rFonts w:ascii="Courier New" w:hAnsi="Courier New" w:cs="Courier New"/>
          <w:lang w:val="en-US"/>
        </w:rPr>
      </w:pPr>
      <w:r w:rsidRPr="00327D72">
        <w:rPr>
          <w:rFonts w:ascii="Courier New" w:hAnsi="Courier New" w:cs="Courier New"/>
          <w:noProof/>
          <w:lang w:eastAsia="fr-FR"/>
        </w:rPr>
        <w:drawing>
          <wp:anchor distT="0" distB="0" distL="114300" distR="114300" simplePos="0" relativeHeight="251724800" behindDoc="0" locked="0" layoutInCell="1" allowOverlap="1" wp14:anchorId="358641EE" wp14:editId="358641EF">
            <wp:simplePos x="0" y="0"/>
            <wp:positionH relativeFrom="column">
              <wp:posOffset>3001120</wp:posOffset>
            </wp:positionH>
            <wp:positionV relativeFrom="paragraph">
              <wp:posOffset>184675</wp:posOffset>
            </wp:positionV>
            <wp:extent cx="3283254" cy="1089328"/>
            <wp:effectExtent l="19050" t="0" r="0" b="0"/>
            <wp:wrapNone/>
            <wp:docPr id="22" name="Image 5"/>
            <wp:cNvGraphicFramePr/>
            <a:graphic xmlns:a="http://schemas.openxmlformats.org/drawingml/2006/main">
              <a:graphicData uri="http://schemas.openxmlformats.org/drawingml/2006/picture">
                <pic:pic xmlns:pic="http://schemas.openxmlformats.org/drawingml/2006/picture">
                  <pic:nvPicPr>
                    <pic:cNvPr id="76802" name="Picture 2"/>
                    <pic:cNvPicPr>
                      <a:picLocks noChangeAspect="1" noChangeArrowheads="1"/>
                    </pic:cNvPicPr>
                  </pic:nvPicPr>
                  <pic:blipFill>
                    <a:blip r:embed="rId39" cstate="print"/>
                    <a:srcRect t="5263"/>
                    <a:stretch>
                      <a:fillRect/>
                    </a:stretch>
                  </pic:blipFill>
                  <pic:spPr bwMode="auto">
                    <a:xfrm>
                      <a:off x="0" y="0"/>
                      <a:ext cx="3286974" cy="1090562"/>
                    </a:xfrm>
                    <a:prstGeom prst="rect">
                      <a:avLst/>
                    </a:prstGeom>
                    <a:noFill/>
                    <a:ln w="9525">
                      <a:noFill/>
                      <a:miter lim="800000"/>
                      <a:headEnd/>
                      <a:tailEnd/>
                    </a:ln>
                  </pic:spPr>
                </pic:pic>
              </a:graphicData>
            </a:graphic>
          </wp:anchor>
        </w:drawing>
      </w:r>
      <w:r w:rsidRPr="009C23D8">
        <w:rPr>
          <w:rFonts w:ascii="Courier New" w:hAnsi="Courier New" w:cs="Courier New"/>
          <w:lang w:val="en-US"/>
        </w:rPr>
        <w:t xml:space="preserve">  </w:t>
      </w:r>
      <w:r w:rsidRPr="00327D72">
        <w:rPr>
          <w:rFonts w:ascii="Courier New" w:hAnsi="Courier New" w:cs="Courier New"/>
          <w:lang w:val="en-US"/>
        </w:rPr>
        <w:t xml:space="preserve">background : linear-gradient(to right, #FFBBFF, magenta ); </w:t>
      </w:r>
    </w:p>
    <w:p w:rsidR="0080451B" w:rsidRPr="009C23D8" w:rsidRDefault="0080451B" w:rsidP="0080451B">
      <w:pPr>
        <w:rPr>
          <w:rFonts w:ascii="Courier New" w:hAnsi="Courier New" w:cs="Courier New"/>
          <w:lang w:val="en-US"/>
        </w:rPr>
      </w:pPr>
      <w:r w:rsidRPr="00327D72">
        <w:rPr>
          <w:rFonts w:ascii="Courier New" w:hAnsi="Courier New" w:cs="Courier New"/>
          <w:lang w:val="en-US"/>
        </w:rPr>
        <w:t xml:space="preserve">  border: ridge purple; </w:t>
      </w:r>
    </w:p>
    <w:p w:rsidR="0080451B" w:rsidRPr="009C23D8" w:rsidRDefault="0080451B" w:rsidP="0080451B">
      <w:pPr>
        <w:rPr>
          <w:rFonts w:ascii="Courier New" w:hAnsi="Courier New" w:cs="Courier New"/>
          <w:lang w:val="en-US"/>
        </w:rPr>
      </w:pPr>
      <w:r w:rsidRPr="00327D72">
        <w:rPr>
          <w:rFonts w:ascii="Courier New" w:hAnsi="Courier New" w:cs="Courier New"/>
          <w:lang w:val="en-US"/>
        </w:rPr>
        <w:t xml:space="preserve">  padding: 5px;</w:t>
      </w:r>
      <w:r w:rsidRPr="009C23D8">
        <w:rPr>
          <w:rFonts w:ascii="Courier New" w:hAnsi="Courier New" w:cs="Courier New"/>
          <w:lang w:val="en-US"/>
        </w:rPr>
        <w:t xml:space="preserve"> </w:t>
      </w:r>
    </w:p>
    <w:p w:rsidR="0080451B" w:rsidRPr="00327D72" w:rsidRDefault="0080451B" w:rsidP="0080451B">
      <w:pPr>
        <w:rPr>
          <w:rFonts w:ascii="Courier New" w:hAnsi="Courier New" w:cs="Courier New"/>
        </w:rPr>
      </w:pPr>
      <w:r w:rsidRPr="009C23D8">
        <w:rPr>
          <w:rFonts w:ascii="Courier New" w:hAnsi="Courier New" w:cs="Courier New"/>
          <w:b/>
          <w:lang w:val="en-US"/>
        </w:rPr>
        <w:t xml:space="preserve">  </w:t>
      </w:r>
      <w:r w:rsidRPr="00327D72">
        <w:rPr>
          <w:rFonts w:ascii="Courier New" w:hAnsi="Courier New" w:cs="Courier New"/>
          <w:b/>
        </w:rPr>
        <w:t>opacity: 0.8;</w:t>
      </w:r>
      <w:r w:rsidRPr="00327D72">
        <w:rPr>
          <w:rFonts w:ascii="Courier New" w:hAnsi="Courier New" w:cs="Courier New"/>
        </w:rPr>
        <w:t>}</w:t>
      </w:r>
    </w:p>
    <w:p w:rsidR="0080451B" w:rsidRDefault="0080451B" w:rsidP="0080451B"/>
    <w:p w:rsidR="0080451B" w:rsidRDefault="0080451B" w:rsidP="0080451B"/>
    <w:p w:rsidR="0081371B" w:rsidRDefault="0081371B" w:rsidP="0080451B"/>
    <w:p w:rsidR="0080451B" w:rsidRDefault="004334CF" w:rsidP="0080451B">
      <w:r>
        <w:t xml:space="preserve">Au-delà de la transparence d’un élément complet, la </w:t>
      </w:r>
      <w:r w:rsidRPr="0081371B">
        <w:rPr>
          <w:b/>
          <w:highlight w:val="yellow"/>
        </w:rPr>
        <w:t>fonction CSS</w:t>
      </w:r>
      <w:r w:rsidR="0081371B" w:rsidRPr="0081371B">
        <w:rPr>
          <w:b/>
          <w:highlight w:val="yellow"/>
        </w:rPr>
        <w:t>3</w:t>
      </w:r>
      <w:r w:rsidRPr="0081371B">
        <w:rPr>
          <w:b/>
          <w:highlight w:val="yellow"/>
        </w:rPr>
        <w:t xml:space="preserve"> </w:t>
      </w:r>
      <w:r w:rsidRPr="00327D72">
        <w:rPr>
          <w:rFonts w:ascii="Courier New" w:hAnsi="Courier New" w:cs="Courier New"/>
          <w:b/>
          <w:highlight w:val="yellow"/>
        </w:rPr>
        <w:t>rgba()</w:t>
      </w:r>
      <w:r w:rsidRPr="0081371B">
        <w:rPr>
          <w:b/>
          <w:highlight w:val="yellow"/>
        </w:rPr>
        <w:t xml:space="preserve"> permet de définir une couleur</w:t>
      </w:r>
      <w:r w:rsidR="0081371B" w:rsidRPr="0081371B">
        <w:rPr>
          <w:b/>
          <w:highlight w:val="yellow"/>
        </w:rPr>
        <w:t xml:space="preserve"> avec un coefficient de transparence</w:t>
      </w:r>
      <w:r w:rsidR="0081371B">
        <w:t>.</w:t>
      </w:r>
    </w:p>
    <w:p w:rsidR="0080451B" w:rsidRDefault="0080451B" w:rsidP="0080451B"/>
    <w:p w:rsidR="00726948" w:rsidRDefault="00726948" w:rsidP="00AE3C66">
      <w:pPr>
        <w:pStyle w:val="Titre3"/>
      </w:pPr>
      <w:bookmarkStart w:id="17" w:name="_Toc453317257"/>
      <w:r>
        <w:t>Transformations</w:t>
      </w:r>
      <w:r w:rsidR="00AE3C66">
        <w:t xml:space="preserve"> et Animations</w:t>
      </w:r>
      <w:bookmarkEnd w:id="17"/>
    </w:p>
    <w:p w:rsidR="00AE3C66" w:rsidRDefault="00AE3C66" w:rsidP="00AE3C66">
      <w:r w:rsidRPr="0081371B">
        <w:rPr>
          <w:b/>
          <w:highlight w:val="yellow"/>
        </w:rPr>
        <w:t xml:space="preserve">Les propriétés CSS3 </w:t>
      </w:r>
      <w:r w:rsidRPr="00327D72">
        <w:rPr>
          <w:rFonts w:ascii="Courier New" w:hAnsi="Courier New" w:cs="Courier New"/>
          <w:b/>
          <w:highlight w:val="yellow"/>
        </w:rPr>
        <w:t>transform-origine</w:t>
      </w:r>
      <w:r w:rsidRPr="0081371B">
        <w:rPr>
          <w:b/>
          <w:highlight w:val="yellow"/>
        </w:rPr>
        <w:t xml:space="preserve"> et </w:t>
      </w:r>
      <w:r w:rsidRPr="00327D72">
        <w:rPr>
          <w:rFonts w:ascii="Courier New" w:hAnsi="Courier New" w:cs="Courier New"/>
          <w:b/>
          <w:highlight w:val="yellow"/>
        </w:rPr>
        <w:t>transform</w:t>
      </w:r>
      <w:r w:rsidRPr="0081371B">
        <w:rPr>
          <w:b/>
          <w:highlight w:val="yellow"/>
        </w:rPr>
        <w:t xml:space="preserve"> avec ses fonctions </w:t>
      </w:r>
      <w:r w:rsidRPr="00327D72">
        <w:rPr>
          <w:rFonts w:ascii="Courier New" w:hAnsi="Courier New" w:cs="Courier New"/>
          <w:b/>
          <w:highlight w:val="yellow"/>
        </w:rPr>
        <w:t>translate(), scale(), rotate()</w:t>
      </w:r>
      <w:r w:rsidRPr="0081371B">
        <w:rPr>
          <w:b/>
          <w:highlight w:val="yellow"/>
        </w:rPr>
        <w:t xml:space="preserve"> et </w:t>
      </w:r>
      <w:r w:rsidRPr="00327D72">
        <w:rPr>
          <w:rFonts w:ascii="Courier New" w:hAnsi="Courier New" w:cs="Courier New"/>
          <w:b/>
          <w:highlight w:val="yellow"/>
        </w:rPr>
        <w:t>skew()</w:t>
      </w:r>
      <w:r w:rsidRPr="0081371B">
        <w:rPr>
          <w:highlight w:val="yellow"/>
        </w:rPr>
        <w:t xml:space="preserve"> permettent de définir des effets graphiques de </w:t>
      </w:r>
      <w:r w:rsidRPr="0081371B">
        <w:rPr>
          <w:b/>
          <w:highlight w:val="yellow"/>
        </w:rPr>
        <w:t>translation</w:t>
      </w:r>
      <w:r w:rsidRPr="0081371B">
        <w:rPr>
          <w:highlight w:val="yellow"/>
        </w:rPr>
        <w:t xml:space="preserve">, </w:t>
      </w:r>
      <w:r w:rsidRPr="0081371B">
        <w:rPr>
          <w:b/>
          <w:highlight w:val="yellow"/>
        </w:rPr>
        <w:t>zoom</w:t>
      </w:r>
      <w:r w:rsidRPr="0081371B">
        <w:rPr>
          <w:highlight w:val="yellow"/>
        </w:rPr>
        <w:t xml:space="preserve">, </w:t>
      </w:r>
      <w:r w:rsidRPr="0081371B">
        <w:rPr>
          <w:b/>
          <w:highlight w:val="yellow"/>
        </w:rPr>
        <w:t>rotation</w:t>
      </w:r>
      <w:r w:rsidRPr="0081371B">
        <w:rPr>
          <w:highlight w:val="yellow"/>
        </w:rPr>
        <w:t xml:space="preserve"> et </w:t>
      </w:r>
      <w:r w:rsidRPr="0081371B">
        <w:rPr>
          <w:b/>
          <w:highlight w:val="yellow"/>
        </w:rPr>
        <w:t>déformation</w:t>
      </w:r>
      <w:r w:rsidRPr="0081371B">
        <w:rPr>
          <w:highlight w:val="yellow"/>
        </w:rPr>
        <w:t xml:space="preserve"> sur n’importe quel élément du DOM </w:t>
      </w:r>
      <w:r w:rsidRPr="0081371B">
        <w:rPr>
          <w:b/>
          <w:highlight w:val="yellow"/>
        </w:rPr>
        <w:t>sans devoir passer par des images</w:t>
      </w:r>
      <w:r w:rsidRPr="0081371B">
        <w:rPr>
          <w:highlight w:val="yellow"/>
        </w:rPr>
        <w:t>.</w:t>
      </w:r>
      <w:r>
        <w:t xml:space="preserve"> </w:t>
      </w:r>
    </w:p>
    <w:p w:rsidR="00AE3C66" w:rsidRDefault="00AE3C66" w:rsidP="00AE3C66"/>
    <w:p w:rsidR="00AE3C66" w:rsidRDefault="00AE3C66" w:rsidP="00AE3C66">
      <w:r w:rsidRPr="0081371B">
        <w:rPr>
          <w:b/>
          <w:highlight w:val="yellow"/>
        </w:rPr>
        <w:t xml:space="preserve">La propriété CSS3 transition permet quant à elle de compléter le tout en définissant quand </w:t>
      </w:r>
      <w:r w:rsidR="0081371B">
        <w:rPr>
          <w:b/>
          <w:highlight w:val="yellow"/>
        </w:rPr>
        <w:t xml:space="preserve">(survol de la souris) </w:t>
      </w:r>
      <w:r w:rsidRPr="0081371B">
        <w:rPr>
          <w:b/>
          <w:highlight w:val="yellow"/>
        </w:rPr>
        <w:t xml:space="preserve">et comment </w:t>
      </w:r>
      <w:r w:rsidR="0081371B">
        <w:rPr>
          <w:b/>
          <w:highlight w:val="yellow"/>
        </w:rPr>
        <w:t xml:space="preserve">(durée) </w:t>
      </w:r>
      <w:r w:rsidRPr="0081371B">
        <w:rPr>
          <w:b/>
          <w:highlight w:val="yellow"/>
        </w:rPr>
        <w:t>appliquer une transformation</w:t>
      </w:r>
      <w:r w:rsidRPr="0081371B">
        <w:rPr>
          <w:highlight w:val="yellow"/>
        </w:rPr>
        <w:t>.</w:t>
      </w:r>
      <w:r>
        <w:t xml:space="preserve"> Cela est beaucoup utilisé aujourd’hui par </w:t>
      </w:r>
      <w:r w:rsidRPr="00AE3C66">
        <w:rPr>
          <w:b/>
        </w:rPr>
        <w:t>simple déclaration CSS pour l’événement</w:t>
      </w:r>
      <w:r w:rsidR="00327D72">
        <w:rPr>
          <w:b/>
        </w:rPr>
        <w:t> :</w:t>
      </w:r>
      <w:r w:rsidRPr="00327D72">
        <w:rPr>
          <w:rFonts w:ascii="Courier New" w:hAnsi="Courier New" w:cs="Courier New"/>
          <w:b/>
        </w:rPr>
        <w:t>hover</w:t>
      </w:r>
      <w:r>
        <w:t xml:space="preserve"> ou avec un complément JavaScript/JQuery pour un clic sur un bouton de manière à </w:t>
      </w:r>
      <w:r w:rsidRPr="00AE3C66">
        <w:rPr>
          <w:b/>
        </w:rPr>
        <w:t>donner un bon niveau de feedback à l’utilisateur</w:t>
      </w:r>
      <w:r>
        <w:t xml:space="preserve"> sans devoir passer par la création d’un fichier d’animation spécifique.</w:t>
      </w:r>
    </w:p>
    <w:p w:rsidR="00AE3C66" w:rsidRDefault="00AE3C66" w:rsidP="00AE3C66">
      <w:r>
        <w:t>Tout cela reste encore mal stabilisé dans les différents navigateurs</w:t>
      </w:r>
      <w:r w:rsidR="00C8181D">
        <w:t xml:space="preserve"> et il est nécessaire de décliner les règles de styles spécifiques à chaque navigateur</w:t>
      </w:r>
      <w:r>
        <w:t>.</w:t>
      </w:r>
    </w:p>
    <w:p w:rsidR="00C8181D" w:rsidRDefault="00C8181D" w:rsidP="00AE3C66">
      <w:pPr>
        <w:rPr>
          <w:u w:val="single"/>
        </w:rPr>
      </w:pPr>
    </w:p>
    <w:p w:rsidR="00C8181D" w:rsidRPr="00C8181D" w:rsidRDefault="00C8181D" w:rsidP="00AE3C66">
      <w:pPr>
        <w:rPr>
          <w:u w:val="single"/>
        </w:rPr>
      </w:pPr>
      <w:r w:rsidRPr="00C8181D">
        <w:rPr>
          <w:rFonts w:ascii="Wingdings" w:hAnsi="Wingdings"/>
          <w:sz w:val="32"/>
          <w:u w:val="single"/>
        </w:rPr>
        <w:t></w:t>
      </w:r>
      <w:r w:rsidRPr="00C8181D">
        <w:rPr>
          <w:rFonts w:cs="Arial"/>
          <w:u w:val="single"/>
        </w:rPr>
        <w:t xml:space="preserve"> </w:t>
      </w:r>
      <w:r w:rsidRPr="00C8181D">
        <w:rPr>
          <w:u w:val="single"/>
        </w:rPr>
        <w:t>Pour aller plus loin :</w:t>
      </w:r>
    </w:p>
    <w:p w:rsidR="00C8181D" w:rsidRDefault="00DB65C9" w:rsidP="00AE3C66">
      <w:pPr>
        <w:rPr>
          <w:rFonts w:cs="Arial"/>
        </w:rPr>
      </w:pPr>
      <w:hyperlink r:id="rId40" w:history="1">
        <w:r w:rsidR="009C23D8" w:rsidRPr="00D067D2">
          <w:rPr>
            <w:rStyle w:val="Lienhypertexte"/>
            <w:rFonts w:cs="Arial"/>
          </w:rPr>
          <w:t>http://debray-jerome.developpez.com/articles/les-transformations-en-css3/</w:t>
        </w:r>
      </w:hyperlink>
      <w:r w:rsidR="009C23D8">
        <w:rPr>
          <w:rFonts w:cs="Arial"/>
        </w:rPr>
        <w:t xml:space="preserve"> </w:t>
      </w:r>
    </w:p>
    <w:p w:rsidR="00AE3C66" w:rsidRPr="00AE3C66" w:rsidRDefault="00AE3C66" w:rsidP="00AE3C66"/>
    <w:p w:rsidR="00C8181D" w:rsidRPr="00726948" w:rsidRDefault="00C8181D" w:rsidP="00AE3C66">
      <w:r>
        <w:t>Et le magnifique générateur de syntaxe CSS</w:t>
      </w:r>
      <w:r w:rsidR="00327D72">
        <w:t>3</w:t>
      </w:r>
      <w:r>
        <w:t xml:space="preserve"> : </w:t>
      </w:r>
      <w:hyperlink r:id="rId41" w:history="1">
        <w:r w:rsidR="009C23D8" w:rsidRPr="00D067D2">
          <w:rPr>
            <w:rStyle w:val="Lienhypertexte"/>
          </w:rPr>
          <w:t>http://www.css3maker.com/</w:t>
        </w:r>
      </w:hyperlink>
      <w:r w:rsidR="009C23D8">
        <w:t xml:space="preserve"> </w:t>
      </w:r>
    </w:p>
    <w:p w:rsidR="00726948" w:rsidRDefault="00726948" w:rsidP="002E4991"/>
    <w:p w:rsidR="00D044C0" w:rsidRDefault="00D044C0" w:rsidP="002E4991"/>
    <w:p w:rsidR="00327D72" w:rsidRDefault="00327D72">
      <w:pPr>
        <w:suppressAutoHyphens w:val="0"/>
        <w:spacing w:after="0" w:line="240" w:lineRule="auto"/>
        <w:ind w:right="0"/>
        <w:jc w:val="left"/>
        <w:rPr>
          <w:b/>
          <w:bCs/>
          <w:smallCaps/>
          <w:color w:val="FD7A03"/>
          <w:spacing w:val="4"/>
          <w:szCs w:val="24"/>
        </w:rPr>
      </w:pPr>
      <w:r>
        <w:br w:type="page"/>
      </w:r>
    </w:p>
    <w:bookmarkStart w:id="18" w:name="_Toc453317258"/>
    <w:p w:rsidR="00D044C0" w:rsidRDefault="00FD4833" w:rsidP="00D044C0">
      <w:pPr>
        <w:pStyle w:val="Titre2"/>
      </w:pPr>
      <w:r>
        <w:rPr>
          <w:noProof/>
          <w:lang w:eastAsia="fr-FR"/>
        </w:rPr>
        <w:lastRenderedPageBreak/>
        <mc:AlternateContent>
          <mc:Choice Requires="wps">
            <w:drawing>
              <wp:anchor distT="0" distB="0" distL="114300" distR="114300" simplePos="0" relativeHeight="251725824" behindDoc="0" locked="0" layoutInCell="1" allowOverlap="1" wp14:anchorId="358641F0" wp14:editId="56B40ABC">
                <wp:simplePos x="0" y="0"/>
                <wp:positionH relativeFrom="column">
                  <wp:posOffset>-83820</wp:posOffset>
                </wp:positionH>
                <wp:positionV relativeFrom="paragraph">
                  <wp:posOffset>191770</wp:posOffset>
                </wp:positionV>
                <wp:extent cx="6177915" cy="3972560"/>
                <wp:effectExtent l="11430" t="10795" r="11430" b="7620"/>
                <wp:wrapNone/>
                <wp:docPr id="56"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7915" cy="3972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6.6pt;margin-top:15.1pt;width:486.45pt;height:312.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" filled="f"/>
            </w:pict>
          </mc:Fallback>
        </mc:AlternateContent>
      </w:r>
      <w:r w:rsidR="00D044C0">
        <w:t>Synthèse : les points-clés</w:t>
      </w:r>
      <w:bookmarkEnd w:id="18"/>
    </w:p>
    <w:p w:rsidR="00D044C0" w:rsidRPr="00327D72" w:rsidRDefault="00D044C0" w:rsidP="00D044C0">
      <w:pPr>
        <w:rPr>
          <w:b/>
          <w:highlight w:val="yellow"/>
        </w:rPr>
      </w:pPr>
      <w:r w:rsidRPr="00327D72">
        <w:rPr>
          <w:b/>
          <w:highlight w:val="yellow"/>
        </w:rPr>
        <w:t>Dans cette partie ‘Web et Mobilité’, il faut bien retenir :</w:t>
      </w:r>
    </w:p>
    <w:p w:rsidR="00D044C0" w:rsidRPr="00327D72" w:rsidRDefault="00D044C0" w:rsidP="00D044C0">
      <w:pPr>
        <w:pStyle w:val="enumPuce"/>
        <w:rPr>
          <w:b/>
          <w:highlight w:val="yellow"/>
        </w:rPr>
      </w:pPr>
      <w:r w:rsidRPr="00327D72">
        <w:rPr>
          <w:b/>
          <w:highlight w:val="yellow"/>
        </w:rPr>
        <w:t>HTML5/CSS3 ne remplacent pas aujourd’hui toutes les applications mobiles car de nombreuses fonctionnalités des tablettes et smartphones ne sont pas disponibles à travers la programmation de pages web ;</w:t>
      </w:r>
    </w:p>
    <w:p w:rsidR="00D044C0" w:rsidRPr="00327D72" w:rsidRDefault="00D044C0" w:rsidP="00D044C0">
      <w:pPr>
        <w:pStyle w:val="enumPuce"/>
        <w:rPr>
          <w:b/>
          <w:highlight w:val="yellow"/>
        </w:rPr>
      </w:pPr>
      <w:r w:rsidRPr="00327D72">
        <w:rPr>
          <w:b/>
          <w:highlight w:val="yellow"/>
        </w:rPr>
        <w:t>HTML est fait pour structurer l’information de la page Web et CSS pour définir la présentation ;</w:t>
      </w:r>
    </w:p>
    <w:p w:rsidR="003158BC" w:rsidRPr="00327D72" w:rsidRDefault="003158BC" w:rsidP="00D044C0">
      <w:pPr>
        <w:pStyle w:val="enumPuce"/>
        <w:rPr>
          <w:b/>
          <w:highlight w:val="yellow"/>
        </w:rPr>
      </w:pPr>
      <w:r w:rsidRPr="00327D72">
        <w:rPr>
          <w:b/>
          <w:highlight w:val="yellow"/>
        </w:rPr>
        <w:t>Toute balise HTML définit un élément du document, vu comme un ‘objet’ par CSS ;</w:t>
      </w:r>
    </w:p>
    <w:p w:rsidR="00D044C0" w:rsidRPr="00327D72" w:rsidRDefault="00D044C0" w:rsidP="003158BC">
      <w:pPr>
        <w:pStyle w:val="enumPuce"/>
        <w:rPr>
          <w:b/>
          <w:highlight w:val="yellow"/>
        </w:rPr>
      </w:pPr>
      <w:r w:rsidRPr="00327D72">
        <w:rPr>
          <w:b/>
          <w:highlight w:val="yellow"/>
        </w:rPr>
        <w:t>T</w:t>
      </w:r>
      <w:r w:rsidR="003158BC" w:rsidRPr="00327D72">
        <w:rPr>
          <w:b/>
          <w:highlight w:val="yellow"/>
        </w:rPr>
        <w:t>ou</w:t>
      </w:r>
      <w:r w:rsidRPr="00327D72">
        <w:rPr>
          <w:b/>
          <w:highlight w:val="yellow"/>
        </w:rPr>
        <w:t xml:space="preserve">s les attributs HTML ont leur équivalent en CSS (et bien d’autres) ; tout ce qui </w:t>
      </w:r>
      <w:r w:rsidR="00327D72">
        <w:rPr>
          <w:b/>
          <w:highlight w:val="yellow"/>
        </w:rPr>
        <w:t>est</w:t>
      </w:r>
      <w:r w:rsidRPr="00327D72">
        <w:rPr>
          <w:b/>
          <w:highlight w:val="yellow"/>
        </w:rPr>
        <w:t xml:space="preserve"> défini par HTML peut se modifier/contredire par CSS ;</w:t>
      </w:r>
    </w:p>
    <w:p w:rsidR="003158BC" w:rsidRPr="00327D72" w:rsidRDefault="003158BC" w:rsidP="003158BC">
      <w:pPr>
        <w:pStyle w:val="enumPuce"/>
        <w:rPr>
          <w:b/>
          <w:highlight w:val="yellow"/>
        </w:rPr>
      </w:pPr>
      <w:r w:rsidRPr="00327D72">
        <w:rPr>
          <w:b/>
          <w:highlight w:val="yellow"/>
        </w:rPr>
        <w:t>En général, les propriétés CSS d’un élément enfant sont héritées de celles de son élément parent</w:t>
      </w:r>
      <w:r w:rsidR="00327D72">
        <w:rPr>
          <w:b/>
          <w:highlight w:val="yellow"/>
        </w:rPr>
        <w:t xml:space="preserve"> (son conteneur)</w:t>
      </w:r>
      <w:r w:rsidRPr="00327D72">
        <w:rPr>
          <w:b/>
          <w:highlight w:val="yellow"/>
        </w:rPr>
        <w:t> ; on peut encore interdire ou forcer cet héritage, propriété par propriété ;</w:t>
      </w:r>
    </w:p>
    <w:p w:rsidR="00D044C0" w:rsidRPr="00327D72" w:rsidRDefault="00D044C0" w:rsidP="00D044C0">
      <w:pPr>
        <w:pStyle w:val="enumPuce"/>
        <w:rPr>
          <w:b/>
          <w:highlight w:val="yellow"/>
        </w:rPr>
      </w:pPr>
      <w:r w:rsidRPr="00327D72">
        <w:rPr>
          <w:b/>
          <w:highlight w:val="yellow"/>
        </w:rPr>
        <w:t>L</w:t>
      </w:r>
      <w:r w:rsidR="003158BC" w:rsidRPr="00327D72">
        <w:rPr>
          <w:b/>
          <w:highlight w:val="yellow"/>
        </w:rPr>
        <w:t>es</w:t>
      </w:r>
      <w:r w:rsidRPr="00327D72">
        <w:rPr>
          <w:b/>
          <w:highlight w:val="yellow"/>
        </w:rPr>
        <w:t xml:space="preserve"> propriété</w:t>
      </w:r>
      <w:r w:rsidR="003158BC" w:rsidRPr="00327D72">
        <w:rPr>
          <w:b/>
          <w:highlight w:val="yellow"/>
        </w:rPr>
        <w:t>s</w:t>
      </w:r>
      <w:r w:rsidRPr="00327D72">
        <w:rPr>
          <w:b/>
          <w:highlight w:val="yellow"/>
        </w:rPr>
        <w:t xml:space="preserve"> CSS </w:t>
      </w:r>
      <w:r w:rsidRPr="00327D72">
        <w:rPr>
          <w:rFonts w:ascii="Courier New" w:hAnsi="Courier New" w:cs="Courier New"/>
          <w:b/>
          <w:highlight w:val="yellow"/>
        </w:rPr>
        <w:t>display</w:t>
      </w:r>
      <w:r w:rsidRPr="00327D72">
        <w:rPr>
          <w:b/>
          <w:highlight w:val="yellow"/>
        </w:rPr>
        <w:t xml:space="preserve"> </w:t>
      </w:r>
      <w:r w:rsidR="003158BC" w:rsidRPr="00327D72">
        <w:rPr>
          <w:b/>
          <w:highlight w:val="yellow"/>
        </w:rPr>
        <w:t xml:space="preserve">et </w:t>
      </w:r>
      <w:r w:rsidR="003158BC" w:rsidRPr="00327D72">
        <w:rPr>
          <w:rFonts w:ascii="Courier New" w:hAnsi="Courier New" w:cs="Courier New"/>
          <w:b/>
          <w:highlight w:val="yellow"/>
        </w:rPr>
        <w:t>float</w:t>
      </w:r>
      <w:r w:rsidR="003158BC" w:rsidRPr="00327D72">
        <w:rPr>
          <w:b/>
          <w:highlight w:val="yellow"/>
        </w:rPr>
        <w:t>, combinées avec le principe d’élément</w:t>
      </w:r>
      <w:r w:rsidRPr="00327D72">
        <w:rPr>
          <w:b/>
          <w:highlight w:val="yellow"/>
        </w:rPr>
        <w:t xml:space="preserve"> </w:t>
      </w:r>
      <w:r w:rsidRPr="00327D72">
        <w:rPr>
          <w:rFonts w:ascii="Courier New" w:hAnsi="Courier New" w:cs="Courier New"/>
          <w:b/>
          <w:highlight w:val="yellow"/>
        </w:rPr>
        <w:t>bloc</w:t>
      </w:r>
      <w:r w:rsidR="003158BC" w:rsidRPr="00327D72">
        <w:rPr>
          <w:rFonts w:ascii="Courier New" w:hAnsi="Courier New" w:cs="Courier New"/>
          <w:b/>
          <w:highlight w:val="yellow"/>
        </w:rPr>
        <w:t>k/inline</w:t>
      </w:r>
      <w:r w:rsidR="003158BC" w:rsidRPr="00327D72">
        <w:rPr>
          <w:b/>
          <w:highlight w:val="yellow"/>
        </w:rPr>
        <w:t xml:space="preserve"> permettent de contrôler la mise en page (ne pas utiliser de tableaux HTML pour la mise en page) ;</w:t>
      </w:r>
    </w:p>
    <w:p w:rsidR="003158BC" w:rsidRPr="00327D72" w:rsidRDefault="003158BC" w:rsidP="00D044C0">
      <w:pPr>
        <w:pStyle w:val="enumPuce"/>
        <w:rPr>
          <w:b/>
          <w:highlight w:val="yellow"/>
        </w:rPr>
      </w:pPr>
      <w:r w:rsidRPr="00327D72">
        <w:rPr>
          <w:b/>
          <w:highlight w:val="yellow"/>
        </w:rPr>
        <w:t>Les sélecteurs CSS3 permettent de cibler très précisément un élément ou un ensemble d’éléments du document, pour fixer un règle de styles, sans devoir intervenir dans le code HTML ;</w:t>
      </w:r>
    </w:p>
    <w:p w:rsidR="003158BC" w:rsidRPr="00327D72" w:rsidRDefault="003158BC" w:rsidP="00D044C0">
      <w:pPr>
        <w:pStyle w:val="enumPuce"/>
        <w:rPr>
          <w:b/>
          <w:highlight w:val="yellow"/>
        </w:rPr>
      </w:pPr>
      <w:r w:rsidRPr="00327D72">
        <w:rPr>
          <w:b/>
          <w:highlight w:val="yellow"/>
        </w:rPr>
        <w:t>Le bon usage des feuilles de styles CSS passe par le regroupement, dans des fichiers externes à la page Web, de jeux de styles réutilisables ;</w:t>
      </w:r>
    </w:p>
    <w:p w:rsidR="002E4991" w:rsidRDefault="002E4991" w:rsidP="00410BAD">
      <w:r>
        <w:br w:type="page"/>
      </w:r>
    </w:p>
    <w:p w:rsidR="002E4991" w:rsidRDefault="00F17346" w:rsidP="002E4991">
      <w:pPr>
        <w:pStyle w:val="Titre1"/>
        <w:tabs>
          <w:tab w:val="num" w:pos="-801"/>
        </w:tabs>
        <w:spacing w:after="240" w:line="240" w:lineRule="auto"/>
        <w:ind w:left="0" w:firstLine="0"/>
        <w:jc w:val="left"/>
      </w:pPr>
      <w:bookmarkStart w:id="19" w:name="_Toc402518743"/>
      <w:bookmarkStart w:id="20" w:name="_Toc453317259"/>
      <w:r>
        <w:lastRenderedPageBreak/>
        <w:t>Processus de développement R</w:t>
      </w:r>
      <w:r w:rsidR="002E4991">
        <w:t>esponsive</w:t>
      </w:r>
      <w:bookmarkEnd w:id="19"/>
      <w:bookmarkEnd w:id="20"/>
    </w:p>
    <w:p w:rsidR="00D37286" w:rsidRDefault="00D37286" w:rsidP="00D37286">
      <w:pPr>
        <w:pStyle w:val="Titre2"/>
      </w:pPr>
      <w:bookmarkStart w:id="21" w:name="_Toc453317260"/>
      <w:r>
        <w:t>Mise en page spécifique ou passe-partout ?</w:t>
      </w:r>
      <w:bookmarkEnd w:id="21"/>
    </w:p>
    <w:p w:rsidR="00327D72" w:rsidRDefault="002E4991" w:rsidP="002E4991">
      <w:r>
        <w:t xml:space="preserve">Aujourd’hui, il est fréquent que le design graphique soit assuré par un infographiste qui livre les </w:t>
      </w:r>
      <w:r w:rsidRPr="00C841C0">
        <w:rPr>
          <w:i/>
        </w:rPr>
        <w:t>maquettes</w:t>
      </w:r>
      <w:r>
        <w:t xml:space="preserve"> des différentes pages-types du site sous forme de </w:t>
      </w:r>
      <w:r w:rsidRPr="00C841C0">
        <w:rPr>
          <w:i/>
        </w:rPr>
        <w:t>fichiers graphiques</w:t>
      </w:r>
      <w:r>
        <w:t xml:space="preserve"> (PhotoShop en général). Cette pratique est issue du monde de l’imprimerie pour lequel un fichier PhotoShop peut être traité directement par une photocomposeuse afin de graver les plaques d’impression nécessaires aux machines d’imprimerie. </w:t>
      </w:r>
    </w:p>
    <w:p w:rsidR="00327D72" w:rsidRDefault="002E4991" w:rsidP="002E4991">
      <w:r>
        <w:t xml:space="preserve">Mais dans le monde Web, il reste encore impossible de traduire une maquette PhotoShop en code HTML/CSS, et encore moins en code ‘responsive’ ! Alors les « intégrateurs Web », après avoir défini la structure HTML des pages,  sont amenés à analyser ces maquettes PhotoShop pour y mesurer les dimensions précises des éléments (en cm, en pixels…) et identifier précisément les couleurs afin de définir manuellement les règles de styles CSS permettant de reproduire le plus fidèlement possible les maquettes PhotoShop. </w:t>
      </w:r>
    </w:p>
    <w:p w:rsidR="002E4991" w:rsidRDefault="00327D72" w:rsidP="002E4991">
      <w:r w:rsidRPr="00813879">
        <w:rPr>
          <w:rFonts w:ascii="Wingdings" w:hAnsi="Wingdings"/>
          <w:sz w:val="32"/>
        </w:rPr>
        <w:t></w:t>
      </w:r>
      <w:r w:rsidR="002E4991">
        <w:t xml:space="preserve">On peut se rendre compte de la problématique en ‘feuilletant’ la vidéo Grafikart « Intégrer une maquette » </w:t>
      </w:r>
      <w:r>
        <w:t>(</w:t>
      </w:r>
      <w:hyperlink r:id="rId42" w:history="1">
        <w:r w:rsidR="009C23D8" w:rsidRPr="00D067D2">
          <w:rPr>
            <w:rStyle w:val="Lienhypertexte"/>
          </w:rPr>
          <w:t>http://www.grafikart.fr/tutoriels/html-css/integration-front-end-497</w:t>
        </w:r>
      </w:hyperlink>
      <w:r w:rsidR="009C23D8">
        <w:t xml:space="preserve"> </w:t>
      </w:r>
      <w:r w:rsidR="002E4991">
        <w:t xml:space="preserve"> - durée 2h45mn !).</w:t>
      </w:r>
    </w:p>
    <w:p w:rsidR="00327D72" w:rsidRDefault="00327D72" w:rsidP="002E4991"/>
    <w:p w:rsidR="002E4991" w:rsidRDefault="002E4991" w:rsidP="002E4991">
      <w:r>
        <w:t xml:space="preserve">Mais cette pratique se heurte aujourd’hui à la </w:t>
      </w:r>
      <w:r w:rsidRPr="000C259F">
        <w:rPr>
          <w:i/>
        </w:rPr>
        <w:t>nécessaire adaptation de la mise en page par rapport au périphérique qui restitue la page Web</w:t>
      </w:r>
      <w:r>
        <w:t>. Par exemple, si la maquette a été définie pour une largeur de 1050 pixels, comment l’adapter de manière esthétique et optimale à un écran 16/9 de 24 pouces qui peut afficher 1680 pixels ? On a coutume dans ce cas de centrer à l'écran la partie ‘utile’ de la page en faisant étendre la couleur ou l'image de fond sur toute la largeur ; ce n’est pas une très bionne gestion de l'espace disponible…</w:t>
      </w:r>
    </w:p>
    <w:p w:rsidR="002E4991" w:rsidRDefault="002E4991" w:rsidP="002E4991">
      <w:pPr>
        <w:ind w:left="-284"/>
      </w:pPr>
      <w:r>
        <w:rPr>
          <w:noProof/>
          <w:lang w:eastAsia="fr-FR"/>
        </w:rPr>
        <w:drawing>
          <wp:anchor distT="0" distB="0" distL="114300" distR="114300" simplePos="0" relativeHeight="251710464" behindDoc="0" locked="0" layoutInCell="1" allowOverlap="1" wp14:anchorId="358641F1" wp14:editId="358641F2">
            <wp:simplePos x="0" y="0"/>
            <wp:positionH relativeFrom="column">
              <wp:posOffset>2613660</wp:posOffset>
            </wp:positionH>
            <wp:positionV relativeFrom="paragraph">
              <wp:posOffset>-1905</wp:posOffset>
            </wp:positionV>
            <wp:extent cx="3778250" cy="1682750"/>
            <wp:effectExtent l="19050" t="0" r="0" b="0"/>
            <wp:wrapNone/>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t="2389" r="9299" b="33366"/>
                    <a:stretch>
                      <a:fillRect/>
                    </a:stretch>
                  </pic:blipFill>
                  <pic:spPr bwMode="auto">
                    <a:xfrm>
                      <a:off x="0" y="0"/>
                      <a:ext cx="3778250" cy="1682750"/>
                    </a:xfrm>
                    <a:prstGeom prst="rect">
                      <a:avLst/>
                    </a:prstGeom>
                    <a:noFill/>
                    <a:ln w="9525">
                      <a:noFill/>
                      <a:miter lim="800000"/>
                      <a:headEnd/>
                      <a:tailEnd/>
                    </a:ln>
                  </pic:spPr>
                </pic:pic>
              </a:graphicData>
            </a:graphic>
          </wp:anchor>
        </w:drawing>
      </w:r>
      <w:r w:rsidRPr="002E4991">
        <w:rPr>
          <w:noProof/>
          <w:lang w:eastAsia="fr-FR"/>
        </w:rPr>
        <w:t xml:space="preserve"> </w:t>
      </w:r>
      <w:r>
        <w:rPr>
          <w:noProof/>
          <w:lang w:eastAsia="fr-FR"/>
        </w:rPr>
        <w:drawing>
          <wp:inline distT="0" distB="0" distL="0" distR="0" wp14:anchorId="358641F3" wp14:editId="358641F4">
            <wp:extent cx="2686050" cy="1721483"/>
            <wp:effectExtent l="19050" t="0" r="0" b="0"/>
            <wp:docPr id="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t="6204"/>
                    <a:stretch>
                      <a:fillRect/>
                    </a:stretch>
                  </pic:blipFill>
                  <pic:spPr bwMode="auto">
                    <a:xfrm>
                      <a:off x="0" y="0"/>
                      <a:ext cx="2686050" cy="1721483"/>
                    </a:xfrm>
                    <a:prstGeom prst="rect">
                      <a:avLst/>
                    </a:prstGeom>
                    <a:noFill/>
                    <a:ln w="9525">
                      <a:noFill/>
                      <a:miter lim="800000"/>
                      <a:headEnd/>
                      <a:tailEnd/>
                    </a:ln>
                  </pic:spPr>
                </pic:pic>
              </a:graphicData>
            </a:graphic>
          </wp:inline>
        </w:drawing>
      </w:r>
    </w:p>
    <w:p w:rsidR="00327D72" w:rsidRDefault="00327D72" w:rsidP="002E4991"/>
    <w:p w:rsidR="002E4991" w:rsidRDefault="002E4991" w:rsidP="002E4991">
      <w:r>
        <w:t>Quant aux utilisateurs de tablettes et smartphones ils devront user et abuser des ascenseurs et de la loupe pour consulter les informations… L’idéal est de réaliser de véritables effets de zoom sur une même plage de dimensions et de varier la mise en page selon le type de périphériques ; c’est tout l’objet du Responsive Web Design !</w:t>
      </w:r>
    </w:p>
    <w:p w:rsidR="002E4991" w:rsidRDefault="002E4991" w:rsidP="002E4991"/>
    <w:p w:rsidR="00327D72" w:rsidRDefault="00327D72">
      <w:pPr>
        <w:suppressAutoHyphens w:val="0"/>
        <w:spacing w:after="0" w:line="240" w:lineRule="auto"/>
        <w:ind w:right="0"/>
        <w:jc w:val="left"/>
        <w:rPr>
          <w:b/>
          <w:bCs/>
          <w:smallCaps/>
          <w:color w:val="FD7A03"/>
          <w:spacing w:val="4"/>
          <w:szCs w:val="24"/>
        </w:rPr>
      </w:pPr>
      <w:r>
        <w:br w:type="page"/>
      </w:r>
    </w:p>
    <w:p w:rsidR="00D37286" w:rsidRDefault="00D37286" w:rsidP="00D37286">
      <w:pPr>
        <w:pStyle w:val="Titre2"/>
      </w:pPr>
      <w:bookmarkStart w:id="22" w:name="_Toc453317261"/>
      <w:r>
        <w:lastRenderedPageBreak/>
        <w:t>Structurer d’abord, présenter ensuite</w:t>
      </w:r>
      <w:bookmarkEnd w:id="22"/>
    </w:p>
    <w:p w:rsidR="002E4991" w:rsidRDefault="002E4991" w:rsidP="002E4991">
      <w:r>
        <w:t xml:space="preserve">Typiquement, le développement d’un site </w:t>
      </w:r>
      <w:r w:rsidRPr="00466FC6">
        <w:rPr>
          <w:i/>
        </w:rPr>
        <w:t>responsive</w:t>
      </w:r>
      <w:r>
        <w:t xml:space="preserve"> </w:t>
      </w:r>
      <w:r w:rsidRPr="00BB014B">
        <w:rPr>
          <w:b/>
          <w:i/>
        </w:rPr>
        <w:t>commence</w:t>
      </w:r>
      <w:r>
        <w:t xml:space="preserve"> par la définition de la </w:t>
      </w:r>
      <w:r w:rsidRPr="00BB014B">
        <w:rPr>
          <w:b/>
          <w:i/>
        </w:rPr>
        <w:t>structure HTML</w:t>
      </w:r>
      <w:r>
        <w:t xml:space="preserve"> de chaque page-type, </w:t>
      </w:r>
      <w:r w:rsidRPr="00466FC6">
        <w:rPr>
          <w:i/>
        </w:rPr>
        <w:t>hors présentation</w:t>
      </w:r>
      <w:r>
        <w:t> :</w:t>
      </w:r>
    </w:p>
    <w:p w:rsidR="002E4991" w:rsidRDefault="002E4991" w:rsidP="0066600E">
      <w:pPr>
        <w:pStyle w:val="enumPuce"/>
      </w:pPr>
      <w:r>
        <w:t xml:space="preserve">en utilisant au mieux les </w:t>
      </w:r>
      <w:r w:rsidRPr="00BB014B">
        <w:rPr>
          <w:b/>
          <w:i/>
        </w:rPr>
        <w:t>éléments structurants HTML5</w:t>
      </w:r>
      <w:r>
        <w:t xml:space="preserve"> </w:t>
      </w:r>
      <w:r w:rsidRPr="00327D72">
        <w:rPr>
          <w:rFonts w:ascii="Courier New" w:hAnsi="Courier New" w:cs="Courier New"/>
        </w:rPr>
        <w:t>(&lt;header&gt;, &lt;nav&gt;</w:t>
      </w:r>
      <w:r>
        <w:t xml:space="preserve">… et aussi </w:t>
      </w:r>
      <w:r w:rsidRPr="00327D72">
        <w:rPr>
          <w:rFonts w:ascii="Courier New" w:hAnsi="Courier New" w:cs="Courier New"/>
        </w:rPr>
        <w:t>&lt;ul&gt;, &lt;li&gt;</w:t>
      </w:r>
      <w:r>
        <w:t>…)</w:t>
      </w:r>
    </w:p>
    <w:p w:rsidR="002E4991" w:rsidRDefault="002E4991" w:rsidP="0066600E">
      <w:pPr>
        <w:pStyle w:val="enumPuce"/>
      </w:pPr>
      <w:r>
        <w:t xml:space="preserve">en évitant les imbrications trop nombreuses d’éléments </w:t>
      </w:r>
      <w:r w:rsidRPr="00327D72">
        <w:rPr>
          <w:rFonts w:ascii="Courier New" w:hAnsi="Courier New" w:cs="Courier New"/>
        </w:rPr>
        <w:t>&lt;div&gt;</w:t>
      </w:r>
    </w:p>
    <w:p w:rsidR="002E4991" w:rsidRDefault="002E4991" w:rsidP="0066600E">
      <w:pPr>
        <w:pStyle w:val="enumPuce"/>
      </w:pPr>
      <w:r w:rsidRPr="00BB014B">
        <w:rPr>
          <w:b/>
          <w:i/>
        </w:rPr>
        <w:t>en évitant toute mise en page par des tableaux HTML</w:t>
      </w:r>
      <w:r>
        <w:t xml:space="preserve"> </w:t>
      </w:r>
      <w:r w:rsidRPr="00327D72">
        <w:rPr>
          <w:rFonts w:cs="Arial"/>
        </w:rPr>
        <w:t>(</w:t>
      </w:r>
      <w:r w:rsidRPr="00327D72">
        <w:rPr>
          <w:rFonts w:ascii="Courier New" w:hAnsi="Courier New" w:cs="Courier New"/>
        </w:rPr>
        <w:t>&lt;table&gt;</w:t>
      </w:r>
      <w:r>
        <w:t xml:space="preserve"> utilisable uniquement pour de véritables tableaux de données)</w:t>
      </w:r>
    </w:p>
    <w:p w:rsidR="002E4991" w:rsidRPr="00774AEF" w:rsidRDefault="002E4991" w:rsidP="0066600E">
      <w:pPr>
        <w:pStyle w:val="enumPuce"/>
      </w:pPr>
      <w:r>
        <w:t xml:space="preserve">en ajoutant éventuellement des éléments structurants qui faciliteront l’identification des portions à styler grâce aux sélecteurs CSS3 plutôt qu’aux attributs HTML </w:t>
      </w:r>
      <w:r w:rsidRPr="00327D72">
        <w:rPr>
          <w:rFonts w:ascii="Courier New" w:hAnsi="Courier New" w:cs="Courier New"/>
        </w:rPr>
        <w:t>id</w:t>
      </w:r>
    </w:p>
    <w:p w:rsidR="002E4991" w:rsidRPr="00774AEF" w:rsidRDefault="002E4991" w:rsidP="0066600E">
      <w:pPr>
        <w:pStyle w:val="enumPuce"/>
      </w:pPr>
      <w:r w:rsidRPr="00774AEF">
        <w:t xml:space="preserve">en limitant l’usage des attributs </w:t>
      </w:r>
      <w:r>
        <w:t xml:space="preserve">HTML </w:t>
      </w:r>
      <w:r w:rsidRPr="00327D72">
        <w:rPr>
          <w:rFonts w:ascii="Courier New" w:hAnsi="Courier New" w:cs="Courier New"/>
        </w:rPr>
        <w:t>class</w:t>
      </w:r>
      <w:r w:rsidRPr="00774AEF">
        <w:t xml:space="preserve"> et </w:t>
      </w:r>
      <w:r w:rsidRPr="00327D72">
        <w:rPr>
          <w:rFonts w:ascii="Courier New" w:hAnsi="Courier New" w:cs="Courier New"/>
        </w:rPr>
        <w:t>id</w:t>
      </w:r>
      <w:r w:rsidR="00151523">
        <w:rPr>
          <w:i/>
        </w:rPr>
        <w:t xml:space="preserve"> </w:t>
      </w:r>
      <w:r w:rsidR="00151523" w:rsidRPr="00151523">
        <w:t>au profit des sélecteurs CSS</w:t>
      </w:r>
      <w:r w:rsidR="00327D72">
        <w:t>3</w:t>
      </w:r>
    </w:p>
    <w:p w:rsidR="002E4991" w:rsidRDefault="002E4991" w:rsidP="002E4991">
      <w:r w:rsidRPr="00BB014B">
        <w:rPr>
          <w:b/>
          <w:i/>
        </w:rPr>
        <w:t>A partir de la maquette graphique</w:t>
      </w:r>
      <w:r>
        <w:t xml:space="preserve"> Photoshop, le développement se poursuit :</w:t>
      </w:r>
    </w:p>
    <w:p w:rsidR="002E4991" w:rsidRDefault="002E4991" w:rsidP="0066600E">
      <w:pPr>
        <w:pStyle w:val="enumPuce"/>
      </w:pPr>
      <w:r>
        <w:t xml:space="preserve">en définissant progressivement les </w:t>
      </w:r>
      <w:r w:rsidRPr="00BB014B">
        <w:rPr>
          <w:b/>
          <w:i/>
        </w:rPr>
        <w:t>sélecteurs et styles CSS</w:t>
      </w:r>
      <w:r>
        <w:t xml:space="preserve"> à appliquer pour obtenir le rendu le plus fidèle à la maquette graphique (codes couleurs, dimensions et placements au pixel près)</w:t>
      </w:r>
    </w:p>
    <w:p w:rsidR="002E4991" w:rsidRDefault="002E4991" w:rsidP="0066600E">
      <w:pPr>
        <w:pStyle w:val="enumPuce"/>
      </w:pPr>
      <w:r>
        <w:t xml:space="preserve">puis en définissant </w:t>
      </w:r>
      <w:r w:rsidRPr="00BB014B">
        <w:rPr>
          <w:b/>
          <w:i/>
        </w:rPr>
        <w:t>dimensions et placements de manière relative</w:t>
      </w:r>
      <w:r>
        <w:t xml:space="preserve"> (en </w:t>
      </w:r>
      <w:r w:rsidRPr="00327D72">
        <w:rPr>
          <w:rFonts w:ascii="Courier New" w:hAnsi="Courier New" w:cs="Courier New"/>
        </w:rPr>
        <w:t>em</w:t>
      </w:r>
      <w:r>
        <w:t xml:space="preserve">, </w:t>
      </w:r>
      <w:r w:rsidR="00151523">
        <w:t xml:space="preserve">en </w:t>
      </w:r>
      <w:r w:rsidR="00151523" w:rsidRPr="00327D72">
        <w:rPr>
          <w:rFonts w:ascii="Courier New" w:hAnsi="Courier New" w:cs="Courier New"/>
        </w:rPr>
        <w:t>rem</w:t>
      </w:r>
      <w:r w:rsidR="00151523">
        <w:t xml:space="preserve">, </w:t>
      </w:r>
      <w:r>
        <w:t xml:space="preserve">en </w:t>
      </w:r>
      <w:r w:rsidRPr="00327D72">
        <w:rPr>
          <w:rFonts w:ascii="Courier New" w:hAnsi="Courier New" w:cs="Courier New"/>
        </w:rPr>
        <w:t>%</w:t>
      </w:r>
      <w:r>
        <w:t>) de manière à assurer un rendu adaptatif dans la plage de dimensions correspondant à cette maquette</w:t>
      </w:r>
    </w:p>
    <w:p w:rsidR="002E4991" w:rsidRDefault="002E4991" w:rsidP="0066600E">
      <w:pPr>
        <w:pStyle w:val="enumPuce"/>
      </w:pPr>
      <w:r>
        <w:t>en ajoutant ensuite progressivement les jeux de sélecteurs et styles assurant la mise en page et le rendu graphique pour des média ou plages de dimensions différents grâce aux ‘</w:t>
      </w:r>
      <w:r w:rsidRPr="00C841C0">
        <w:rPr>
          <w:b/>
          <w:i/>
        </w:rPr>
        <w:t>media queries’</w:t>
      </w:r>
      <w:r>
        <w:t xml:space="preserve"> CSS3.</w:t>
      </w:r>
    </w:p>
    <w:p w:rsidR="002E4991" w:rsidRDefault="002E4991" w:rsidP="002E4991"/>
    <w:p w:rsidR="002E4991" w:rsidRDefault="002E4991" w:rsidP="002E4991">
      <w:r>
        <w:t>Avec ce procédé, la mise en page reste fluide et harmonieuse à l’intérieur d’une même plage de dimensions (zoom) mais elle subit de brusques changements quand on dépasse les points de rupture de la plage de dimensions (le développeur met cela en évidence en faisant varier à la souris la taille du navigateur pendant les tests mais il faut garder à l’esprit que l’utilisateur, lui, ne dispose que d’un périphérique particulier à un moment donné).</w:t>
      </w:r>
    </w:p>
    <w:p w:rsidR="002E4991" w:rsidRDefault="002E4991" w:rsidP="002E4991">
      <w:r w:rsidRPr="00BB014B">
        <w:rPr>
          <w:b/>
          <w:i/>
        </w:rPr>
        <w:t>A chaque étape</w:t>
      </w:r>
      <w:r>
        <w:t xml:space="preserve">, des phases de </w:t>
      </w:r>
      <w:r w:rsidRPr="00BB014B">
        <w:rPr>
          <w:b/>
          <w:i/>
        </w:rPr>
        <w:t>tests et validations</w:t>
      </w:r>
      <w:r>
        <w:t xml:space="preserve"> sont bien sûr nécessaires.</w:t>
      </w:r>
    </w:p>
    <w:p w:rsidR="002E4991" w:rsidRDefault="002E4991" w:rsidP="002E4991"/>
    <w:p w:rsidR="00587590" w:rsidRPr="00327D72" w:rsidRDefault="00587590" w:rsidP="00611FC2">
      <w:pPr>
        <w:pBdr>
          <w:top w:val="single" w:sz="4" w:space="1" w:color="auto"/>
          <w:left w:val="single" w:sz="4" w:space="4" w:color="auto"/>
          <w:bottom w:val="single" w:sz="4" w:space="1" w:color="auto"/>
          <w:right w:val="single" w:sz="4" w:space="4" w:color="auto"/>
        </w:pBdr>
        <w:shd w:val="clear" w:color="auto" w:fill="FFFF00"/>
        <w:jc w:val="center"/>
        <w:rPr>
          <w:b/>
        </w:rPr>
      </w:pPr>
      <w:r w:rsidRPr="00327D72">
        <w:rPr>
          <w:b/>
          <w:sz w:val="40"/>
          <w:szCs w:val="40"/>
        </w:rPr>
        <w:sym w:font="Wingdings" w:char="F04D"/>
      </w:r>
      <w:r w:rsidRPr="00327D72">
        <w:rPr>
          <w:b/>
        </w:rPr>
        <w:t>Structurer en HTML d’abord, présenter par CSS ensuite.</w:t>
      </w:r>
    </w:p>
    <w:p w:rsidR="001A4ED7" w:rsidRDefault="001A4ED7" w:rsidP="002E4991"/>
    <w:p w:rsidR="001A4ED7" w:rsidRDefault="001A4ED7" w:rsidP="002E4991"/>
    <w:p w:rsidR="00D37286" w:rsidRDefault="00D37286" w:rsidP="00D37286">
      <w:pPr>
        <w:pStyle w:val="Titre2"/>
      </w:pPr>
      <w:bookmarkStart w:id="23" w:name="_Toc453317262"/>
      <w:r>
        <w:t>Desktop First ou Mobile First ?</w:t>
      </w:r>
      <w:bookmarkEnd w:id="23"/>
    </w:p>
    <w:p w:rsidR="00151523" w:rsidRDefault="00151523" w:rsidP="00151523">
      <w:r>
        <w:t xml:space="preserve">A l’origine, on avait coutume de définir en premier la mise en page pour les PC de bureau (démarche </w:t>
      </w:r>
      <w:r w:rsidRPr="00151523">
        <w:rPr>
          <w:i/>
        </w:rPr>
        <w:t>Desktop First</w:t>
      </w:r>
      <w:r>
        <w:t>) mais on s’est vite rendu compte que cela entra</w:t>
      </w:r>
      <w:r w:rsidR="00D37286">
        <w:t>îne</w:t>
      </w:r>
      <w:r>
        <w:t xml:space="preserve"> une multitude d’annulations/rectifications de règles de styles pour les écrans plus petits (tablettes et smartphones) ; en conséquence, cela provoque une augmentation du volume des pages pour les mobiles, alors que ces périphériques sont sensiblement moins puissants. </w:t>
      </w:r>
    </w:p>
    <w:p w:rsidR="00151523" w:rsidRDefault="00151523" w:rsidP="00151523">
      <w:r>
        <w:t xml:space="preserve">La tendance actuelle est donc d’adopter la démarche inverse, dite </w:t>
      </w:r>
      <w:r w:rsidRPr="00151523">
        <w:rPr>
          <w:i/>
        </w:rPr>
        <w:t>Mobile First</w:t>
      </w:r>
      <w:r>
        <w:t xml:space="preserve">, qui consiste à définir en premier les styles nécessaires à la mise en page pour mobiles, puis d’ajouter des règles de styles et </w:t>
      </w:r>
      <w:r w:rsidR="00D37286" w:rsidRPr="00D37286">
        <w:rPr>
          <w:i/>
        </w:rPr>
        <w:t>me</w:t>
      </w:r>
      <w:r w:rsidRPr="00D37286">
        <w:rPr>
          <w:i/>
        </w:rPr>
        <w:t xml:space="preserve">dia </w:t>
      </w:r>
      <w:r w:rsidR="00D37286" w:rsidRPr="00D37286">
        <w:rPr>
          <w:i/>
        </w:rPr>
        <w:t>q</w:t>
      </w:r>
      <w:r w:rsidRPr="00D37286">
        <w:rPr>
          <w:i/>
        </w:rPr>
        <w:t>ueries</w:t>
      </w:r>
      <w:r>
        <w:t xml:space="preserve"> nécessaires pour tablettes, écrans larges, voire très larges.</w:t>
      </w:r>
    </w:p>
    <w:p w:rsidR="00D37286" w:rsidRPr="003E506C" w:rsidRDefault="00D37286" w:rsidP="002E4991">
      <w:r>
        <w:t xml:space="preserve">Il est temps de mettre du concret dans tout cela et </w:t>
      </w:r>
      <w:r w:rsidR="00327D72">
        <w:t>d’apprivoiser</w:t>
      </w:r>
      <w:r>
        <w:t xml:space="preserve"> quelques techniques HTML et CSS.</w:t>
      </w:r>
    </w:p>
    <w:p w:rsidR="002E4991" w:rsidRDefault="00587590" w:rsidP="002E4991">
      <w:pPr>
        <w:pStyle w:val="Titre1"/>
        <w:tabs>
          <w:tab w:val="num" w:pos="-801"/>
        </w:tabs>
        <w:spacing w:after="240" w:line="240" w:lineRule="auto"/>
        <w:ind w:left="0" w:firstLine="0"/>
        <w:jc w:val="left"/>
      </w:pPr>
      <w:bookmarkStart w:id="24" w:name="_Toc402518744"/>
      <w:bookmarkStart w:id="25" w:name="_Toc453317263"/>
      <w:r>
        <w:lastRenderedPageBreak/>
        <w:t>M</w:t>
      </w:r>
      <w:r w:rsidR="002E4991">
        <w:t>edia queries CSS3</w:t>
      </w:r>
      <w:bookmarkEnd w:id="24"/>
      <w:bookmarkEnd w:id="25"/>
    </w:p>
    <w:p w:rsidR="002E4991" w:rsidRDefault="002E4991" w:rsidP="002E4991">
      <w:r>
        <w:t xml:space="preserve">Un </w:t>
      </w:r>
      <w:r w:rsidRPr="00BB014B">
        <w:rPr>
          <w:b/>
        </w:rPr>
        <w:t>‘</w:t>
      </w:r>
      <w:r w:rsidRPr="00BB014B">
        <w:rPr>
          <w:b/>
          <w:i/>
        </w:rPr>
        <w:t>media query</w:t>
      </w:r>
      <w:r w:rsidRPr="00BB014B">
        <w:rPr>
          <w:b/>
        </w:rPr>
        <w:t>’</w:t>
      </w:r>
      <w:r>
        <w:t xml:space="preserve"> CSS permet d’identifier un type précis de périphérique de restitution d’une page Web en précisant :</w:t>
      </w:r>
    </w:p>
    <w:p w:rsidR="002E4991" w:rsidRDefault="002E4991" w:rsidP="0066600E">
      <w:pPr>
        <w:pStyle w:val="enumPuce"/>
      </w:pPr>
      <w:r>
        <w:t xml:space="preserve">Le </w:t>
      </w:r>
      <w:r w:rsidRPr="00BB014B">
        <w:rPr>
          <w:b/>
        </w:rPr>
        <w:t>type</w:t>
      </w:r>
      <w:r>
        <w:t xml:space="preserve"> de media (</w:t>
      </w:r>
      <w:r w:rsidRPr="00327D72">
        <w:rPr>
          <w:rFonts w:ascii="Courier New" w:hAnsi="Courier New" w:cs="Courier New"/>
        </w:rPr>
        <w:t>print</w:t>
      </w:r>
      <w:r>
        <w:t xml:space="preserve">, </w:t>
      </w:r>
      <w:r w:rsidRPr="00327D72">
        <w:rPr>
          <w:rFonts w:ascii="Courier New" w:hAnsi="Courier New" w:cs="Courier New"/>
        </w:rPr>
        <w:t>screen</w:t>
      </w:r>
      <w:r>
        <w:t xml:space="preserve">, </w:t>
      </w:r>
      <w:r w:rsidRPr="00327D72">
        <w:rPr>
          <w:rFonts w:ascii="Courier New" w:hAnsi="Courier New" w:cs="Courier New"/>
        </w:rPr>
        <w:t>aural</w:t>
      </w:r>
      <w:r w:rsidR="0066600E">
        <w:t xml:space="preserve">, </w:t>
      </w:r>
      <w:r w:rsidR="0066600E" w:rsidRPr="00327D72">
        <w:rPr>
          <w:rFonts w:ascii="Courier New" w:hAnsi="Courier New" w:cs="Courier New"/>
        </w:rPr>
        <w:t>all</w:t>
      </w:r>
      <w:r>
        <w:t>…)</w:t>
      </w:r>
    </w:p>
    <w:p w:rsidR="002E4991" w:rsidRDefault="002E4991" w:rsidP="0066600E">
      <w:pPr>
        <w:pStyle w:val="enumPuce"/>
      </w:pPr>
      <w:r>
        <w:t xml:space="preserve">Une ou plusieurs expressions qui définissent des </w:t>
      </w:r>
      <w:r w:rsidRPr="00BB014B">
        <w:rPr>
          <w:b/>
        </w:rPr>
        <w:t>caractéristiques</w:t>
      </w:r>
      <w:r>
        <w:rPr>
          <w:b/>
        </w:rPr>
        <w:t xml:space="preserve"> physiques</w:t>
      </w:r>
      <w:r>
        <w:t xml:space="preserve"> du media (</w:t>
      </w:r>
      <w:r w:rsidRPr="00327D72">
        <w:rPr>
          <w:rFonts w:ascii="Courier New" w:hAnsi="Courier New" w:cs="Courier New"/>
        </w:rPr>
        <w:t>width</w:t>
      </w:r>
      <w:r>
        <w:t xml:space="preserve">, </w:t>
      </w:r>
      <w:r w:rsidR="00327D72" w:rsidRPr="00327D72">
        <w:rPr>
          <w:rFonts w:ascii="Courier New" w:hAnsi="Courier New" w:cs="Courier New"/>
        </w:rPr>
        <w:t>orientation</w:t>
      </w:r>
      <w:r w:rsidR="00327D72">
        <w:t xml:space="preserve">, </w:t>
      </w:r>
      <w:r w:rsidRPr="00327D72">
        <w:rPr>
          <w:rFonts w:ascii="Courier New" w:hAnsi="Courier New" w:cs="Courier New"/>
        </w:rPr>
        <w:t>resolution</w:t>
      </w:r>
      <w:r>
        <w:t xml:space="preserve">, </w:t>
      </w:r>
      <w:r w:rsidRPr="00327D72">
        <w:rPr>
          <w:rFonts w:ascii="Courier New" w:hAnsi="Courier New" w:cs="Courier New"/>
        </w:rPr>
        <w:t>color</w:t>
      </w:r>
      <w:r>
        <w:t>…)</w:t>
      </w:r>
    </w:p>
    <w:p w:rsidR="002E4991" w:rsidRDefault="002E4991" w:rsidP="0066600E"/>
    <w:p w:rsidR="003E7DE7" w:rsidRDefault="00587590" w:rsidP="0066600E">
      <w:r w:rsidRPr="00813879">
        <w:rPr>
          <w:rFonts w:ascii="Wingdings" w:hAnsi="Wingdings"/>
          <w:sz w:val="32"/>
        </w:rPr>
        <w:t></w:t>
      </w:r>
      <w:r>
        <w:t xml:space="preserve">Voir </w:t>
      </w:r>
      <w:r w:rsidR="003E7DE7">
        <w:t>la documentation</w:t>
      </w:r>
      <w:r>
        <w:t xml:space="preserve"> de référence sur les media queries : </w:t>
      </w:r>
    </w:p>
    <w:p w:rsidR="00587590" w:rsidRDefault="00DB65C9" w:rsidP="003E7DE7">
      <w:pPr>
        <w:pStyle w:val="enumPuce"/>
      </w:pPr>
      <w:hyperlink r:id="rId45" w:history="1">
        <w:r w:rsidR="009C23D8" w:rsidRPr="00D067D2">
          <w:rPr>
            <w:rStyle w:val="Lienhypertexte"/>
          </w:rPr>
          <w:t>http://www.w3.org/TR/css3-mediaqueries/</w:t>
        </w:r>
      </w:hyperlink>
      <w:r w:rsidR="009C23D8">
        <w:t xml:space="preserve"> </w:t>
      </w:r>
    </w:p>
    <w:p w:rsidR="003E7DE7" w:rsidRDefault="00DB65C9" w:rsidP="003E7DE7">
      <w:pPr>
        <w:pStyle w:val="enumPuce"/>
      </w:pPr>
      <w:hyperlink r:id="rId46" w:history="1">
        <w:r w:rsidR="009C23D8" w:rsidRPr="00D067D2">
          <w:rPr>
            <w:rStyle w:val="Lienhypertexte"/>
          </w:rPr>
          <w:t>http://www.w3.org/TR/CSS21/media.html</w:t>
        </w:r>
      </w:hyperlink>
      <w:r w:rsidR="009C23D8">
        <w:t xml:space="preserve"> </w:t>
      </w:r>
    </w:p>
    <w:p w:rsidR="00587590" w:rsidRDefault="00587590" w:rsidP="0066600E"/>
    <w:p w:rsidR="002E4991" w:rsidRDefault="002E4991" w:rsidP="002E4991">
      <w:r>
        <w:t xml:space="preserve">Une expression de </w:t>
      </w:r>
      <w:r w:rsidRPr="00466FC6">
        <w:rPr>
          <w:i/>
        </w:rPr>
        <w:t>media query</w:t>
      </w:r>
      <w:r>
        <w:t xml:space="preserve"> peut être utilisée aussi bien pour :</w:t>
      </w:r>
    </w:p>
    <w:p w:rsidR="002E4991" w:rsidRPr="00EA2D15" w:rsidRDefault="002E4991" w:rsidP="0066600E">
      <w:pPr>
        <w:pStyle w:val="enumPuce"/>
        <w:rPr>
          <w:highlight w:val="yellow"/>
        </w:rPr>
      </w:pPr>
      <w:r w:rsidRPr="00EA2D15">
        <w:rPr>
          <w:highlight w:val="yellow"/>
        </w:rPr>
        <w:t>Définir</w:t>
      </w:r>
      <w:r w:rsidR="0066600E" w:rsidRPr="00EA2D15">
        <w:rPr>
          <w:highlight w:val="yellow"/>
        </w:rPr>
        <w:t>, dans le code CSS,</w:t>
      </w:r>
      <w:r w:rsidRPr="00EA2D15">
        <w:rPr>
          <w:highlight w:val="yellow"/>
        </w:rPr>
        <w:t xml:space="preserve"> des groupes de</w:t>
      </w:r>
      <w:r w:rsidR="0066600E" w:rsidRPr="00EA2D15">
        <w:rPr>
          <w:highlight w:val="yellow"/>
        </w:rPr>
        <w:t xml:space="preserve"> règles de</w:t>
      </w:r>
      <w:r w:rsidRPr="00EA2D15">
        <w:rPr>
          <w:highlight w:val="yellow"/>
        </w:rPr>
        <w:t xml:space="preserve">s styles CSS à utiliser selon le périphérique de restitution </w:t>
      </w:r>
      <w:r w:rsidRPr="00EA2D15">
        <w:rPr>
          <w:highlight w:val="yellow"/>
        </w:rPr>
        <w:sym w:font="Wingdings" w:char="F0E8"/>
      </w:r>
      <w:r w:rsidRPr="00EA2D15">
        <w:rPr>
          <w:highlight w:val="yellow"/>
        </w:rPr>
        <w:t xml:space="preserve"> directive CSS </w:t>
      </w:r>
      <w:r w:rsidRPr="003E7DE7">
        <w:rPr>
          <w:rFonts w:ascii="Courier New" w:hAnsi="Courier New" w:cs="Courier New"/>
          <w:highlight w:val="yellow"/>
        </w:rPr>
        <w:t>@media... {…}</w:t>
      </w:r>
    </w:p>
    <w:p w:rsidR="002E4991" w:rsidRPr="00EA2D15" w:rsidRDefault="002E4991" w:rsidP="0066600E">
      <w:pPr>
        <w:pStyle w:val="enumPuce"/>
        <w:rPr>
          <w:highlight w:val="yellow"/>
        </w:rPr>
      </w:pPr>
      <w:r w:rsidRPr="00EA2D15">
        <w:rPr>
          <w:highlight w:val="yellow"/>
        </w:rPr>
        <w:t xml:space="preserve">Définir des feuilles de styles CSS à télécharger et à utiliser selon le périphérique de restitution </w:t>
      </w:r>
      <w:r w:rsidRPr="00EA2D15">
        <w:rPr>
          <w:highlight w:val="yellow"/>
        </w:rPr>
        <w:sym w:font="Wingdings" w:char="F0E8"/>
      </w:r>
      <w:r w:rsidR="003E7DE7">
        <w:rPr>
          <w:highlight w:val="yellow"/>
        </w:rPr>
        <w:t xml:space="preserve"> balise HTML</w:t>
      </w:r>
      <w:r w:rsidRPr="00EA2D15">
        <w:rPr>
          <w:highlight w:val="yellow"/>
        </w:rPr>
        <w:t xml:space="preserve"> </w:t>
      </w:r>
      <w:r w:rsidRPr="003E7DE7">
        <w:rPr>
          <w:rFonts w:ascii="Courier New" w:hAnsi="Courier New" w:cs="Courier New"/>
          <w:highlight w:val="yellow"/>
        </w:rPr>
        <w:t>&lt;link rel="st</w:t>
      </w:r>
      <w:r w:rsidR="00DC4EA6">
        <w:rPr>
          <w:rFonts w:ascii="Courier New" w:hAnsi="Courier New" w:cs="Courier New"/>
          <w:highlight w:val="yellow"/>
        </w:rPr>
        <w:t>ylesheet" media</w:t>
      </w:r>
      <w:r w:rsidRPr="003E7DE7">
        <w:rPr>
          <w:rFonts w:ascii="Courier New" w:hAnsi="Courier New" w:cs="Courier New"/>
          <w:highlight w:val="yellow"/>
        </w:rPr>
        <w:t>="…" href</w:t>
      </w:r>
      <w:r w:rsidR="00DC4EA6">
        <w:rPr>
          <w:rFonts w:ascii="Courier New" w:hAnsi="Courier New" w:cs="Courier New"/>
          <w:highlight w:val="yellow"/>
        </w:rPr>
        <w:t>=</w:t>
      </w:r>
      <w:r w:rsidR="00DC4EA6" w:rsidRPr="003E7DE7">
        <w:rPr>
          <w:rFonts w:ascii="Courier New" w:hAnsi="Courier New" w:cs="Courier New"/>
          <w:highlight w:val="yellow"/>
        </w:rPr>
        <w:t>"…"</w:t>
      </w:r>
      <w:r w:rsidR="00DC4EA6">
        <w:rPr>
          <w:rFonts w:ascii="Courier New" w:hAnsi="Courier New" w:cs="Courier New"/>
          <w:highlight w:val="yellow"/>
        </w:rPr>
        <w:t xml:space="preserve"> </w:t>
      </w:r>
      <w:r w:rsidRPr="003E7DE7">
        <w:rPr>
          <w:rFonts w:ascii="Courier New" w:hAnsi="Courier New" w:cs="Courier New"/>
          <w:highlight w:val="yellow"/>
        </w:rPr>
        <w:t xml:space="preserve"> /&gt;</w:t>
      </w:r>
    </w:p>
    <w:p w:rsidR="002E4991" w:rsidRDefault="002E4991" w:rsidP="002E4991"/>
    <w:p w:rsidR="002E4991" w:rsidRDefault="002E4991" w:rsidP="002E4991">
      <w:r>
        <w:t>CSS3 définit une syntaxe très puissante permettant de cibler aisément :</w:t>
      </w:r>
    </w:p>
    <w:p w:rsidR="002E4991" w:rsidRDefault="002E4991" w:rsidP="0066600E">
      <w:pPr>
        <w:pStyle w:val="enumPuce"/>
      </w:pPr>
      <w:r>
        <w:t>Une plage de largeur d’écran</w:t>
      </w:r>
      <w:r w:rsidR="003E7DE7">
        <w:t xml:space="preserve"> selon le nombre de pixels affichables</w:t>
      </w:r>
      <w:r>
        <w:t xml:space="preserve"> (smartphone, tablette, PC ordinaire, grand écran, téléviseur connecté…)</w:t>
      </w:r>
      <w:r w:rsidR="00EA2D15">
        <w:t> ;</w:t>
      </w:r>
    </w:p>
    <w:p w:rsidR="00EA2D15" w:rsidRDefault="00EA2D15" w:rsidP="0066600E">
      <w:pPr>
        <w:pStyle w:val="enumPuce"/>
      </w:pPr>
      <w:r>
        <w:t>Un type de périphérique particulier (écran, imprimante, clavier braille et même lunette 3D) ;</w:t>
      </w:r>
    </w:p>
    <w:p w:rsidR="002E4991" w:rsidRDefault="002E4991" w:rsidP="0066600E">
      <w:pPr>
        <w:pStyle w:val="enumPuce"/>
      </w:pPr>
      <w:r>
        <w:t>Une orientation d’écran (le jeu de styles s’applique dynamiquement lorsque l’utilisateur pivote son périphérique mobile)</w:t>
      </w:r>
      <w:r w:rsidR="003E7DE7">
        <w:t> ;</w:t>
      </w:r>
    </w:p>
    <w:p w:rsidR="003E7DE7" w:rsidRDefault="003E7DE7" w:rsidP="0066600E">
      <w:pPr>
        <w:pStyle w:val="enumPuce"/>
      </w:pPr>
      <w:r>
        <w:t>Le support ou non de la couleur…</w:t>
      </w:r>
    </w:p>
    <w:p w:rsidR="002E4991" w:rsidRDefault="002E4991" w:rsidP="002E4991">
      <w:pPr>
        <w:pStyle w:val="enumPuceN1"/>
        <w:tabs>
          <w:tab w:val="clear" w:pos="720"/>
        </w:tabs>
      </w:pPr>
    </w:p>
    <w:p w:rsidR="002E4991" w:rsidRDefault="002E4991" w:rsidP="002E4991">
      <w:r>
        <w:t xml:space="preserve">L’équipe de développement se doit donc </w:t>
      </w:r>
      <w:r w:rsidRPr="00BB014B">
        <w:rPr>
          <w:b/>
          <w:i/>
        </w:rPr>
        <w:t>d’identifier les périphériques-types</w:t>
      </w:r>
      <w:r>
        <w:t xml:space="preserve"> courants </w:t>
      </w:r>
      <w:r w:rsidRPr="00BB014B">
        <w:rPr>
          <w:b/>
          <w:i/>
        </w:rPr>
        <w:t>ciblés par le site Web</w:t>
      </w:r>
      <w:r>
        <w:t> ; ultérieurement, lors de l’apparition d’un nouveau type de périphérique (lunettes 3D, montre connectée…), il ‘</w:t>
      </w:r>
      <w:r w:rsidRPr="00925B50">
        <w:rPr>
          <w:i/>
        </w:rPr>
        <w:t>suffira’</w:t>
      </w:r>
      <w:r>
        <w:t xml:space="preserve"> de développer un nouveau jeu de styles à appliquer.</w:t>
      </w:r>
    </w:p>
    <w:p w:rsidR="002E4991" w:rsidRDefault="002E4991" w:rsidP="002E4991"/>
    <w:p w:rsidR="00DE142A" w:rsidRDefault="00DE142A" w:rsidP="002E4991"/>
    <w:p w:rsidR="00DE142A" w:rsidRDefault="00DE142A">
      <w:pPr>
        <w:suppressAutoHyphens w:val="0"/>
        <w:spacing w:after="0" w:line="240" w:lineRule="auto"/>
        <w:ind w:right="0"/>
        <w:jc w:val="left"/>
        <w:rPr>
          <w:rFonts w:ascii="Wingdings" w:hAnsi="Wingdings"/>
          <w:b/>
          <w:bCs/>
          <w:smallCaps/>
          <w:color w:val="FD7A03"/>
          <w:spacing w:val="4"/>
          <w:sz w:val="36"/>
          <w:szCs w:val="24"/>
        </w:rPr>
      </w:pPr>
      <w:r>
        <w:rPr>
          <w:rFonts w:ascii="Wingdings" w:hAnsi="Wingdings"/>
          <w:sz w:val="36"/>
        </w:rPr>
        <w:br w:type="page"/>
      </w:r>
    </w:p>
    <w:p w:rsidR="001A4ED7" w:rsidRDefault="00587590" w:rsidP="001A4ED7">
      <w:pPr>
        <w:pStyle w:val="Titre2"/>
      </w:pPr>
      <w:bookmarkStart w:id="26" w:name="_Toc453317264"/>
      <w:r w:rsidRPr="00813879">
        <w:rPr>
          <w:rFonts w:ascii="Wingdings" w:hAnsi="Wingdings"/>
          <w:sz w:val="36"/>
        </w:rPr>
        <w:lastRenderedPageBreak/>
        <w:t></w:t>
      </w:r>
      <w:r>
        <w:t>Exercice</w:t>
      </w:r>
      <w:r w:rsidR="001A4ED7">
        <w:t xml:space="preserve"> media queries</w:t>
      </w:r>
      <w:bookmarkEnd w:id="26"/>
    </w:p>
    <w:p w:rsidR="002E4991" w:rsidRDefault="001A4ED7" w:rsidP="001A4ED7">
      <w:r>
        <w:t>T</w:t>
      </w:r>
      <w:r w:rsidR="00587590">
        <w:t>raduire en langage courant les media queries ci-dessous :</w:t>
      </w:r>
    </w:p>
    <w:tbl>
      <w:tblPr>
        <w:tblStyle w:val="Grilledutableau"/>
        <w:tblW w:w="0" w:type="auto"/>
        <w:tblLook w:val="04A0" w:firstRow="1" w:lastRow="0" w:firstColumn="1" w:lastColumn="0" w:noHBand="0" w:noVBand="1"/>
      </w:tblPr>
      <w:tblGrid>
        <w:gridCol w:w="9494"/>
      </w:tblGrid>
      <w:tr w:rsidR="005A0F3D" w:rsidRPr="009D121B" w:rsidTr="005A0F3D">
        <w:tc>
          <w:tcPr>
            <w:tcW w:w="9494" w:type="dxa"/>
          </w:tcPr>
          <w:p w:rsidR="005A0F3D" w:rsidRPr="009C23D8" w:rsidRDefault="00A6331E" w:rsidP="002E4991">
            <w:pPr>
              <w:rPr>
                <w:rFonts w:ascii="Courier New" w:hAnsi="Courier New" w:cs="Courier New"/>
                <w:sz w:val="20"/>
                <w:lang w:val="en-US"/>
              </w:rPr>
            </w:pPr>
            <w:r w:rsidRPr="009C23D8">
              <w:rPr>
                <w:rFonts w:ascii="Courier New" w:hAnsi="Courier New" w:cs="Courier New"/>
                <w:sz w:val="20"/>
                <w:lang w:val="en-US"/>
              </w:rPr>
              <w:t>&lt;link rel="stylesheet" media="screen and (max-width :640px)" href="xx.css" type="text/css" /&gt;</w:t>
            </w:r>
          </w:p>
          <w:p w:rsidR="00DE142A" w:rsidRPr="009C23D8" w:rsidRDefault="00DE142A" w:rsidP="002E4991">
            <w:pPr>
              <w:rPr>
                <w:rFonts w:ascii="Courier New" w:hAnsi="Courier New" w:cs="Courier New"/>
                <w:sz w:val="20"/>
                <w:lang w:val="en-US"/>
              </w:rPr>
            </w:pPr>
          </w:p>
          <w:p w:rsidR="00DE142A" w:rsidRPr="009C23D8" w:rsidRDefault="00DE142A" w:rsidP="002E4991">
            <w:pPr>
              <w:rPr>
                <w:rFonts w:ascii="Courier New" w:hAnsi="Courier New" w:cs="Courier New"/>
                <w:sz w:val="20"/>
                <w:lang w:val="en-US"/>
              </w:rPr>
            </w:pPr>
          </w:p>
        </w:tc>
      </w:tr>
      <w:tr w:rsidR="005A0F3D" w:rsidRPr="009D121B" w:rsidTr="005A0F3D">
        <w:tc>
          <w:tcPr>
            <w:tcW w:w="9494" w:type="dxa"/>
          </w:tcPr>
          <w:p w:rsidR="005A0F3D" w:rsidRPr="009C23D8" w:rsidRDefault="00A6331E" w:rsidP="000E4235">
            <w:pPr>
              <w:rPr>
                <w:rFonts w:ascii="Courier New" w:hAnsi="Courier New" w:cs="Courier New"/>
                <w:sz w:val="20"/>
                <w:lang w:val="en-US"/>
              </w:rPr>
            </w:pPr>
            <w:r w:rsidRPr="009C23D8">
              <w:rPr>
                <w:rFonts w:ascii="Courier New" w:hAnsi="Courier New" w:cs="Courier New"/>
                <w:sz w:val="20"/>
                <w:lang w:val="en-US"/>
              </w:rPr>
              <w:t xml:space="preserve">@media screen and (min-width :200px) and (max-width :639px) </w:t>
            </w:r>
            <w:r w:rsidR="000E4235" w:rsidRPr="009C23D8">
              <w:rPr>
                <w:rFonts w:ascii="Courier New" w:hAnsi="Courier New" w:cs="Courier New"/>
                <w:sz w:val="20"/>
                <w:lang w:val="en-US"/>
              </w:rPr>
              <w:t xml:space="preserve">and (orientation:landscape) </w:t>
            </w:r>
            <w:r w:rsidRPr="009C23D8">
              <w:rPr>
                <w:rFonts w:ascii="Courier New" w:hAnsi="Courier New" w:cs="Courier New"/>
                <w:sz w:val="20"/>
                <w:lang w:val="en-US"/>
              </w:rPr>
              <w:t>{…}</w:t>
            </w:r>
          </w:p>
          <w:p w:rsidR="00DE142A" w:rsidRPr="009C23D8" w:rsidRDefault="00DE142A" w:rsidP="000E4235">
            <w:pPr>
              <w:rPr>
                <w:rFonts w:ascii="Courier New" w:hAnsi="Courier New" w:cs="Courier New"/>
                <w:sz w:val="20"/>
                <w:lang w:val="en-US"/>
              </w:rPr>
            </w:pPr>
          </w:p>
          <w:p w:rsidR="00DE142A" w:rsidRPr="009C23D8" w:rsidRDefault="00DE142A" w:rsidP="000E4235">
            <w:pPr>
              <w:rPr>
                <w:lang w:val="en-US"/>
              </w:rPr>
            </w:pPr>
          </w:p>
        </w:tc>
      </w:tr>
      <w:tr w:rsidR="005A0F3D" w:rsidRPr="009D121B" w:rsidTr="005A0F3D">
        <w:tc>
          <w:tcPr>
            <w:tcW w:w="9494" w:type="dxa"/>
          </w:tcPr>
          <w:p w:rsidR="005A0F3D" w:rsidRPr="009C23D8" w:rsidRDefault="00A6331E" w:rsidP="000E4235">
            <w:pPr>
              <w:rPr>
                <w:rFonts w:ascii="Courier New" w:hAnsi="Courier New" w:cs="Courier New"/>
                <w:sz w:val="20"/>
                <w:lang w:val="en-US"/>
              </w:rPr>
            </w:pPr>
            <w:r w:rsidRPr="009C23D8">
              <w:rPr>
                <w:rFonts w:ascii="Courier New" w:hAnsi="Courier New" w:cs="Courier New"/>
                <w:sz w:val="20"/>
                <w:lang w:val="en-US"/>
              </w:rPr>
              <w:t xml:space="preserve">@media </w:t>
            </w:r>
            <w:r w:rsidR="000E4235" w:rsidRPr="009C23D8">
              <w:rPr>
                <w:rFonts w:ascii="Courier New" w:hAnsi="Courier New" w:cs="Courier New"/>
                <w:sz w:val="20"/>
                <w:lang w:val="en-US"/>
              </w:rPr>
              <w:t>handheld</w:t>
            </w:r>
            <w:r w:rsidRPr="009C23D8">
              <w:rPr>
                <w:rFonts w:ascii="Courier New" w:hAnsi="Courier New" w:cs="Courier New"/>
                <w:sz w:val="20"/>
                <w:lang w:val="en-US"/>
              </w:rPr>
              <w:t xml:space="preserve"> and (orientation:portrait)</w:t>
            </w:r>
          </w:p>
          <w:p w:rsidR="00DE142A" w:rsidRPr="009C23D8" w:rsidRDefault="00DE142A" w:rsidP="000E4235">
            <w:pPr>
              <w:rPr>
                <w:rFonts w:ascii="Courier New" w:hAnsi="Courier New" w:cs="Courier New"/>
                <w:sz w:val="20"/>
                <w:lang w:val="en-US"/>
              </w:rPr>
            </w:pPr>
          </w:p>
          <w:p w:rsidR="00DE142A" w:rsidRPr="009C23D8" w:rsidRDefault="00DE142A" w:rsidP="000E4235">
            <w:pPr>
              <w:rPr>
                <w:rFonts w:ascii="Courier New" w:hAnsi="Courier New" w:cs="Courier New"/>
                <w:sz w:val="20"/>
                <w:lang w:val="en-US"/>
              </w:rPr>
            </w:pPr>
          </w:p>
        </w:tc>
      </w:tr>
      <w:tr w:rsidR="005A0F3D" w:rsidRPr="009D121B" w:rsidTr="005A0F3D">
        <w:tc>
          <w:tcPr>
            <w:tcW w:w="9494" w:type="dxa"/>
          </w:tcPr>
          <w:p w:rsidR="005A0F3D" w:rsidRPr="009C23D8" w:rsidRDefault="00A6331E" w:rsidP="00A6331E">
            <w:pPr>
              <w:rPr>
                <w:rFonts w:ascii="Courier New" w:hAnsi="Courier New" w:cs="Courier New"/>
                <w:sz w:val="20"/>
                <w:lang w:val="en-US"/>
              </w:rPr>
            </w:pPr>
            <w:r w:rsidRPr="009C23D8">
              <w:rPr>
                <w:rFonts w:ascii="Courier New" w:hAnsi="Courier New" w:cs="Courier New"/>
                <w:sz w:val="20"/>
                <w:lang w:val="en-US"/>
              </w:rPr>
              <w:t>&lt;link rel="stylesheet" media="print and (min-width :5in)" href="xx.css" type="text/css" /&gt;</w:t>
            </w:r>
          </w:p>
          <w:p w:rsidR="00DE142A" w:rsidRPr="009C23D8" w:rsidRDefault="00DE142A" w:rsidP="00A6331E">
            <w:pPr>
              <w:rPr>
                <w:rFonts w:ascii="Courier New" w:hAnsi="Courier New" w:cs="Courier New"/>
                <w:sz w:val="20"/>
                <w:lang w:val="en-US"/>
              </w:rPr>
            </w:pPr>
          </w:p>
          <w:p w:rsidR="00DE142A" w:rsidRPr="009C23D8" w:rsidRDefault="00DE142A" w:rsidP="00A6331E">
            <w:pPr>
              <w:rPr>
                <w:rFonts w:ascii="Courier New" w:hAnsi="Courier New" w:cs="Courier New"/>
                <w:sz w:val="20"/>
                <w:lang w:val="en-US"/>
              </w:rPr>
            </w:pPr>
          </w:p>
        </w:tc>
      </w:tr>
      <w:tr w:rsidR="00A6331E" w:rsidRPr="00A6331E" w:rsidTr="005A0F3D">
        <w:tc>
          <w:tcPr>
            <w:tcW w:w="9494" w:type="dxa"/>
          </w:tcPr>
          <w:p w:rsidR="00A6331E" w:rsidRDefault="00A6331E" w:rsidP="00A6331E">
            <w:pPr>
              <w:rPr>
                <w:rFonts w:ascii="Courier New" w:hAnsi="Courier New" w:cs="Courier New"/>
                <w:sz w:val="20"/>
              </w:rPr>
            </w:pPr>
            <w:r>
              <w:rPr>
                <w:rFonts w:ascii="Courier New" w:hAnsi="Courier New" w:cs="Courier New"/>
                <w:sz w:val="20"/>
              </w:rPr>
              <w:t>@media tv, (device-aspect-ratio :16/9), (device-aspect-ratio :16/10) {…}</w:t>
            </w:r>
          </w:p>
          <w:p w:rsidR="00DE142A" w:rsidRDefault="00DE142A" w:rsidP="00A6331E">
            <w:pPr>
              <w:rPr>
                <w:rFonts w:ascii="Courier New" w:hAnsi="Courier New" w:cs="Courier New"/>
                <w:sz w:val="20"/>
              </w:rPr>
            </w:pPr>
          </w:p>
          <w:p w:rsidR="00DE142A" w:rsidRPr="00A6331E" w:rsidRDefault="00DE142A" w:rsidP="00A6331E">
            <w:pPr>
              <w:rPr>
                <w:rFonts w:ascii="Courier New" w:hAnsi="Courier New" w:cs="Courier New"/>
                <w:sz w:val="20"/>
              </w:rPr>
            </w:pPr>
          </w:p>
        </w:tc>
      </w:tr>
      <w:tr w:rsidR="000E4235" w:rsidRPr="009D121B" w:rsidTr="005A0F3D">
        <w:tc>
          <w:tcPr>
            <w:tcW w:w="9494" w:type="dxa"/>
          </w:tcPr>
          <w:p w:rsidR="000E4235" w:rsidRPr="009C23D8" w:rsidRDefault="000E4235" w:rsidP="00A6331E">
            <w:pPr>
              <w:rPr>
                <w:rFonts w:ascii="Courier New" w:hAnsi="Courier New" w:cs="Courier New"/>
                <w:sz w:val="20"/>
                <w:lang w:val="en-US"/>
              </w:rPr>
            </w:pPr>
            <w:r w:rsidRPr="009C23D8">
              <w:rPr>
                <w:rFonts w:ascii="Courier New" w:hAnsi="Courier New" w:cs="Courier New"/>
                <w:sz w:val="20"/>
                <w:lang w:val="en-US"/>
              </w:rPr>
              <w:t>&lt;link rel="steelsheet" media="olny screen and (color)" href="yy.css" type="text/css" /&gt;</w:t>
            </w:r>
          </w:p>
          <w:p w:rsidR="00DE142A" w:rsidRPr="009C23D8" w:rsidRDefault="00DE142A" w:rsidP="00A6331E">
            <w:pPr>
              <w:rPr>
                <w:rFonts w:ascii="Courier New" w:hAnsi="Courier New" w:cs="Courier New"/>
                <w:sz w:val="20"/>
                <w:lang w:val="en-US"/>
              </w:rPr>
            </w:pPr>
          </w:p>
          <w:p w:rsidR="00DE142A" w:rsidRPr="009C23D8" w:rsidRDefault="00DE142A" w:rsidP="00A6331E">
            <w:pPr>
              <w:rPr>
                <w:rFonts w:ascii="Courier New" w:hAnsi="Courier New" w:cs="Courier New"/>
                <w:sz w:val="20"/>
                <w:lang w:val="en-US"/>
              </w:rPr>
            </w:pPr>
          </w:p>
        </w:tc>
      </w:tr>
    </w:tbl>
    <w:p w:rsidR="00587590" w:rsidRPr="009C23D8" w:rsidRDefault="00587590" w:rsidP="002E4991">
      <w:pPr>
        <w:rPr>
          <w:lang w:val="en-US"/>
        </w:rPr>
      </w:pPr>
    </w:p>
    <w:p w:rsidR="001A4ED7" w:rsidRDefault="001A4ED7" w:rsidP="002E4991">
      <w:r>
        <w:t>Traduire en media queries les définitions de périphériques exprimées ci-dessous en langage courant :</w:t>
      </w:r>
    </w:p>
    <w:tbl>
      <w:tblPr>
        <w:tblStyle w:val="Grilledutableau"/>
        <w:tblW w:w="0" w:type="auto"/>
        <w:tblLook w:val="04A0" w:firstRow="1" w:lastRow="0" w:firstColumn="1" w:lastColumn="0" w:noHBand="0" w:noVBand="1"/>
      </w:tblPr>
      <w:tblGrid>
        <w:gridCol w:w="9494"/>
      </w:tblGrid>
      <w:tr w:rsidR="001A4ED7" w:rsidTr="00AE2D96">
        <w:tc>
          <w:tcPr>
            <w:tcW w:w="9494" w:type="dxa"/>
          </w:tcPr>
          <w:p w:rsidR="001A4ED7" w:rsidRDefault="00A6331E" w:rsidP="00AE2D96">
            <w:r>
              <w:t>Feuille de styles externe pour tablettes</w:t>
            </w:r>
            <w:r w:rsidR="005B566E">
              <w:t xml:space="preserve"> </w:t>
            </w:r>
            <w:r w:rsidR="000E4235">
              <w:t xml:space="preserve">disposant d’un écran </w:t>
            </w:r>
            <w:r w:rsidR="005B566E">
              <w:t>affichant entre 768 et 991 pixels en largeur en orientation portrait</w:t>
            </w:r>
          </w:p>
          <w:p w:rsidR="00DE142A" w:rsidRDefault="00DE142A" w:rsidP="00AE2D96"/>
          <w:p w:rsidR="00DE142A" w:rsidRDefault="00DE142A" w:rsidP="00AE2D96"/>
        </w:tc>
      </w:tr>
      <w:tr w:rsidR="001A4ED7" w:rsidTr="00AE2D96">
        <w:tc>
          <w:tcPr>
            <w:tcW w:w="9494" w:type="dxa"/>
          </w:tcPr>
          <w:p w:rsidR="001A4ED7" w:rsidRDefault="005B566E" w:rsidP="00AE2D96">
            <w:r>
              <w:t>Jeu de styles CSS pour écrans extra-larges (affichant au moins 1200 pixels)</w:t>
            </w:r>
          </w:p>
          <w:p w:rsidR="00DE142A" w:rsidRDefault="00DE142A" w:rsidP="00AE2D96"/>
          <w:p w:rsidR="00DE142A" w:rsidRDefault="00DE142A" w:rsidP="00AE2D96"/>
        </w:tc>
      </w:tr>
      <w:tr w:rsidR="001A4ED7" w:rsidTr="00AE2D96">
        <w:tc>
          <w:tcPr>
            <w:tcW w:w="9494" w:type="dxa"/>
          </w:tcPr>
          <w:p w:rsidR="001A4ED7" w:rsidRDefault="000E4235" w:rsidP="000E4235">
            <w:r>
              <w:t xml:space="preserve">Jeu de styles seulement pour l’impression </w:t>
            </w:r>
            <w:r w:rsidR="00DE142A">
              <w:t>si la résolution est d’au moins 300 points par pouce</w:t>
            </w:r>
          </w:p>
          <w:p w:rsidR="00DE142A" w:rsidRDefault="00DE142A" w:rsidP="000E4235"/>
          <w:p w:rsidR="00DE142A" w:rsidRDefault="00DE142A" w:rsidP="000E4235"/>
        </w:tc>
      </w:tr>
    </w:tbl>
    <w:p w:rsidR="001A4ED7" w:rsidRDefault="001A4ED7" w:rsidP="002E4991"/>
    <w:p w:rsidR="004D595F" w:rsidRDefault="004D595F" w:rsidP="004D595F">
      <w:pPr>
        <w:suppressAutoHyphens w:val="0"/>
        <w:spacing w:after="0" w:line="240" w:lineRule="auto"/>
        <w:ind w:right="0"/>
        <w:jc w:val="left"/>
      </w:pPr>
      <w:r>
        <w:t>Réponses page suivante.</w:t>
      </w:r>
    </w:p>
    <w:p w:rsidR="004D595F" w:rsidRDefault="004D595F" w:rsidP="002E4991"/>
    <w:p w:rsidR="00DE142A" w:rsidRDefault="00DE142A">
      <w:pPr>
        <w:suppressAutoHyphens w:val="0"/>
        <w:spacing w:after="0" w:line="240" w:lineRule="auto"/>
        <w:ind w:right="0"/>
        <w:jc w:val="left"/>
      </w:pPr>
      <w:r>
        <w:br w:type="page"/>
      </w:r>
    </w:p>
    <w:p w:rsidR="00DE142A" w:rsidRDefault="00DE142A" w:rsidP="00DE142A">
      <w:r>
        <w:lastRenderedPageBreak/>
        <w:t xml:space="preserve">Réponses : </w:t>
      </w:r>
      <w:r w:rsidR="00EA2D15">
        <w:t>t</w:t>
      </w:r>
      <w:r>
        <w:t>raduire en langage courant les media queries ci-dessous :</w:t>
      </w:r>
    </w:p>
    <w:tbl>
      <w:tblPr>
        <w:tblStyle w:val="Grilledutableau"/>
        <w:tblW w:w="0" w:type="auto"/>
        <w:tblLook w:val="04A0" w:firstRow="1" w:lastRow="0" w:firstColumn="1" w:lastColumn="0" w:noHBand="0" w:noVBand="1"/>
      </w:tblPr>
      <w:tblGrid>
        <w:gridCol w:w="9494"/>
      </w:tblGrid>
      <w:tr w:rsidR="00DE142A" w:rsidRPr="00A6331E" w:rsidTr="00992F57">
        <w:tc>
          <w:tcPr>
            <w:tcW w:w="9494" w:type="dxa"/>
          </w:tcPr>
          <w:p w:rsidR="00DE142A" w:rsidRPr="009C23D8" w:rsidRDefault="00DE142A" w:rsidP="00992F57">
            <w:pPr>
              <w:rPr>
                <w:rFonts w:ascii="Courier New" w:hAnsi="Courier New" w:cs="Courier New"/>
                <w:sz w:val="20"/>
                <w:lang w:val="en-US"/>
              </w:rPr>
            </w:pPr>
            <w:r w:rsidRPr="009C23D8">
              <w:rPr>
                <w:rFonts w:ascii="Courier New" w:hAnsi="Courier New" w:cs="Courier New"/>
                <w:sz w:val="20"/>
                <w:lang w:val="en-US"/>
              </w:rPr>
              <w:t>&lt;link rel="stylesheet" media="screen and (max-width :640px)" href="xx.css" type="text/css" /&gt;</w:t>
            </w:r>
          </w:p>
          <w:p w:rsidR="00DE142A" w:rsidRPr="00DE142A" w:rsidRDefault="00DE142A" w:rsidP="00992F57">
            <w:pPr>
              <w:rPr>
                <w:rFonts w:cs="Arial"/>
                <w:b/>
                <w:i/>
                <w:sz w:val="20"/>
              </w:rPr>
            </w:pPr>
            <w:r w:rsidRPr="00DE142A">
              <w:rPr>
                <w:rFonts w:cs="Arial"/>
                <w:b/>
                <w:i/>
                <w:sz w:val="20"/>
              </w:rPr>
              <w:t>Feuille de styles liée pour</w:t>
            </w:r>
            <w:r>
              <w:rPr>
                <w:rFonts w:cs="Arial"/>
                <w:b/>
                <w:i/>
                <w:sz w:val="20"/>
              </w:rPr>
              <w:t xml:space="preserve"> des</w:t>
            </w:r>
            <w:r w:rsidRPr="00DE142A">
              <w:rPr>
                <w:rFonts w:cs="Arial"/>
                <w:b/>
                <w:i/>
                <w:sz w:val="20"/>
              </w:rPr>
              <w:t xml:space="preserve"> écrans affichant au plus 640 pixels en largeur </w:t>
            </w:r>
          </w:p>
          <w:p w:rsidR="00DE142A" w:rsidRPr="00A6331E" w:rsidRDefault="00DE142A" w:rsidP="00992F57">
            <w:pPr>
              <w:rPr>
                <w:rFonts w:ascii="Courier New" w:hAnsi="Courier New" w:cs="Courier New"/>
                <w:sz w:val="20"/>
              </w:rPr>
            </w:pPr>
          </w:p>
        </w:tc>
      </w:tr>
      <w:tr w:rsidR="00DE142A" w:rsidTr="00992F57">
        <w:tc>
          <w:tcPr>
            <w:tcW w:w="9494" w:type="dxa"/>
          </w:tcPr>
          <w:p w:rsidR="00DE142A" w:rsidRPr="009C23D8" w:rsidRDefault="00DE142A" w:rsidP="00992F57">
            <w:pPr>
              <w:rPr>
                <w:rFonts w:ascii="Courier New" w:hAnsi="Courier New" w:cs="Courier New"/>
                <w:sz w:val="20"/>
                <w:lang w:val="en-US"/>
              </w:rPr>
            </w:pPr>
            <w:r w:rsidRPr="009C23D8">
              <w:rPr>
                <w:rFonts w:ascii="Courier New" w:hAnsi="Courier New" w:cs="Courier New"/>
                <w:sz w:val="20"/>
                <w:lang w:val="en-US"/>
              </w:rPr>
              <w:t>@media screen and (min-width :200px) and (max-width :639px) and (orientation:landscape) {…}</w:t>
            </w:r>
          </w:p>
          <w:p w:rsidR="00DE142A" w:rsidRPr="00DE142A" w:rsidRDefault="00DE142A" w:rsidP="00992F57">
            <w:pPr>
              <w:rPr>
                <w:rFonts w:cs="Arial"/>
                <w:b/>
                <w:i/>
                <w:sz w:val="20"/>
              </w:rPr>
            </w:pPr>
            <w:r w:rsidRPr="00DE142A">
              <w:rPr>
                <w:rFonts w:cs="Arial"/>
                <w:b/>
                <w:i/>
                <w:sz w:val="20"/>
              </w:rPr>
              <w:t>Jeu de styles pour écrans en orientation paysage affichant entre 200 et 639 pixel</w:t>
            </w:r>
            <w:r w:rsidR="003E7DE7">
              <w:rPr>
                <w:rFonts w:cs="Arial"/>
                <w:b/>
                <w:i/>
                <w:sz w:val="20"/>
              </w:rPr>
              <w:t>s</w:t>
            </w:r>
            <w:r w:rsidRPr="00DE142A">
              <w:rPr>
                <w:rFonts w:cs="Arial"/>
                <w:b/>
                <w:i/>
                <w:sz w:val="20"/>
              </w:rPr>
              <w:t xml:space="preserve"> en largeur</w:t>
            </w:r>
          </w:p>
          <w:p w:rsidR="00DE142A" w:rsidRDefault="00DE142A" w:rsidP="00992F57"/>
        </w:tc>
      </w:tr>
      <w:tr w:rsidR="00DE142A" w:rsidRPr="00A6331E" w:rsidTr="00992F57">
        <w:tc>
          <w:tcPr>
            <w:tcW w:w="9494" w:type="dxa"/>
          </w:tcPr>
          <w:p w:rsidR="00DE142A" w:rsidRPr="009C23D8" w:rsidRDefault="00DE142A" w:rsidP="00992F57">
            <w:pPr>
              <w:rPr>
                <w:rFonts w:ascii="Courier New" w:hAnsi="Courier New" w:cs="Courier New"/>
                <w:sz w:val="20"/>
                <w:lang w:val="en-US"/>
              </w:rPr>
            </w:pPr>
            <w:r w:rsidRPr="009C23D8">
              <w:rPr>
                <w:rFonts w:ascii="Courier New" w:hAnsi="Courier New" w:cs="Courier New"/>
                <w:sz w:val="20"/>
                <w:lang w:val="en-US"/>
              </w:rPr>
              <w:t>@media handheld and (orientation:portrait)</w:t>
            </w:r>
          </w:p>
          <w:p w:rsidR="00DE142A" w:rsidRDefault="00DE142A" w:rsidP="00DE142A">
            <w:pPr>
              <w:rPr>
                <w:rFonts w:cs="Arial"/>
                <w:b/>
                <w:i/>
                <w:sz w:val="20"/>
              </w:rPr>
            </w:pPr>
            <w:r w:rsidRPr="00DE142A">
              <w:rPr>
                <w:rFonts w:cs="Arial"/>
                <w:b/>
                <w:i/>
                <w:sz w:val="20"/>
              </w:rPr>
              <w:t xml:space="preserve">Jeu de styles pour </w:t>
            </w:r>
            <w:r>
              <w:rPr>
                <w:rFonts w:cs="Arial"/>
                <w:b/>
                <w:i/>
                <w:sz w:val="20"/>
              </w:rPr>
              <w:t>périphériques mobiles</w:t>
            </w:r>
            <w:r w:rsidRPr="00DE142A">
              <w:rPr>
                <w:rFonts w:cs="Arial"/>
                <w:b/>
                <w:i/>
                <w:sz w:val="20"/>
              </w:rPr>
              <w:t xml:space="preserve"> en orientation </w:t>
            </w:r>
            <w:r>
              <w:rPr>
                <w:rFonts w:cs="Arial"/>
                <w:b/>
                <w:i/>
                <w:sz w:val="20"/>
              </w:rPr>
              <w:t>portrait</w:t>
            </w:r>
          </w:p>
          <w:p w:rsidR="00DE142A" w:rsidRPr="00A6331E" w:rsidRDefault="00DE142A" w:rsidP="00DE142A">
            <w:pPr>
              <w:rPr>
                <w:rFonts w:ascii="Courier New" w:hAnsi="Courier New" w:cs="Courier New"/>
                <w:sz w:val="20"/>
              </w:rPr>
            </w:pPr>
          </w:p>
        </w:tc>
      </w:tr>
      <w:tr w:rsidR="00DE142A" w:rsidRPr="00A6331E" w:rsidTr="00992F57">
        <w:tc>
          <w:tcPr>
            <w:tcW w:w="9494" w:type="dxa"/>
          </w:tcPr>
          <w:p w:rsidR="00DE142A" w:rsidRPr="009C23D8" w:rsidRDefault="00DE142A" w:rsidP="00992F57">
            <w:pPr>
              <w:rPr>
                <w:rFonts w:ascii="Courier New" w:hAnsi="Courier New" w:cs="Courier New"/>
                <w:sz w:val="20"/>
                <w:lang w:val="en-US"/>
              </w:rPr>
            </w:pPr>
            <w:r w:rsidRPr="009C23D8">
              <w:rPr>
                <w:rFonts w:ascii="Courier New" w:hAnsi="Courier New" w:cs="Courier New"/>
                <w:sz w:val="20"/>
                <w:lang w:val="en-US"/>
              </w:rPr>
              <w:t>&lt;link rel="stylesheet" media="print and (min-width :5in)" href="xx.css" type="text/css" /&gt;</w:t>
            </w:r>
          </w:p>
          <w:p w:rsidR="00DE142A" w:rsidRPr="00DE142A" w:rsidRDefault="00DE142A" w:rsidP="00DE142A">
            <w:pPr>
              <w:rPr>
                <w:rFonts w:cs="Arial"/>
                <w:b/>
                <w:i/>
                <w:sz w:val="20"/>
              </w:rPr>
            </w:pPr>
            <w:r w:rsidRPr="00DE142A">
              <w:rPr>
                <w:rFonts w:cs="Arial"/>
                <w:b/>
                <w:i/>
                <w:sz w:val="20"/>
              </w:rPr>
              <w:t>Feuille de styles liée pour</w:t>
            </w:r>
            <w:r>
              <w:rPr>
                <w:rFonts w:cs="Arial"/>
                <w:b/>
                <w:i/>
                <w:sz w:val="20"/>
              </w:rPr>
              <w:t xml:space="preserve"> des</w:t>
            </w:r>
            <w:r w:rsidRPr="00DE142A">
              <w:rPr>
                <w:rFonts w:cs="Arial"/>
                <w:b/>
                <w:i/>
                <w:sz w:val="20"/>
              </w:rPr>
              <w:t xml:space="preserve"> </w:t>
            </w:r>
            <w:r>
              <w:rPr>
                <w:rFonts w:cs="Arial"/>
                <w:b/>
                <w:i/>
                <w:sz w:val="20"/>
              </w:rPr>
              <w:t xml:space="preserve">imprimantes disposant d’au moins 5 pouces </w:t>
            </w:r>
            <w:r w:rsidRPr="00DE142A">
              <w:rPr>
                <w:rFonts w:cs="Arial"/>
                <w:b/>
                <w:i/>
                <w:sz w:val="20"/>
              </w:rPr>
              <w:t xml:space="preserve">en largeur </w:t>
            </w:r>
          </w:p>
          <w:p w:rsidR="00DE142A" w:rsidRPr="00A6331E" w:rsidRDefault="00DE142A" w:rsidP="00992F57">
            <w:pPr>
              <w:rPr>
                <w:rFonts w:ascii="Courier New" w:hAnsi="Courier New" w:cs="Courier New"/>
                <w:sz w:val="20"/>
              </w:rPr>
            </w:pPr>
          </w:p>
        </w:tc>
      </w:tr>
      <w:tr w:rsidR="00DE142A" w:rsidRPr="00A6331E" w:rsidTr="00992F57">
        <w:tc>
          <w:tcPr>
            <w:tcW w:w="9494" w:type="dxa"/>
          </w:tcPr>
          <w:p w:rsidR="00DE142A" w:rsidRDefault="00DE142A" w:rsidP="00992F57">
            <w:pPr>
              <w:rPr>
                <w:rFonts w:ascii="Courier New" w:hAnsi="Courier New" w:cs="Courier New"/>
                <w:sz w:val="20"/>
              </w:rPr>
            </w:pPr>
            <w:r>
              <w:rPr>
                <w:rFonts w:ascii="Courier New" w:hAnsi="Courier New" w:cs="Courier New"/>
                <w:sz w:val="20"/>
              </w:rPr>
              <w:t>@media tv, (device-aspect-ratio :16/9), (device-aspect-ratio :16/10) {…}</w:t>
            </w:r>
          </w:p>
          <w:p w:rsidR="00DE142A" w:rsidRDefault="00DE142A" w:rsidP="00DE142A">
            <w:pPr>
              <w:rPr>
                <w:rFonts w:cs="Arial"/>
                <w:b/>
                <w:i/>
                <w:sz w:val="20"/>
              </w:rPr>
            </w:pPr>
            <w:r w:rsidRPr="00DE142A">
              <w:rPr>
                <w:rFonts w:cs="Arial"/>
                <w:b/>
                <w:i/>
                <w:sz w:val="20"/>
              </w:rPr>
              <w:t xml:space="preserve">Jeu de styles pour </w:t>
            </w:r>
            <w:r>
              <w:rPr>
                <w:rFonts w:cs="Arial"/>
                <w:b/>
                <w:i/>
                <w:sz w:val="20"/>
              </w:rPr>
              <w:t>téléviseurs et périphériques affichant en format 16/9 ou 16/10</w:t>
            </w:r>
          </w:p>
          <w:p w:rsidR="00DE142A" w:rsidRPr="00A6331E" w:rsidRDefault="00DE142A" w:rsidP="00992F57">
            <w:pPr>
              <w:rPr>
                <w:rFonts w:ascii="Courier New" w:hAnsi="Courier New" w:cs="Courier New"/>
                <w:sz w:val="20"/>
              </w:rPr>
            </w:pPr>
          </w:p>
        </w:tc>
      </w:tr>
      <w:tr w:rsidR="00DE142A" w:rsidRPr="00A6331E" w:rsidTr="00992F57">
        <w:tc>
          <w:tcPr>
            <w:tcW w:w="9494" w:type="dxa"/>
          </w:tcPr>
          <w:p w:rsidR="00DE142A" w:rsidRPr="009C23D8" w:rsidRDefault="00DE142A" w:rsidP="00992F57">
            <w:pPr>
              <w:rPr>
                <w:rFonts w:ascii="Courier New" w:hAnsi="Courier New" w:cs="Courier New"/>
                <w:sz w:val="20"/>
                <w:lang w:val="en-US"/>
              </w:rPr>
            </w:pPr>
            <w:r w:rsidRPr="009C23D8">
              <w:rPr>
                <w:rFonts w:ascii="Courier New" w:hAnsi="Courier New" w:cs="Courier New"/>
                <w:sz w:val="20"/>
                <w:lang w:val="en-US"/>
              </w:rPr>
              <w:t>&lt;link rel="steelsheet" media="olny screen and (color)" href="yy.css" type="text/css" /&gt;</w:t>
            </w:r>
          </w:p>
          <w:p w:rsidR="00DE142A" w:rsidRPr="00DE142A" w:rsidRDefault="00DE142A" w:rsidP="00DE142A">
            <w:pPr>
              <w:rPr>
                <w:rFonts w:cs="Arial"/>
                <w:b/>
                <w:i/>
                <w:sz w:val="20"/>
              </w:rPr>
            </w:pPr>
            <w:r w:rsidRPr="00DE142A">
              <w:rPr>
                <w:rFonts w:cs="Arial"/>
                <w:b/>
                <w:i/>
                <w:sz w:val="20"/>
              </w:rPr>
              <w:t xml:space="preserve">Feuille de styles liée </w:t>
            </w:r>
            <w:r>
              <w:rPr>
                <w:rFonts w:cs="Arial"/>
                <w:b/>
                <w:i/>
                <w:sz w:val="20"/>
              </w:rPr>
              <w:t xml:space="preserve">uniquement </w:t>
            </w:r>
            <w:r w:rsidRPr="00DE142A">
              <w:rPr>
                <w:rFonts w:cs="Arial"/>
                <w:b/>
                <w:i/>
                <w:sz w:val="20"/>
              </w:rPr>
              <w:t>pour</w:t>
            </w:r>
            <w:r>
              <w:rPr>
                <w:rFonts w:cs="Arial"/>
                <w:b/>
                <w:i/>
                <w:sz w:val="20"/>
              </w:rPr>
              <w:t xml:space="preserve"> des</w:t>
            </w:r>
            <w:r w:rsidRPr="00DE142A">
              <w:rPr>
                <w:rFonts w:cs="Arial"/>
                <w:b/>
                <w:i/>
                <w:sz w:val="20"/>
              </w:rPr>
              <w:t xml:space="preserve"> écrans affichant </w:t>
            </w:r>
            <w:r>
              <w:rPr>
                <w:rFonts w:cs="Arial"/>
                <w:b/>
                <w:i/>
                <w:sz w:val="20"/>
              </w:rPr>
              <w:t>en couleurs</w:t>
            </w:r>
            <w:r w:rsidRPr="00DE142A">
              <w:rPr>
                <w:rFonts w:cs="Arial"/>
                <w:b/>
                <w:i/>
                <w:sz w:val="20"/>
              </w:rPr>
              <w:t xml:space="preserve"> </w:t>
            </w:r>
          </w:p>
          <w:p w:rsidR="00DE142A" w:rsidRDefault="00DE142A" w:rsidP="00992F57">
            <w:pPr>
              <w:rPr>
                <w:rFonts w:ascii="Courier New" w:hAnsi="Courier New" w:cs="Courier New"/>
                <w:sz w:val="20"/>
              </w:rPr>
            </w:pPr>
          </w:p>
        </w:tc>
      </w:tr>
    </w:tbl>
    <w:p w:rsidR="00DE142A" w:rsidRDefault="00DE142A" w:rsidP="00DE142A"/>
    <w:p w:rsidR="00DE142A" w:rsidRDefault="00EA2D15" w:rsidP="00DE142A">
      <w:r>
        <w:t>Réponse : t</w:t>
      </w:r>
      <w:r w:rsidR="00DE142A">
        <w:t>raduire en media queries les définitions de périphériques exprimées ci-dessous en langage courant :</w:t>
      </w:r>
    </w:p>
    <w:tbl>
      <w:tblPr>
        <w:tblStyle w:val="Grilledutableau"/>
        <w:tblW w:w="0" w:type="auto"/>
        <w:tblLook w:val="04A0" w:firstRow="1" w:lastRow="0" w:firstColumn="1" w:lastColumn="0" w:noHBand="0" w:noVBand="1"/>
      </w:tblPr>
      <w:tblGrid>
        <w:gridCol w:w="9494"/>
      </w:tblGrid>
      <w:tr w:rsidR="00DE142A" w:rsidTr="00992F57">
        <w:tc>
          <w:tcPr>
            <w:tcW w:w="9494" w:type="dxa"/>
          </w:tcPr>
          <w:p w:rsidR="00DE142A" w:rsidRDefault="00DE142A" w:rsidP="00992F57">
            <w:r>
              <w:t>Feuille de styles externe pour tablettes disposant d’un écran affichant entre 768 et 991 pixels en largeur en orientation portrait</w:t>
            </w:r>
          </w:p>
          <w:p w:rsidR="00DE142A" w:rsidRPr="009C23D8" w:rsidRDefault="00DE142A" w:rsidP="00DE142A">
            <w:pPr>
              <w:rPr>
                <w:rFonts w:ascii="Courier New" w:hAnsi="Courier New" w:cs="Courier New"/>
                <w:b/>
                <w:i/>
                <w:sz w:val="20"/>
                <w:lang w:val="en-US"/>
              </w:rPr>
            </w:pPr>
            <w:r w:rsidRPr="009C23D8">
              <w:rPr>
                <w:rFonts w:ascii="Courier New" w:hAnsi="Courier New" w:cs="Courier New"/>
                <w:b/>
                <w:i/>
                <w:sz w:val="20"/>
                <w:lang w:val="en-US"/>
              </w:rPr>
              <w:t>&lt;link rel="stylesheet" media="screen and (min-width :768px) and (max-width :991px)" href="xx.css" type="text/css" /&gt;</w:t>
            </w:r>
          </w:p>
          <w:p w:rsidR="00DE142A" w:rsidRPr="009C23D8" w:rsidRDefault="00DE142A" w:rsidP="00DE142A">
            <w:pPr>
              <w:rPr>
                <w:rFonts w:ascii="Courier New" w:hAnsi="Courier New" w:cs="Courier New"/>
                <w:b/>
                <w:i/>
                <w:sz w:val="20"/>
                <w:lang w:val="en-US"/>
              </w:rPr>
            </w:pPr>
            <w:r w:rsidRPr="009C23D8">
              <w:rPr>
                <w:rFonts w:ascii="Courier New" w:hAnsi="Courier New" w:cs="Courier New"/>
                <w:b/>
                <w:i/>
                <w:sz w:val="20"/>
                <w:lang w:val="en-US"/>
              </w:rPr>
              <w:t>&lt;link rel="stylesheet" media="handheld and (min-width :768px) and (max-width :991px)" href="xx.css" type="text/css" /&gt;</w:t>
            </w:r>
          </w:p>
          <w:p w:rsidR="00DE142A" w:rsidRDefault="00DE142A" w:rsidP="00DE142A">
            <w:pPr>
              <w:rPr>
                <w:i/>
              </w:rPr>
            </w:pPr>
            <w:r w:rsidRPr="00DE142A">
              <w:rPr>
                <w:i/>
              </w:rPr>
              <w:t>Cette deuxième solution est plus risquée car le média handheld reste mal déterminé…</w:t>
            </w:r>
          </w:p>
          <w:p w:rsidR="00DE142A" w:rsidRPr="00DE142A" w:rsidRDefault="00DE142A" w:rsidP="00DE142A">
            <w:pPr>
              <w:rPr>
                <w:i/>
              </w:rPr>
            </w:pPr>
          </w:p>
        </w:tc>
      </w:tr>
      <w:tr w:rsidR="00DE142A" w:rsidRPr="009D121B" w:rsidTr="00992F57">
        <w:tc>
          <w:tcPr>
            <w:tcW w:w="9494" w:type="dxa"/>
          </w:tcPr>
          <w:p w:rsidR="00DE142A" w:rsidRDefault="00DE142A" w:rsidP="00992F57">
            <w:r>
              <w:t>Jeu de styles CSS pour écrans extra-larges (affichant au moins 1200 pixels)</w:t>
            </w:r>
          </w:p>
          <w:p w:rsidR="00DE142A" w:rsidRPr="009C23D8" w:rsidRDefault="00DE142A" w:rsidP="00DE142A">
            <w:pPr>
              <w:rPr>
                <w:rFonts w:ascii="Courier New" w:hAnsi="Courier New" w:cs="Courier New"/>
                <w:b/>
                <w:i/>
                <w:sz w:val="20"/>
                <w:lang w:val="en-US"/>
              </w:rPr>
            </w:pPr>
            <w:r w:rsidRPr="009C23D8">
              <w:rPr>
                <w:rFonts w:ascii="Courier New" w:hAnsi="Courier New" w:cs="Courier New"/>
                <w:b/>
                <w:i/>
                <w:sz w:val="20"/>
                <w:lang w:val="en-US"/>
              </w:rPr>
              <w:t>@media screen and (min-width :1200px) {…}</w:t>
            </w:r>
          </w:p>
          <w:p w:rsidR="00DE142A" w:rsidRPr="009C23D8" w:rsidRDefault="00DE142A" w:rsidP="00992F57">
            <w:pPr>
              <w:rPr>
                <w:lang w:val="en-US"/>
              </w:rPr>
            </w:pPr>
          </w:p>
        </w:tc>
      </w:tr>
      <w:tr w:rsidR="00DE142A" w:rsidRPr="009D121B" w:rsidTr="00992F57">
        <w:tc>
          <w:tcPr>
            <w:tcW w:w="9494" w:type="dxa"/>
          </w:tcPr>
          <w:p w:rsidR="00DE142A" w:rsidRDefault="00DE142A" w:rsidP="00992F57">
            <w:r>
              <w:t>Jeu de styles seulement pour l’impression si la résolution est d’au moins 300 points par pouce</w:t>
            </w:r>
          </w:p>
          <w:p w:rsidR="00DE142A" w:rsidRPr="009C23D8" w:rsidRDefault="00DE142A" w:rsidP="00DE142A">
            <w:pPr>
              <w:rPr>
                <w:rFonts w:ascii="Courier New" w:hAnsi="Courier New" w:cs="Courier New"/>
                <w:b/>
                <w:i/>
                <w:sz w:val="20"/>
                <w:lang w:val="en-US"/>
              </w:rPr>
            </w:pPr>
            <w:r w:rsidRPr="009C23D8">
              <w:rPr>
                <w:rFonts w:ascii="Courier New" w:hAnsi="Courier New" w:cs="Courier New"/>
                <w:b/>
                <w:i/>
                <w:sz w:val="20"/>
                <w:lang w:val="en-US"/>
              </w:rPr>
              <w:t>@media only print and (min-resolution: 300dpi){…}</w:t>
            </w:r>
          </w:p>
          <w:p w:rsidR="00DE142A" w:rsidRPr="009C23D8" w:rsidRDefault="00DE142A" w:rsidP="00992F57">
            <w:pPr>
              <w:rPr>
                <w:lang w:val="en-US"/>
              </w:rPr>
            </w:pPr>
          </w:p>
        </w:tc>
      </w:tr>
    </w:tbl>
    <w:p w:rsidR="002E4991" w:rsidRPr="009C23D8" w:rsidRDefault="002E4991" w:rsidP="002E4991">
      <w:pPr>
        <w:suppressAutoHyphens w:val="0"/>
        <w:spacing w:after="0"/>
        <w:ind w:right="0"/>
        <w:rPr>
          <w:rFonts w:cs="Arial"/>
          <w:b/>
          <w:bCs/>
          <w:caps/>
          <w:color w:val="860044"/>
          <w:sz w:val="32"/>
          <w:szCs w:val="24"/>
          <w:lang w:val="en-US"/>
        </w:rPr>
      </w:pPr>
      <w:r w:rsidRPr="009C23D8">
        <w:rPr>
          <w:lang w:val="en-US"/>
        </w:rPr>
        <w:br w:type="page"/>
      </w:r>
    </w:p>
    <w:p w:rsidR="002E4991" w:rsidRDefault="002E4991" w:rsidP="002E4991">
      <w:pPr>
        <w:pStyle w:val="Titre1"/>
        <w:tabs>
          <w:tab w:val="num" w:pos="-801"/>
        </w:tabs>
        <w:spacing w:after="240" w:line="240" w:lineRule="auto"/>
        <w:ind w:left="0" w:firstLine="0"/>
        <w:jc w:val="left"/>
      </w:pPr>
      <w:bookmarkStart w:id="27" w:name="_Toc402518745"/>
      <w:bookmarkStart w:id="28" w:name="_Toc453317265"/>
      <w:r>
        <w:lastRenderedPageBreak/>
        <w:t>Meta viewport HTML</w:t>
      </w:r>
      <w:bookmarkEnd w:id="27"/>
      <w:bookmarkEnd w:id="28"/>
    </w:p>
    <w:p w:rsidR="00CE0EF4" w:rsidRDefault="00CE0EF4" w:rsidP="00CE0EF4">
      <w:pPr>
        <w:pStyle w:val="Titre2"/>
      </w:pPr>
      <w:bookmarkStart w:id="29" w:name="_Toc453317266"/>
      <w:r>
        <w:t>Meta HTML viewport</w:t>
      </w:r>
      <w:bookmarkEnd w:id="29"/>
    </w:p>
    <w:p w:rsidR="002E4991" w:rsidRDefault="002E4991" w:rsidP="002E4991">
      <w:r>
        <w:t xml:space="preserve">Le Viewport </w:t>
      </w:r>
      <w:r w:rsidRPr="00A5378B">
        <w:t xml:space="preserve">désigne schématiquement la surface de la fenêtre du navigateur. </w:t>
      </w:r>
      <w:r>
        <w:t>Sur termi</w:t>
      </w:r>
      <w:r w:rsidRPr="00A5378B">
        <w:t>naux mobiles, les</w:t>
      </w:r>
      <w:r>
        <w:rPr>
          <w:shd w:val="clear" w:color="auto" w:fill="FFFFFF"/>
        </w:rPr>
        <w:t xml:space="preserve"> pages web sont </w:t>
      </w:r>
      <w:r w:rsidRPr="009F41F1">
        <w:rPr>
          <w:i/>
          <w:shd w:val="clear" w:color="auto" w:fill="FFFFFF"/>
        </w:rPr>
        <w:t>dézoomées</w:t>
      </w:r>
      <w:r>
        <w:rPr>
          <w:shd w:val="clear" w:color="auto" w:fill="FFFFFF"/>
        </w:rPr>
        <w:t xml:space="preserve"> par défaut pour entrer dans la surface</w:t>
      </w:r>
      <w:r>
        <w:rPr>
          <w:rStyle w:val="apple-converted-space"/>
          <w:rFonts w:ascii="Helvetica" w:hAnsi="Helvetica"/>
          <w:color w:val="444444"/>
          <w:sz w:val="19"/>
          <w:szCs w:val="19"/>
          <w:shd w:val="clear" w:color="auto" w:fill="FFFFFF"/>
        </w:rPr>
        <w:t xml:space="preserve"> </w:t>
      </w:r>
      <w:r>
        <w:rPr>
          <w:shd w:val="clear" w:color="auto" w:fill="FFFFFF"/>
        </w:rPr>
        <w:t>du terminal (une composition pour écran de PC est bien souvent illisible sur un mobile du fait de ce zoom réduit).</w:t>
      </w:r>
    </w:p>
    <w:p w:rsidR="002E4991" w:rsidRDefault="002E4991" w:rsidP="002E4991">
      <w:r>
        <w:t>La balise HTML &lt;meta&gt; peut maintenant servir à contrôler les dimensions d’affichage initial et le niveau de zoom que peut effectuer l’utilisateur.</w:t>
      </w:r>
    </w:p>
    <w:p w:rsidR="002E4991" w:rsidRDefault="002E4991" w:rsidP="002E4991">
      <w:r w:rsidRPr="00D24937">
        <w:rPr>
          <w:rFonts w:ascii="Courier New" w:hAnsi="Courier New" w:cs="Courier New"/>
        </w:rPr>
        <w:t xml:space="preserve">&lt;meta </w:t>
      </w:r>
      <w:r w:rsidRPr="00D24937">
        <w:rPr>
          <w:rFonts w:ascii="Courier New" w:hAnsi="Courier New" w:cs="Courier New"/>
          <w:b/>
        </w:rPr>
        <w:t>name="viewport"</w:t>
      </w:r>
      <w:r w:rsidRPr="00D24937">
        <w:rPr>
          <w:rFonts w:ascii="Courier New" w:hAnsi="Courier New" w:cs="Courier New"/>
        </w:rPr>
        <w:t xml:space="preserve"> content="</w:t>
      </w:r>
      <w:r w:rsidRPr="00D24937">
        <w:rPr>
          <w:rFonts w:ascii="Courier New" w:hAnsi="Courier New" w:cs="Courier New"/>
          <w:b/>
        </w:rPr>
        <w:t>width=device-width</w:t>
      </w:r>
      <w:r w:rsidRPr="00D24937">
        <w:t>"&gt; assure un affichage au maximum de la largeur du navigateur (intéressant pour un affichage sur mobile ou tablette)</w:t>
      </w:r>
      <w:r>
        <w:t>.</w:t>
      </w:r>
    </w:p>
    <w:p w:rsidR="002E4991" w:rsidRPr="00D24937" w:rsidRDefault="0066600E" w:rsidP="002E4991">
      <w:r>
        <w:rPr>
          <w:rFonts w:ascii="Courier New" w:hAnsi="Courier New" w:cs="Courier New"/>
        </w:rPr>
        <w:t>&lt;meta name="viewport" </w:t>
      </w:r>
      <w:r w:rsidR="002E4991" w:rsidRPr="00D24937">
        <w:rPr>
          <w:rFonts w:ascii="Courier New" w:hAnsi="Courier New" w:cs="Courier New"/>
        </w:rPr>
        <w:t>content="</w:t>
      </w:r>
      <w:r w:rsidR="002E4991" w:rsidRPr="00D24937">
        <w:rPr>
          <w:rFonts w:ascii="Courier New" w:hAnsi="Courier New" w:cs="Courier New"/>
          <w:b/>
        </w:rPr>
        <w:t>width=device-width</w:t>
      </w:r>
      <w:r w:rsidR="002E4991">
        <w:rPr>
          <w:rFonts w:ascii="Courier New" w:hAnsi="Courier New" w:cs="Courier New"/>
          <w:b/>
        </w:rPr>
        <w:t>,</w:t>
      </w:r>
      <w:r w:rsidR="002E4991" w:rsidRPr="009F41F1">
        <w:rPr>
          <w:rFonts w:ascii="Courier New" w:hAnsi="Courier New" w:cs="Courier New"/>
          <w:b/>
        </w:rPr>
        <w:t>initial-scale=1.0</w:t>
      </w:r>
      <w:r w:rsidR="002E4991" w:rsidRPr="00D24937">
        <w:t>"&gt;</w:t>
      </w:r>
      <w:r w:rsidR="002E4991">
        <w:t> </w:t>
      </w:r>
      <w:r w:rsidR="002E4991" w:rsidRPr="009F41F1">
        <w:t xml:space="preserve">: dans ce cas, </w:t>
      </w:r>
      <w:r w:rsidR="002E4991">
        <w:t>aucun navigateur ne zoome plus la page, ce qui est bien pratique pendant la phase de mise au point des styles CSS.</w:t>
      </w:r>
    </w:p>
    <w:p w:rsidR="002E4991" w:rsidRDefault="002E4991" w:rsidP="002E4991">
      <w:r w:rsidRPr="00D24937">
        <w:rPr>
          <w:rFonts w:ascii="Courier New" w:hAnsi="Courier New" w:cs="Courier New"/>
        </w:rPr>
        <w:t>&lt;meta name="viewport" content="</w:t>
      </w:r>
      <w:r w:rsidRPr="00D24937">
        <w:rPr>
          <w:rFonts w:ascii="Courier New" w:hAnsi="Courier New" w:cs="Courier New"/>
          <w:b/>
        </w:rPr>
        <w:t>width=device-width</w:t>
      </w:r>
      <w:r>
        <w:rPr>
          <w:rFonts w:ascii="Courier New" w:hAnsi="Courier New" w:cs="Courier New"/>
          <w:b/>
        </w:rPr>
        <w:t>, minimum</w:t>
      </w:r>
      <w:r w:rsidRPr="009F41F1">
        <w:rPr>
          <w:rFonts w:ascii="Courier New" w:hAnsi="Courier New" w:cs="Courier New"/>
          <w:b/>
        </w:rPr>
        <w:t>-scale=</w:t>
      </w:r>
      <w:r>
        <w:rPr>
          <w:rFonts w:ascii="Courier New" w:hAnsi="Courier New" w:cs="Courier New"/>
          <w:b/>
        </w:rPr>
        <w:t>0</w:t>
      </w:r>
      <w:r w:rsidRPr="009F41F1">
        <w:rPr>
          <w:rFonts w:ascii="Courier New" w:hAnsi="Courier New" w:cs="Courier New"/>
          <w:b/>
        </w:rPr>
        <w:t>.</w:t>
      </w:r>
      <w:r>
        <w:rPr>
          <w:rFonts w:ascii="Courier New" w:hAnsi="Courier New" w:cs="Courier New"/>
          <w:b/>
        </w:rPr>
        <w:t>5, maximum-scale = 3.0, user-scalable=yes</w:t>
      </w:r>
      <w:r w:rsidRPr="00D24937">
        <w:t>"&gt;</w:t>
      </w:r>
      <w:r>
        <w:t> autorise l’utilisateur à zoomer sur la page entre demi-taille (0.5) et trois fois la taille (3.0) d’affichage du périphérique.</w:t>
      </w:r>
    </w:p>
    <w:p w:rsidR="002E4991" w:rsidRDefault="002E4991" w:rsidP="002E4991">
      <w:r>
        <w:t>Notez que tout cela reste encore mal stabilisé</w:t>
      </w:r>
      <w:r w:rsidR="00CE0EF4">
        <w:t xml:space="preserve"> sur les différents navigateurs</w:t>
      </w:r>
      <w:r>
        <w:t>…</w:t>
      </w:r>
    </w:p>
    <w:p w:rsidR="00CE0EF4" w:rsidRDefault="00CE0EF4" w:rsidP="002E4991"/>
    <w:p w:rsidR="00031092" w:rsidRDefault="00031092" w:rsidP="002E4991"/>
    <w:p w:rsidR="00CE0EF4" w:rsidRDefault="00CE0EF4" w:rsidP="00CE0EF4">
      <w:pPr>
        <w:pStyle w:val="Titre2"/>
      </w:pPr>
      <w:bookmarkStart w:id="30" w:name="_Toc453317267"/>
      <w:r>
        <w:t>Unités de mesure CSS à venir</w:t>
      </w:r>
      <w:bookmarkEnd w:id="30"/>
    </w:p>
    <w:p w:rsidR="002E4991" w:rsidRDefault="002E4991" w:rsidP="002E4991">
      <w:pPr>
        <w:rPr>
          <w:i/>
        </w:rPr>
      </w:pPr>
      <w:r>
        <w:t>A l’avenir, de nouvelle</w:t>
      </w:r>
      <w:r w:rsidR="0066600E">
        <w:t>s</w:t>
      </w:r>
      <w:r>
        <w:t xml:space="preserve"> unités de mesure CSS (vh, vw) pourront être utilisées pour définir des dimensions proportionnellement aux caractéristiques du </w:t>
      </w:r>
      <w:r w:rsidRPr="00774AEF">
        <w:rPr>
          <w:i/>
        </w:rPr>
        <w:t>viewport</w:t>
      </w:r>
      <w:r>
        <w:rPr>
          <w:i/>
        </w:rPr>
        <w:t>.</w:t>
      </w:r>
    </w:p>
    <w:p w:rsidR="00CE0EF4" w:rsidRPr="00CE0EF4" w:rsidRDefault="00CE0EF4" w:rsidP="002E4991">
      <w:r w:rsidRPr="00CE0EF4">
        <w:t>1 vh = 1/100 de la hauteur du viewport</w:t>
      </w:r>
    </w:p>
    <w:p w:rsidR="00CE0EF4" w:rsidRPr="00CE0EF4" w:rsidRDefault="00CE0EF4" w:rsidP="002E4991">
      <w:r w:rsidRPr="00CE0EF4">
        <w:t>1 vw = 1/100 de la largeur du viewport</w:t>
      </w:r>
    </w:p>
    <w:p w:rsidR="002E4991" w:rsidRPr="007127B5" w:rsidRDefault="002E4991" w:rsidP="002E4991"/>
    <w:p w:rsidR="002E4991" w:rsidRDefault="002E4991" w:rsidP="002E4991">
      <w:pPr>
        <w:suppressAutoHyphens w:val="0"/>
        <w:spacing w:after="0"/>
        <w:ind w:right="0"/>
        <w:rPr>
          <w:rFonts w:cs="Arial"/>
          <w:b/>
          <w:bCs/>
          <w:caps/>
          <w:color w:val="860044"/>
          <w:sz w:val="32"/>
          <w:szCs w:val="24"/>
        </w:rPr>
      </w:pPr>
      <w:r>
        <w:br w:type="page"/>
      </w:r>
    </w:p>
    <w:p w:rsidR="002E4991" w:rsidRDefault="00F17346" w:rsidP="002E4991">
      <w:pPr>
        <w:pStyle w:val="Titre1"/>
        <w:tabs>
          <w:tab w:val="num" w:pos="-801"/>
        </w:tabs>
        <w:spacing w:after="240" w:line="240" w:lineRule="auto"/>
        <w:ind w:left="0" w:firstLine="0"/>
        <w:jc w:val="left"/>
      </w:pPr>
      <w:bookmarkStart w:id="31" w:name="_Toc402518746"/>
      <w:bookmarkStart w:id="32" w:name="_Toc453317268"/>
      <w:r>
        <w:lastRenderedPageBreak/>
        <w:t>B</w:t>
      </w:r>
      <w:r w:rsidR="002E4991">
        <w:t>ien structurer une page Web</w:t>
      </w:r>
      <w:bookmarkEnd w:id="31"/>
      <w:bookmarkEnd w:id="32"/>
    </w:p>
    <w:p w:rsidR="00CE0EF4" w:rsidRDefault="00CE0EF4" w:rsidP="00CE0EF4">
      <w:pPr>
        <w:pStyle w:val="Titre2"/>
      </w:pPr>
      <w:bookmarkStart w:id="33" w:name="_Toc453317269"/>
      <w:r>
        <w:t>&lt;table&gt; ou &lt;div&gt; ?</w:t>
      </w:r>
      <w:bookmarkEnd w:id="33"/>
    </w:p>
    <w:p w:rsidR="002E4991" w:rsidRDefault="002E4991" w:rsidP="002E4991">
      <w:r>
        <w:t xml:space="preserve">Les </w:t>
      </w:r>
      <w:r w:rsidRPr="00D75DC6">
        <w:rPr>
          <w:b/>
          <w:i/>
        </w:rPr>
        <w:t>tableaux HTML</w:t>
      </w:r>
      <w:r>
        <w:t xml:space="preserve"> (éléments </w:t>
      </w:r>
      <w:r w:rsidRPr="003E7DE7">
        <w:rPr>
          <w:rFonts w:ascii="Courier New" w:hAnsi="Courier New" w:cs="Courier New"/>
        </w:rPr>
        <w:t>&lt;table&gt;,</w:t>
      </w:r>
      <w:r w:rsidR="00CE0EF4" w:rsidRPr="003E7DE7">
        <w:rPr>
          <w:rFonts w:ascii="Courier New" w:hAnsi="Courier New" w:cs="Courier New"/>
        </w:rPr>
        <w:t xml:space="preserve"> </w:t>
      </w:r>
      <w:r w:rsidRPr="003E7DE7">
        <w:rPr>
          <w:rFonts w:ascii="Courier New" w:hAnsi="Courier New" w:cs="Courier New"/>
        </w:rPr>
        <w:t>&lt;tbody&gt;,</w:t>
      </w:r>
      <w:r w:rsidR="00CE0EF4" w:rsidRPr="003E7DE7">
        <w:rPr>
          <w:rFonts w:ascii="Courier New" w:hAnsi="Courier New" w:cs="Courier New"/>
        </w:rPr>
        <w:t xml:space="preserve"> </w:t>
      </w:r>
      <w:r w:rsidRPr="003E7DE7">
        <w:rPr>
          <w:rFonts w:ascii="Courier New" w:hAnsi="Courier New" w:cs="Courier New"/>
        </w:rPr>
        <w:t>&lt;tr&gt;,</w:t>
      </w:r>
      <w:r w:rsidR="00CE0EF4" w:rsidRPr="003E7DE7">
        <w:rPr>
          <w:rFonts w:ascii="Courier New" w:hAnsi="Courier New" w:cs="Courier New"/>
        </w:rPr>
        <w:t xml:space="preserve"> </w:t>
      </w:r>
      <w:r w:rsidRPr="003E7DE7">
        <w:rPr>
          <w:rFonts w:ascii="Courier New" w:hAnsi="Courier New" w:cs="Courier New"/>
        </w:rPr>
        <w:t>&lt;td&gt;</w:t>
      </w:r>
      <w:r>
        <w:t xml:space="preserve">…) ont longtemps été utilisés aussi bien pour </w:t>
      </w:r>
      <w:r w:rsidRPr="00D75DC6">
        <w:rPr>
          <w:b/>
          <w:i/>
        </w:rPr>
        <w:t>présenter des tableaux de données</w:t>
      </w:r>
      <w:r>
        <w:t xml:space="preserve"> que pour </w:t>
      </w:r>
      <w:r w:rsidRPr="00D75DC6">
        <w:rPr>
          <w:b/>
          <w:i/>
        </w:rPr>
        <w:t>assurer une mise en page</w:t>
      </w:r>
      <w:r>
        <w:t xml:space="preserve"> relativement adaptative des pages Web. Ce dernier usage est totalement obsolète depuis HTML4 (bien que très efficace) et il est recommandé de structurer les pages Web à l’aide des éléments HTML </w:t>
      </w:r>
      <w:r w:rsidRPr="003E7DE7">
        <w:rPr>
          <w:rFonts w:ascii="Courier New" w:hAnsi="Courier New" w:cs="Courier New"/>
        </w:rPr>
        <w:t>&lt;div&gt;</w:t>
      </w:r>
      <w:r>
        <w:t>. Mais comme ces éléments ne disposent d’aucun rendu par défaut</w:t>
      </w:r>
      <w:r w:rsidR="00CE0EF4">
        <w:t xml:space="preserve"> (à part la présentation en </w:t>
      </w:r>
      <w:r w:rsidR="00CE0EF4" w:rsidRPr="00CE0EF4">
        <w:rPr>
          <w:i/>
        </w:rPr>
        <w:t>block</w:t>
      </w:r>
      <w:r w:rsidR="00CE0EF4">
        <w:t>)</w:t>
      </w:r>
      <w:r>
        <w:t xml:space="preserve">, il est nécessaire d’assurer </w:t>
      </w:r>
      <w:r w:rsidR="00CE0EF4">
        <w:t>le rendu visuel</w:t>
      </w:r>
      <w:r>
        <w:t xml:space="preserve"> à l’aide de styles CSS, assez lourds, mais qui autorisent des présentations variées pour une même structuration HTML (placement côte à côte ou dessus-dessous selon la largeur d’écran).</w:t>
      </w:r>
    </w:p>
    <w:p w:rsidR="002E4991" w:rsidRDefault="002E4991" w:rsidP="002E4991">
      <w:r>
        <w:t xml:space="preserve">Face à la </w:t>
      </w:r>
      <w:r w:rsidRPr="00371EDF">
        <w:rPr>
          <w:i/>
        </w:rPr>
        <w:t>‘crise de divite augüe’</w:t>
      </w:r>
      <w:r>
        <w:t xml:space="preserve"> qui a envahi les pages Web modernes, HTML5 apporte de nouveaux éléments structurants (qui ne disposent eux aussi d’aucune présentation par défaut, tout restant à définir dans les styles CSS). Ces éléments structurants permettent de </w:t>
      </w:r>
      <w:r w:rsidRPr="00C841C0">
        <w:rPr>
          <w:b/>
          <w:i/>
        </w:rPr>
        <w:t>donner du sens aux différentes parties de la page</w:t>
      </w:r>
      <w:r>
        <w:t> ; à terme, ils seront de plus pris en compte par les moteurs de recherche pour affiner la pertinence des résultats de recherches.</w:t>
      </w:r>
      <w:r w:rsidR="003E7DE7">
        <w:t xml:space="preserve"> Tout développement Web actuel se doit d’utiliser ces nouveaux éléments HTML5.</w:t>
      </w:r>
    </w:p>
    <w:p w:rsidR="002E4991" w:rsidRDefault="002E4991" w:rsidP="002E4991"/>
    <w:p w:rsidR="002E4991" w:rsidRPr="00CE0EF4" w:rsidRDefault="002E4991" w:rsidP="002E4991">
      <w:pPr>
        <w:rPr>
          <w:u w:val="single"/>
        </w:rPr>
      </w:pPr>
      <w:r w:rsidRPr="00CE0EF4">
        <w:rPr>
          <w:u w:val="single"/>
        </w:rPr>
        <w:t xml:space="preserve">Exemple de structuration classique à base de </w:t>
      </w:r>
      <w:r w:rsidRPr="003E7DE7">
        <w:rPr>
          <w:rFonts w:ascii="Courier New" w:hAnsi="Courier New" w:cs="Courier New"/>
          <w:u w:val="single"/>
        </w:rPr>
        <w:t>&lt;div&gt;</w:t>
      </w:r>
      <w:r w:rsidRPr="00CE0EF4">
        <w:rPr>
          <w:u w:val="single"/>
        </w:rPr>
        <w:t> :</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&lt;!DOCTYPE html&gt;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&lt;html lang="fr"&gt;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&lt;head&gt;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&lt;title&gt;divite&lt;/title&gt;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&lt;meta charset="utf-8"&gt;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&lt;/head&gt;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&lt;body&gt;</w:t>
      </w:r>
    </w:p>
    <w:p w:rsidR="002E4991" w:rsidRPr="009C23D8" w:rsidRDefault="002E4991" w:rsidP="002E4991">
      <w:pPr>
        <w:spacing w:after="0"/>
        <w:rPr>
          <w:rFonts w:ascii="Courier New" w:hAnsi="Courier New" w:cs="Courier New"/>
          <w:b/>
          <w:lang w:val="en-US"/>
        </w:rPr>
      </w:pPr>
      <w:r w:rsidRPr="009C23D8">
        <w:rPr>
          <w:rFonts w:ascii="Courier New" w:hAnsi="Courier New" w:cs="Courier New"/>
          <w:b/>
          <w:lang w:val="en-US"/>
        </w:rPr>
        <w:t>&lt;div id="wrapper"&gt;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ab/>
      </w:r>
    </w:p>
    <w:p w:rsidR="002E4991" w:rsidRPr="009D121B" w:rsidRDefault="002E4991" w:rsidP="002E4991">
      <w:pPr>
        <w:spacing w:after="0"/>
        <w:rPr>
          <w:rFonts w:ascii="Courier New" w:hAnsi="Courier New" w:cs="Courier New"/>
          <w:lang w:val="en-US"/>
        </w:rPr>
      </w:pPr>
      <w:r w:rsidRPr="009C23D8">
        <w:rPr>
          <w:rFonts w:ascii="Courier New" w:hAnsi="Courier New" w:cs="Courier New"/>
          <w:lang w:val="en-US"/>
        </w:rPr>
        <w:tab/>
      </w:r>
      <w:r w:rsidRPr="009D121B">
        <w:rPr>
          <w:rFonts w:ascii="Courier New" w:hAnsi="Courier New" w:cs="Courier New"/>
          <w:lang w:val="en-US"/>
        </w:rPr>
        <w:t>&lt;!-- entete et navigation --&gt;</w:t>
      </w:r>
    </w:p>
    <w:p w:rsidR="002E4991" w:rsidRPr="005C08C2" w:rsidRDefault="002E4991" w:rsidP="002E4991">
      <w:pPr>
        <w:spacing w:after="0"/>
        <w:rPr>
          <w:rFonts w:ascii="Courier New" w:hAnsi="Courier New" w:cs="Courier New"/>
          <w:b/>
          <w:lang w:val="en-US"/>
        </w:rPr>
      </w:pPr>
      <w:r w:rsidRPr="009D121B">
        <w:rPr>
          <w:rFonts w:ascii="Courier New" w:hAnsi="Courier New" w:cs="Courier New"/>
          <w:lang w:val="en-US"/>
        </w:rPr>
        <w:tab/>
      </w:r>
      <w:r w:rsidRPr="005C08C2">
        <w:rPr>
          <w:rFonts w:ascii="Courier New" w:hAnsi="Courier New" w:cs="Courier New"/>
          <w:b/>
          <w:lang w:val="en-US"/>
        </w:rPr>
        <w:t>&lt;div id="header"&gt;</w:t>
      </w:r>
    </w:p>
    <w:p w:rsidR="002E4991" w:rsidRPr="005C08C2" w:rsidRDefault="002E4991" w:rsidP="002E4991">
      <w:pPr>
        <w:spacing w:after="0"/>
        <w:rPr>
          <w:rFonts w:ascii="Courier New" w:hAnsi="Courier New" w:cs="Courier New"/>
          <w:b/>
          <w:lang w:val="en-US"/>
        </w:rPr>
      </w:pP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b/>
          <w:lang w:val="en-US"/>
        </w:rPr>
        <w:t>&lt;div id="logo"&gt;</w:t>
      </w:r>
    </w:p>
    <w:p w:rsidR="002E4991" w:rsidRPr="009D121B" w:rsidRDefault="002E4991" w:rsidP="002E4991">
      <w:pPr>
        <w:spacing w:after="0"/>
        <w:rPr>
          <w:rFonts w:ascii="Courier New" w:hAnsi="Courier New" w:cs="Courier New"/>
          <w:lang w:val="en-US"/>
        </w:rPr>
      </w:pP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lang w:val="en-US"/>
        </w:rPr>
        <w:tab/>
      </w:r>
      <w:r w:rsidRPr="009D121B">
        <w:rPr>
          <w:rFonts w:ascii="Courier New" w:hAnsi="Courier New" w:cs="Courier New"/>
          <w:lang w:val="en-US"/>
        </w:rPr>
        <w:t>&lt;h1&gt;titre&lt;/h1&gt;</w:t>
      </w:r>
    </w:p>
    <w:p w:rsidR="002E4991" w:rsidRPr="009D121B" w:rsidRDefault="002E4991" w:rsidP="002E4991">
      <w:pPr>
        <w:spacing w:after="0"/>
        <w:rPr>
          <w:rFonts w:ascii="Courier New" w:hAnsi="Courier New" w:cs="Courier New"/>
          <w:lang w:val="en-US"/>
        </w:rPr>
      </w:pPr>
      <w:r w:rsidRPr="009D121B">
        <w:rPr>
          <w:rFonts w:ascii="Courier New" w:hAnsi="Courier New" w:cs="Courier New"/>
          <w:lang w:val="en-US"/>
        </w:rPr>
        <w:tab/>
      </w:r>
      <w:r w:rsidRPr="009D121B">
        <w:rPr>
          <w:rFonts w:ascii="Courier New" w:hAnsi="Courier New" w:cs="Courier New"/>
          <w:lang w:val="en-US"/>
        </w:rPr>
        <w:tab/>
      </w:r>
      <w:r w:rsidRPr="009D121B">
        <w:rPr>
          <w:rFonts w:ascii="Courier New" w:hAnsi="Courier New" w:cs="Courier New"/>
          <w:lang w:val="en-US"/>
        </w:rPr>
        <w:tab/>
        <w:t>&lt;img src="" /&gt;</w:t>
      </w:r>
    </w:p>
    <w:p w:rsidR="002E4991" w:rsidRPr="005C08C2" w:rsidRDefault="002E4991" w:rsidP="002E4991">
      <w:pPr>
        <w:spacing w:after="0"/>
        <w:rPr>
          <w:rFonts w:ascii="Courier New" w:hAnsi="Courier New" w:cs="Courier New"/>
          <w:b/>
          <w:lang w:val="en-US"/>
        </w:rPr>
      </w:pPr>
      <w:r w:rsidRPr="009D121B">
        <w:rPr>
          <w:rFonts w:ascii="Courier New" w:hAnsi="Courier New" w:cs="Courier New"/>
          <w:lang w:val="en-US"/>
        </w:rPr>
        <w:tab/>
      </w:r>
      <w:r w:rsidRPr="009D121B">
        <w:rPr>
          <w:rFonts w:ascii="Courier New" w:hAnsi="Courier New" w:cs="Courier New"/>
          <w:lang w:val="en-US"/>
        </w:rPr>
        <w:tab/>
      </w:r>
      <w:r w:rsidRPr="005C08C2">
        <w:rPr>
          <w:rFonts w:ascii="Courier New" w:hAnsi="Courier New" w:cs="Courier New"/>
          <w:b/>
          <w:lang w:val="en-US"/>
        </w:rPr>
        <w:t>&lt;/div&gt;&lt;!-- logo --&gt;</w:t>
      </w:r>
    </w:p>
    <w:p w:rsidR="002E4991" w:rsidRPr="005C08C2" w:rsidRDefault="002E4991" w:rsidP="002E4991">
      <w:pPr>
        <w:spacing w:after="0"/>
        <w:rPr>
          <w:rFonts w:ascii="Courier New" w:hAnsi="Courier New" w:cs="Courier New"/>
          <w:lang w:val="en-US"/>
        </w:rPr>
      </w:pPr>
      <w:r w:rsidRPr="005C08C2">
        <w:rPr>
          <w:rFonts w:ascii="Courier New" w:hAnsi="Courier New" w:cs="Courier New"/>
          <w:lang w:val="en-US"/>
        </w:rPr>
        <w:tab/>
      </w:r>
      <w:r w:rsidRPr="005C08C2">
        <w:rPr>
          <w:rFonts w:ascii="Courier New" w:hAnsi="Courier New" w:cs="Courier New"/>
          <w:lang w:val="en-US"/>
        </w:rPr>
        <w:tab/>
      </w:r>
    </w:p>
    <w:p w:rsidR="002E4991" w:rsidRPr="005C08C2" w:rsidRDefault="002E4991" w:rsidP="002E4991">
      <w:pPr>
        <w:spacing w:after="0"/>
        <w:rPr>
          <w:rFonts w:ascii="Courier New" w:hAnsi="Courier New" w:cs="Courier New"/>
          <w:b/>
          <w:lang w:val="en-US"/>
        </w:rPr>
      </w:pP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b/>
          <w:lang w:val="en-US"/>
        </w:rPr>
        <w:t>&lt;div id="navigation"&gt;</w:t>
      </w:r>
    </w:p>
    <w:p w:rsidR="002E4991" w:rsidRPr="009D121B" w:rsidRDefault="002E4991" w:rsidP="002E4991">
      <w:pPr>
        <w:spacing w:after="0"/>
        <w:rPr>
          <w:rFonts w:ascii="Courier New" w:hAnsi="Courier New" w:cs="Courier New"/>
          <w:lang w:val="en-US"/>
        </w:rPr>
      </w:pP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lang w:val="en-US"/>
        </w:rPr>
        <w:tab/>
      </w:r>
      <w:r w:rsidRPr="009D121B">
        <w:rPr>
          <w:rFonts w:ascii="Courier New" w:hAnsi="Courier New" w:cs="Courier New"/>
          <w:lang w:val="en-US"/>
        </w:rPr>
        <w:t>&lt;ul&gt;</w:t>
      </w:r>
    </w:p>
    <w:p w:rsidR="002E4991" w:rsidRPr="00D75DC6" w:rsidRDefault="002E4991" w:rsidP="002E4991">
      <w:pPr>
        <w:spacing w:after="0"/>
        <w:rPr>
          <w:rFonts w:ascii="Courier New" w:hAnsi="Courier New" w:cs="Courier New"/>
        </w:rPr>
      </w:pPr>
      <w:r w:rsidRPr="009D121B">
        <w:rPr>
          <w:rFonts w:ascii="Courier New" w:hAnsi="Courier New" w:cs="Courier New"/>
          <w:lang w:val="en-US"/>
        </w:rPr>
        <w:tab/>
      </w:r>
      <w:r w:rsidRPr="009D121B">
        <w:rPr>
          <w:rFonts w:ascii="Courier New" w:hAnsi="Courier New" w:cs="Courier New"/>
          <w:lang w:val="en-US"/>
        </w:rPr>
        <w:tab/>
      </w:r>
      <w:r w:rsidRPr="009D121B">
        <w:rPr>
          <w:rFonts w:ascii="Courier New" w:hAnsi="Courier New" w:cs="Courier New"/>
          <w:lang w:val="en-US"/>
        </w:rPr>
        <w:tab/>
      </w:r>
      <w:r w:rsidRPr="009D121B">
        <w:rPr>
          <w:rFonts w:ascii="Courier New" w:hAnsi="Courier New" w:cs="Courier New"/>
          <w:lang w:val="en-US"/>
        </w:rPr>
        <w:tab/>
      </w:r>
      <w:r w:rsidRPr="00D75DC6">
        <w:rPr>
          <w:rFonts w:ascii="Courier New" w:hAnsi="Courier New" w:cs="Courier New"/>
        </w:rPr>
        <w:t>&lt;li&gt;&lt;a href="#"&gt;lien1...&lt;/a&gt;&lt;/li&gt;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rPr>
        <w:tab/>
        <w:t>&lt;li&gt;&lt;a href="#"&gt;lien2...&lt;/a&gt;&lt;/li&gt;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rPr>
        <w:tab/>
        <w:t>&lt;/ul&gt;</w:t>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b/>
        </w:rPr>
        <w:t>&lt;/div&gt; &lt;!-- navigation--&gt;</w:t>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b/>
        </w:rPr>
        <w:t>&lt;/div&gt;&lt;!-- entete et navigation --&gt;</w:t>
      </w:r>
    </w:p>
    <w:p w:rsidR="002E4991" w:rsidRPr="00D75DC6" w:rsidRDefault="002E4991" w:rsidP="002E4991">
      <w:pPr>
        <w:spacing w:after="0"/>
        <w:rPr>
          <w:rFonts w:ascii="Courier New" w:hAnsi="Courier New" w:cs="Courier New"/>
        </w:rPr>
      </w:pPr>
      <w:r w:rsidRPr="00D75DC6">
        <w:rPr>
          <w:rFonts w:ascii="Courier New" w:hAnsi="Courier New" w:cs="Courier New"/>
        </w:rPr>
        <w:tab/>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b/>
        </w:rPr>
        <w:t>&lt;div id="sidebar"&gt;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t>&lt;p&gt; barre latérale...&lt;/p&gt;</w:t>
      </w:r>
    </w:p>
    <w:p w:rsidR="002E4991" w:rsidRPr="009C23D8" w:rsidRDefault="002E4991" w:rsidP="002E4991">
      <w:pPr>
        <w:spacing w:after="0"/>
        <w:rPr>
          <w:rFonts w:ascii="Courier New" w:hAnsi="Courier New" w:cs="Courier New"/>
          <w:b/>
          <w:lang w:val="en-US"/>
        </w:rPr>
      </w:pPr>
      <w:r w:rsidRPr="00D75DC6">
        <w:rPr>
          <w:rFonts w:ascii="Courier New" w:hAnsi="Courier New" w:cs="Courier New"/>
        </w:rPr>
        <w:tab/>
      </w:r>
      <w:r w:rsidRPr="009C23D8">
        <w:rPr>
          <w:rFonts w:ascii="Courier New" w:hAnsi="Courier New" w:cs="Courier New"/>
          <w:b/>
          <w:lang w:val="en-US"/>
        </w:rPr>
        <w:t>&lt;/div&gt; &lt;!-- sidebar --&gt;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ab/>
      </w:r>
    </w:p>
    <w:p w:rsidR="002E4991" w:rsidRPr="009C23D8" w:rsidRDefault="002E4991" w:rsidP="002E4991">
      <w:pPr>
        <w:spacing w:after="0"/>
        <w:rPr>
          <w:rFonts w:ascii="Courier New" w:hAnsi="Courier New" w:cs="Courier New"/>
          <w:b/>
          <w:lang w:val="en-US"/>
        </w:rPr>
      </w:pPr>
      <w:r w:rsidRPr="009C23D8">
        <w:rPr>
          <w:rFonts w:ascii="Courier New" w:hAnsi="Courier New" w:cs="Courier New"/>
          <w:lang w:val="en-US"/>
        </w:rPr>
        <w:tab/>
      </w:r>
      <w:r w:rsidRPr="009C23D8">
        <w:rPr>
          <w:rFonts w:ascii="Courier New" w:hAnsi="Courier New" w:cs="Courier New"/>
          <w:b/>
          <w:lang w:val="en-US"/>
        </w:rPr>
        <w:t>&lt;div id="main"&gt;</w:t>
      </w:r>
    </w:p>
    <w:p w:rsidR="002E4991" w:rsidRPr="00D75DC6" w:rsidRDefault="002E4991" w:rsidP="002E4991">
      <w:pPr>
        <w:spacing w:after="0"/>
        <w:rPr>
          <w:rFonts w:ascii="Courier New" w:hAnsi="Courier New" w:cs="Courier New"/>
        </w:rPr>
      </w:pPr>
      <w:r w:rsidRPr="009C23D8">
        <w:rPr>
          <w:rFonts w:ascii="Courier New" w:hAnsi="Courier New" w:cs="Courier New"/>
          <w:lang w:val="en-US"/>
        </w:rPr>
        <w:tab/>
      </w:r>
      <w:r w:rsidRPr="009C23D8">
        <w:rPr>
          <w:rFonts w:ascii="Courier New" w:hAnsi="Courier New" w:cs="Courier New"/>
          <w:lang w:val="en-US"/>
        </w:rPr>
        <w:tab/>
      </w:r>
      <w:r w:rsidRPr="00D75DC6">
        <w:rPr>
          <w:rFonts w:ascii="Courier New" w:hAnsi="Courier New" w:cs="Courier New"/>
        </w:rPr>
        <w:t>&lt;h1&gt;le contenu principal...&lt;/h1&gt;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t>&lt;h2&gt;Article 1&lt;/h2&gt;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t>&lt;p&gt;contenu article 1...&lt;/p&gt;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t>&lt;a href="#"&gt;lien article 1...&lt;/a&gt;</w:t>
      </w:r>
    </w:p>
    <w:p w:rsidR="002E4991" w:rsidRPr="00D75DC6" w:rsidRDefault="002E4991" w:rsidP="002E4991">
      <w:pPr>
        <w:spacing w:after="0"/>
        <w:rPr>
          <w:rFonts w:ascii="Courier New" w:hAnsi="Courier New" w:cs="Courier New"/>
        </w:rPr>
      </w:pPr>
      <w:r w:rsidRPr="00D75DC6">
        <w:rPr>
          <w:rFonts w:ascii="Courier New" w:hAnsi="Courier New" w:cs="Courier New"/>
        </w:rPr>
        <w:lastRenderedPageBreak/>
        <w:tab/>
      </w:r>
      <w:r w:rsidRPr="00D75DC6">
        <w:rPr>
          <w:rFonts w:ascii="Courier New" w:hAnsi="Courier New" w:cs="Courier New"/>
        </w:rPr>
        <w:tab/>
      </w:r>
    </w:p>
    <w:p w:rsidR="002E4991" w:rsidRPr="00D75DC6" w:rsidRDefault="00E25508" w:rsidP="002E4991">
      <w:pPr>
        <w:spacing w:after="0"/>
        <w:rPr>
          <w:rFonts w:ascii="Courier New" w:hAnsi="Courier New" w:cs="Courier New"/>
        </w:rPr>
      </w:pPr>
      <w:r>
        <w:rPr>
          <w:rFonts w:ascii="Courier New" w:hAnsi="Courier New" w:cs="Courier New"/>
          <w:noProof/>
          <w:lang w:eastAsia="fr-FR"/>
        </w:rPr>
        <w:drawing>
          <wp:anchor distT="0" distB="0" distL="114300" distR="114300" simplePos="0" relativeHeight="251712512" behindDoc="0" locked="0" layoutInCell="1" allowOverlap="1" wp14:anchorId="358641F5" wp14:editId="358641F6">
            <wp:simplePos x="0" y="0"/>
            <wp:positionH relativeFrom="column">
              <wp:posOffset>3959225</wp:posOffset>
            </wp:positionH>
            <wp:positionV relativeFrom="paragraph">
              <wp:posOffset>-273050</wp:posOffset>
            </wp:positionV>
            <wp:extent cx="1966595" cy="2094865"/>
            <wp:effectExtent l="1905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t="6687"/>
                    <a:stretch>
                      <a:fillRect/>
                    </a:stretch>
                  </pic:blipFill>
                  <pic:spPr bwMode="auto">
                    <a:xfrm>
                      <a:off x="0" y="0"/>
                      <a:ext cx="1966595" cy="2094865"/>
                    </a:xfrm>
                    <a:prstGeom prst="rect">
                      <a:avLst/>
                    </a:prstGeom>
                    <a:noFill/>
                    <a:ln w="9525">
                      <a:noFill/>
                      <a:miter lim="800000"/>
                      <a:headEnd/>
                      <a:tailEnd/>
                    </a:ln>
                  </pic:spPr>
                </pic:pic>
              </a:graphicData>
            </a:graphic>
          </wp:anchor>
        </w:drawing>
      </w:r>
      <w:r w:rsidR="002E4991" w:rsidRPr="00D75DC6">
        <w:rPr>
          <w:rFonts w:ascii="Courier New" w:hAnsi="Courier New" w:cs="Courier New"/>
        </w:rPr>
        <w:tab/>
      </w:r>
      <w:r w:rsidR="002E4991" w:rsidRPr="00D75DC6">
        <w:rPr>
          <w:rFonts w:ascii="Courier New" w:hAnsi="Courier New" w:cs="Courier New"/>
        </w:rPr>
        <w:tab/>
        <w:t>&lt;h2&gt;Article 2&lt;/h2&gt;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t>&lt;p&gt;contenu article 2...&lt;/p&gt;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t>&lt;a href="#"&gt;lien article 2...&lt;/a&gt;</w:t>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b/>
        </w:rPr>
        <w:t>&lt;/div&gt;&lt;!-- main --&gt;</w:t>
      </w:r>
    </w:p>
    <w:p w:rsidR="002E4991" w:rsidRPr="00D75DC6" w:rsidRDefault="002E4991" w:rsidP="002E4991">
      <w:pPr>
        <w:spacing w:after="0"/>
        <w:rPr>
          <w:rFonts w:ascii="Courier New" w:hAnsi="Courier New" w:cs="Courier New"/>
        </w:rPr>
      </w:pPr>
      <w:r w:rsidRPr="00D75DC6">
        <w:rPr>
          <w:rFonts w:ascii="Courier New" w:hAnsi="Courier New" w:cs="Courier New"/>
        </w:rPr>
        <w:tab/>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b/>
        </w:rPr>
        <w:t>&lt;div id="footer"&gt;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t>&lt;p&gt;le pied ee page...&lt;/p&gt;</w:t>
      </w:r>
    </w:p>
    <w:p w:rsidR="002E4991" w:rsidRPr="009C23D8" w:rsidRDefault="002E4991" w:rsidP="002E4991">
      <w:pPr>
        <w:spacing w:after="0"/>
        <w:rPr>
          <w:rFonts w:ascii="Courier New" w:hAnsi="Courier New" w:cs="Courier New"/>
          <w:b/>
          <w:lang w:val="en-US"/>
        </w:rPr>
      </w:pPr>
      <w:r w:rsidRPr="00D75DC6">
        <w:rPr>
          <w:rFonts w:ascii="Courier New" w:hAnsi="Courier New" w:cs="Courier New"/>
        </w:rPr>
        <w:tab/>
      </w:r>
      <w:r w:rsidRPr="009C23D8">
        <w:rPr>
          <w:rFonts w:ascii="Courier New" w:hAnsi="Courier New" w:cs="Courier New"/>
          <w:b/>
          <w:lang w:val="en-US"/>
        </w:rPr>
        <w:t>&lt;/div&gt;&lt;!-- footer --&gt;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ab/>
      </w:r>
    </w:p>
    <w:p w:rsidR="002E4991" w:rsidRPr="009C23D8" w:rsidRDefault="002E4991" w:rsidP="002E4991">
      <w:pPr>
        <w:spacing w:after="0"/>
        <w:rPr>
          <w:rFonts w:ascii="Courier New" w:hAnsi="Courier New" w:cs="Courier New"/>
          <w:b/>
          <w:lang w:val="en-US"/>
        </w:rPr>
      </w:pPr>
      <w:r w:rsidRPr="009C23D8">
        <w:rPr>
          <w:rFonts w:ascii="Courier New" w:hAnsi="Courier New" w:cs="Courier New"/>
          <w:b/>
          <w:lang w:val="en-US"/>
        </w:rPr>
        <w:t>&lt;/div&gt;&lt;!-- wrapper--&gt;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&lt;/body&gt;</w:t>
      </w:r>
    </w:p>
    <w:p w:rsidR="002E4991" w:rsidRPr="00D75DC6" w:rsidRDefault="002E4991" w:rsidP="002E4991">
      <w:pPr>
        <w:spacing w:after="0"/>
        <w:rPr>
          <w:rFonts w:ascii="Courier New" w:hAnsi="Courier New" w:cs="Courier New"/>
        </w:rPr>
      </w:pPr>
      <w:r w:rsidRPr="00D75DC6">
        <w:rPr>
          <w:rFonts w:ascii="Courier New" w:hAnsi="Courier New" w:cs="Courier New"/>
        </w:rPr>
        <w:t>&lt;/html&gt;</w:t>
      </w:r>
    </w:p>
    <w:p w:rsidR="002E4991" w:rsidRDefault="002E4991" w:rsidP="002E4991"/>
    <w:p w:rsidR="002E4991" w:rsidRDefault="002E4991" w:rsidP="002E4991">
      <w:r>
        <w:t>Bien sûr, le rendu par défaut n’est pas satisfaisant et il faudra dépenser un peu d’énergie en styles CSS pour assurer une présentation minimale, mais là n’est pas le propos</w:t>
      </w:r>
      <w:r w:rsidR="00240ABC">
        <w:t xml:space="preserve"> pour l’instant</w:t>
      </w:r>
      <w:r>
        <w:t xml:space="preserve">. </w:t>
      </w:r>
    </w:p>
    <w:p w:rsidR="002E4991" w:rsidRPr="00240ABC" w:rsidRDefault="002E4991" w:rsidP="002E4991">
      <w:pPr>
        <w:rPr>
          <w:u w:val="single"/>
        </w:rPr>
      </w:pPr>
      <w:r w:rsidRPr="00240ABC">
        <w:rPr>
          <w:u w:val="single"/>
        </w:rPr>
        <w:t>Voici donc la même page revue en utilisant les nouveaux éléments structurants HTML5 :</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&lt;!DOCTYPE html&gt;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&lt;html lang="fr"&gt;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&lt;head&gt;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&lt;title&gt;HTML5&lt;/title&gt;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&lt;meta charset="utf-8"&gt;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&lt;/head&gt;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&lt;body&gt;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&lt;div id="wrapper"&gt;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ab/>
      </w:r>
    </w:p>
    <w:p w:rsidR="002E4991" w:rsidRPr="009D121B" w:rsidRDefault="002E4991" w:rsidP="002E4991">
      <w:pPr>
        <w:spacing w:after="0"/>
        <w:rPr>
          <w:rFonts w:ascii="Courier New" w:hAnsi="Courier New" w:cs="Courier New"/>
          <w:lang w:val="en-US"/>
        </w:rPr>
      </w:pPr>
      <w:r w:rsidRPr="009C23D8">
        <w:rPr>
          <w:rFonts w:ascii="Courier New" w:hAnsi="Courier New" w:cs="Courier New"/>
          <w:lang w:val="en-US"/>
        </w:rPr>
        <w:tab/>
      </w:r>
      <w:r w:rsidRPr="009D121B">
        <w:rPr>
          <w:rFonts w:ascii="Courier New" w:hAnsi="Courier New" w:cs="Courier New"/>
          <w:lang w:val="en-US"/>
        </w:rPr>
        <w:t>&lt;!-- entete et navigation --&gt;</w:t>
      </w:r>
    </w:p>
    <w:p w:rsidR="002E4991" w:rsidRPr="005C08C2" w:rsidRDefault="002E4991" w:rsidP="002E4991">
      <w:pPr>
        <w:spacing w:after="0"/>
        <w:rPr>
          <w:rFonts w:ascii="Courier New" w:hAnsi="Courier New" w:cs="Courier New"/>
          <w:b/>
          <w:lang w:val="en-US"/>
        </w:rPr>
      </w:pPr>
      <w:r w:rsidRPr="009D121B">
        <w:rPr>
          <w:rFonts w:ascii="Courier New" w:hAnsi="Courier New" w:cs="Courier New"/>
          <w:lang w:val="en-US"/>
        </w:rPr>
        <w:tab/>
      </w:r>
      <w:r w:rsidRPr="005C08C2">
        <w:rPr>
          <w:rFonts w:ascii="Courier New" w:hAnsi="Courier New" w:cs="Courier New"/>
          <w:b/>
          <w:lang w:val="en-US"/>
        </w:rPr>
        <w:t>&lt;header&gt;</w:t>
      </w:r>
    </w:p>
    <w:p w:rsidR="002E4991" w:rsidRPr="005C08C2" w:rsidRDefault="002E4991" w:rsidP="002E4991">
      <w:pPr>
        <w:spacing w:after="0"/>
        <w:rPr>
          <w:rFonts w:ascii="Courier New" w:hAnsi="Courier New" w:cs="Courier New"/>
          <w:lang w:val="en-US"/>
        </w:rPr>
      </w:pPr>
      <w:r w:rsidRPr="005C08C2">
        <w:rPr>
          <w:rFonts w:ascii="Courier New" w:hAnsi="Courier New" w:cs="Courier New"/>
          <w:lang w:val="en-US"/>
        </w:rPr>
        <w:tab/>
      </w:r>
      <w:r w:rsidRPr="005C08C2">
        <w:rPr>
          <w:rFonts w:ascii="Courier New" w:hAnsi="Courier New" w:cs="Courier New"/>
          <w:lang w:val="en-US"/>
        </w:rPr>
        <w:tab/>
        <w:t>&lt;div id="logo"&gt;</w:t>
      </w:r>
    </w:p>
    <w:p w:rsidR="002E4991" w:rsidRPr="005C08C2" w:rsidRDefault="002E4991" w:rsidP="002E4991">
      <w:pPr>
        <w:spacing w:after="0"/>
        <w:rPr>
          <w:rFonts w:ascii="Courier New" w:hAnsi="Courier New" w:cs="Courier New"/>
          <w:lang w:val="en-US"/>
        </w:rPr>
      </w:pP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lang w:val="en-US"/>
        </w:rPr>
        <w:tab/>
        <w:t>&lt;h1&gt;titre&lt;/h1&gt;</w:t>
      </w:r>
    </w:p>
    <w:p w:rsidR="002E4991" w:rsidRPr="005C08C2" w:rsidRDefault="002E4991" w:rsidP="002E4991">
      <w:pPr>
        <w:spacing w:after="0"/>
        <w:rPr>
          <w:rFonts w:ascii="Courier New" w:hAnsi="Courier New" w:cs="Courier New"/>
          <w:lang w:val="en-US"/>
        </w:rPr>
      </w:pP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lang w:val="en-US"/>
        </w:rPr>
        <w:tab/>
        <w:t>&lt;img src="" /&gt;</w:t>
      </w:r>
    </w:p>
    <w:p w:rsidR="002E4991" w:rsidRPr="005C08C2" w:rsidRDefault="002E4991" w:rsidP="002E4991">
      <w:pPr>
        <w:spacing w:after="0"/>
        <w:rPr>
          <w:rFonts w:ascii="Courier New" w:hAnsi="Courier New" w:cs="Courier New"/>
          <w:lang w:val="en-US"/>
        </w:rPr>
      </w:pPr>
      <w:r w:rsidRPr="005C08C2">
        <w:rPr>
          <w:rFonts w:ascii="Courier New" w:hAnsi="Courier New" w:cs="Courier New"/>
          <w:lang w:val="en-US"/>
        </w:rPr>
        <w:tab/>
      </w:r>
      <w:r w:rsidRPr="005C08C2">
        <w:rPr>
          <w:rFonts w:ascii="Courier New" w:hAnsi="Courier New" w:cs="Courier New"/>
          <w:lang w:val="en-US"/>
        </w:rPr>
        <w:tab/>
        <w:t>&lt;/div&gt;&lt;!-- logo --&gt;</w:t>
      </w:r>
    </w:p>
    <w:p w:rsidR="002E4991" w:rsidRPr="005C08C2" w:rsidRDefault="002E4991" w:rsidP="002E4991">
      <w:pPr>
        <w:spacing w:after="0"/>
        <w:rPr>
          <w:rFonts w:ascii="Courier New" w:hAnsi="Courier New" w:cs="Courier New"/>
          <w:lang w:val="en-US"/>
        </w:rPr>
      </w:pPr>
      <w:r w:rsidRPr="005C08C2">
        <w:rPr>
          <w:rFonts w:ascii="Courier New" w:hAnsi="Courier New" w:cs="Courier New"/>
          <w:lang w:val="en-US"/>
        </w:rPr>
        <w:tab/>
      </w:r>
      <w:r w:rsidRPr="005C08C2">
        <w:rPr>
          <w:rFonts w:ascii="Courier New" w:hAnsi="Courier New" w:cs="Courier New"/>
          <w:lang w:val="en-US"/>
        </w:rPr>
        <w:tab/>
      </w:r>
    </w:p>
    <w:p w:rsidR="002E4991" w:rsidRPr="005C08C2" w:rsidRDefault="002E4991" w:rsidP="002E4991">
      <w:pPr>
        <w:spacing w:after="0"/>
        <w:rPr>
          <w:rFonts w:ascii="Courier New" w:hAnsi="Courier New" w:cs="Courier New"/>
          <w:b/>
          <w:lang w:val="en-US"/>
        </w:rPr>
      </w:pP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b/>
          <w:lang w:val="en-US"/>
        </w:rPr>
        <w:t>&lt;nav&gt;</w:t>
      </w:r>
    </w:p>
    <w:p w:rsidR="002E4991" w:rsidRPr="005C08C2" w:rsidRDefault="002E4991" w:rsidP="002E4991">
      <w:pPr>
        <w:spacing w:after="0"/>
        <w:rPr>
          <w:rFonts w:ascii="Courier New" w:hAnsi="Courier New" w:cs="Courier New"/>
          <w:lang w:val="en-US"/>
        </w:rPr>
      </w:pP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lang w:val="en-US"/>
        </w:rPr>
        <w:tab/>
        <w:t>&lt;ul&gt;</w:t>
      </w:r>
    </w:p>
    <w:p w:rsidR="002E4991" w:rsidRPr="005C08C2" w:rsidRDefault="002E4991" w:rsidP="002E4991">
      <w:pPr>
        <w:spacing w:after="0"/>
        <w:rPr>
          <w:rFonts w:ascii="Courier New" w:hAnsi="Courier New" w:cs="Courier New"/>
          <w:lang w:val="en-US"/>
        </w:rPr>
      </w:pP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lang w:val="en-US"/>
        </w:rPr>
        <w:tab/>
        <w:t>&lt;li&gt;&lt;a href="#"&gt;lien1...&lt;/a&gt;&lt;/li&gt;</w:t>
      </w:r>
    </w:p>
    <w:p w:rsidR="002E4991" w:rsidRPr="009D121B" w:rsidRDefault="002E4991" w:rsidP="002E4991">
      <w:pPr>
        <w:spacing w:after="0"/>
        <w:rPr>
          <w:rFonts w:ascii="Courier New" w:hAnsi="Courier New" w:cs="Courier New"/>
        </w:rPr>
      </w:pP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lang w:val="en-US"/>
        </w:rPr>
        <w:tab/>
      </w:r>
      <w:r w:rsidRPr="005C08C2">
        <w:rPr>
          <w:rFonts w:ascii="Courier New" w:hAnsi="Courier New" w:cs="Courier New"/>
          <w:lang w:val="en-US"/>
        </w:rPr>
        <w:tab/>
      </w:r>
      <w:r w:rsidRPr="009D121B">
        <w:rPr>
          <w:rFonts w:ascii="Courier New" w:hAnsi="Courier New" w:cs="Courier New"/>
        </w:rPr>
        <w:t>&lt;li&gt;&lt;a href="#"&gt;lien2...&lt;/a&gt;&lt;/li&gt;</w:t>
      </w:r>
    </w:p>
    <w:p w:rsidR="002E4991" w:rsidRPr="009D121B" w:rsidRDefault="002E4991" w:rsidP="002E4991">
      <w:pPr>
        <w:spacing w:after="0"/>
        <w:rPr>
          <w:rFonts w:ascii="Courier New" w:hAnsi="Courier New" w:cs="Courier New"/>
        </w:rPr>
      </w:pPr>
      <w:r w:rsidRPr="009D121B">
        <w:rPr>
          <w:rFonts w:ascii="Courier New" w:hAnsi="Courier New" w:cs="Courier New"/>
        </w:rPr>
        <w:tab/>
      </w:r>
      <w:r w:rsidRPr="009D121B">
        <w:rPr>
          <w:rFonts w:ascii="Courier New" w:hAnsi="Courier New" w:cs="Courier New"/>
        </w:rPr>
        <w:tab/>
      </w:r>
      <w:r w:rsidRPr="009D121B">
        <w:rPr>
          <w:rFonts w:ascii="Courier New" w:hAnsi="Courier New" w:cs="Courier New"/>
        </w:rPr>
        <w:tab/>
        <w:t>&lt;/ul&gt;</w:t>
      </w:r>
    </w:p>
    <w:p w:rsidR="002E4991" w:rsidRPr="009D121B" w:rsidRDefault="002E4991" w:rsidP="002E4991">
      <w:pPr>
        <w:spacing w:after="0"/>
        <w:rPr>
          <w:rFonts w:ascii="Courier New" w:hAnsi="Courier New" w:cs="Courier New"/>
          <w:b/>
        </w:rPr>
      </w:pPr>
      <w:r w:rsidRPr="009D121B">
        <w:rPr>
          <w:rFonts w:ascii="Courier New" w:hAnsi="Courier New" w:cs="Courier New"/>
        </w:rPr>
        <w:tab/>
      </w:r>
      <w:r w:rsidRPr="009D121B">
        <w:rPr>
          <w:rFonts w:ascii="Courier New" w:hAnsi="Courier New" w:cs="Courier New"/>
        </w:rPr>
        <w:tab/>
      </w:r>
      <w:r w:rsidRPr="009D121B">
        <w:rPr>
          <w:rFonts w:ascii="Courier New" w:hAnsi="Courier New" w:cs="Courier New"/>
          <w:b/>
        </w:rPr>
        <w:t xml:space="preserve">&lt;/nav&gt; </w:t>
      </w:r>
    </w:p>
    <w:p w:rsidR="002E4991" w:rsidRPr="00D75DC6" w:rsidRDefault="002E4991" w:rsidP="002E4991">
      <w:pPr>
        <w:spacing w:after="0"/>
        <w:rPr>
          <w:rFonts w:ascii="Courier New" w:hAnsi="Courier New" w:cs="Courier New"/>
          <w:b/>
        </w:rPr>
      </w:pPr>
      <w:r w:rsidRPr="009D121B">
        <w:rPr>
          <w:rFonts w:ascii="Courier New" w:hAnsi="Courier New" w:cs="Courier New"/>
        </w:rPr>
        <w:tab/>
      </w:r>
      <w:r w:rsidRPr="00D75DC6">
        <w:rPr>
          <w:rFonts w:ascii="Courier New" w:hAnsi="Courier New" w:cs="Courier New"/>
          <w:b/>
        </w:rPr>
        <w:t>&lt;/header&gt;&lt;!-- entete et navigation --&gt;</w:t>
      </w:r>
    </w:p>
    <w:p w:rsidR="002E4991" w:rsidRPr="00D75DC6" w:rsidRDefault="002E4991" w:rsidP="002E4991">
      <w:pPr>
        <w:spacing w:after="0"/>
        <w:rPr>
          <w:rFonts w:ascii="Courier New" w:hAnsi="Courier New" w:cs="Courier New"/>
        </w:rPr>
      </w:pPr>
      <w:r w:rsidRPr="00D75DC6">
        <w:rPr>
          <w:rFonts w:ascii="Courier New" w:hAnsi="Courier New" w:cs="Courier New"/>
        </w:rPr>
        <w:tab/>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b/>
        </w:rPr>
        <w:t>&lt;aside&gt;</w:t>
      </w:r>
    </w:p>
    <w:p w:rsidR="002E4991" w:rsidRPr="00D75DC6" w:rsidRDefault="00FD4833" w:rsidP="002E4991">
      <w:pPr>
        <w:spacing w:after="0"/>
        <w:rPr>
          <w:rFonts w:ascii="Courier New" w:hAnsi="Courier New" w:cs="Courier New"/>
        </w:rPr>
      </w:pPr>
      <w:r>
        <w:rPr>
          <w:rFonts w:ascii="Courier New" w:hAnsi="Courier New" w:cs="Courier New"/>
          <w:noProof/>
          <w:lang w:eastAsia="fr-FR"/>
        </w:rPr>
        <mc:AlternateContent>
          <mc:Choice Requires="wps">
            <w:drawing>
              <wp:anchor distT="0" distB="0" distL="114300" distR="114300" simplePos="0" relativeHeight="251709440" behindDoc="0" locked="0" layoutInCell="1" allowOverlap="1" wp14:anchorId="358641F7" wp14:editId="0428AB8E">
                <wp:simplePos x="0" y="0"/>
                <wp:positionH relativeFrom="column">
                  <wp:posOffset>2616835</wp:posOffset>
                </wp:positionH>
                <wp:positionV relativeFrom="paragraph">
                  <wp:posOffset>115570</wp:posOffset>
                </wp:positionV>
                <wp:extent cx="3314065" cy="485775"/>
                <wp:effectExtent l="6985" t="10795" r="12700" b="8255"/>
                <wp:wrapNone/>
                <wp:docPr id="5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065" cy="485775"/>
                        </a:xfrm>
                        <a:prstGeom prst="rect">
                          <a:avLst/>
                        </a:prstGeom>
                        <a:solidFill>
                          <a:srgbClr val="FFFFFF"/>
                        </a:solidFill>
                        <a:ln w="9525">
                          <a:solidFill>
                            <a:srgbClr val="000000"/>
                          </a:solidFill>
                          <a:miter lim="800000"/>
                          <a:headEnd/>
                          <a:tailEnd/>
                        </a:ln>
                      </wps:spPr>
                      <wps:txbx>
                        <w:txbxContent>
                          <w:p w:rsidR="00DB65C9" w:rsidRDefault="00DB65C9" w:rsidP="002E4991">
                            <w:r>
                              <w:t>Il existe même maintenant un élément HTML &lt;main&gt; qui doit être unique sur la page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0" o:spid="_x0000_s1034" type="#_x0000_t202" style="position:absolute;left:0;text-align:left;margin-left:206.05pt;margin-top:9.1pt;width:260.95pt;height:38.2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">
                <v:textbox style="mso-fit-shape-to-text:t">
                  <w:txbxContent>
                    <w:p w:rsidR="00DB65C9" w:rsidRDefault="00DB65C9" w:rsidP="002E4991">
                      <w:r>
                        <w:t>Il existe même maintenant un élément HTML &lt;main&gt; qui doit être unique sur la page</w:t>
                      </w:r>
                    </w:p>
                  </w:txbxContent>
                </v:textbox>
              </v:shape>
            </w:pict>
          </mc:Fallback>
        </mc:AlternateContent>
      </w:r>
      <w:r w:rsidR="002E4991" w:rsidRPr="00D75DC6">
        <w:rPr>
          <w:rFonts w:ascii="Courier New" w:hAnsi="Courier New" w:cs="Courier New"/>
        </w:rPr>
        <w:tab/>
      </w:r>
      <w:r w:rsidR="002E4991" w:rsidRPr="00D75DC6">
        <w:rPr>
          <w:rFonts w:ascii="Courier New" w:hAnsi="Courier New" w:cs="Courier New"/>
        </w:rPr>
        <w:tab/>
        <w:t>&lt;p&gt; barre latérale...&lt;/p&gt;</w:t>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b/>
        </w:rPr>
        <w:t xml:space="preserve">&lt;/aside&gt; </w:t>
      </w:r>
    </w:p>
    <w:p w:rsidR="002E4991" w:rsidRPr="00D75DC6" w:rsidRDefault="002E4991" w:rsidP="002E4991">
      <w:pPr>
        <w:spacing w:after="0"/>
        <w:rPr>
          <w:rFonts w:ascii="Courier New" w:hAnsi="Courier New" w:cs="Courier New"/>
        </w:rPr>
      </w:pPr>
      <w:r w:rsidRPr="00D75DC6">
        <w:rPr>
          <w:rFonts w:ascii="Courier New" w:hAnsi="Courier New" w:cs="Courier New"/>
        </w:rPr>
        <w:tab/>
      </w:r>
    </w:p>
    <w:p w:rsidR="002E4991" w:rsidRPr="00D75DC6" w:rsidRDefault="002E4991" w:rsidP="002E4991">
      <w:pPr>
        <w:spacing w:after="0"/>
        <w:rPr>
          <w:rFonts w:ascii="Courier New" w:hAnsi="Courier New" w:cs="Courier New"/>
        </w:rPr>
      </w:pPr>
      <w:r w:rsidRPr="00D75DC6">
        <w:rPr>
          <w:rFonts w:ascii="Courier New" w:hAnsi="Courier New" w:cs="Courier New"/>
        </w:rPr>
        <w:tab/>
        <w:t>&lt;div id="main"&gt;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t>&lt;h1&gt;le contenu principal...&lt;/h1&gt;</w:t>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b/>
        </w:rPr>
        <w:t>&lt;article&gt;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b/>
        </w:rPr>
        <w:t>&lt;header&gt;</w:t>
      </w:r>
      <w:r w:rsidRPr="00D75DC6">
        <w:rPr>
          <w:rFonts w:ascii="Courier New" w:hAnsi="Courier New" w:cs="Courier New"/>
        </w:rPr>
        <w:t>Article 1</w:t>
      </w:r>
      <w:r w:rsidRPr="00D75DC6">
        <w:rPr>
          <w:rFonts w:ascii="Courier New" w:hAnsi="Courier New" w:cs="Courier New"/>
          <w:b/>
        </w:rPr>
        <w:t>&lt;/header&gt;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rPr>
        <w:tab/>
        <w:t>&lt;p&gt;contenu article 1...&lt;/p&gt;</w:t>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b/>
        </w:rPr>
        <w:t>&lt;nav&gt;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rPr>
        <w:tab/>
        <w:t>&lt;a href="#"&gt;lien article 1...&lt;/a&gt;</w:t>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b/>
        </w:rPr>
        <w:t>&lt;/nav&gt;</w:t>
      </w:r>
    </w:p>
    <w:p w:rsidR="002E4991" w:rsidRPr="00D75DC6" w:rsidRDefault="002E4991" w:rsidP="002E4991">
      <w:pPr>
        <w:spacing w:after="0"/>
        <w:rPr>
          <w:rFonts w:ascii="Courier New" w:hAnsi="Courier New" w:cs="Courier New"/>
          <w:b/>
        </w:rPr>
      </w:pPr>
      <w:r w:rsidRPr="00D75DC6">
        <w:rPr>
          <w:rFonts w:ascii="Courier New" w:hAnsi="Courier New" w:cs="Courier New"/>
        </w:rPr>
        <w:lastRenderedPageBreak/>
        <w:tab/>
      </w:r>
      <w:r w:rsidRPr="00D75DC6">
        <w:rPr>
          <w:rFonts w:ascii="Courier New" w:hAnsi="Courier New" w:cs="Courier New"/>
        </w:rPr>
        <w:tab/>
      </w:r>
      <w:r w:rsidRPr="00D75DC6">
        <w:rPr>
          <w:rFonts w:ascii="Courier New" w:hAnsi="Courier New" w:cs="Courier New"/>
          <w:b/>
        </w:rPr>
        <w:t>&lt;/article&gt;</w:t>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b/>
        </w:rPr>
        <w:t>&lt;article&gt;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b/>
        </w:rPr>
        <w:t>&lt;header&gt;</w:t>
      </w:r>
      <w:r w:rsidRPr="00D75DC6">
        <w:rPr>
          <w:rFonts w:ascii="Courier New" w:hAnsi="Courier New" w:cs="Courier New"/>
        </w:rPr>
        <w:t>Article 2</w:t>
      </w:r>
      <w:r w:rsidRPr="00D75DC6">
        <w:rPr>
          <w:rFonts w:ascii="Courier New" w:hAnsi="Courier New" w:cs="Courier New"/>
          <w:b/>
        </w:rPr>
        <w:t>&lt;/header&gt;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t>&lt;p&gt;contenu article 2...&lt;/p&gt;</w:t>
      </w:r>
    </w:p>
    <w:p w:rsidR="002E4991" w:rsidRPr="00D75DC6" w:rsidRDefault="00E25508" w:rsidP="002E4991">
      <w:pPr>
        <w:spacing w:after="0"/>
        <w:rPr>
          <w:rFonts w:ascii="Courier New" w:hAnsi="Courier New" w:cs="Courier New"/>
          <w:b/>
        </w:rPr>
      </w:pPr>
      <w:r>
        <w:rPr>
          <w:rFonts w:ascii="Courier New" w:hAnsi="Courier New" w:cs="Courier New"/>
          <w:noProof/>
          <w:lang w:eastAsia="fr-FR"/>
        </w:rPr>
        <w:drawing>
          <wp:anchor distT="0" distB="0" distL="114300" distR="114300" simplePos="0" relativeHeight="251711488" behindDoc="0" locked="0" layoutInCell="1" allowOverlap="1" wp14:anchorId="358641F8" wp14:editId="358641F9">
            <wp:simplePos x="0" y="0"/>
            <wp:positionH relativeFrom="column">
              <wp:posOffset>4170680</wp:posOffset>
            </wp:positionH>
            <wp:positionV relativeFrom="paragraph">
              <wp:posOffset>50800</wp:posOffset>
            </wp:positionV>
            <wp:extent cx="2021205" cy="2012950"/>
            <wp:effectExtent l="1905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srcRect t="7310"/>
                    <a:stretch>
                      <a:fillRect/>
                    </a:stretch>
                  </pic:blipFill>
                  <pic:spPr bwMode="auto">
                    <a:xfrm>
                      <a:off x="0" y="0"/>
                      <a:ext cx="2021205" cy="2012950"/>
                    </a:xfrm>
                    <a:prstGeom prst="rect">
                      <a:avLst/>
                    </a:prstGeom>
                    <a:noFill/>
                    <a:ln w="9525">
                      <a:noFill/>
                      <a:miter lim="800000"/>
                      <a:headEnd/>
                      <a:tailEnd/>
                    </a:ln>
                  </pic:spPr>
                </pic:pic>
              </a:graphicData>
            </a:graphic>
          </wp:anchor>
        </w:drawing>
      </w:r>
      <w:r w:rsidR="002E4991" w:rsidRPr="00D75DC6">
        <w:rPr>
          <w:rFonts w:ascii="Courier New" w:hAnsi="Courier New" w:cs="Courier New"/>
        </w:rPr>
        <w:tab/>
      </w:r>
      <w:r w:rsidR="002E4991" w:rsidRPr="00D75DC6">
        <w:rPr>
          <w:rFonts w:ascii="Courier New" w:hAnsi="Courier New" w:cs="Courier New"/>
        </w:rPr>
        <w:tab/>
      </w:r>
      <w:r w:rsidR="002E4991" w:rsidRPr="00D75DC6">
        <w:rPr>
          <w:rFonts w:ascii="Courier New" w:hAnsi="Courier New" w:cs="Courier New"/>
          <w:b/>
        </w:rPr>
        <w:t>&lt;nav&gt;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rPr>
        <w:tab/>
        <w:t>&lt;a href="#"&gt;lien article 2...&lt;/a&gt;</w:t>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b/>
        </w:rPr>
        <w:t>&lt;/nav&gt;</w:t>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rPr>
        <w:tab/>
      </w:r>
      <w:r w:rsidRPr="00D75DC6">
        <w:rPr>
          <w:rFonts w:ascii="Courier New" w:hAnsi="Courier New" w:cs="Courier New"/>
          <w:b/>
        </w:rPr>
        <w:t>&lt;/article&gt;</w:t>
      </w:r>
    </w:p>
    <w:p w:rsidR="002E4991" w:rsidRPr="00D75DC6" w:rsidRDefault="002E4991" w:rsidP="002E4991">
      <w:pPr>
        <w:spacing w:after="0"/>
        <w:rPr>
          <w:rFonts w:ascii="Courier New" w:hAnsi="Courier New" w:cs="Courier New"/>
        </w:rPr>
      </w:pPr>
      <w:r w:rsidRPr="00D75DC6">
        <w:rPr>
          <w:rFonts w:ascii="Courier New" w:hAnsi="Courier New" w:cs="Courier New"/>
        </w:rPr>
        <w:tab/>
        <w:t>&lt;/div&gt;&lt;!-- main --&gt;</w:t>
      </w:r>
    </w:p>
    <w:p w:rsidR="002E4991" w:rsidRPr="00D75DC6" w:rsidRDefault="002E4991" w:rsidP="002E4991">
      <w:pPr>
        <w:spacing w:after="0"/>
        <w:rPr>
          <w:rFonts w:ascii="Courier New" w:hAnsi="Courier New" w:cs="Courier New"/>
        </w:rPr>
      </w:pPr>
      <w:r w:rsidRPr="00D75DC6">
        <w:rPr>
          <w:rFonts w:ascii="Courier New" w:hAnsi="Courier New" w:cs="Courier New"/>
        </w:rPr>
        <w:tab/>
      </w:r>
    </w:p>
    <w:p w:rsidR="002E4991" w:rsidRPr="00D75DC6" w:rsidRDefault="002E4991" w:rsidP="002E4991">
      <w:pPr>
        <w:spacing w:after="0"/>
        <w:rPr>
          <w:rFonts w:ascii="Courier New" w:hAnsi="Courier New" w:cs="Courier New"/>
          <w:b/>
        </w:rPr>
      </w:pPr>
      <w:r w:rsidRPr="00D75DC6">
        <w:rPr>
          <w:rFonts w:ascii="Courier New" w:hAnsi="Courier New" w:cs="Courier New"/>
        </w:rPr>
        <w:tab/>
      </w:r>
      <w:r w:rsidRPr="00D75DC6">
        <w:rPr>
          <w:rFonts w:ascii="Courier New" w:hAnsi="Courier New" w:cs="Courier New"/>
          <w:b/>
        </w:rPr>
        <w:t>&lt;footer&gt;</w:t>
      </w:r>
    </w:p>
    <w:p w:rsidR="002E4991" w:rsidRPr="00D75DC6" w:rsidRDefault="002E4991" w:rsidP="002E4991">
      <w:pPr>
        <w:spacing w:after="0"/>
        <w:rPr>
          <w:rFonts w:ascii="Courier New" w:hAnsi="Courier New" w:cs="Courier New"/>
        </w:rPr>
      </w:pPr>
      <w:r w:rsidRPr="00D75DC6">
        <w:rPr>
          <w:rFonts w:ascii="Courier New" w:hAnsi="Courier New" w:cs="Courier New"/>
        </w:rPr>
        <w:tab/>
      </w:r>
      <w:r w:rsidRPr="00D75DC6">
        <w:rPr>
          <w:rFonts w:ascii="Courier New" w:hAnsi="Courier New" w:cs="Courier New"/>
        </w:rPr>
        <w:tab/>
        <w:t>&lt;p&gt;le pied de page...&lt;/p&gt;</w:t>
      </w:r>
    </w:p>
    <w:p w:rsidR="002E4991" w:rsidRPr="009C23D8" w:rsidRDefault="002E4991" w:rsidP="002E4991">
      <w:pPr>
        <w:spacing w:after="0"/>
        <w:rPr>
          <w:rFonts w:ascii="Courier New" w:hAnsi="Courier New" w:cs="Courier New"/>
          <w:b/>
          <w:lang w:val="en-US"/>
        </w:rPr>
      </w:pPr>
      <w:r w:rsidRPr="00D75DC6">
        <w:rPr>
          <w:rFonts w:ascii="Courier New" w:hAnsi="Courier New" w:cs="Courier New"/>
        </w:rPr>
        <w:tab/>
      </w:r>
      <w:r w:rsidRPr="009C23D8">
        <w:rPr>
          <w:rFonts w:ascii="Courier New" w:hAnsi="Courier New" w:cs="Courier New"/>
          <w:b/>
          <w:lang w:val="en-US"/>
        </w:rPr>
        <w:t>&lt;/footer&gt;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ab/>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&lt;/div&gt;&lt;!-- wrapper--&gt;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&lt;/body&gt;</w:t>
      </w:r>
    </w:p>
    <w:p w:rsidR="002E4991" w:rsidRPr="009C23D8" w:rsidRDefault="002E4991" w:rsidP="002E4991">
      <w:pPr>
        <w:spacing w:after="0"/>
        <w:rPr>
          <w:rFonts w:ascii="Courier New" w:hAnsi="Courier New" w:cs="Courier New"/>
          <w:lang w:val="en-US"/>
        </w:rPr>
      </w:pPr>
      <w:r w:rsidRPr="009C23D8">
        <w:rPr>
          <w:rFonts w:ascii="Courier New" w:hAnsi="Courier New" w:cs="Courier New"/>
          <w:lang w:val="en-US"/>
        </w:rPr>
        <w:t>&lt;/html&gt;</w:t>
      </w:r>
    </w:p>
    <w:p w:rsidR="002E4991" w:rsidRPr="009C23D8" w:rsidRDefault="002E4991" w:rsidP="002E4991">
      <w:pPr>
        <w:rPr>
          <w:lang w:val="en-US"/>
        </w:rPr>
      </w:pPr>
    </w:p>
    <w:p w:rsidR="002E4991" w:rsidRDefault="002E4991" w:rsidP="002E4991">
      <w:r>
        <w:t xml:space="preserve">La structure est parfois plus lourde (voir les articles) mais plus claire (moins de commentaires HTML) et le rendu par défaut sera quasiment le même, mais nous avons </w:t>
      </w:r>
      <w:r w:rsidRPr="00D75DC6">
        <w:rPr>
          <w:b/>
          <w:i/>
        </w:rPr>
        <w:t>ajouté du sens</w:t>
      </w:r>
      <w:r>
        <w:t xml:space="preserve"> aux différentes parties de la page, et les moteurs de recherche utiliseront peu à peu ces éléments structurants pour apporter encore plus de pertinence dans les résultats de recherches. De plus, la variété des éléments HTML facilite l’usage des sélecteurs CSS.</w:t>
      </w:r>
    </w:p>
    <w:p w:rsidR="002E4991" w:rsidRDefault="002E4991" w:rsidP="002E4991"/>
    <w:p w:rsidR="002E4991" w:rsidRDefault="002E4991" w:rsidP="002E4991">
      <w:r>
        <w:t>Reste à présenter le tout…. grâce à CSS.</w:t>
      </w:r>
    </w:p>
    <w:p w:rsidR="002E4991" w:rsidRDefault="002E4991" w:rsidP="002E4991"/>
    <w:p w:rsidR="001A4ED7" w:rsidRDefault="001A4ED7" w:rsidP="001A4ED7">
      <w:pPr>
        <w:pStyle w:val="Titre2"/>
      </w:pPr>
      <w:bookmarkStart w:id="34" w:name="_Toc453317270"/>
      <w:r w:rsidRPr="00813879">
        <w:rPr>
          <w:rFonts w:ascii="Wingdings" w:hAnsi="Wingdings"/>
          <w:sz w:val="36"/>
        </w:rPr>
        <w:t></w:t>
      </w:r>
      <w:r>
        <w:t>Exercice : établir une structure HTML5</w:t>
      </w:r>
      <w:bookmarkEnd w:id="34"/>
    </w:p>
    <w:p w:rsidR="001A4ED7" w:rsidRDefault="001A4ED7" w:rsidP="001A4ED7">
      <w:r>
        <w:t xml:space="preserve">Etablir une structuration HTML5 applicable à la page Web ci-dessous, présentée </w:t>
      </w:r>
      <w:r w:rsidR="00D82C96">
        <w:t xml:space="preserve">ainsi </w:t>
      </w:r>
      <w:r>
        <w:t>sur écran PC et smar</w:t>
      </w:r>
      <w:r w:rsidR="003E7DE7">
        <w:t>t</w:t>
      </w:r>
      <w:r>
        <w:t>phone (sans s’occuper du code CSS pour l’instant).</w:t>
      </w:r>
    </w:p>
    <w:p w:rsidR="007440E4" w:rsidRDefault="007440E4" w:rsidP="001A4ED7">
      <w:r w:rsidRPr="007440E4">
        <w:rPr>
          <w:noProof/>
          <w:lang w:eastAsia="fr-FR"/>
        </w:rPr>
        <w:drawing>
          <wp:inline distT="0" distB="0" distL="0" distR="0" wp14:anchorId="358641FA" wp14:editId="358641FB">
            <wp:extent cx="5939790" cy="2712879"/>
            <wp:effectExtent l="19050" t="0" r="3810" b="0"/>
            <wp:docPr id="23" name="Image 6"/>
            <wp:cNvGraphicFramePr/>
            <a:graphic xmlns:a="http://schemas.openxmlformats.org/drawingml/2006/main">
              <a:graphicData uri="http://schemas.openxmlformats.org/drawingml/2006/picture">
                <pic:pic xmlns:pic="http://schemas.openxmlformats.org/drawingml/2006/picture">
                  <pic:nvPicPr>
                    <pic:cNvPr id="58370" name="Picture 2"/>
                    <pic:cNvPicPr>
                      <a:picLocks noChangeAspect="1" noChangeArrowheads="1"/>
                    </pic:cNvPicPr>
                  </pic:nvPicPr>
                  <pic:blipFill>
                    <a:blip r:embed="rId49" cstate="print"/>
                    <a:srcRect l="18600" t="12346" r="18204" b="36350"/>
                    <a:stretch>
                      <a:fillRect/>
                    </a:stretch>
                  </pic:blipFill>
                  <pic:spPr bwMode="auto">
                    <a:xfrm>
                      <a:off x="0" y="0"/>
                      <a:ext cx="5939790" cy="2712879"/>
                    </a:xfrm>
                    <a:prstGeom prst="rect">
                      <a:avLst/>
                    </a:prstGeom>
                    <a:noFill/>
                    <a:ln w="9525">
                      <a:noFill/>
                      <a:miter lim="800000"/>
                      <a:headEnd/>
                      <a:tailEnd/>
                    </a:ln>
                  </pic:spPr>
                </pic:pic>
              </a:graphicData>
            </a:graphic>
          </wp:inline>
        </w:drawing>
      </w:r>
    </w:p>
    <w:p w:rsidR="007440E4" w:rsidRDefault="007440E4" w:rsidP="001A4ED7"/>
    <w:p w:rsidR="001A4ED7" w:rsidRPr="007D555E" w:rsidRDefault="00D82C96" w:rsidP="001A4ED7">
      <w:pPr>
        <w:rPr>
          <w:i/>
        </w:rPr>
      </w:pPr>
      <w:r w:rsidRPr="007D555E">
        <w:rPr>
          <w:i/>
        </w:rPr>
        <w:t>E</w:t>
      </w:r>
      <w:r w:rsidR="001A4ED7" w:rsidRPr="007D555E">
        <w:rPr>
          <w:i/>
        </w:rPr>
        <w:t>léments de solution page</w:t>
      </w:r>
      <w:r w:rsidRPr="007D555E">
        <w:rPr>
          <w:i/>
        </w:rPr>
        <w:t xml:space="preserve"> </w:t>
      </w:r>
      <w:r w:rsidR="001A4ED7" w:rsidRPr="007D555E">
        <w:rPr>
          <w:i/>
        </w:rPr>
        <w:t>s</w:t>
      </w:r>
      <w:r w:rsidRPr="007D555E">
        <w:rPr>
          <w:i/>
        </w:rPr>
        <w:t>uivante</w:t>
      </w:r>
      <w:r w:rsidR="001A4ED7" w:rsidRPr="007D555E">
        <w:rPr>
          <w:i/>
        </w:rPr>
        <w:t>.</w:t>
      </w:r>
    </w:p>
    <w:p w:rsidR="002E4991" w:rsidRDefault="002E4991" w:rsidP="002E4991"/>
    <w:p w:rsidR="00D82C96" w:rsidRPr="00D82C96" w:rsidRDefault="00D82C96" w:rsidP="00D82C96">
      <w:pPr>
        <w:rPr>
          <w:noProof/>
          <w:u w:val="single"/>
          <w:lang w:eastAsia="fr-FR"/>
        </w:rPr>
      </w:pPr>
      <w:r w:rsidRPr="00D82C96">
        <w:rPr>
          <w:u w:val="single"/>
        </w:rPr>
        <w:lastRenderedPageBreak/>
        <w:t>Eléments de solution pour structurer la page ‘Voyages dans les îles’ :</w:t>
      </w:r>
      <w:r w:rsidRPr="00D82C96">
        <w:rPr>
          <w:noProof/>
          <w:u w:val="single"/>
          <w:lang w:eastAsia="fr-FR"/>
        </w:rPr>
        <w:t xml:space="preserve"> </w:t>
      </w:r>
    </w:p>
    <w:p w:rsidR="00D82C96" w:rsidRDefault="00721B36" w:rsidP="00721B36">
      <w:r>
        <w:rPr>
          <w:noProof/>
          <w:lang w:eastAsia="fr-FR"/>
        </w:rPr>
        <w:drawing>
          <wp:inline distT="0" distB="0" distL="0" distR="0" wp14:anchorId="5E567315" wp14:editId="76494963">
            <wp:extent cx="5824424" cy="3315694"/>
            <wp:effectExtent l="0" t="0" r="508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2342"/>
                    <a:stretch/>
                  </pic:blipFill>
                  <pic:spPr bwMode="auto">
                    <a:xfrm>
                      <a:off x="0" y="0"/>
                      <a:ext cx="5837774" cy="3323294"/>
                    </a:xfrm>
                    <a:prstGeom prst="rect">
                      <a:avLst/>
                    </a:prstGeom>
                    <a:ln>
                      <a:noFill/>
                    </a:ln>
                    <a:extLst>
                      <a:ext uri="{53640926-AAD7-44D8-BBD7-CCE9431645EC}">
                        <a14:shadowObscured xmlns:a14="http://schemas.microsoft.com/office/drawing/2010/main"/>
                      </a:ext>
                    </a:extLst>
                  </pic:spPr>
                </pic:pic>
              </a:graphicData>
            </a:graphic>
          </wp:inline>
        </w:drawing>
      </w:r>
    </w:p>
    <w:p w:rsidR="00D82C96" w:rsidRPr="00D82C96" w:rsidRDefault="00D82C96" w:rsidP="00D82C96">
      <w:pPr>
        <w:rPr>
          <w:u w:val="single"/>
        </w:rPr>
      </w:pPr>
      <w:r w:rsidRPr="00D82C96">
        <w:rPr>
          <w:u w:val="single"/>
        </w:rPr>
        <w:t>Soit l</w:t>
      </w:r>
      <w:r w:rsidR="007D555E">
        <w:rPr>
          <w:u w:val="single"/>
        </w:rPr>
        <w:t xml:space="preserve">’exemple de </w:t>
      </w:r>
      <w:r w:rsidRPr="00D82C96">
        <w:rPr>
          <w:u w:val="single"/>
        </w:rPr>
        <w:t>structure HTML5 :</w:t>
      </w:r>
    </w:p>
    <w:p w:rsidR="007D555E" w:rsidRPr="007D555E" w:rsidRDefault="007D555E" w:rsidP="007D555E">
      <w:pPr>
        <w:rPr>
          <w:rFonts w:ascii="Courier New" w:hAnsi="Courier New" w:cs="Courier New"/>
        </w:rPr>
      </w:pPr>
      <w:r w:rsidRPr="007D555E">
        <w:rPr>
          <w:rFonts w:ascii="Courier New" w:hAnsi="Courier New" w:cs="Courier New"/>
        </w:rPr>
        <w:t>&lt;body&gt;</w:t>
      </w:r>
      <w:r w:rsidR="0058723A">
        <w:rPr>
          <w:rFonts w:ascii="Courier New" w:hAnsi="Courier New" w:cs="Courier New"/>
        </w:rPr>
        <w:t xml:space="preserve"> </w:t>
      </w:r>
      <w:r w:rsidR="0058723A" w:rsidRPr="0058723A">
        <w:rPr>
          <w:rFonts w:ascii="Courier New" w:hAnsi="Courier New" w:cs="Courier New"/>
          <w:i/>
        </w:rPr>
        <w:t>&lt;!-- conteneur principal --&gt;</w:t>
      </w:r>
    </w:p>
    <w:p w:rsidR="007D555E" w:rsidRPr="0058723A" w:rsidRDefault="007D555E" w:rsidP="0058723A">
      <w:pPr>
        <w:ind w:right="-569"/>
        <w:rPr>
          <w:rFonts w:ascii="Courier New" w:hAnsi="Courier New" w:cs="Courier New"/>
          <w:b/>
        </w:rPr>
      </w:pPr>
      <w:r w:rsidRPr="007D555E">
        <w:rPr>
          <w:rFonts w:ascii="Courier New" w:hAnsi="Courier New" w:cs="Courier New"/>
        </w:rPr>
        <w:tab/>
      </w:r>
      <w:r w:rsidRPr="0058723A">
        <w:rPr>
          <w:rFonts w:ascii="Courier New" w:hAnsi="Courier New" w:cs="Courier New"/>
          <w:b/>
        </w:rPr>
        <w:t>&lt;header&gt;</w:t>
      </w:r>
      <w:r w:rsidRPr="007D555E">
        <w:rPr>
          <w:rFonts w:ascii="Courier New" w:hAnsi="Courier New" w:cs="Courier New"/>
        </w:rPr>
        <w:t>Voyages dans les îles</w:t>
      </w:r>
      <w:r w:rsidRPr="0058723A">
        <w:rPr>
          <w:rFonts w:ascii="Courier New" w:hAnsi="Courier New" w:cs="Courier New"/>
          <w:b/>
        </w:rPr>
        <w:t>&lt;/header&gt;</w:t>
      </w:r>
      <w:r w:rsidR="0058723A" w:rsidRPr="0058723A">
        <w:rPr>
          <w:rFonts w:ascii="Courier New" w:hAnsi="Courier New" w:cs="Courier New"/>
          <w:i/>
        </w:rPr>
        <w:t xml:space="preserve">&lt;!-- </w:t>
      </w:r>
      <w:r w:rsidR="0058723A">
        <w:rPr>
          <w:rFonts w:ascii="Courier New" w:hAnsi="Courier New" w:cs="Courier New"/>
          <w:i/>
        </w:rPr>
        <w:t>titre général</w:t>
      </w:r>
      <w:r w:rsidR="0058723A" w:rsidRPr="0058723A">
        <w:rPr>
          <w:rFonts w:ascii="Courier New" w:hAnsi="Courier New" w:cs="Courier New"/>
          <w:i/>
        </w:rPr>
        <w:t xml:space="preserve"> </w:t>
      </w:r>
      <w:r w:rsidR="0058723A">
        <w:rPr>
          <w:rFonts w:ascii="Courier New" w:hAnsi="Courier New" w:cs="Courier New"/>
          <w:i/>
        </w:rPr>
        <w:t xml:space="preserve">(jaune) </w:t>
      </w:r>
      <w:r w:rsidR="0058723A" w:rsidRPr="0058723A">
        <w:rPr>
          <w:rFonts w:ascii="Courier New" w:hAnsi="Courier New" w:cs="Courier New"/>
          <w:i/>
        </w:rPr>
        <w:t>--&gt;</w:t>
      </w:r>
    </w:p>
    <w:p w:rsidR="007D555E" w:rsidRPr="0058723A" w:rsidRDefault="007D555E" w:rsidP="007D555E">
      <w:pPr>
        <w:rPr>
          <w:rFonts w:ascii="Courier New" w:hAnsi="Courier New" w:cs="Courier New"/>
          <w:b/>
        </w:rPr>
      </w:pPr>
      <w:r w:rsidRPr="007D555E">
        <w:rPr>
          <w:rFonts w:ascii="Courier New" w:hAnsi="Courier New" w:cs="Courier New"/>
        </w:rPr>
        <w:tab/>
      </w:r>
      <w:r w:rsidRPr="0058723A">
        <w:rPr>
          <w:rFonts w:ascii="Courier New" w:hAnsi="Courier New" w:cs="Courier New"/>
          <w:b/>
        </w:rPr>
        <w:t>&lt;div &gt;</w:t>
      </w:r>
      <w:r w:rsidR="0058723A" w:rsidRPr="0058723A">
        <w:rPr>
          <w:rFonts w:ascii="Courier New" w:hAnsi="Courier New" w:cs="Courier New"/>
          <w:i/>
        </w:rPr>
        <w:t xml:space="preserve">&lt;!-- </w:t>
      </w:r>
      <w:r w:rsidR="0058723A">
        <w:rPr>
          <w:rFonts w:ascii="Courier New" w:hAnsi="Courier New" w:cs="Courier New"/>
          <w:i/>
        </w:rPr>
        <w:t>colonne gauche</w:t>
      </w:r>
      <w:r w:rsidR="0058723A" w:rsidRPr="0058723A">
        <w:rPr>
          <w:rFonts w:ascii="Courier New" w:hAnsi="Courier New" w:cs="Courier New"/>
          <w:i/>
        </w:rPr>
        <w:t xml:space="preserve"> </w:t>
      </w:r>
      <w:r w:rsidR="0058723A">
        <w:rPr>
          <w:rFonts w:ascii="Courier New" w:hAnsi="Courier New" w:cs="Courier New"/>
          <w:i/>
        </w:rPr>
        <w:t>(rouge)</w:t>
      </w:r>
      <w:r w:rsidR="0058723A" w:rsidRPr="0058723A">
        <w:rPr>
          <w:rFonts w:ascii="Courier New" w:hAnsi="Courier New" w:cs="Courier New"/>
          <w:i/>
        </w:rPr>
        <w:t>--&gt;</w:t>
      </w:r>
    </w:p>
    <w:p w:rsidR="007D555E" w:rsidRPr="0058723A" w:rsidRDefault="007D555E" w:rsidP="007D555E">
      <w:pPr>
        <w:rPr>
          <w:rFonts w:ascii="Courier New" w:hAnsi="Courier New" w:cs="Courier New"/>
          <w:b/>
        </w:rPr>
      </w:pPr>
      <w:r w:rsidRPr="007D555E">
        <w:rPr>
          <w:rFonts w:ascii="Courier New" w:hAnsi="Courier New" w:cs="Courier New"/>
        </w:rPr>
        <w:tab/>
      </w:r>
      <w:r w:rsidRPr="007D555E">
        <w:rPr>
          <w:rFonts w:ascii="Courier New" w:hAnsi="Courier New" w:cs="Courier New"/>
        </w:rPr>
        <w:tab/>
      </w:r>
      <w:r w:rsidRPr="0058723A">
        <w:rPr>
          <w:rFonts w:ascii="Courier New" w:hAnsi="Courier New" w:cs="Courier New"/>
          <w:b/>
        </w:rPr>
        <w:t>&lt;nav&gt;</w:t>
      </w:r>
      <w:r w:rsidR="0058723A" w:rsidRPr="0058723A">
        <w:rPr>
          <w:rFonts w:ascii="Courier New" w:hAnsi="Courier New" w:cs="Courier New"/>
          <w:i/>
        </w:rPr>
        <w:t xml:space="preserve">&lt;!-- </w:t>
      </w:r>
      <w:r w:rsidR="0058723A">
        <w:rPr>
          <w:rFonts w:ascii="Courier New" w:hAnsi="Courier New" w:cs="Courier New"/>
          <w:i/>
        </w:rPr>
        <w:t>bloc navigation</w:t>
      </w:r>
      <w:r w:rsidR="0058723A" w:rsidRPr="0058723A">
        <w:rPr>
          <w:rFonts w:ascii="Courier New" w:hAnsi="Courier New" w:cs="Courier New"/>
          <w:i/>
        </w:rPr>
        <w:t xml:space="preserve"> --&gt;</w:t>
      </w:r>
    </w:p>
    <w:p w:rsidR="007D555E" w:rsidRPr="0058723A" w:rsidRDefault="007D555E" w:rsidP="007D555E">
      <w:pPr>
        <w:rPr>
          <w:rFonts w:ascii="Courier New" w:hAnsi="Courier New" w:cs="Courier New"/>
          <w:b/>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58723A">
        <w:rPr>
          <w:rFonts w:ascii="Courier New" w:hAnsi="Courier New" w:cs="Courier New"/>
          <w:b/>
        </w:rPr>
        <w:t>&lt;ul&gt;</w:t>
      </w:r>
      <w:r w:rsidR="0058723A" w:rsidRPr="0058723A">
        <w:rPr>
          <w:rFonts w:ascii="Courier New" w:hAnsi="Courier New" w:cs="Courier New"/>
          <w:i/>
        </w:rPr>
        <w:t xml:space="preserve">&lt;!-- </w:t>
      </w:r>
      <w:r w:rsidR="0058723A">
        <w:rPr>
          <w:rFonts w:ascii="Courier New" w:hAnsi="Courier New" w:cs="Courier New"/>
          <w:i/>
        </w:rPr>
        <w:t>menu</w:t>
      </w:r>
      <w:r w:rsidR="0058723A" w:rsidRPr="0058723A">
        <w:rPr>
          <w:rFonts w:ascii="Courier New" w:hAnsi="Courier New" w:cs="Courier New"/>
          <w:i/>
        </w:rPr>
        <w:t xml:space="preserve"> --&gt;</w:t>
      </w:r>
    </w:p>
    <w:p w:rsidR="007D555E" w:rsidRPr="007D555E" w:rsidRDefault="007D555E" w:rsidP="007D555E">
      <w:pPr>
        <w:rPr>
          <w:rFonts w:ascii="Courier New" w:hAnsi="Courier New" w:cs="Courier New"/>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t>&lt;li&gt;Nos voyages&lt;/li&gt;</w:t>
      </w:r>
    </w:p>
    <w:p w:rsidR="007D555E" w:rsidRPr="007D555E" w:rsidRDefault="007D555E" w:rsidP="007D555E">
      <w:pPr>
        <w:rPr>
          <w:rFonts w:ascii="Courier New" w:hAnsi="Courier New" w:cs="Courier New"/>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t>&lt;li&gt;Galerie photos&lt;/li&gt;</w:t>
      </w:r>
    </w:p>
    <w:p w:rsidR="007D555E" w:rsidRPr="007D555E" w:rsidRDefault="007D555E" w:rsidP="007D555E">
      <w:pPr>
        <w:rPr>
          <w:rFonts w:ascii="Courier New" w:hAnsi="Courier New" w:cs="Courier New"/>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t>...</w:t>
      </w:r>
    </w:p>
    <w:p w:rsidR="007D555E" w:rsidRPr="0058723A" w:rsidRDefault="007D555E" w:rsidP="007D555E">
      <w:pPr>
        <w:rPr>
          <w:rFonts w:ascii="Courier New" w:hAnsi="Courier New" w:cs="Courier New"/>
          <w:b/>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58723A">
        <w:rPr>
          <w:rFonts w:ascii="Courier New" w:hAnsi="Courier New" w:cs="Courier New"/>
          <w:b/>
        </w:rPr>
        <w:t>&lt;/ul&gt;</w:t>
      </w:r>
    </w:p>
    <w:p w:rsidR="007D555E" w:rsidRPr="0058723A" w:rsidRDefault="007D555E" w:rsidP="007D555E">
      <w:pPr>
        <w:rPr>
          <w:rFonts w:ascii="Courier New" w:hAnsi="Courier New" w:cs="Courier New"/>
          <w:b/>
        </w:rPr>
      </w:pPr>
      <w:r w:rsidRPr="007D555E">
        <w:rPr>
          <w:rFonts w:ascii="Courier New" w:hAnsi="Courier New" w:cs="Courier New"/>
        </w:rPr>
        <w:tab/>
      </w:r>
      <w:r w:rsidRPr="007D555E">
        <w:rPr>
          <w:rFonts w:ascii="Courier New" w:hAnsi="Courier New" w:cs="Courier New"/>
        </w:rPr>
        <w:tab/>
      </w:r>
      <w:r w:rsidRPr="0058723A">
        <w:rPr>
          <w:rFonts w:ascii="Courier New" w:hAnsi="Courier New" w:cs="Courier New"/>
          <w:b/>
        </w:rPr>
        <w:t>&lt;/nav&gt;</w:t>
      </w:r>
    </w:p>
    <w:p w:rsidR="007D555E" w:rsidRPr="0058723A" w:rsidRDefault="007D555E" w:rsidP="007D555E">
      <w:pPr>
        <w:rPr>
          <w:rFonts w:ascii="Courier New" w:hAnsi="Courier New" w:cs="Courier New"/>
          <w:b/>
        </w:rPr>
      </w:pPr>
      <w:r>
        <w:rPr>
          <w:rFonts w:ascii="Courier New" w:hAnsi="Courier New" w:cs="Courier New"/>
        </w:rPr>
        <w:tab/>
      </w:r>
      <w:r>
        <w:rPr>
          <w:rFonts w:ascii="Courier New" w:hAnsi="Courier New" w:cs="Courier New"/>
        </w:rPr>
        <w:tab/>
      </w:r>
      <w:r w:rsidRPr="0058723A">
        <w:rPr>
          <w:rFonts w:ascii="Courier New" w:hAnsi="Courier New" w:cs="Courier New"/>
          <w:b/>
        </w:rPr>
        <w:t>&lt;section&gt;</w:t>
      </w:r>
      <w:r w:rsidR="0058723A" w:rsidRPr="0058723A">
        <w:rPr>
          <w:rFonts w:ascii="Courier New" w:hAnsi="Courier New" w:cs="Courier New"/>
          <w:i/>
        </w:rPr>
        <w:t xml:space="preserve">&lt;!-- </w:t>
      </w:r>
      <w:r w:rsidR="00957F67">
        <w:rPr>
          <w:rFonts w:ascii="Courier New" w:hAnsi="Courier New" w:cs="Courier New"/>
          <w:i/>
        </w:rPr>
        <w:t xml:space="preserve">ou &lt;main&gt; ; </w:t>
      </w:r>
      <w:r w:rsidR="0058723A">
        <w:rPr>
          <w:rFonts w:ascii="Courier New" w:hAnsi="Courier New" w:cs="Courier New"/>
          <w:i/>
        </w:rPr>
        <w:t>colonne</w:t>
      </w:r>
      <w:r w:rsidR="0058723A" w:rsidRPr="0058723A">
        <w:rPr>
          <w:rFonts w:ascii="Courier New" w:hAnsi="Courier New" w:cs="Courier New"/>
          <w:i/>
        </w:rPr>
        <w:t xml:space="preserve"> principal</w:t>
      </w:r>
      <w:r w:rsidR="0058723A">
        <w:rPr>
          <w:rFonts w:ascii="Courier New" w:hAnsi="Courier New" w:cs="Courier New"/>
          <w:i/>
        </w:rPr>
        <w:t>e</w:t>
      </w:r>
      <w:r w:rsidR="0058723A" w:rsidRPr="0058723A">
        <w:rPr>
          <w:rFonts w:ascii="Courier New" w:hAnsi="Courier New" w:cs="Courier New"/>
          <w:i/>
        </w:rPr>
        <w:t xml:space="preserve"> </w:t>
      </w:r>
      <w:r w:rsidR="0058723A">
        <w:rPr>
          <w:rFonts w:ascii="Courier New" w:hAnsi="Courier New" w:cs="Courier New"/>
          <w:i/>
        </w:rPr>
        <w:t xml:space="preserve">(bleue) </w:t>
      </w:r>
      <w:r w:rsidR="0058723A" w:rsidRPr="0058723A">
        <w:rPr>
          <w:rFonts w:ascii="Courier New" w:hAnsi="Courier New" w:cs="Courier New"/>
          <w:i/>
        </w:rPr>
        <w:t>--&gt;</w:t>
      </w:r>
    </w:p>
    <w:p w:rsidR="007D555E" w:rsidRPr="0058723A" w:rsidRDefault="007D555E" w:rsidP="007D555E">
      <w:pPr>
        <w:rPr>
          <w:rFonts w:ascii="Courier New" w:hAnsi="Courier New" w:cs="Courier New"/>
          <w:b/>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58723A">
        <w:rPr>
          <w:rFonts w:ascii="Courier New" w:hAnsi="Courier New" w:cs="Courier New"/>
          <w:b/>
        </w:rPr>
        <w:t>&lt;article&gt;</w:t>
      </w:r>
      <w:r w:rsidR="0058723A" w:rsidRPr="0058723A">
        <w:rPr>
          <w:rFonts w:ascii="Courier New" w:hAnsi="Courier New" w:cs="Courier New"/>
          <w:i/>
        </w:rPr>
        <w:t xml:space="preserve">&lt;!-- </w:t>
      </w:r>
      <w:r w:rsidR="0058723A">
        <w:rPr>
          <w:rFonts w:ascii="Courier New" w:hAnsi="Courier New" w:cs="Courier New"/>
          <w:i/>
        </w:rPr>
        <w:t>un article</w:t>
      </w:r>
      <w:r w:rsidR="0058723A" w:rsidRPr="0058723A">
        <w:rPr>
          <w:rFonts w:ascii="Courier New" w:hAnsi="Courier New" w:cs="Courier New"/>
          <w:i/>
        </w:rPr>
        <w:t xml:space="preserve"> --&gt;</w:t>
      </w:r>
    </w:p>
    <w:p w:rsidR="0058723A" w:rsidRPr="007D555E" w:rsidRDefault="007D555E" w:rsidP="0058723A">
      <w:pPr>
        <w:rPr>
          <w:rFonts w:ascii="Courier New" w:hAnsi="Courier New" w:cs="Courier New"/>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58723A">
        <w:rPr>
          <w:rFonts w:ascii="Courier New" w:hAnsi="Courier New" w:cs="Courier New"/>
          <w:b/>
        </w:rPr>
        <w:t>&lt;header&gt;</w:t>
      </w:r>
      <w:r w:rsidRPr="007D555E">
        <w:rPr>
          <w:rFonts w:ascii="Courier New" w:hAnsi="Courier New" w:cs="Courier New"/>
        </w:rPr>
        <w:t>L'agence R</w:t>
      </w:r>
      <w:r w:rsidR="0058723A">
        <w:rPr>
          <w:rFonts w:ascii="Courier New" w:hAnsi="Courier New" w:cs="Courier New"/>
        </w:rPr>
        <w:t>o</w:t>
      </w:r>
      <w:r w:rsidRPr="007D555E">
        <w:rPr>
          <w:rFonts w:ascii="Courier New" w:hAnsi="Courier New" w:cs="Courier New"/>
        </w:rPr>
        <w:t>binson</w:t>
      </w:r>
      <w:r w:rsidRPr="0058723A">
        <w:rPr>
          <w:rFonts w:ascii="Courier New" w:hAnsi="Courier New" w:cs="Courier New"/>
          <w:b/>
        </w:rPr>
        <w:t>&lt;/header&gt;</w:t>
      </w:r>
      <w:r w:rsidR="0058723A" w:rsidRPr="0058723A">
        <w:rPr>
          <w:rFonts w:ascii="Courier New" w:hAnsi="Courier New" w:cs="Courier New"/>
          <w:i/>
        </w:rPr>
        <w:t xml:space="preserve">&lt;!-- </w:t>
      </w:r>
      <w:r w:rsidR="0058723A">
        <w:rPr>
          <w:rFonts w:ascii="Courier New" w:hAnsi="Courier New" w:cs="Courier New"/>
          <w:i/>
        </w:rPr>
        <w:t xml:space="preserve">titre </w:t>
      </w:r>
      <w:r w:rsidR="0058723A" w:rsidRPr="0058723A">
        <w:rPr>
          <w:rFonts w:ascii="Courier New" w:hAnsi="Courier New" w:cs="Courier New"/>
          <w:i/>
        </w:rPr>
        <w:t>--&gt;</w:t>
      </w:r>
    </w:p>
    <w:p w:rsidR="0058723A" w:rsidRPr="007D555E" w:rsidRDefault="007D555E" w:rsidP="0058723A">
      <w:pPr>
        <w:rPr>
          <w:rFonts w:ascii="Courier New" w:hAnsi="Courier New" w:cs="Courier New"/>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58723A">
        <w:rPr>
          <w:rFonts w:ascii="Courier New" w:hAnsi="Courier New" w:cs="Courier New"/>
          <w:b/>
        </w:rPr>
        <w:t>&lt;div&gt;</w:t>
      </w:r>
      <w:r w:rsidR="0058723A" w:rsidRPr="0058723A">
        <w:rPr>
          <w:rFonts w:ascii="Courier New" w:hAnsi="Courier New" w:cs="Courier New"/>
          <w:i/>
        </w:rPr>
        <w:t xml:space="preserve">&lt;!-- </w:t>
      </w:r>
      <w:r w:rsidR="0058723A">
        <w:rPr>
          <w:rFonts w:ascii="Courier New" w:hAnsi="Courier New" w:cs="Courier New"/>
          <w:i/>
        </w:rPr>
        <w:t>contenu article</w:t>
      </w:r>
      <w:r w:rsidR="0058723A" w:rsidRPr="0058723A">
        <w:rPr>
          <w:rFonts w:ascii="Courier New" w:hAnsi="Courier New" w:cs="Courier New"/>
          <w:i/>
        </w:rPr>
        <w:t xml:space="preserve"> --&gt;</w:t>
      </w:r>
    </w:p>
    <w:p w:rsidR="007D555E" w:rsidRPr="007D555E" w:rsidRDefault="007D555E" w:rsidP="007D555E">
      <w:pPr>
        <w:rPr>
          <w:rFonts w:ascii="Courier New" w:hAnsi="Courier New" w:cs="Courier New"/>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t>&lt;p&gt;...&lt;/p&gt;</w:t>
      </w:r>
    </w:p>
    <w:p w:rsidR="007D555E" w:rsidRPr="007D555E" w:rsidRDefault="007D555E" w:rsidP="007D555E">
      <w:pPr>
        <w:rPr>
          <w:rFonts w:ascii="Courier New" w:hAnsi="Courier New" w:cs="Courier New"/>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t>&lt;p&gt;...&lt;/p&gt;</w:t>
      </w:r>
    </w:p>
    <w:p w:rsidR="007D555E" w:rsidRPr="0058723A" w:rsidRDefault="007D555E" w:rsidP="007D555E">
      <w:pPr>
        <w:rPr>
          <w:rFonts w:ascii="Courier New" w:hAnsi="Courier New" w:cs="Courier New"/>
          <w:b/>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58723A">
        <w:rPr>
          <w:rFonts w:ascii="Courier New" w:hAnsi="Courier New" w:cs="Courier New"/>
          <w:b/>
        </w:rPr>
        <w:t>&lt;/div&gt;</w:t>
      </w:r>
    </w:p>
    <w:p w:rsidR="007D555E" w:rsidRPr="0058723A" w:rsidRDefault="007D555E" w:rsidP="007D555E">
      <w:pPr>
        <w:rPr>
          <w:rFonts w:ascii="Courier New" w:hAnsi="Courier New" w:cs="Courier New"/>
          <w:b/>
        </w:rPr>
      </w:pPr>
      <w:r w:rsidRPr="007D555E">
        <w:rPr>
          <w:rFonts w:ascii="Courier New" w:hAnsi="Courier New" w:cs="Courier New"/>
        </w:rPr>
        <w:tab/>
      </w:r>
      <w:r w:rsidRPr="007D555E">
        <w:rPr>
          <w:rFonts w:ascii="Courier New" w:hAnsi="Courier New" w:cs="Courier New"/>
        </w:rPr>
        <w:tab/>
      </w:r>
      <w:r w:rsidRPr="007D555E">
        <w:rPr>
          <w:rFonts w:ascii="Courier New" w:hAnsi="Courier New" w:cs="Courier New"/>
        </w:rPr>
        <w:tab/>
      </w:r>
      <w:r w:rsidRPr="0058723A">
        <w:rPr>
          <w:rFonts w:ascii="Courier New" w:hAnsi="Courier New" w:cs="Courier New"/>
          <w:b/>
        </w:rPr>
        <w:t>&lt;/article&gt;</w:t>
      </w:r>
    </w:p>
    <w:p w:rsidR="007D555E" w:rsidRPr="0058723A" w:rsidRDefault="007D555E" w:rsidP="007D555E">
      <w:pPr>
        <w:rPr>
          <w:rFonts w:ascii="Courier New" w:hAnsi="Courier New" w:cs="Courier New"/>
          <w:b/>
        </w:rPr>
      </w:pPr>
      <w:r w:rsidRPr="007D555E">
        <w:rPr>
          <w:rFonts w:ascii="Courier New" w:hAnsi="Courier New" w:cs="Courier New"/>
        </w:rPr>
        <w:tab/>
      </w:r>
      <w:r w:rsidRPr="007D555E">
        <w:rPr>
          <w:rFonts w:ascii="Courier New" w:hAnsi="Courier New" w:cs="Courier New"/>
        </w:rPr>
        <w:tab/>
      </w:r>
      <w:r w:rsidRPr="0058723A">
        <w:rPr>
          <w:rFonts w:ascii="Courier New" w:hAnsi="Courier New" w:cs="Courier New"/>
          <w:b/>
        </w:rPr>
        <w:t>&lt;/section&gt;</w:t>
      </w:r>
    </w:p>
    <w:p w:rsidR="007D555E" w:rsidRPr="0058723A" w:rsidRDefault="007D555E" w:rsidP="007D555E">
      <w:pPr>
        <w:rPr>
          <w:rFonts w:ascii="Courier New" w:hAnsi="Courier New" w:cs="Courier New"/>
          <w:b/>
        </w:rPr>
      </w:pPr>
      <w:r w:rsidRPr="007D555E">
        <w:rPr>
          <w:rFonts w:ascii="Courier New" w:hAnsi="Courier New" w:cs="Courier New"/>
        </w:rPr>
        <w:tab/>
      </w:r>
      <w:r w:rsidRPr="0058723A">
        <w:rPr>
          <w:rFonts w:ascii="Courier New" w:hAnsi="Courier New" w:cs="Courier New"/>
          <w:b/>
        </w:rPr>
        <w:t>&lt;/div&gt;</w:t>
      </w:r>
    </w:p>
    <w:p w:rsidR="007D555E" w:rsidRPr="007D555E" w:rsidRDefault="007D555E" w:rsidP="007D555E">
      <w:pPr>
        <w:rPr>
          <w:rFonts w:ascii="Courier New" w:hAnsi="Courier New" w:cs="Courier New"/>
        </w:rPr>
      </w:pPr>
      <w:r w:rsidRPr="007D555E">
        <w:rPr>
          <w:rFonts w:ascii="Courier New" w:hAnsi="Courier New" w:cs="Courier New"/>
        </w:rPr>
        <w:tab/>
      </w:r>
      <w:r w:rsidRPr="0058723A">
        <w:rPr>
          <w:rFonts w:ascii="Courier New" w:hAnsi="Courier New" w:cs="Courier New"/>
          <w:b/>
        </w:rPr>
        <w:t>&lt;footer&gt;</w:t>
      </w:r>
      <w:r w:rsidRPr="007D555E">
        <w:rPr>
          <w:rFonts w:ascii="Courier New" w:hAnsi="Courier New" w:cs="Courier New"/>
        </w:rPr>
        <w:t>Robinson voyages...</w:t>
      </w:r>
      <w:r w:rsidRPr="0058723A">
        <w:rPr>
          <w:rFonts w:ascii="Courier New" w:hAnsi="Courier New" w:cs="Courier New"/>
          <w:b/>
        </w:rPr>
        <w:t>&lt;/footer</w:t>
      </w:r>
      <w:r w:rsidR="0058723A" w:rsidRPr="0058723A">
        <w:rPr>
          <w:rFonts w:ascii="Courier New" w:hAnsi="Courier New" w:cs="Courier New"/>
          <w:b/>
        </w:rPr>
        <w:t>&gt;</w:t>
      </w:r>
      <w:r w:rsidR="0058723A" w:rsidRPr="0058723A">
        <w:rPr>
          <w:rFonts w:ascii="Courier New" w:hAnsi="Courier New" w:cs="Courier New"/>
          <w:i/>
        </w:rPr>
        <w:t xml:space="preserve">&lt;!-- </w:t>
      </w:r>
      <w:r w:rsidR="0058723A">
        <w:rPr>
          <w:rFonts w:ascii="Courier New" w:hAnsi="Courier New" w:cs="Courier New"/>
          <w:i/>
        </w:rPr>
        <w:t>pied de page</w:t>
      </w:r>
      <w:r w:rsidR="0058723A" w:rsidRPr="0058723A">
        <w:rPr>
          <w:rFonts w:ascii="Courier New" w:hAnsi="Courier New" w:cs="Courier New"/>
          <w:i/>
        </w:rPr>
        <w:t xml:space="preserve"> --&gt;</w:t>
      </w:r>
    </w:p>
    <w:p w:rsidR="00D82C96" w:rsidRPr="007D555E" w:rsidRDefault="007D555E" w:rsidP="007D555E">
      <w:pPr>
        <w:rPr>
          <w:rFonts w:ascii="Courier New" w:hAnsi="Courier New" w:cs="Courier New"/>
        </w:rPr>
      </w:pPr>
      <w:r w:rsidRPr="007D555E">
        <w:rPr>
          <w:rFonts w:ascii="Courier New" w:hAnsi="Courier New" w:cs="Courier New"/>
        </w:rPr>
        <w:t>&lt;/body&gt;</w:t>
      </w:r>
    </w:p>
    <w:p w:rsidR="002E4991" w:rsidRDefault="00F17346" w:rsidP="002E4991">
      <w:pPr>
        <w:pStyle w:val="Titre1"/>
        <w:tabs>
          <w:tab w:val="num" w:pos="-801"/>
        </w:tabs>
        <w:spacing w:after="240" w:line="240" w:lineRule="auto"/>
        <w:ind w:left="0" w:firstLine="0"/>
        <w:jc w:val="left"/>
      </w:pPr>
      <w:bookmarkStart w:id="35" w:name="_Toc402518747"/>
      <w:bookmarkStart w:id="36" w:name="_Toc453317271"/>
      <w:r>
        <w:lastRenderedPageBreak/>
        <w:t>B</w:t>
      </w:r>
      <w:r w:rsidR="002E4991">
        <w:t>ien utiliser les sélecteurs CSS</w:t>
      </w:r>
      <w:bookmarkEnd w:id="35"/>
      <w:bookmarkEnd w:id="36"/>
    </w:p>
    <w:p w:rsidR="00750095" w:rsidRDefault="00750095" w:rsidP="005D2951">
      <w:pPr>
        <w:pStyle w:val="Titre2"/>
      </w:pPr>
      <w:bookmarkStart w:id="37" w:name="_Toc453317272"/>
      <w:r>
        <w:t>Notion de poids des sélecteurs CSS</w:t>
      </w:r>
      <w:bookmarkEnd w:id="37"/>
    </w:p>
    <w:p w:rsidR="00BF6082" w:rsidRDefault="00BF6082" w:rsidP="002E4991">
      <w:r w:rsidRPr="00E30EA6">
        <w:rPr>
          <w:b/>
        </w:rPr>
        <w:t>Plus un sélecteur CSS est précis, mieux il s’applique</w:t>
      </w:r>
      <w:r>
        <w:t xml:space="preserve"> ; c’est une conséquence directe du principe CSS d’héritage en cascade. </w:t>
      </w:r>
    </w:p>
    <w:p w:rsidR="00BF6082" w:rsidRDefault="00BF6082" w:rsidP="002E4991">
      <w:r>
        <w:t>Ainsi, on peut définir un style pour tous les éléments (</w:t>
      </w:r>
      <w:r w:rsidRPr="00021360">
        <w:rPr>
          <w:rFonts w:ascii="Courier New" w:hAnsi="Courier New" w:cs="Courier New"/>
        </w:rPr>
        <w:t>*</w:t>
      </w:r>
      <w:r>
        <w:t>), le préciser ou rectifier pour un élément-type particulier (</w:t>
      </w:r>
      <w:r w:rsidRPr="00021360">
        <w:rPr>
          <w:rFonts w:ascii="Courier New" w:hAnsi="Courier New" w:cs="Courier New"/>
        </w:rPr>
        <w:t>h1</w:t>
      </w:r>
      <w:r>
        <w:t>) et le préciser/rectifier encore pour une variante de ce même élément (</w:t>
      </w:r>
      <w:r w:rsidRPr="00021360">
        <w:rPr>
          <w:rFonts w:ascii="Courier New" w:hAnsi="Courier New" w:cs="Courier New"/>
        </w:rPr>
        <w:t>h1.rouge</w:t>
      </w:r>
      <w:r>
        <w:t xml:space="preserve">) ou </w:t>
      </w:r>
      <w:r w:rsidR="00E30EA6">
        <w:t xml:space="preserve">encore </w:t>
      </w:r>
      <w:r>
        <w:t>pour un élément identifié (</w:t>
      </w:r>
      <w:r w:rsidRPr="00021360">
        <w:rPr>
          <w:rFonts w:ascii="Courier New" w:hAnsi="Courier New" w:cs="Courier New"/>
        </w:rPr>
        <w:t>#menu</w:t>
      </w:r>
      <w:r>
        <w:t>) :</w:t>
      </w:r>
    </w:p>
    <w:p w:rsidR="00BF6082" w:rsidRPr="009C23D8" w:rsidRDefault="00E30EA6" w:rsidP="002E4991">
      <w:pPr>
        <w:rPr>
          <w:rFonts w:ascii="Courier New" w:hAnsi="Courier New" w:cs="Courier New"/>
          <w:lang w:val="en-US"/>
        </w:rPr>
      </w:pPr>
      <w:r w:rsidRPr="00021360">
        <w:rPr>
          <w:rFonts w:ascii="Courier New" w:hAnsi="Courier New" w:cs="Courier New"/>
          <w:noProof/>
          <w:lang w:eastAsia="fr-FR"/>
        </w:rPr>
        <w:drawing>
          <wp:anchor distT="0" distB="0" distL="114300" distR="114300" simplePos="0" relativeHeight="251713536" behindDoc="0" locked="0" layoutInCell="1" allowOverlap="1" wp14:anchorId="3586420A" wp14:editId="3586420B">
            <wp:simplePos x="0" y="0"/>
            <wp:positionH relativeFrom="column">
              <wp:posOffset>3372817</wp:posOffset>
            </wp:positionH>
            <wp:positionV relativeFrom="paragraph">
              <wp:posOffset>29305</wp:posOffset>
            </wp:positionV>
            <wp:extent cx="2594496" cy="1528549"/>
            <wp:effectExtent l="1905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t="25582"/>
                    <a:stretch>
                      <a:fillRect/>
                    </a:stretch>
                  </pic:blipFill>
                  <pic:spPr bwMode="auto">
                    <a:xfrm>
                      <a:off x="0" y="0"/>
                      <a:ext cx="2594496" cy="1528549"/>
                    </a:xfrm>
                    <a:prstGeom prst="rect">
                      <a:avLst/>
                    </a:prstGeom>
                    <a:noFill/>
                    <a:ln w="9525">
                      <a:noFill/>
                      <a:miter lim="800000"/>
                      <a:headEnd/>
                      <a:tailEnd/>
                    </a:ln>
                  </pic:spPr>
                </pic:pic>
              </a:graphicData>
            </a:graphic>
          </wp:anchor>
        </w:drawing>
      </w:r>
      <w:r w:rsidR="00BF6082" w:rsidRPr="009C23D8">
        <w:rPr>
          <w:rFonts w:ascii="Courier New" w:hAnsi="Courier New" w:cs="Courier New"/>
          <w:lang w:val="en-US"/>
        </w:rPr>
        <w:t>* { color : black ;}</w:t>
      </w:r>
      <w:r w:rsidRPr="009C23D8">
        <w:rPr>
          <w:rFonts w:ascii="Courier New" w:hAnsi="Courier New" w:cs="Courier New"/>
          <w:lang w:val="en-US"/>
        </w:rPr>
        <w:t xml:space="preserve"> </w:t>
      </w:r>
    </w:p>
    <w:p w:rsidR="00BF6082" w:rsidRPr="009C23D8" w:rsidRDefault="00BF6082" w:rsidP="002E4991">
      <w:pPr>
        <w:rPr>
          <w:rFonts w:ascii="Courier New" w:hAnsi="Courier New" w:cs="Courier New"/>
          <w:lang w:val="en-US"/>
        </w:rPr>
      </w:pPr>
      <w:r w:rsidRPr="009C23D8">
        <w:rPr>
          <w:rFonts w:ascii="Courier New" w:hAnsi="Courier New" w:cs="Courier New"/>
          <w:lang w:val="en-US"/>
        </w:rPr>
        <w:t>h1 {color : blue ; }</w:t>
      </w:r>
    </w:p>
    <w:p w:rsidR="00BF6082" w:rsidRPr="009C23D8" w:rsidRDefault="00BF6082" w:rsidP="00BF6082">
      <w:pPr>
        <w:rPr>
          <w:rFonts w:ascii="Courier New" w:hAnsi="Courier New" w:cs="Courier New"/>
          <w:lang w:val="en-US"/>
        </w:rPr>
      </w:pPr>
      <w:r w:rsidRPr="009C23D8">
        <w:rPr>
          <w:rFonts w:ascii="Courier New" w:hAnsi="Courier New" w:cs="Courier New"/>
          <w:lang w:val="en-US"/>
        </w:rPr>
        <w:t xml:space="preserve">h1.rouge {color : </w:t>
      </w:r>
      <w:r w:rsidR="00E30EA6" w:rsidRPr="009C23D8">
        <w:rPr>
          <w:rFonts w:ascii="Courier New" w:hAnsi="Courier New" w:cs="Courier New"/>
          <w:lang w:val="en-US"/>
        </w:rPr>
        <w:t>red</w:t>
      </w:r>
      <w:r w:rsidRPr="009C23D8">
        <w:rPr>
          <w:rFonts w:ascii="Courier New" w:hAnsi="Courier New" w:cs="Courier New"/>
          <w:lang w:val="en-US"/>
        </w:rPr>
        <w:t> ; }</w:t>
      </w:r>
    </w:p>
    <w:p w:rsidR="00BF6082" w:rsidRPr="009C23D8" w:rsidRDefault="00BF6082" w:rsidP="002E4991">
      <w:pPr>
        <w:rPr>
          <w:rFonts w:ascii="Courier New" w:hAnsi="Courier New" w:cs="Courier New"/>
          <w:lang w:val="en-US"/>
        </w:rPr>
      </w:pPr>
      <w:r w:rsidRPr="009C23D8">
        <w:rPr>
          <w:rFonts w:ascii="Courier New" w:hAnsi="Courier New" w:cs="Courier New"/>
          <w:lang w:val="en-US"/>
        </w:rPr>
        <w:t>#menu {color : green ; }</w:t>
      </w:r>
    </w:p>
    <w:p w:rsidR="00BF6082" w:rsidRPr="009C23D8" w:rsidRDefault="00BF6082" w:rsidP="002E4991">
      <w:pPr>
        <w:rPr>
          <w:lang w:val="en-US"/>
        </w:rPr>
      </w:pPr>
    </w:p>
    <w:p w:rsidR="00E30EA6" w:rsidRDefault="00E30EA6" w:rsidP="002E4991">
      <w:r>
        <w:t xml:space="preserve">Le sélecteur </w:t>
      </w:r>
      <w:r w:rsidRPr="00021360">
        <w:rPr>
          <w:rFonts w:ascii="Courier New" w:hAnsi="Courier New" w:cs="Courier New"/>
        </w:rPr>
        <w:t>h1.rouge</w:t>
      </w:r>
      <w:r>
        <w:t xml:space="preserve"> est </w:t>
      </w:r>
      <w:r w:rsidRPr="00E30EA6">
        <w:rPr>
          <w:b/>
        </w:rPr>
        <w:t>plus précis</w:t>
      </w:r>
      <w:r>
        <w:t xml:space="preserve"> que </w:t>
      </w:r>
      <w:r w:rsidRPr="00021360">
        <w:rPr>
          <w:rFonts w:ascii="Courier New" w:hAnsi="Courier New" w:cs="Courier New"/>
        </w:rPr>
        <w:t>h1</w:t>
      </w:r>
      <w:r>
        <w:t xml:space="preserve">, lui-même plus précis que </w:t>
      </w:r>
      <w:r w:rsidRPr="00021360">
        <w:rPr>
          <w:rFonts w:ascii="Courier New" w:hAnsi="Courier New" w:cs="Courier New"/>
        </w:rPr>
        <w:t>*</w:t>
      </w:r>
      <w:r>
        <w:t xml:space="preserve"> ; </w:t>
      </w:r>
      <w:r w:rsidRPr="00021360">
        <w:rPr>
          <w:rFonts w:ascii="Courier New" w:hAnsi="Courier New" w:cs="Courier New"/>
        </w:rPr>
        <w:t>h1.rouge</w:t>
      </w:r>
      <w:r>
        <w:t xml:space="preserve"> a donc un </w:t>
      </w:r>
      <w:r w:rsidRPr="00E30EA6">
        <w:rPr>
          <w:b/>
        </w:rPr>
        <w:t>poids CSS plus fort</w:t>
      </w:r>
      <w:r>
        <w:t xml:space="preserve"> que </w:t>
      </w:r>
      <w:r w:rsidRPr="00021360">
        <w:rPr>
          <w:rFonts w:ascii="Courier New" w:hAnsi="Courier New" w:cs="Courier New"/>
        </w:rPr>
        <w:t>h1</w:t>
      </w:r>
      <w:r>
        <w:t xml:space="preserve"> qui a lui-même un poids plus fort que *</w:t>
      </w:r>
      <w:r w:rsidR="00021360">
        <w:t>.</w:t>
      </w:r>
    </w:p>
    <w:p w:rsidR="00E30EA6" w:rsidRDefault="007574DC" w:rsidP="002E4991">
      <w:r>
        <w:t>Pour concrétiser cette règle</w:t>
      </w:r>
      <w:r w:rsidR="00021360">
        <w:t>,</w:t>
      </w:r>
      <w:r w:rsidR="00E30EA6">
        <w:t xml:space="preserve"> CSS définit des poids-type pour chaque type de sélecteur et un mode de calcul</w:t>
      </w:r>
      <w:r w:rsidR="00992F57">
        <w:t>,</w:t>
      </w:r>
      <w:r w:rsidR="00E30EA6">
        <w:t xml:space="preserve"> respectés par tous les navigateurs</w:t>
      </w:r>
      <w:r w:rsidR="003A22CE">
        <w:t>.</w:t>
      </w:r>
    </w:p>
    <w:p w:rsidR="003A22CE" w:rsidRDefault="003A22CE" w:rsidP="002E4991"/>
    <w:p w:rsidR="00E30EA6" w:rsidRPr="00E30EA6" w:rsidRDefault="00E30EA6" w:rsidP="002E4991">
      <w:pPr>
        <w:rPr>
          <w:u w:val="single"/>
        </w:rPr>
      </w:pPr>
      <w:r w:rsidRPr="00E30EA6">
        <w:rPr>
          <w:u w:val="single"/>
        </w:rPr>
        <w:t>Poids-types des sélecteurs :</w:t>
      </w:r>
    </w:p>
    <w:tbl>
      <w:tblPr>
        <w:tblW w:w="9642" w:type="dxa"/>
        <w:tblInd w:w="144" w:type="dxa"/>
        <w:tblCellMar>
          <w:left w:w="0" w:type="dxa"/>
          <w:right w:w="0" w:type="dxa"/>
        </w:tblCellMar>
        <w:tblLook w:val="04A0" w:firstRow="1" w:lastRow="0" w:firstColumn="1" w:lastColumn="0" w:noHBand="0" w:noVBand="1"/>
      </w:tblPr>
      <w:tblGrid>
        <w:gridCol w:w="2935"/>
        <w:gridCol w:w="699"/>
        <w:gridCol w:w="620"/>
        <w:gridCol w:w="719"/>
        <w:gridCol w:w="719"/>
        <w:gridCol w:w="3950"/>
      </w:tblGrid>
      <w:tr w:rsidR="00BF6082" w:rsidRPr="00E30EA6" w:rsidTr="00E30EA6">
        <w:tc>
          <w:tcPr>
            <w:tcW w:w="2935"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p w:rsidR="009A6894" w:rsidRPr="00E30EA6" w:rsidRDefault="00E30EA6" w:rsidP="00E30EA6">
            <w:pPr>
              <w:jc w:val="center"/>
              <w:rPr>
                <w:color w:val="FFFFFF" w:themeColor="background1"/>
              </w:rPr>
            </w:pPr>
            <w:r w:rsidRPr="00E30EA6">
              <w:rPr>
                <w:b/>
                <w:bCs/>
                <w:color w:val="FFFFFF" w:themeColor="background1"/>
              </w:rPr>
              <w:t>S</w:t>
            </w:r>
            <w:r w:rsidR="00BF6082" w:rsidRPr="00E30EA6">
              <w:rPr>
                <w:b/>
                <w:bCs/>
                <w:color w:val="FFFFFF" w:themeColor="background1"/>
              </w:rPr>
              <w:t>électeur</w:t>
            </w:r>
            <w:r>
              <w:rPr>
                <w:b/>
                <w:bCs/>
                <w:color w:val="FFFFFF" w:themeColor="background1"/>
              </w:rPr>
              <w:t xml:space="preserve"> CSS</w:t>
            </w:r>
          </w:p>
        </w:tc>
        <w:tc>
          <w:tcPr>
            <w:tcW w:w="2757" w:type="dxa"/>
            <w:gridSpan w:val="4"/>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p w:rsidR="009A6894" w:rsidRPr="00E30EA6" w:rsidRDefault="00BF6082" w:rsidP="00E30EA6">
            <w:pPr>
              <w:jc w:val="center"/>
              <w:rPr>
                <w:color w:val="FFFFFF" w:themeColor="background1"/>
              </w:rPr>
            </w:pPr>
            <w:r w:rsidRPr="00E30EA6">
              <w:rPr>
                <w:b/>
                <w:bCs/>
                <w:color w:val="FFFFFF" w:themeColor="background1"/>
              </w:rPr>
              <w:t>poids</w:t>
            </w:r>
          </w:p>
        </w:tc>
        <w:tc>
          <w:tcPr>
            <w:tcW w:w="3950"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p w:rsidR="009A6894" w:rsidRPr="00E30EA6" w:rsidRDefault="00BF6082" w:rsidP="00E30EA6">
            <w:pPr>
              <w:ind w:right="140"/>
              <w:jc w:val="center"/>
              <w:rPr>
                <w:color w:val="FFFFFF" w:themeColor="background1"/>
              </w:rPr>
            </w:pPr>
            <w:r w:rsidRPr="00E30EA6">
              <w:rPr>
                <w:b/>
                <w:bCs/>
                <w:color w:val="FFFFFF" w:themeColor="background1"/>
              </w:rPr>
              <w:t>exemple</w:t>
            </w:r>
          </w:p>
        </w:tc>
      </w:tr>
      <w:tr w:rsidR="00BF6082" w:rsidRPr="00BF6082" w:rsidTr="00E30EA6">
        <w:tc>
          <w:tcPr>
            <w:tcW w:w="2935"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 </w:t>
            </w:r>
          </w:p>
        </w:tc>
        <w:tc>
          <w:tcPr>
            <w:tcW w:w="699"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BF6082" w:rsidRPr="00BF6082" w:rsidRDefault="00BF6082" w:rsidP="00BF6082"/>
        </w:tc>
        <w:tc>
          <w:tcPr>
            <w:tcW w:w="620"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BF6082" w:rsidRPr="00BF6082" w:rsidRDefault="00BF6082" w:rsidP="00BF6082"/>
        </w:tc>
        <w:tc>
          <w:tcPr>
            <w:tcW w:w="719"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BF6082" w:rsidRPr="00BF6082" w:rsidRDefault="00BF6082" w:rsidP="00BF6082"/>
        </w:tc>
        <w:tc>
          <w:tcPr>
            <w:tcW w:w="719"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0 </w:t>
            </w:r>
          </w:p>
        </w:tc>
        <w:tc>
          <w:tcPr>
            <w:tcW w:w="3950"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 {…} </w:t>
            </w:r>
          </w:p>
        </w:tc>
      </w:tr>
      <w:tr w:rsidR="00BF6082" w:rsidRPr="00BF6082" w:rsidTr="00E30EA6">
        <w:tc>
          <w:tcPr>
            <w:tcW w:w="2935"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9A6894" w:rsidRPr="00BF6082" w:rsidRDefault="00BF6082" w:rsidP="00BF6082">
            <w:r w:rsidRPr="00BF6082">
              <w:rPr>
                <w:i/>
                <w:iCs/>
              </w:rPr>
              <w:t xml:space="preserve">élément </w:t>
            </w:r>
          </w:p>
        </w:tc>
        <w:tc>
          <w:tcPr>
            <w:tcW w:w="699"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BF6082" w:rsidRPr="00BF6082" w:rsidRDefault="00BF6082" w:rsidP="00BF6082"/>
        </w:tc>
        <w:tc>
          <w:tcPr>
            <w:tcW w:w="62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BF6082" w:rsidRPr="00BF6082" w:rsidRDefault="00BF6082" w:rsidP="00BF6082"/>
        </w:tc>
        <w:tc>
          <w:tcPr>
            <w:tcW w:w="719"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BF6082" w:rsidRPr="00BF6082" w:rsidRDefault="00BF6082" w:rsidP="00BF6082"/>
        </w:tc>
        <w:tc>
          <w:tcPr>
            <w:tcW w:w="719"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9A6894" w:rsidRPr="00BF6082" w:rsidRDefault="00BF6082" w:rsidP="00BF6082">
            <w:r w:rsidRPr="00BF6082">
              <w:t xml:space="preserve">1 </w:t>
            </w:r>
          </w:p>
        </w:tc>
        <w:tc>
          <w:tcPr>
            <w:tcW w:w="395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9A6894" w:rsidRPr="00BF6082" w:rsidRDefault="00BF6082" w:rsidP="00BF6082">
            <w:r w:rsidRPr="00BF6082">
              <w:t xml:space="preserve">h1 {…} </w:t>
            </w:r>
          </w:p>
        </w:tc>
      </w:tr>
      <w:tr w:rsidR="00BF6082" w:rsidRPr="00BF6082" w:rsidTr="00E30EA6">
        <w:tc>
          <w:tcPr>
            <w:tcW w:w="2935"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w:t>
            </w:r>
            <w:r w:rsidRPr="00BF6082">
              <w:rPr>
                <w:i/>
                <w:iCs/>
              </w:rPr>
              <w:t>class</w:t>
            </w:r>
          </w:p>
        </w:tc>
        <w:tc>
          <w:tcPr>
            <w:tcW w:w="699"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BF6082" w:rsidRPr="00BF6082" w:rsidRDefault="00BF6082" w:rsidP="00BF6082"/>
        </w:tc>
        <w:tc>
          <w:tcPr>
            <w:tcW w:w="62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BF6082" w:rsidRPr="00BF6082" w:rsidRDefault="00BF6082" w:rsidP="00BF6082"/>
        </w:tc>
        <w:tc>
          <w:tcPr>
            <w:tcW w:w="719"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1 </w:t>
            </w:r>
          </w:p>
        </w:tc>
        <w:tc>
          <w:tcPr>
            <w:tcW w:w="719"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0 </w:t>
            </w:r>
          </w:p>
        </w:tc>
        <w:tc>
          <w:tcPr>
            <w:tcW w:w="395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.gras {…}</w:t>
            </w:r>
          </w:p>
        </w:tc>
      </w:tr>
      <w:tr w:rsidR="00BF6082" w:rsidRPr="00BF6082" w:rsidTr="00E30EA6">
        <w:tc>
          <w:tcPr>
            <w:tcW w:w="2935"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9A6894" w:rsidRPr="00BF6082" w:rsidRDefault="00BF6082" w:rsidP="00BF6082">
            <w:r w:rsidRPr="00BF6082">
              <w:rPr>
                <w:i/>
                <w:iCs/>
              </w:rPr>
              <w:t>:pseudo-classe</w:t>
            </w:r>
          </w:p>
        </w:tc>
        <w:tc>
          <w:tcPr>
            <w:tcW w:w="699"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BF6082" w:rsidRPr="00BF6082" w:rsidRDefault="00BF6082" w:rsidP="00BF6082"/>
        </w:tc>
        <w:tc>
          <w:tcPr>
            <w:tcW w:w="62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BF6082" w:rsidRPr="00BF6082" w:rsidRDefault="00BF6082" w:rsidP="00BF6082"/>
        </w:tc>
        <w:tc>
          <w:tcPr>
            <w:tcW w:w="719"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BF6082" w:rsidRPr="00BF6082" w:rsidRDefault="00BF6082" w:rsidP="00BF6082"/>
        </w:tc>
        <w:tc>
          <w:tcPr>
            <w:tcW w:w="719"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BF6082" w:rsidRPr="00BF6082" w:rsidRDefault="00BF6082" w:rsidP="00BF6082"/>
        </w:tc>
        <w:tc>
          <w:tcPr>
            <w:tcW w:w="395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9A6894" w:rsidRPr="00BF6082" w:rsidRDefault="00BF6082" w:rsidP="00BF6082">
            <w:r w:rsidRPr="00BF6082">
              <w:t>ul:first-child{…}</w:t>
            </w:r>
          </w:p>
        </w:tc>
      </w:tr>
      <w:tr w:rsidR="00BF6082" w:rsidRPr="00BF6082" w:rsidTr="00E30EA6">
        <w:tc>
          <w:tcPr>
            <w:tcW w:w="2935"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w:t>
            </w:r>
            <w:r w:rsidRPr="00BF6082">
              <w:rPr>
                <w:i/>
                <w:iCs/>
              </w:rPr>
              <w:t xml:space="preserve">id </w:t>
            </w:r>
          </w:p>
        </w:tc>
        <w:tc>
          <w:tcPr>
            <w:tcW w:w="699"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BF6082" w:rsidRPr="00BF6082" w:rsidRDefault="00BF6082" w:rsidP="00BF6082"/>
        </w:tc>
        <w:tc>
          <w:tcPr>
            <w:tcW w:w="62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1 </w:t>
            </w:r>
          </w:p>
        </w:tc>
        <w:tc>
          <w:tcPr>
            <w:tcW w:w="719"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0 </w:t>
            </w:r>
          </w:p>
        </w:tc>
        <w:tc>
          <w:tcPr>
            <w:tcW w:w="719"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0 </w:t>
            </w:r>
          </w:p>
        </w:tc>
        <w:tc>
          <w:tcPr>
            <w:tcW w:w="395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#titre {…] </w:t>
            </w:r>
          </w:p>
        </w:tc>
      </w:tr>
      <w:tr w:rsidR="00BF6082" w:rsidRPr="00BF6082" w:rsidTr="00E30EA6">
        <w:tc>
          <w:tcPr>
            <w:tcW w:w="2935"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9A6894" w:rsidRPr="00BF6082" w:rsidRDefault="00BF6082" w:rsidP="00BF6082">
            <w:r w:rsidRPr="00BF6082">
              <w:t xml:space="preserve">!important </w:t>
            </w:r>
          </w:p>
        </w:tc>
        <w:tc>
          <w:tcPr>
            <w:tcW w:w="699"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9A6894" w:rsidRPr="00BF6082" w:rsidRDefault="00BF6082" w:rsidP="00BF6082">
            <w:r w:rsidRPr="00BF6082">
              <w:t xml:space="preserve">1 </w:t>
            </w:r>
          </w:p>
        </w:tc>
        <w:tc>
          <w:tcPr>
            <w:tcW w:w="62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9A6894" w:rsidRPr="00BF6082" w:rsidRDefault="00BF6082" w:rsidP="00BF6082">
            <w:r w:rsidRPr="00BF6082">
              <w:t xml:space="preserve">0 </w:t>
            </w:r>
          </w:p>
        </w:tc>
        <w:tc>
          <w:tcPr>
            <w:tcW w:w="719"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9A6894" w:rsidRPr="00BF6082" w:rsidRDefault="00BF6082" w:rsidP="00BF6082">
            <w:r w:rsidRPr="00BF6082">
              <w:t xml:space="preserve">0 </w:t>
            </w:r>
          </w:p>
        </w:tc>
        <w:tc>
          <w:tcPr>
            <w:tcW w:w="719"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9A6894" w:rsidRPr="00BF6082" w:rsidRDefault="00BF6082" w:rsidP="00BF6082">
            <w:r w:rsidRPr="00BF6082">
              <w:t xml:space="preserve">0 </w:t>
            </w:r>
          </w:p>
        </w:tc>
        <w:tc>
          <w:tcPr>
            <w:tcW w:w="3950"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rsidR="009A6894" w:rsidRPr="00BF6082" w:rsidRDefault="00BF6082" w:rsidP="00BF6082">
            <w:r w:rsidRPr="00BF6082">
              <w:t xml:space="preserve">…{width:10em !important} </w:t>
            </w:r>
          </w:p>
        </w:tc>
      </w:tr>
      <w:tr w:rsidR="00BF6082" w:rsidRPr="00BF6082" w:rsidTr="00E30EA6">
        <w:tc>
          <w:tcPr>
            <w:tcW w:w="2935"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style </w:t>
            </w:r>
            <w:r w:rsidRPr="00BF6082">
              <w:rPr>
                <w:i/>
                <w:iCs/>
              </w:rPr>
              <w:t xml:space="preserve">inline </w:t>
            </w:r>
            <w:r w:rsidR="003A22CE" w:rsidRPr="003A22CE">
              <w:rPr>
                <w:iCs/>
                <w:sz w:val="18"/>
              </w:rPr>
              <w:t>(en code HTML)</w:t>
            </w:r>
          </w:p>
        </w:tc>
        <w:tc>
          <w:tcPr>
            <w:tcW w:w="699"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1 </w:t>
            </w:r>
          </w:p>
        </w:tc>
        <w:tc>
          <w:tcPr>
            <w:tcW w:w="62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0 </w:t>
            </w:r>
          </w:p>
        </w:tc>
        <w:tc>
          <w:tcPr>
            <w:tcW w:w="719"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0 </w:t>
            </w:r>
          </w:p>
        </w:tc>
        <w:tc>
          <w:tcPr>
            <w:tcW w:w="719"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0 </w:t>
            </w:r>
          </w:p>
        </w:tc>
        <w:tc>
          <w:tcPr>
            <w:tcW w:w="3950"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rsidR="009A6894" w:rsidRPr="00BF6082" w:rsidRDefault="00BF6082" w:rsidP="00BF6082">
            <w:r w:rsidRPr="00BF6082">
              <w:t xml:space="preserve">&lt;… style="…" …&gt; </w:t>
            </w:r>
          </w:p>
        </w:tc>
      </w:tr>
    </w:tbl>
    <w:p w:rsidR="00BF6082" w:rsidRDefault="00BF6082" w:rsidP="002E4991"/>
    <w:p w:rsidR="00BF6082" w:rsidRPr="00E30EA6" w:rsidRDefault="00FD4833" w:rsidP="002E4991">
      <w:pPr>
        <w:rPr>
          <w:u w:val="single"/>
        </w:rPr>
      </w:pPr>
      <w:r>
        <w:rPr>
          <w:noProof/>
          <w:lang w:eastAsia="fr-FR"/>
        </w:rPr>
        <mc:AlternateContent>
          <mc:Choice Requires="wps">
            <w:drawing>
              <wp:anchor distT="0" distB="0" distL="114300" distR="114300" simplePos="0" relativeHeight="251715584" behindDoc="0" locked="0" layoutInCell="1" allowOverlap="1" wp14:anchorId="3586420C" wp14:editId="2DDAC63F">
                <wp:simplePos x="0" y="0"/>
                <wp:positionH relativeFrom="column">
                  <wp:posOffset>4365625</wp:posOffset>
                </wp:positionH>
                <wp:positionV relativeFrom="paragraph">
                  <wp:posOffset>15240</wp:posOffset>
                </wp:positionV>
                <wp:extent cx="1698625" cy="929640"/>
                <wp:effectExtent l="12700" t="5715" r="12700" b="7620"/>
                <wp:wrapNone/>
                <wp:docPr id="5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929640"/>
                        </a:xfrm>
                        <a:prstGeom prst="rect">
                          <a:avLst/>
                        </a:prstGeom>
                        <a:solidFill>
                          <a:srgbClr val="FFFFFF"/>
                        </a:solidFill>
                        <a:ln w="9525">
                          <a:solidFill>
                            <a:srgbClr val="000000"/>
                          </a:solidFill>
                          <a:miter lim="800000"/>
                          <a:headEnd/>
                          <a:tailEnd/>
                        </a:ln>
                      </wps:spPr>
                      <wps:txbx>
                        <w:txbxContent>
                          <w:p w:rsidR="00DB65C9" w:rsidRPr="007A39B7" w:rsidRDefault="00DB65C9">
                            <w:pPr>
                              <w:rPr>
                                <w:i/>
                              </w:rPr>
                            </w:pPr>
                            <w:r w:rsidRPr="007A39B7">
                              <w:rPr>
                                <w:i/>
                              </w:rPr>
                              <w:t>NB : En cas de conflit entre règles de styles, le sélecteur de poids le plus fort est pris en compte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35" type="#_x0000_t202" style="position:absolute;left:0;text-align:left;margin-left:343.75pt;margin-top:1.2pt;width:133.75pt;height:73.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">
                <v:textbox>
                  <w:txbxContent>
                    <w:p w:rsidR="00DB65C9" w:rsidRPr="007A39B7" w:rsidRDefault="00DB65C9">
                      <w:pPr>
                        <w:rPr>
                          <w:i/>
                        </w:rPr>
                      </w:pPr>
                      <w:r w:rsidRPr="007A39B7">
                        <w:rPr>
                          <w:i/>
                        </w:rPr>
                        <w:t>NB : En cas de conflit entre règles de styles, le sélecteur de poids le plus fort est pris en compte</w:t>
                      </w:r>
                    </w:p>
                  </w:txbxContent>
                </v:textbox>
              </v:shape>
            </w:pict>
          </mc:Fallback>
        </mc:AlternateContent>
      </w:r>
      <w:r w:rsidR="00E30EA6" w:rsidRPr="00E30EA6">
        <w:rPr>
          <w:u w:val="single"/>
        </w:rPr>
        <w:t>Exemples de calculs de poids :</w:t>
      </w:r>
    </w:p>
    <w:p w:rsidR="00E30EA6" w:rsidRPr="009D121B" w:rsidRDefault="00E30EA6" w:rsidP="00021360">
      <w:pPr>
        <w:tabs>
          <w:tab w:val="left" w:pos="4253"/>
        </w:tabs>
        <w:rPr>
          <w:lang w:val="en-US"/>
        </w:rPr>
      </w:pPr>
      <w:r w:rsidRPr="009D121B">
        <w:rPr>
          <w:rFonts w:ascii="Courier New" w:hAnsi="Courier New" w:cs="Courier New"/>
          <w:lang w:val="en-US"/>
        </w:rPr>
        <w:t>#header .logo img{…}</w:t>
      </w:r>
      <w:r w:rsidRPr="009D121B">
        <w:rPr>
          <w:lang w:val="en-US"/>
        </w:rPr>
        <w:t xml:space="preserve">  </w:t>
      </w:r>
      <w:r w:rsidRPr="009D121B">
        <w:rPr>
          <w:lang w:val="en-US"/>
        </w:rPr>
        <w:tab/>
      </w:r>
      <w:r w:rsidRPr="00E30EA6">
        <w:rPr>
          <w:rFonts w:hint="eastAsia"/>
        </w:rPr>
        <w:sym w:font="Wingdings" w:char="00E8"/>
      </w:r>
      <w:r w:rsidRPr="009D121B">
        <w:rPr>
          <w:lang w:val="en-US"/>
        </w:rPr>
        <w:t>100+10+1 = 111</w:t>
      </w:r>
    </w:p>
    <w:p w:rsidR="00E30EA6" w:rsidRPr="00E30EA6" w:rsidRDefault="00E30EA6" w:rsidP="00021360">
      <w:pPr>
        <w:tabs>
          <w:tab w:val="left" w:pos="4253"/>
        </w:tabs>
      </w:pPr>
      <w:r w:rsidRPr="009C23D8">
        <w:rPr>
          <w:rFonts w:ascii="Courier New" w:hAnsi="Courier New" w:cs="Courier New"/>
          <w:lang w:val="en-US"/>
        </w:rPr>
        <w:t>div#header a.logo img {…}</w:t>
      </w:r>
      <w:r w:rsidRPr="009C23D8">
        <w:rPr>
          <w:lang w:val="en-US"/>
        </w:rPr>
        <w:t xml:space="preserve">  </w:t>
      </w:r>
      <w:r w:rsidRPr="009C23D8">
        <w:rPr>
          <w:lang w:val="en-US"/>
        </w:rPr>
        <w:tab/>
      </w:r>
      <w:r w:rsidRPr="00E30EA6">
        <w:rPr>
          <w:rFonts w:hint="eastAsia"/>
        </w:rPr>
        <w:sym w:font="Wingdings" w:char="00E8"/>
      </w:r>
      <w:r w:rsidRPr="00E30EA6">
        <w:t>1+100-1+10+1 = 113</w:t>
      </w:r>
    </w:p>
    <w:p w:rsidR="00E30EA6" w:rsidRPr="00E30EA6" w:rsidRDefault="00E30EA6" w:rsidP="00021360">
      <w:pPr>
        <w:tabs>
          <w:tab w:val="left" w:pos="4253"/>
        </w:tabs>
      </w:pPr>
      <w:r w:rsidRPr="00021360">
        <w:rPr>
          <w:rFonts w:ascii="Courier New" w:hAnsi="Courier New" w:cs="Courier New"/>
        </w:rPr>
        <w:t>.logo &gt; img {…}</w:t>
      </w:r>
      <w:r>
        <w:t xml:space="preserve">  </w:t>
      </w:r>
      <w:r>
        <w:tab/>
      </w:r>
      <w:r w:rsidRPr="00E30EA6">
        <w:rPr>
          <w:rFonts w:hint="eastAsia"/>
        </w:rPr>
        <w:sym w:font="Wingdings" w:char="00E8"/>
      </w:r>
      <w:r w:rsidRPr="00E30EA6">
        <w:t>10+1=11</w:t>
      </w:r>
    </w:p>
    <w:p w:rsidR="00E30EA6" w:rsidRPr="00E30EA6" w:rsidRDefault="00E30EA6" w:rsidP="00021360">
      <w:pPr>
        <w:tabs>
          <w:tab w:val="left" w:pos="4253"/>
        </w:tabs>
      </w:pPr>
      <w:r w:rsidRPr="00021360">
        <w:rPr>
          <w:rFonts w:ascii="Courier New" w:hAnsi="Courier New" w:cs="Courier New"/>
        </w:rPr>
        <w:t>.logo img {…}</w:t>
      </w:r>
      <w:r>
        <w:t xml:space="preserve">  </w:t>
      </w:r>
      <w:r>
        <w:tab/>
      </w:r>
      <w:r w:rsidRPr="00E30EA6">
        <w:rPr>
          <w:rFonts w:hint="eastAsia"/>
        </w:rPr>
        <w:sym w:font="Wingdings" w:char="00E8"/>
      </w:r>
      <w:r w:rsidRPr="00E30EA6">
        <w:t xml:space="preserve"> 10+1=11</w:t>
      </w:r>
    </w:p>
    <w:p w:rsidR="00E30EA6" w:rsidRPr="00E30EA6" w:rsidRDefault="00E30EA6" w:rsidP="00021360">
      <w:pPr>
        <w:tabs>
          <w:tab w:val="left" w:pos="4253"/>
        </w:tabs>
      </w:pPr>
      <w:r w:rsidRPr="009D121B">
        <w:rPr>
          <w:rFonts w:ascii="Courier New" w:hAnsi="Courier New" w:cs="Courier New"/>
        </w:rPr>
        <w:t>#page div.widget p a.special{…}</w:t>
      </w:r>
      <w:r w:rsidRPr="009D121B">
        <w:t xml:space="preserve"> </w:t>
      </w:r>
      <w:r w:rsidRPr="009D121B">
        <w:tab/>
      </w:r>
      <w:r w:rsidRPr="00E30EA6">
        <w:rPr>
          <w:rFonts w:hint="eastAsia"/>
        </w:rPr>
        <w:sym w:font="Wingdings" w:char="00E8"/>
      </w:r>
      <w:r w:rsidRPr="009D121B">
        <w:t xml:space="preserve"> </w:t>
      </w:r>
      <w:r w:rsidRPr="00E30EA6">
        <w:t xml:space="preserve">100+1+10+1+1+10 = 123 </w:t>
      </w:r>
    </w:p>
    <w:p w:rsidR="00750095" w:rsidRDefault="00750095" w:rsidP="002E4991"/>
    <w:p w:rsidR="00750095" w:rsidRDefault="00750095" w:rsidP="005D2951">
      <w:pPr>
        <w:pStyle w:val="Titre2"/>
      </w:pPr>
      <w:bookmarkStart w:id="38" w:name="_Toc453317273"/>
      <w:r>
        <w:lastRenderedPageBreak/>
        <w:t>Du bon usage des attributs HTML class et id</w:t>
      </w:r>
      <w:r w:rsidR="005D2951">
        <w:t xml:space="preserve"> et des nouveaux éléments HTML</w:t>
      </w:r>
      <w:bookmarkEnd w:id="38"/>
    </w:p>
    <w:p w:rsidR="002E4991" w:rsidRPr="00825F76" w:rsidRDefault="002E4991" w:rsidP="002E4991">
      <w:r>
        <w:t xml:space="preserve">Les sélecteurs CSS sont </w:t>
      </w:r>
      <w:r w:rsidR="00130F26">
        <w:t xml:space="preserve">donc </w:t>
      </w:r>
      <w:r>
        <w:t xml:space="preserve">très puissants et bien souvent plusieurs syntaxes différentes permettront de sélectionner les mêmes éléments d’une page HTML. </w:t>
      </w:r>
    </w:p>
    <w:p w:rsidR="002E4991" w:rsidRPr="00031092" w:rsidRDefault="00FD4833" w:rsidP="00031092">
      <w:pPr>
        <w:shd w:val="clear" w:color="auto" w:fill="FFFF00"/>
      </w:pPr>
      <w:r>
        <w:rPr>
          <w:noProof/>
          <w:sz w:val="40"/>
          <w:szCs w:val="40"/>
          <w:lang w:eastAsia="fr-FR"/>
        </w:rPr>
        <mc:AlternateContent>
          <mc:Choice Requires="wps">
            <w:drawing>
              <wp:anchor distT="0" distB="0" distL="114300" distR="114300" simplePos="0" relativeHeight="251716608" behindDoc="0" locked="0" layoutInCell="1" allowOverlap="1" wp14:anchorId="3586420D" wp14:editId="7C33E865">
                <wp:simplePos x="0" y="0"/>
                <wp:positionH relativeFrom="column">
                  <wp:posOffset>-37465</wp:posOffset>
                </wp:positionH>
                <wp:positionV relativeFrom="paragraph">
                  <wp:posOffset>5715</wp:posOffset>
                </wp:positionV>
                <wp:extent cx="6043930" cy="1363345"/>
                <wp:effectExtent l="10160" t="5715" r="13335" b="12065"/>
                <wp:wrapNone/>
                <wp:docPr id="5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3930" cy="13633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2.95pt;margin-top:.45pt;width:475.9pt;height:107.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" filled="f"/>
            </w:pict>
          </mc:Fallback>
        </mc:AlternateContent>
      </w:r>
      <w:r w:rsidR="00130F26" w:rsidRPr="00031092">
        <w:rPr>
          <w:sz w:val="40"/>
          <w:szCs w:val="40"/>
        </w:rPr>
        <w:sym w:font="Wingdings" w:char="F04D"/>
      </w:r>
      <w:r w:rsidR="002E4991" w:rsidRPr="00031092">
        <w:t>Voici quelques règles simples à respecter pour un bon usage des sélecteurs CSS :</w:t>
      </w:r>
    </w:p>
    <w:p w:rsidR="002E4991" w:rsidRPr="00031092" w:rsidRDefault="002E4991" w:rsidP="00031092">
      <w:pPr>
        <w:pStyle w:val="enumPuceN1"/>
        <w:numPr>
          <w:ilvl w:val="0"/>
          <w:numId w:val="39"/>
        </w:numPr>
        <w:shd w:val="clear" w:color="auto" w:fill="FFFF00"/>
        <w:ind w:left="714" w:hanging="357"/>
      </w:pPr>
      <w:r w:rsidRPr="00031092">
        <w:rPr>
          <w:b/>
          <w:i/>
        </w:rPr>
        <w:t>Eviter de sélectionner sur les attributs HTML id</w:t>
      </w:r>
      <w:r w:rsidRPr="00031092">
        <w:t xml:space="preserve"> (styles </w:t>
      </w:r>
      <w:r w:rsidRPr="00031092">
        <w:rPr>
          <w:b/>
          <w:i/>
          <w:sz w:val="28"/>
        </w:rPr>
        <w:t>#</w:t>
      </w:r>
      <w:r w:rsidRPr="00031092">
        <w:t xml:space="preserve">xxx{…}) et </w:t>
      </w:r>
      <w:r w:rsidRPr="00031092">
        <w:rPr>
          <w:b/>
          <w:i/>
        </w:rPr>
        <w:t>class</w:t>
      </w:r>
      <w:r w:rsidRPr="00031092">
        <w:t xml:space="preserve"> (styles </w:t>
      </w:r>
      <w:r w:rsidRPr="00031092">
        <w:rPr>
          <w:b/>
          <w:i/>
          <w:sz w:val="34"/>
        </w:rPr>
        <w:t>.</w:t>
      </w:r>
      <w:r w:rsidRPr="00031092">
        <w:t xml:space="preserve">xxx{…}) </w:t>
      </w:r>
    </w:p>
    <w:p w:rsidR="002E4991" w:rsidRPr="00031092" w:rsidRDefault="002E4991" w:rsidP="00031092">
      <w:pPr>
        <w:pStyle w:val="enumPuceN1"/>
        <w:numPr>
          <w:ilvl w:val="0"/>
          <w:numId w:val="39"/>
        </w:numPr>
        <w:shd w:val="clear" w:color="auto" w:fill="FFFF00"/>
        <w:ind w:left="714" w:hanging="357"/>
      </w:pPr>
      <w:r w:rsidRPr="00031092">
        <w:rPr>
          <w:b/>
          <w:i/>
        </w:rPr>
        <w:t>Eviter les sélecteurs trop longs</w:t>
      </w:r>
      <w:r w:rsidRPr="00031092">
        <w:t xml:space="preserve"> au profit de sélecteurs plus courts, plus pertinents et au poids plus léger, et ainsi faciliter la maintenance évolutive des pages</w:t>
      </w:r>
    </w:p>
    <w:p w:rsidR="00750095" w:rsidRDefault="00750095" w:rsidP="00750095"/>
    <w:p w:rsidR="002E4991" w:rsidRDefault="002E4991" w:rsidP="004B4534">
      <w:pPr>
        <w:pBdr>
          <w:left w:val="single" w:sz="4" w:space="4" w:color="auto"/>
        </w:pBdr>
        <w:rPr>
          <w:i/>
        </w:rPr>
      </w:pPr>
      <w:r w:rsidRPr="00D069D9">
        <w:rPr>
          <w:i/>
        </w:rPr>
        <w:t xml:space="preserve">NB : ces deux consignes </w:t>
      </w:r>
      <w:r w:rsidR="00086D5D">
        <w:rPr>
          <w:i/>
        </w:rPr>
        <w:t xml:space="preserve">visent à limiter le poids des sélecteurs CSS et </w:t>
      </w:r>
      <w:r w:rsidRPr="00D069D9">
        <w:rPr>
          <w:i/>
        </w:rPr>
        <w:t>sont parfois contradictoires…</w:t>
      </w:r>
    </w:p>
    <w:p w:rsidR="00750095" w:rsidRPr="00D069D9" w:rsidRDefault="00750095" w:rsidP="004B4534">
      <w:pPr>
        <w:pBdr>
          <w:left w:val="single" w:sz="4" w:space="4" w:color="auto"/>
        </w:pBdr>
        <w:rPr>
          <w:i/>
        </w:rPr>
      </w:pPr>
      <w:r>
        <w:rPr>
          <w:i/>
        </w:rPr>
        <w:t xml:space="preserve">NB : l’utilisation de framework CSS entraîne un usage massif des attributs </w:t>
      </w:r>
      <w:r w:rsidRPr="00086D5D">
        <w:rPr>
          <w:rFonts w:ascii="Courier New" w:hAnsi="Courier New" w:cs="Courier New"/>
          <w:i/>
        </w:rPr>
        <w:t>class</w:t>
      </w:r>
      <w:r w:rsidR="00992F57">
        <w:rPr>
          <w:i/>
        </w:rPr>
        <w:t xml:space="preserve"> (voir plus loin)</w:t>
      </w:r>
      <w:r>
        <w:rPr>
          <w:i/>
        </w:rPr>
        <w:t>…</w:t>
      </w:r>
    </w:p>
    <w:p w:rsidR="002E4991" w:rsidRDefault="002E4991" w:rsidP="002E4991"/>
    <w:p w:rsidR="002E4991" w:rsidRDefault="002E4991" w:rsidP="002E4991">
      <w:r>
        <w:t>Dans l’exemple façon ‘</w:t>
      </w:r>
      <w:r w:rsidRPr="00F861EE">
        <w:rPr>
          <w:i/>
        </w:rPr>
        <w:t>divite’</w:t>
      </w:r>
      <w:r>
        <w:t xml:space="preserve"> donné ci-dessus, on peut sélectionner les titres des articles ainsi :</w:t>
      </w:r>
    </w:p>
    <w:p w:rsidR="002E4991" w:rsidRDefault="002E4991" w:rsidP="002E4991">
      <w:r w:rsidRPr="00E54CD6">
        <w:rPr>
          <w:rFonts w:ascii="Courier New" w:hAnsi="Courier New" w:cs="Courier New"/>
        </w:rPr>
        <w:t>#wrapper #main h2{…}</w:t>
      </w:r>
      <w:r>
        <w:t xml:space="preserve"> </w:t>
      </w:r>
      <w:r>
        <w:sym w:font="Wingdings" w:char="F0E8"/>
      </w:r>
      <w:r>
        <w:t xml:space="preserve"> chemin absolu ; poids 201</w:t>
      </w:r>
    </w:p>
    <w:p w:rsidR="002E4991" w:rsidRDefault="002E4991" w:rsidP="002E4991">
      <w:r w:rsidRPr="00E54CD6">
        <w:rPr>
          <w:rFonts w:ascii="Courier New" w:hAnsi="Courier New" w:cs="Courier New"/>
        </w:rPr>
        <w:t>#main h2 {…}</w:t>
      </w:r>
      <w:r>
        <w:t xml:space="preserve"> </w:t>
      </w:r>
      <w:r>
        <w:sym w:font="Wingdings" w:char="F0E8"/>
      </w:r>
      <w:r>
        <w:t xml:space="preserve"> plus court et non ambigu ; poids 101</w:t>
      </w:r>
    </w:p>
    <w:p w:rsidR="002E4991" w:rsidRDefault="002E4991" w:rsidP="002E4991">
      <w:r>
        <w:t xml:space="preserve">Mais ces deux syntaxes sélectionnent tous les titres </w:t>
      </w:r>
      <w:r w:rsidRPr="00E54CD6">
        <w:rPr>
          <w:rFonts w:ascii="Courier New" w:hAnsi="Courier New" w:cs="Courier New"/>
        </w:rPr>
        <w:t>&lt;h2&gt;</w:t>
      </w:r>
      <w:r>
        <w:t xml:space="preserve"> du contenu principal et il pourrait bien y en avoir d’autres ailleurs ; en cas d’ambigüité, il sera alors nécessaire d’ajouter de la profondeur dans le sélecteur ou d’ajouter des attributs </w:t>
      </w:r>
      <w:r w:rsidRPr="00086D5D">
        <w:rPr>
          <w:rFonts w:ascii="Courier New" w:hAnsi="Courier New" w:cs="Courier New"/>
        </w:rPr>
        <w:t>id</w:t>
      </w:r>
      <w:r>
        <w:t xml:space="preserve"> ou </w:t>
      </w:r>
      <w:r w:rsidRPr="00086D5D">
        <w:rPr>
          <w:rFonts w:ascii="Courier New" w:hAnsi="Courier New" w:cs="Courier New"/>
        </w:rPr>
        <w:t>class</w:t>
      </w:r>
      <w:r>
        <w:t xml:space="preserve"> dans le code HTML. Or, dans une équipe de développement Web, certaines personnes produisent du contenu (auteurs), d’autres développent les feuilles de styles (infographistes et intégrateurs Web) et d’autres encore développent les pages HTML statiques et dynamiques (développeurs Web). </w:t>
      </w:r>
      <w:r w:rsidR="00086D5D">
        <w:t>Dans ce cas de travail en équipe, i</w:t>
      </w:r>
      <w:r>
        <w:t>l est souvent préférable que la présentation par CSS se calque sur la page avec un minimum d’intervention sur le code HTML</w:t>
      </w:r>
      <w:r w:rsidR="00086D5D">
        <w:t xml:space="preserve"> (usage massif des sélecteurs CSS au détriment des attributs </w:t>
      </w:r>
      <w:r w:rsidR="00086D5D" w:rsidRPr="00086D5D">
        <w:rPr>
          <w:rFonts w:ascii="Courier New" w:hAnsi="Courier New" w:cs="Courier New"/>
        </w:rPr>
        <w:t>id</w:t>
      </w:r>
      <w:r w:rsidR="00086D5D">
        <w:t xml:space="preserve"> et </w:t>
      </w:r>
      <w:r w:rsidR="00086D5D" w:rsidRPr="00086D5D">
        <w:rPr>
          <w:rFonts w:ascii="Courier New" w:hAnsi="Courier New" w:cs="Courier New"/>
        </w:rPr>
        <w:t>class</w:t>
      </w:r>
      <w:r w:rsidR="00086D5D">
        <w:t xml:space="preserve"> HTML)</w:t>
      </w:r>
      <w:r>
        <w:t>.</w:t>
      </w:r>
    </w:p>
    <w:p w:rsidR="002E4991" w:rsidRDefault="002E4991" w:rsidP="002E4991">
      <w:r>
        <w:t>Selon le même exemple de page structuré</w:t>
      </w:r>
      <w:r w:rsidR="00750095">
        <w:t>e</w:t>
      </w:r>
      <w:r>
        <w:t xml:space="preserve"> avec HTML5, on accède aux titres des articles ainsi :</w:t>
      </w:r>
    </w:p>
    <w:p w:rsidR="002E4991" w:rsidRDefault="002E4991" w:rsidP="002E4991">
      <w:r w:rsidRPr="00E54CD6">
        <w:rPr>
          <w:rFonts w:ascii="Courier New" w:hAnsi="Courier New" w:cs="Courier New"/>
        </w:rPr>
        <w:t>article header {…}</w:t>
      </w:r>
      <w:r>
        <w:t xml:space="preserve"> </w:t>
      </w:r>
      <w:r>
        <w:sym w:font="Wingdings" w:char="F0E8"/>
      </w:r>
      <w:r>
        <w:t xml:space="preserve"> aucune ambigüité et du sens à cette sélection, poids 2</w:t>
      </w:r>
    </w:p>
    <w:p w:rsidR="002E4991" w:rsidRDefault="002E4991" w:rsidP="002E4991"/>
    <w:p w:rsidR="007574DC" w:rsidRDefault="007574DC" w:rsidP="002E4991"/>
    <w:p w:rsidR="00086D5D" w:rsidRDefault="00086D5D">
      <w:pPr>
        <w:suppressAutoHyphens w:val="0"/>
        <w:spacing w:after="0" w:line="240" w:lineRule="auto"/>
        <w:ind w:right="0"/>
        <w:jc w:val="left"/>
        <w:rPr>
          <w:rFonts w:cs="Arial"/>
          <w:b/>
          <w:bCs/>
          <w:smallCaps/>
          <w:color w:val="FD7A03"/>
          <w:sz w:val="32"/>
          <w:szCs w:val="24"/>
        </w:rPr>
      </w:pPr>
      <w:bookmarkStart w:id="39" w:name="_Toc402518748"/>
      <w:r>
        <w:br w:type="page"/>
      </w:r>
    </w:p>
    <w:p w:rsidR="002E4991" w:rsidRDefault="004D595F" w:rsidP="002E4991">
      <w:pPr>
        <w:pStyle w:val="Titre1"/>
        <w:tabs>
          <w:tab w:val="num" w:pos="-801"/>
        </w:tabs>
        <w:spacing w:after="240" w:line="240" w:lineRule="auto"/>
        <w:ind w:left="0" w:firstLine="0"/>
        <w:jc w:val="left"/>
      </w:pPr>
      <w:bookmarkStart w:id="40" w:name="_Toc453317274"/>
      <w:r>
        <w:lastRenderedPageBreak/>
        <w:t>B</w:t>
      </w:r>
      <w:r w:rsidR="002E4991">
        <w:t>ien utiliser les unités de mesure CSS pour assurer une grille fluide</w:t>
      </w:r>
      <w:bookmarkEnd w:id="39"/>
      <w:bookmarkEnd w:id="40"/>
    </w:p>
    <w:p w:rsidR="002E4991" w:rsidRDefault="002E4991" w:rsidP="002E4991">
      <w:pPr>
        <w:pStyle w:val="Titre2"/>
        <w:tabs>
          <w:tab w:val="num" w:pos="-372"/>
        </w:tabs>
        <w:spacing w:after="120" w:line="240" w:lineRule="auto"/>
        <w:ind w:left="0" w:firstLine="0"/>
        <w:jc w:val="left"/>
      </w:pPr>
      <w:bookmarkStart w:id="41" w:name="_Toc402518749"/>
      <w:bookmarkStart w:id="42" w:name="_Toc453317275"/>
      <w:r>
        <w:t>Rappel sur le système de boites CSS</w:t>
      </w:r>
      <w:bookmarkEnd w:id="41"/>
      <w:bookmarkEnd w:id="42"/>
    </w:p>
    <w:p w:rsidR="002E4991" w:rsidRDefault="002E4991" w:rsidP="002E4991">
      <w:r>
        <w:t xml:space="preserve">CSS est basé sur un système de boîte ; chaque élément HTML de type </w:t>
      </w:r>
      <w:r w:rsidRPr="00DA50A2">
        <w:rPr>
          <w:i/>
        </w:rPr>
        <w:t>bloc</w:t>
      </w:r>
      <w:r>
        <w:t xml:space="preserve"> (</w:t>
      </w:r>
      <w:r w:rsidRPr="00086D5D">
        <w:rPr>
          <w:rFonts w:ascii="Courier New" w:hAnsi="Courier New" w:cs="Courier New"/>
          <w:i/>
        </w:rPr>
        <w:t>display :block</w:t>
      </w:r>
      <w:r>
        <w:t xml:space="preserve"> ou </w:t>
      </w:r>
      <w:r w:rsidR="00086D5D">
        <w:rPr>
          <w:rFonts w:ascii="Courier New" w:hAnsi="Courier New" w:cs="Courier New"/>
          <w:i/>
        </w:rPr>
        <w:t>display :in</w:t>
      </w:r>
      <w:r w:rsidRPr="00086D5D">
        <w:rPr>
          <w:rFonts w:ascii="Courier New" w:hAnsi="Courier New" w:cs="Courier New"/>
          <w:i/>
        </w:rPr>
        <w:t>line-block</w:t>
      </w:r>
      <w:r>
        <w:t>) peut être considéré comme une boîte disposant de ses propres marges internes (</w:t>
      </w:r>
      <w:r w:rsidRPr="00086D5D">
        <w:rPr>
          <w:rFonts w:ascii="Courier New" w:hAnsi="Courier New" w:cs="Courier New"/>
          <w:i/>
        </w:rPr>
        <w:t>padding</w:t>
      </w:r>
      <w:r>
        <w:t>), externes (</w:t>
      </w:r>
      <w:r w:rsidRPr="00086D5D">
        <w:rPr>
          <w:rFonts w:ascii="Courier New" w:hAnsi="Courier New" w:cs="Courier New"/>
          <w:i/>
        </w:rPr>
        <w:t>margin</w:t>
      </w:r>
      <w:r>
        <w:t>) et bordures (</w:t>
      </w:r>
      <w:r w:rsidRPr="00086D5D">
        <w:rPr>
          <w:rFonts w:ascii="Courier New" w:hAnsi="Courier New" w:cs="Courier New"/>
          <w:i/>
        </w:rPr>
        <w:t>border</w:t>
      </w:r>
      <w:r>
        <w:t xml:space="preserve">). </w:t>
      </w:r>
    </w:p>
    <w:p w:rsidR="002E4991" w:rsidRDefault="00DB65C9" w:rsidP="002E4991">
      <w:r>
        <w:rPr>
          <w:noProof/>
          <w:lang w:eastAsia="fr-FR"/>
        </w:rPr>
        <w:pict w14:anchorId="3586420E">
          <v:shape id="Object 1" o:spid="_x0000_s1041" type="#_x0000_t75" style="position:absolute;left:0;text-align:left;margin-left:3.6pt;margin-top:3.35pt;width:300pt;height:210pt;z-index:25169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">
            <v:fill type="frame"/>
            <v:imagedata r:id="rId52" o:title=""/>
            <w10:wrap type="topAndBottom"/>
          </v:shape>
          <o:OLEObject Type="Embed" ProgID="PBrush" ShapeID="Object 1" DrawAspect="Content" ObjectID="_1527059114" r:id="rId53"/>
        </w:pict>
      </w:r>
    </w:p>
    <w:p w:rsidR="002E4991" w:rsidRDefault="002E4991" w:rsidP="002E4991">
      <w:r>
        <w:t>Les dimensions de l’élément ne se réduisent donc pas à celles de son contenu ; il faut y ajouter marges et bordures :</w:t>
      </w:r>
    </w:p>
    <w:p w:rsidR="002E4991" w:rsidRPr="00056EFB" w:rsidRDefault="004D595F" w:rsidP="008B44E1">
      <w:pPr>
        <w:pBdr>
          <w:top w:val="single" w:sz="4" w:space="1" w:color="auto"/>
          <w:left w:val="single" w:sz="4" w:space="4" w:color="auto"/>
          <w:bottom w:val="single" w:sz="4" w:space="4" w:color="auto"/>
          <w:right w:val="single" w:sz="4" w:space="4" w:color="auto"/>
        </w:pBdr>
        <w:shd w:val="clear" w:color="auto" w:fill="FFFF00"/>
        <w:rPr>
          <w:b/>
        </w:rPr>
      </w:pPr>
      <w:r w:rsidRPr="00455A55">
        <w:rPr>
          <w:sz w:val="40"/>
          <w:szCs w:val="40"/>
        </w:rPr>
        <w:sym w:font="Wingdings" w:char="F04D"/>
      </w:r>
      <w:r w:rsidR="002E4991" w:rsidRPr="00056EFB">
        <w:rPr>
          <w:b/>
        </w:rPr>
        <w:t xml:space="preserve">Largeur d’affichage d’un élément = </w:t>
      </w:r>
    </w:p>
    <w:p w:rsidR="002E4991" w:rsidRPr="005C08C2" w:rsidRDefault="002E4991" w:rsidP="008B44E1">
      <w:pPr>
        <w:pBdr>
          <w:top w:val="single" w:sz="4" w:space="1" w:color="auto"/>
          <w:left w:val="single" w:sz="4" w:space="4" w:color="auto"/>
          <w:bottom w:val="single" w:sz="4" w:space="4" w:color="auto"/>
          <w:right w:val="single" w:sz="4" w:space="4" w:color="auto"/>
        </w:pBdr>
        <w:shd w:val="clear" w:color="auto" w:fill="FFFF00"/>
        <w:rPr>
          <w:b/>
        </w:rPr>
      </w:pPr>
      <w:r w:rsidRPr="00056EFB">
        <w:rPr>
          <w:b/>
        </w:rPr>
        <w:tab/>
      </w:r>
      <w:r w:rsidRPr="005C08C2">
        <w:rPr>
          <w:b/>
          <w:i/>
        </w:rPr>
        <w:t>border-left</w:t>
      </w:r>
      <w:r w:rsidRPr="005C08C2">
        <w:rPr>
          <w:b/>
        </w:rPr>
        <w:t xml:space="preserve"> + </w:t>
      </w:r>
      <w:r w:rsidRPr="005C08C2">
        <w:rPr>
          <w:b/>
          <w:i/>
        </w:rPr>
        <w:t>padding-left</w:t>
      </w:r>
      <w:r w:rsidRPr="005C08C2">
        <w:rPr>
          <w:b/>
        </w:rPr>
        <w:t xml:space="preserve"> + contenu + </w:t>
      </w:r>
      <w:r w:rsidRPr="005C08C2">
        <w:rPr>
          <w:b/>
          <w:i/>
        </w:rPr>
        <w:t>padding-right</w:t>
      </w:r>
      <w:r w:rsidRPr="005C08C2">
        <w:rPr>
          <w:b/>
        </w:rPr>
        <w:t xml:space="preserve"> + </w:t>
      </w:r>
      <w:r w:rsidRPr="005C08C2">
        <w:rPr>
          <w:b/>
          <w:i/>
        </w:rPr>
        <w:t>border-right</w:t>
      </w:r>
    </w:p>
    <w:p w:rsidR="002E4991" w:rsidRPr="005C08C2" w:rsidRDefault="002E4991" w:rsidP="002E4991"/>
    <w:p w:rsidR="002E4991" w:rsidRDefault="002E4991" w:rsidP="002E4991">
      <w:r>
        <w:t xml:space="preserve">La propriété CSS </w:t>
      </w:r>
      <w:r w:rsidRPr="00371EDF">
        <w:rPr>
          <w:rFonts w:ascii="Courier New" w:hAnsi="Courier New" w:cs="Courier New"/>
          <w:b/>
        </w:rPr>
        <w:t>box-sizing</w:t>
      </w:r>
      <w:r>
        <w:t xml:space="preserve"> admet 2 valeurs :</w:t>
      </w:r>
    </w:p>
    <w:p w:rsidR="002E4991" w:rsidRDefault="002E4991" w:rsidP="004D595F">
      <w:pPr>
        <w:pStyle w:val="enumPuce"/>
      </w:pPr>
      <w:r w:rsidRPr="00371EDF">
        <w:rPr>
          <w:rFonts w:ascii="Courier New" w:hAnsi="Courier New" w:cs="Courier New"/>
        </w:rPr>
        <w:t>content-box</w:t>
      </w:r>
      <w:r>
        <w:t xml:space="preserve"> (par défaut) : la largeur donnée</w:t>
      </w:r>
      <w:r w:rsidR="004D595F">
        <w:t xml:space="preserve"> par le développeur</w:t>
      </w:r>
      <w:r>
        <w:t xml:space="preserve"> (</w:t>
      </w:r>
      <w:r w:rsidRPr="00371EDF">
        <w:rPr>
          <w:rFonts w:ascii="Courier New" w:hAnsi="Courier New" w:cs="Courier New"/>
        </w:rPr>
        <w:t>width</w:t>
      </w:r>
      <w:r>
        <w:t xml:space="preserve">) doit tenir compte des </w:t>
      </w:r>
      <w:r w:rsidRPr="00371EDF">
        <w:rPr>
          <w:rFonts w:ascii="Courier New" w:hAnsi="Courier New" w:cs="Courier New"/>
        </w:rPr>
        <w:t>padding</w:t>
      </w:r>
      <w:r>
        <w:t xml:space="preserve"> et </w:t>
      </w:r>
      <w:r w:rsidRPr="00371EDF">
        <w:rPr>
          <w:rFonts w:ascii="Courier New" w:hAnsi="Courier New" w:cs="Courier New"/>
        </w:rPr>
        <w:t>margin</w:t>
      </w:r>
      <w:r>
        <w:t>.</w:t>
      </w:r>
    </w:p>
    <w:p w:rsidR="00031092" w:rsidRDefault="002E4991" w:rsidP="004D595F">
      <w:pPr>
        <w:pStyle w:val="enumPuce"/>
      </w:pPr>
      <w:r w:rsidRPr="00371EDF">
        <w:rPr>
          <w:rFonts w:ascii="Courier New" w:hAnsi="Courier New" w:cs="Courier New"/>
          <w:b/>
        </w:rPr>
        <w:t>border-box</w:t>
      </w:r>
      <w:r>
        <w:t> : la largeur donnée (</w:t>
      </w:r>
      <w:r w:rsidRPr="00371EDF">
        <w:rPr>
          <w:rFonts w:ascii="Courier New" w:hAnsi="Courier New" w:cs="Courier New"/>
        </w:rPr>
        <w:t>width</w:t>
      </w:r>
      <w:r>
        <w:t xml:space="preserve">) </w:t>
      </w:r>
      <w:r w:rsidRPr="00745D38">
        <w:rPr>
          <w:b/>
          <w:i/>
        </w:rPr>
        <w:t>inclut</w:t>
      </w:r>
      <w:r>
        <w:t xml:space="preserve"> les </w:t>
      </w:r>
      <w:r w:rsidRPr="00371EDF">
        <w:rPr>
          <w:rFonts w:ascii="Courier New" w:hAnsi="Courier New" w:cs="Courier New"/>
        </w:rPr>
        <w:t>padding</w:t>
      </w:r>
      <w:r>
        <w:t xml:space="preserve"> et </w:t>
      </w:r>
      <w:r w:rsidRPr="00371EDF">
        <w:rPr>
          <w:rFonts w:ascii="Courier New" w:hAnsi="Courier New" w:cs="Courier New"/>
        </w:rPr>
        <w:t>margin</w:t>
      </w:r>
      <w:r w:rsidR="00031092">
        <w:t>.</w:t>
      </w:r>
    </w:p>
    <w:p w:rsidR="00031092" w:rsidRDefault="00031092" w:rsidP="00031092"/>
    <w:p w:rsidR="002E4991" w:rsidRDefault="00031092" w:rsidP="00031092">
      <w:pPr>
        <w:pBdr>
          <w:top w:val="single" w:sz="4" w:space="1" w:color="auto"/>
          <w:left w:val="single" w:sz="4" w:space="4" w:color="auto"/>
          <w:bottom w:val="single" w:sz="4" w:space="1" w:color="auto"/>
          <w:right w:val="single" w:sz="4" w:space="4" w:color="auto"/>
        </w:pBdr>
        <w:shd w:val="clear" w:color="auto" w:fill="FFFF00"/>
      </w:pPr>
      <w:r w:rsidRPr="00455A55">
        <w:rPr>
          <w:sz w:val="40"/>
          <w:szCs w:val="40"/>
        </w:rPr>
        <w:sym w:font="Wingdings" w:char="F04D"/>
      </w:r>
      <w:r>
        <w:t>C</w:t>
      </w:r>
      <w:r w:rsidR="002E4991">
        <w:t xml:space="preserve">ette option </w:t>
      </w:r>
      <w:r w:rsidRPr="00371EDF">
        <w:rPr>
          <w:rFonts w:ascii="Courier New" w:hAnsi="Courier New" w:cs="Courier New"/>
          <w:b/>
        </w:rPr>
        <w:t>box-sizing</w:t>
      </w:r>
      <w:r>
        <w:t> :</w:t>
      </w:r>
      <w:r w:rsidRPr="00371EDF">
        <w:rPr>
          <w:rFonts w:ascii="Courier New" w:hAnsi="Courier New" w:cs="Courier New"/>
          <w:b/>
        </w:rPr>
        <w:t>border-box</w:t>
      </w:r>
      <w:r>
        <w:t xml:space="preserve"> </w:t>
      </w:r>
      <w:r w:rsidR="002E4991">
        <w:t>est nécessaire pour obtenir des calculs précis en RWD ; elle doit être définie en début de feuille de styles.</w:t>
      </w:r>
    </w:p>
    <w:p w:rsidR="008B44E1" w:rsidRDefault="008B44E1" w:rsidP="002E4991"/>
    <w:p w:rsidR="00086D5D" w:rsidRDefault="00086D5D">
      <w:pPr>
        <w:suppressAutoHyphens w:val="0"/>
        <w:spacing w:after="0" w:line="240" w:lineRule="auto"/>
        <w:ind w:right="0"/>
        <w:jc w:val="left"/>
      </w:pPr>
      <w:r>
        <w:br w:type="page"/>
      </w:r>
    </w:p>
    <w:p w:rsidR="002E4991" w:rsidRDefault="002E4991" w:rsidP="002E4991">
      <w:r>
        <w:lastRenderedPageBreak/>
        <w:t>Enfin, retenez que tous les navigateurs actuels incluent des outils de mise au point (débogueur) qui affichent aisément les dimensions d’un élément sélectionné dans la page :</w:t>
      </w:r>
    </w:p>
    <w:p w:rsidR="002E4991" w:rsidRPr="004D595F" w:rsidRDefault="002E4991" w:rsidP="002E4991">
      <w:pPr>
        <w:rPr>
          <w:u w:val="single"/>
        </w:rPr>
      </w:pPr>
      <w:r w:rsidRPr="004D595F">
        <w:rPr>
          <w:u w:val="single"/>
        </w:rPr>
        <w:t>Exemple avec Chrome :</w:t>
      </w:r>
    </w:p>
    <w:p w:rsidR="002E4991" w:rsidRPr="0078418F" w:rsidRDefault="00FD4833" w:rsidP="004D595F">
      <w:pPr>
        <w:ind w:left="-284" w:right="-566"/>
      </w:pPr>
      <w:r>
        <w:rPr>
          <w:noProof/>
          <w:lang w:eastAsia="fr-FR"/>
        </w:rPr>
        <mc:AlternateContent>
          <mc:Choice Requires="wps">
            <w:drawing>
              <wp:anchor distT="0" distB="0" distL="114300" distR="114300" simplePos="0" relativeHeight="251701248" behindDoc="0" locked="0" layoutInCell="1" allowOverlap="1" wp14:anchorId="3586420F" wp14:editId="371AECC1">
                <wp:simplePos x="0" y="0"/>
                <wp:positionH relativeFrom="column">
                  <wp:posOffset>-73025</wp:posOffset>
                </wp:positionH>
                <wp:positionV relativeFrom="paragraph">
                  <wp:posOffset>377825</wp:posOffset>
                </wp:positionV>
                <wp:extent cx="1582420" cy="413385"/>
                <wp:effectExtent l="12700" t="15875" r="14605" b="18415"/>
                <wp:wrapNone/>
                <wp:docPr id="5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2420" cy="413385"/>
                        </a:xfrm>
                        <a:prstGeom prst="ellipse">
                          <a:avLst/>
                        </a:prstGeom>
                        <a:noFill/>
                        <a:ln w="1905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26" style="position:absolute;margin-left:-5.75pt;margin-top:29.75pt;width:124.6pt;height:3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" filled="f" strokecolor="blue" strokeweight="1.5pt"/>
            </w:pict>
          </mc:Fallback>
        </mc:AlternateContent>
      </w:r>
      <w:r>
        <w:rPr>
          <w:noProof/>
          <w:lang w:eastAsia="fr-FR"/>
        </w:rPr>
        <mc:AlternateContent>
          <mc:Choice Requires="wps">
            <w:drawing>
              <wp:anchor distT="0" distB="0" distL="114300" distR="114300" simplePos="0" relativeHeight="251700224" behindDoc="0" locked="0" layoutInCell="1" allowOverlap="1" wp14:anchorId="35864210" wp14:editId="6F7CC9F4">
                <wp:simplePos x="0" y="0"/>
                <wp:positionH relativeFrom="column">
                  <wp:posOffset>4217035</wp:posOffset>
                </wp:positionH>
                <wp:positionV relativeFrom="paragraph">
                  <wp:posOffset>1687830</wp:posOffset>
                </wp:positionV>
                <wp:extent cx="1750060" cy="1301750"/>
                <wp:effectExtent l="16510" t="11430" r="14605" b="10795"/>
                <wp:wrapNone/>
                <wp:docPr id="51"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0060" cy="1301750"/>
                        </a:xfrm>
                        <a:prstGeom prst="ellipse">
                          <a:avLst/>
                        </a:prstGeom>
                        <a:noFill/>
                        <a:ln w="1905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26" style="position:absolute;margin-left:332.05pt;margin-top:132.9pt;width:137.8pt;height:1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" filled="f" strokecolor="blue" strokeweight="1.5pt"/>
            </w:pict>
          </mc:Fallback>
        </mc:AlternateContent>
      </w:r>
      <w:r w:rsidR="002E4991">
        <w:rPr>
          <w:noProof/>
          <w:lang w:eastAsia="fr-FR"/>
        </w:rPr>
        <w:drawing>
          <wp:inline distT="0" distB="0" distL="0" distR="0" wp14:anchorId="35864211" wp14:editId="35864212">
            <wp:extent cx="6506617" cy="3050443"/>
            <wp:effectExtent l="19050" t="0" r="8483"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t="9511" b="7065"/>
                    <a:stretch>
                      <a:fillRect/>
                    </a:stretch>
                  </pic:blipFill>
                  <pic:spPr bwMode="auto">
                    <a:xfrm>
                      <a:off x="0" y="0"/>
                      <a:ext cx="6512513" cy="3053207"/>
                    </a:xfrm>
                    <a:prstGeom prst="rect">
                      <a:avLst/>
                    </a:prstGeom>
                    <a:noFill/>
                    <a:ln w="9525">
                      <a:noFill/>
                      <a:miter lim="800000"/>
                      <a:headEnd/>
                      <a:tailEnd/>
                    </a:ln>
                  </pic:spPr>
                </pic:pic>
              </a:graphicData>
            </a:graphic>
          </wp:inline>
        </w:drawing>
      </w:r>
    </w:p>
    <w:p w:rsidR="002E4991" w:rsidRDefault="002E4991" w:rsidP="002E4991"/>
    <w:p w:rsidR="002E4991" w:rsidRDefault="002E4991" w:rsidP="002E4991"/>
    <w:bookmarkStart w:id="43" w:name="_Toc402518750"/>
    <w:bookmarkStart w:id="44" w:name="_Toc453317276"/>
    <w:p w:rsidR="002E4991" w:rsidRDefault="00FD4833" w:rsidP="002E4991">
      <w:pPr>
        <w:pStyle w:val="Titre2"/>
        <w:tabs>
          <w:tab w:val="num" w:pos="-372"/>
        </w:tabs>
        <w:spacing w:after="120" w:line="240" w:lineRule="auto"/>
        <w:ind w:left="0" w:firstLine="0"/>
        <w:jc w:val="left"/>
      </w:pPr>
      <w:r>
        <w:rPr>
          <w:noProof/>
          <w:lang w:eastAsia="fr-FR"/>
        </w:rPr>
        <mc:AlternateContent>
          <mc:Choice Requires="wps">
            <w:drawing>
              <wp:anchor distT="0" distB="0" distL="114300" distR="114300" simplePos="0" relativeHeight="251719680" behindDoc="0" locked="0" layoutInCell="1" allowOverlap="1" wp14:anchorId="35864213" wp14:editId="1C077861">
                <wp:simplePos x="0" y="0"/>
                <wp:positionH relativeFrom="column">
                  <wp:posOffset>-73025</wp:posOffset>
                </wp:positionH>
                <wp:positionV relativeFrom="paragraph">
                  <wp:posOffset>189230</wp:posOffset>
                </wp:positionV>
                <wp:extent cx="6148070" cy="1505585"/>
                <wp:effectExtent l="12700" t="8255" r="11430" b="10160"/>
                <wp:wrapNone/>
                <wp:docPr id="5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8070" cy="15055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75pt;margin-top:14.9pt;width:484.1pt;height:118.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" filled="f"/>
            </w:pict>
          </mc:Fallback>
        </mc:AlternateContent>
      </w:r>
      <w:r w:rsidR="002E4991">
        <w:t>La règle d’or pour calculer les dimensions relatives</w:t>
      </w:r>
      <w:bookmarkEnd w:id="43"/>
      <w:bookmarkEnd w:id="44"/>
    </w:p>
    <w:p w:rsidR="002E4991" w:rsidRPr="00031092" w:rsidRDefault="004D595F" w:rsidP="00031092">
      <w:pPr>
        <w:shd w:val="clear" w:color="auto" w:fill="FFFF00"/>
      </w:pPr>
      <w:r w:rsidRPr="00031092">
        <w:rPr>
          <w:sz w:val="40"/>
          <w:szCs w:val="40"/>
        </w:rPr>
        <w:sym w:font="Wingdings" w:char="F04D"/>
      </w:r>
      <w:r w:rsidR="00086D5D">
        <w:t>Le Responsive D</w:t>
      </w:r>
      <w:r w:rsidR="002E4991" w:rsidRPr="00031092">
        <w:t>esign est basé sur 2 principes :</w:t>
      </w:r>
    </w:p>
    <w:p w:rsidR="002E4991" w:rsidRPr="00031092" w:rsidRDefault="002E4991" w:rsidP="00031092">
      <w:pPr>
        <w:pStyle w:val="enumPuce"/>
        <w:shd w:val="clear" w:color="auto" w:fill="FFFF00"/>
      </w:pPr>
      <w:r w:rsidRPr="00031092">
        <w:rPr>
          <w:b/>
        </w:rPr>
        <w:t xml:space="preserve">Mises en page variables selon </w:t>
      </w:r>
      <w:r w:rsidR="00086D5D">
        <w:rPr>
          <w:b/>
        </w:rPr>
        <w:t xml:space="preserve">les périphériques et </w:t>
      </w:r>
      <w:r w:rsidRPr="00031092">
        <w:rPr>
          <w:b/>
        </w:rPr>
        <w:t>des plages</w:t>
      </w:r>
      <w:r w:rsidR="00086D5D">
        <w:rPr>
          <w:b/>
        </w:rPr>
        <w:t xml:space="preserve"> de largeur, identifié</w:t>
      </w:r>
      <w:r w:rsidRPr="00031092">
        <w:rPr>
          <w:b/>
        </w:rPr>
        <w:t>s par media queries</w:t>
      </w:r>
      <w:r w:rsidRPr="00031092">
        <w:t xml:space="preserve"> (par exemple : écrans paysage de 1050 à 1680 pixels en largeur, écran portrait de moins de 200 pixels de largeur…)</w:t>
      </w:r>
    </w:p>
    <w:p w:rsidR="002E4991" w:rsidRPr="00031092" w:rsidRDefault="002E4991" w:rsidP="00031092">
      <w:pPr>
        <w:pStyle w:val="enumPuce"/>
        <w:shd w:val="clear" w:color="auto" w:fill="FFFF00"/>
      </w:pPr>
      <w:r w:rsidRPr="00031092">
        <w:rPr>
          <w:b/>
        </w:rPr>
        <w:t>Adaptation automatique à la résolution du périphérique à l’intérieur d’une même plage</w:t>
      </w:r>
      <w:r w:rsidRPr="00031092">
        <w:t xml:space="preserve"> (occupation de toute la largeur disponible par </w:t>
      </w:r>
      <w:r w:rsidRPr="00031092">
        <w:rPr>
          <w:b/>
        </w:rPr>
        <w:t xml:space="preserve">effets de zoom </w:t>
      </w:r>
      <w:r w:rsidRPr="00031092">
        <w:t>et non par augmentation de marges).</w:t>
      </w:r>
    </w:p>
    <w:p w:rsidR="002E4991" w:rsidRDefault="002E4991" w:rsidP="002E4991"/>
    <w:p w:rsidR="002E4991" w:rsidRDefault="002E4991" w:rsidP="002E4991">
      <w:r w:rsidRPr="000C259F">
        <w:rPr>
          <w:i/>
        </w:rPr>
        <w:t>Les media queries permettent déjà de cibler des types de périphériques</w:t>
      </w:r>
      <w:r>
        <w:t xml:space="preserve"> (largeur écran de 1050px à 1680px par exemple) </w:t>
      </w:r>
      <w:r w:rsidRPr="000C259F">
        <w:rPr>
          <w:i/>
        </w:rPr>
        <w:t>afin de déterminer des mises en page différentes</w:t>
      </w:r>
      <w:r>
        <w:t>. Ainsi certaines informations moins indispensables pourront ne pas être affichées (</w:t>
      </w:r>
      <w:r w:rsidRPr="00371EDF">
        <w:rPr>
          <w:rFonts w:ascii="Courier New" w:hAnsi="Courier New" w:cs="Courier New"/>
        </w:rPr>
        <w:t>display :none</w:t>
      </w:r>
      <w:r>
        <w:t>) et la mise en page verticale sur une seule colonne (placement dessus-dessous plutôt que côte à côte) sera privilégiée sur un matériel mobile.</w:t>
      </w:r>
    </w:p>
    <w:p w:rsidR="002E4991" w:rsidRDefault="002E4991" w:rsidP="002E4991">
      <w:r>
        <w:t>De plus</w:t>
      </w:r>
      <w:r w:rsidR="00031092">
        <w:t>,</w:t>
      </w:r>
      <w:r>
        <w:t xml:space="preserve"> on souhaite que </w:t>
      </w:r>
      <w:r w:rsidRPr="000C259F">
        <w:rPr>
          <w:i/>
        </w:rPr>
        <w:t>dans une même plage de media query, la mise en page reste identique et proportionnelle à la définition de l'écran</w:t>
      </w:r>
      <w:r>
        <w:t xml:space="preserve"> </w:t>
      </w:r>
      <w:r w:rsidR="00031092">
        <w:t xml:space="preserve">(effet de zoom) </w:t>
      </w:r>
      <w:r>
        <w:t xml:space="preserve">afin d'occuper tout l'espace disponible ; les dimensions des éléments, des blocs, voire des images, les valeurs de marges et d’espacements doivent </w:t>
      </w:r>
      <w:r w:rsidR="00086D5D">
        <w:t xml:space="preserve">donc </w:t>
      </w:r>
      <w:r>
        <w:t xml:space="preserve">rester </w:t>
      </w:r>
      <w:r w:rsidRPr="00D9306B">
        <w:rPr>
          <w:b/>
          <w:i/>
        </w:rPr>
        <w:t>proportionnels</w:t>
      </w:r>
      <w:r>
        <w:t>.</w:t>
      </w:r>
    </w:p>
    <w:p w:rsidR="00031092" w:rsidRDefault="00031092">
      <w:pPr>
        <w:suppressAutoHyphens w:val="0"/>
        <w:spacing w:after="0" w:line="240" w:lineRule="auto"/>
        <w:ind w:right="0"/>
        <w:jc w:val="left"/>
      </w:pPr>
      <w:r>
        <w:br w:type="page"/>
      </w:r>
    </w:p>
    <w:p w:rsidR="002E4991" w:rsidRDefault="002E4991" w:rsidP="002E4991">
      <w:r>
        <w:lastRenderedPageBreak/>
        <w:t>C'est là qu'intervient la règle d'or :</w:t>
      </w:r>
    </w:p>
    <w:p w:rsidR="002E4991" w:rsidRPr="001A4ED7" w:rsidRDefault="00031092" w:rsidP="00031092">
      <w:pPr>
        <w:pBdr>
          <w:top w:val="single" w:sz="4" w:space="1" w:color="auto"/>
          <w:left w:val="single" w:sz="4" w:space="4" w:color="auto"/>
          <w:bottom w:val="single" w:sz="4" w:space="1" w:color="auto"/>
          <w:right w:val="single" w:sz="4" w:space="4" w:color="auto"/>
        </w:pBdr>
        <w:shd w:val="clear" w:color="auto" w:fill="FFFF00"/>
        <w:jc w:val="center"/>
        <w:rPr>
          <w:b/>
          <w:sz w:val="28"/>
          <w:szCs w:val="28"/>
        </w:rPr>
      </w:pPr>
      <w:r w:rsidRPr="001A4ED7">
        <w:rPr>
          <w:sz w:val="28"/>
          <w:szCs w:val="28"/>
        </w:rPr>
        <w:sym w:font="Wingdings" w:char="F04D"/>
      </w:r>
      <w:r w:rsidR="00682011">
        <w:rPr>
          <w:b/>
          <w:sz w:val="28"/>
          <w:szCs w:val="28"/>
        </w:rPr>
        <w:t>D</w:t>
      </w:r>
      <w:r w:rsidR="002E4991" w:rsidRPr="001A4ED7">
        <w:rPr>
          <w:b/>
          <w:sz w:val="28"/>
          <w:szCs w:val="28"/>
        </w:rPr>
        <w:t>imension = cible / contexte</w:t>
      </w:r>
    </w:p>
    <w:p w:rsidR="00031092" w:rsidRDefault="00031092" w:rsidP="002E4991"/>
    <w:p w:rsidR="002E4991" w:rsidRDefault="002E4991" w:rsidP="002E4991">
      <w:r>
        <w:t>Complétée par :</w:t>
      </w:r>
    </w:p>
    <w:p w:rsidR="002E4991" w:rsidRPr="001A4ED7" w:rsidRDefault="00031092" w:rsidP="00031092">
      <w:pPr>
        <w:pBdr>
          <w:top w:val="single" w:sz="4" w:space="1" w:color="auto"/>
          <w:left w:val="single" w:sz="4" w:space="4" w:color="auto"/>
          <w:bottom w:val="single" w:sz="4" w:space="1" w:color="auto"/>
          <w:right w:val="single" w:sz="4" w:space="4" w:color="auto"/>
        </w:pBdr>
        <w:shd w:val="clear" w:color="auto" w:fill="FFFF00"/>
        <w:jc w:val="center"/>
        <w:rPr>
          <w:b/>
          <w:sz w:val="28"/>
          <w:szCs w:val="28"/>
        </w:rPr>
      </w:pPr>
      <w:r w:rsidRPr="001A4ED7">
        <w:rPr>
          <w:sz w:val="28"/>
          <w:szCs w:val="28"/>
        </w:rPr>
        <w:sym w:font="Wingdings" w:char="F04D"/>
      </w:r>
      <w:r w:rsidR="002E4991" w:rsidRPr="001A4ED7">
        <w:rPr>
          <w:b/>
          <w:sz w:val="28"/>
          <w:szCs w:val="28"/>
        </w:rPr>
        <w:t xml:space="preserve">Exprimer les dimensions en unités </w:t>
      </w:r>
      <w:r w:rsidR="002E4991" w:rsidRPr="001A4ED7">
        <w:rPr>
          <w:b/>
          <w:i/>
          <w:sz w:val="28"/>
          <w:szCs w:val="28"/>
        </w:rPr>
        <w:t>relatives</w:t>
      </w:r>
      <w:r w:rsidRPr="001A4ED7">
        <w:rPr>
          <w:b/>
          <w:sz w:val="28"/>
          <w:szCs w:val="28"/>
        </w:rPr>
        <w:t xml:space="preserve"> (%, </w:t>
      </w:r>
      <w:r w:rsidR="002E4991" w:rsidRPr="001A4ED7">
        <w:rPr>
          <w:b/>
          <w:sz w:val="28"/>
          <w:szCs w:val="28"/>
        </w:rPr>
        <w:t>em</w:t>
      </w:r>
      <w:r w:rsidRPr="001A4ED7">
        <w:rPr>
          <w:b/>
          <w:sz w:val="28"/>
          <w:szCs w:val="28"/>
        </w:rPr>
        <w:t xml:space="preserve"> ou rem</w:t>
      </w:r>
      <w:r w:rsidR="002E4991" w:rsidRPr="001A4ED7">
        <w:rPr>
          <w:b/>
          <w:sz w:val="28"/>
          <w:szCs w:val="28"/>
        </w:rPr>
        <w:t>)</w:t>
      </w:r>
    </w:p>
    <w:p w:rsidR="00031092" w:rsidRDefault="00031092" w:rsidP="002E4991">
      <w:pPr>
        <w:rPr>
          <w:u w:val="single"/>
        </w:rPr>
      </w:pPr>
    </w:p>
    <w:p w:rsidR="00086D5D" w:rsidRDefault="002E4991" w:rsidP="002E4991">
      <w:r w:rsidRPr="00056EFB">
        <w:rPr>
          <w:u w:val="single"/>
        </w:rPr>
        <w:t>Exemple :</w:t>
      </w:r>
      <w:r>
        <w:t xml:space="preserve"> sur une maquette PhotoShop composée sur 1050 pixels de large, un cadre mesure 850 pixels. On définira donc que la page occupera 100% de la largeur disponible (</w:t>
      </w:r>
      <w:r w:rsidRPr="00086D5D">
        <w:rPr>
          <w:rFonts w:ascii="Courier New" w:hAnsi="Courier New" w:cs="Courier New"/>
        </w:rPr>
        <w:t>width</w:t>
      </w:r>
      <w:r>
        <w:t xml:space="preserve"> de l’élément </w:t>
      </w:r>
      <w:r w:rsidRPr="00086D5D">
        <w:rPr>
          <w:rFonts w:ascii="Courier New" w:hAnsi="Courier New" w:cs="Courier New"/>
        </w:rPr>
        <w:t>&lt;body&gt;</w:t>
      </w:r>
      <w:r>
        <w:t xml:space="preserve"> ou </w:t>
      </w:r>
      <w:r w:rsidRPr="00086D5D">
        <w:rPr>
          <w:rFonts w:ascii="Courier New" w:hAnsi="Courier New" w:cs="Courier New"/>
        </w:rPr>
        <w:t>&lt;html&gt;</w:t>
      </w:r>
      <w:r>
        <w:t xml:space="preserve">) et que l’élément </w:t>
      </w:r>
      <w:r w:rsidRPr="00086D5D">
        <w:rPr>
          <w:rFonts w:ascii="Courier New" w:hAnsi="Courier New" w:cs="Courier New"/>
        </w:rPr>
        <w:t>&lt;div&gt;</w:t>
      </w:r>
      <w:r>
        <w:t xml:space="preserve"> correspondant au cadre aura, lui, une largeur de 850/1050 = </w:t>
      </w:r>
      <w:r w:rsidRPr="008B7EA2">
        <w:t>0,8095238095238095</w:t>
      </w:r>
      <w:r>
        <w:t xml:space="preserve"> ou </w:t>
      </w:r>
      <w:r w:rsidRPr="008B7EA2">
        <w:t>80</w:t>
      </w:r>
      <w:r>
        <w:t>.</w:t>
      </w:r>
      <w:r w:rsidRPr="008B7EA2">
        <w:t>95238095238095</w:t>
      </w:r>
      <w:r>
        <w:t xml:space="preserve">% soit le règle CSS : </w:t>
      </w:r>
      <w:r w:rsidR="00086D5D">
        <w:t>…{</w:t>
      </w:r>
      <w:r>
        <w:rPr>
          <w:rFonts w:ascii="Courier New" w:hAnsi="Courier New" w:cs="Courier New"/>
          <w:b/>
        </w:rPr>
        <w:t>width : </w:t>
      </w:r>
      <w:r w:rsidRPr="000F1ADD">
        <w:rPr>
          <w:rFonts w:ascii="Courier New" w:hAnsi="Courier New" w:cs="Courier New"/>
          <w:b/>
        </w:rPr>
        <w:t>80.95238095238095%;</w:t>
      </w:r>
      <w:r w:rsidR="00086D5D">
        <w:rPr>
          <w:rFonts w:ascii="Courier New" w:hAnsi="Courier New" w:cs="Courier New"/>
          <w:b/>
        </w:rPr>
        <w:t>}</w:t>
      </w:r>
      <w:r>
        <w:rPr>
          <w:rFonts w:ascii="Courier New" w:hAnsi="Courier New" w:cs="Courier New"/>
          <w:b/>
        </w:rPr>
        <w:t> /* 850 / 1050 </w:t>
      </w:r>
      <w:r w:rsidRPr="000F1ADD">
        <w:rPr>
          <w:rFonts w:ascii="Courier New" w:hAnsi="Courier New" w:cs="Courier New"/>
          <w:b/>
        </w:rPr>
        <w:t>*/</w:t>
      </w:r>
      <w:r w:rsidRPr="000F1ADD">
        <w:rPr>
          <w:rFonts w:ascii="Courier New" w:hAnsi="Courier New" w:cs="Courier New"/>
        </w:rPr>
        <w:t xml:space="preserve"> </w:t>
      </w:r>
      <w:r>
        <w:rPr>
          <w:rFonts w:ascii="Courier New" w:hAnsi="Courier New" w:cs="Courier New"/>
        </w:rPr>
        <w:br/>
      </w:r>
    </w:p>
    <w:p w:rsidR="002E4991" w:rsidRDefault="002E4991" w:rsidP="002E4991">
      <w:r>
        <w:t>Ainsi sur l’écran 24 pouces de 1680 pixels, ce cadre sera affiché sur 1680 * 0.</w:t>
      </w:r>
      <w:r w:rsidRPr="008B7EA2">
        <w:t>8095238095238095</w:t>
      </w:r>
      <w:r>
        <w:t xml:space="preserve"> = 1360 pixels et l’espace sera bien occupé.</w:t>
      </w:r>
    </w:p>
    <w:p w:rsidR="002E4991" w:rsidRPr="00031092" w:rsidRDefault="002E4991" w:rsidP="002E4991">
      <w:pPr>
        <w:rPr>
          <w:u w:val="single"/>
        </w:rPr>
      </w:pPr>
      <w:r w:rsidRPr="00031092">
        <w:rPr>
          <w:u w:val="single"/>
        </w:rPr>
        <w:t>En largeur 1050 pixels :</w:t>
      </w:r>
    </w:p>
    <w:p w:rsidR="002E4991" w:rsidRDefault="002E4991" w:rsidP="002E4991">
      <w:r>
        <w:rPr>
          <w:noProof/>
          <w:lang w:eastAsia="fr-FR"/>
        </w:rPr>
        <w:drawing>
          <wp:anchor distT="0" distB="0" distL="114300" distR="114300" simplePos="0" relativeHeight="251704320" behindDoc="0" locked="0" layoutInCell="1" allowOverlap="1" wp14:anchorId="35864214" wp14:editId="35864215">
            <wp:simplePos x="0" y="0"/>
            <wp:positionH relativeFrom="column">
              <wp:posOffset>3175439</wp:posOffset>
            </wp:positionH>
            <wp:positionV relativeFrom="paragraph">
              <wp:posOffset>838053</wp:posOffset>
            </wp:positionV>
            <wp:extent cx="2288931" cy="2041916"/>
            <wp:effectExtent l="171450" t="133350" r="359019" b="301234"/>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l="66862" t="64343" r="12226" b="2922"/>
                    <a:stretch>
                      <a:fillRect/>
                    </a:stretch>
                  </pic:blipFill>
                  <pic:spPr bwMode="auto">
                    <a:xfrm>
                      <a:off x="0" y="0"/>
                      <a:ext cx="2288931" cy="2041916"/>
                    </a:xfrm>
                    <a:prstGeom prst="rect">
                      <a:avLst/>
                    </a:prstGeom>
                    <a:ln>
                      <a:noFill/>
                    </a:ln>
                    <a:effectLst>
                      <a:outerShdw blurRad="292100" dist="139700" dir="2700000" algn="tl" rotWithShape="0">
                        <a:srgbClr val="333333">
                          <a:alpha val="65000"/>
                        </a:srgbClr>
                      </a:outerShdw>
                    </a:effectLst>
                  </pic:spPr>
                </pic:pic>
              </a:graphicData>
            </a:graphic>
          </wp:anchor>
        </w:drawing>
      </w:r>
      <w:r w:rsidRPr="000F1ADD">
        <w:rPr>
          <w:noProof/>
          <w:lang w:eastAsia="fr-FR"/>
        </w:rPr>
        <w:drawing>
          <wp:inline distT="0" distB="0" distL="0" distR="0" wp14:anchorId="35864216" wp14:editId="35864217">
            <wp:extent cx="5761355" cy="3280782"/>
            <wp:effectExtent l="1905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761355" cy="3280782"/>
                    </a:xfrm>
                    <a:prstGeom prst="rect">
                      <a:avLst/>
                    </a:prstGeom>
                    <a:noFill/>
                    <a:ln w="9525">
                      <a:noFill/>
                      <a:miter lim="800000"/>
                      <a:headEnd/>
                      <a:tailEnd/>
                    </a:ln>
                  </pic:spPr>
                </pic:pic>
              </a:graphicData>
            </a:graphic>
          </wp:inline>
        </w:drawing>
      </w:r>
    </w:p>
    <w:p w:rsidR="002E4991" w:rsidRDefault="002E4991" w:rsidP="002E4991">
      <w:pPr>
        <w:suppressAutoHyphens w:val="0"/>
        <w:spacing w:after="0"/>
        <w:ind w:right="0"/>
      </w:pPr>
      <w:r>
        <w:br w:type="page"/>
      </w:r>
    </w:p>
    <w:p w:rsidR="002E4991" w:rsidRPr="00031092" w:rsidRDefault="002E4991" w:rsidP="002E4991">
      <w:pPr>
        <w:rPr>
          <w:u w:val="single"/>
        </w:rPr>
      </w:pPr>
      <w:r w:rsidRPr="00031092">
        <w:rPr>
          <w:u w:val="single"/>
        </w:rPr>
        <w:lastRenderedPageBreak/>
        <w:t>En largeur 1680 pixels :</w:t>
      </w:r>
    </w:p>
    <w:p w:rsidR="002E4991" w:rsidRDefault="002E4991" w:rsidP="002E4991">
      <w:r>
        <w:rPr>
          <w:noProof/>
          <w:lang w:eastAsia="fr-FR"/>
        </w:rPr>
        <w:drawing>
          <wp:anchor distT="0" distB="0" distL="114300" distR="114300" simplePos="0" relativeHeight="251702272" behindDoc="0" locked="0" layoutInCell="1" allowOverlap="1" wp14:anchorId="35864218" wp14:editId="35864219">
            <wp:simplePos x="0" y="0"/>
            <wp:positionH relativeFrom="column">
              <wp:posOffset>2665486</wp:posOffset>
            </wp:positionH>
            <wp:positionV relativeFrom="paragraph">
              <wp:posOffset>1037053</wp:posOffset>
            </wp:positionV>
            <wp:extent cx="2865510" cy="2109714"/>
            <wp:effectExtent l="171450" t="133350" r="353940" b="309636"/>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l="28715" t="37994" r="23583" b="7563"/>
                    <a:stretch>
                      <a:fillRect/>
                    </a:stretch>
                  </pic:blipFill>
                  <pic:spPr bwMode="auto">
                    <a:xfrm>
                      <a:off x="0" y="0"/>
                      <a:ext cx="2865510" cy="2109714"/>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fr-FR"/>
        </w:rPr>
        <w:drawing>
          <wp:inline distT="0" distB="0" distL="0" distR="0" wp14:anchorId="3586421A" wp14:editId="3586421B">
            <wp:extent cx="5761355" cy="3521650"/>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5761355" cy="3521650"/>
                    </a:xfrm>
                    <a:prstGeom prst="rect">
                      <a:avLst/>
                    </a:prstGeom>
                    <a:noFill/>
                    <a:ln w="9525">
                      <a:noFill/>
                      <a:miter lim="800000"/>
                      <a:headEnd/>
                      <a:tailEnd/>
                    </a:ln>
                  </pic:spPr>
                </pic:pic>
              </a:graphicData>
            </a:graphic>
          </wp:inline>
        </w:drawing>
      </w:r>
    </w:p>
    <w:p w:rsidR="00031092" w:rsidRDefault="00031092" w:rsidP="002E4991"/>
    <w:p w:rsidR="00C80606" w:rsidRDefault="002E4991" w:rsidP="002E4991">
      <w:r w:rsidRPr="00056EFB">
        <w:rPr>
          <w:u w:val="single"/>
        </w:rPr>
        <w:t>Autre exemple :</w:t>
      </w:r>
      <w:r>
        <w:t xml:space="preserve"> sur une maquette on identifie un texte de taille 32 pixels. On définira donc la taille de ce texte (exprimée en ‘</w:t>
      </w:r>
      <w:r w:rsidRPr="00086D5D">
        <w:rPr>
          <w:rFonts w:ascii="Courier New" w:hAnsi="Courier New" w:cs="Courier New"/>
        </w:rPr>
        <w:t>em’</w:t>
      </w:r>
      <w:r>
        <w:t xml:space="preserve">) par rapport à la taille de base ; si le texte standard (ou du conteneur direct de cet élément) a une taille de 16 pixels, (1 em = 16 pixels), on définira la taille de police pour cet élément à 32/16 = 2em soit la règle CSS : </w:t>
      </w:r>
    </w:p>
    <w:p w:rsidR="002E4991" w:rsidRDefault="00C80606" w:rsidP="002E4991">
      <w:r>
        <w:t>… {</w:t>
      </w:r>
      <w:r w:rsidR="002E4991">
        <w:rPr>
          <w:rFonts w:ascii="Courier New" w:hAnsi="Courier New" w:cs="Courier New"/>
          <w:b/>
        </w:rPr>
        <w:t>font-size: 2em;</w:t>
      </w:r>
      <w:r>
        <w:rPr>
          <w:rFonts w:ascii="Courier New" w:hAnsi="Courier New" w:cs="Courier New"/>
          <w:b/>
        </w:rPr>
        <w:t>}</w:t>
      </w:r>
      <w:r w:rsidR="002E4991">
        <w:rPr>
          <w:rFonts w:ascii="Courier New" w:hAnsi="Courier New" w:cs="Courier New"/>
          <w:b/>
        </w:rPr>
        <w:t> </w:t>
      </w:r>
      <w:r w:rsidR="002E4991" w:rsidRPr="00C80606">
        <w:rPr>
          <w:rFonts w:ascii="Courier New" w:hAnsi="Courier New" w:cs="Courier New"/>
        </w:rPr>
        <w:t>/* 32/16 */</w:t>
      </w:r>
    </w:p>
    <w:p w:rsidR="002E4991" w:rsidRDefault="002E4991" w:rsidP="002E4991"/>
    <w:p w:rsidR="002E4991" w:rsidRDefault="002E4991" w:rsidP="002E4991">
      <w:r w:rsidRPr="00A926EB">
        <w:rPr>
          <w:u w:val="single"/>
        </w:rPr>
        <w:t>Dernier exemple</w:t>
      </w:r>
      <w:r>
        <w:t> : sur cette même maquette PhotoShop composée sur 1050 pixels de large, on constate une marge autour d’un texte (</w:t>
      </w:r>
      <w:r w:rsidRPr="00A926EB">
        <w:rPr>
          <w:i/>
        </w:rPr>
        <w:t>padding</w:t>
      </w:r>
      <w:r>
        <w:t xml:space="preserve">) de 48 pixels. </w:t>
      </w:r>
    </w:p>
    <w:p w:rsidR="002E4991" w:rsidRPr="00DA50A2" w:rsidRDefault="00031092" w:rsidP="00031092">
      <w:pPr>
        <w:pBdr>
          <w:top w:val="single" w:sz="4" w:space="1" w:color="auto"/>
          <w:left w:val="single" w:sz="4" w:space="4" w:color="auto"/>
          <w:bottom w:val="single" w:sz="4" w:space="1" w:color="auto"/>
          <w:right w:val="single" w:sz="4" w:space="4" w:color="auto"/>
        </w:pBdr>
        <w:shd w:val="clear" w:color="auto" w:fill="FFFF00"/>
        <w:rPr>
          <w:highlight w:val="yellow"/>
        </w:rPr>
      </w:pPr>
      <w:r w:rsidRPr="00031092">
        <w:rPr>
          <w:sz w:val="40"/>
          <w:szCs w:val="40"/>
        </w:rPr>
        <w:sym w:font="Wingdings" w:char="F04D"/>
      </w:r>
      <w:r w:rsidR="002E4991" w:rsidRPr="00DA50A2">
        <w:rPr>
          <w:highlight w:val="yellow"/>
        </w:rPr>
        <w:t xml:space="preserve">Pour un rendu RWD optimal, </w:t>
      </w:r>
      <w:r w:rsidR="002E4991" w:rsidRPr="00DA50A2">
        <w:rPr>
          <w:b/>
          <w:highlight w:val="yellow"/>
        </w:rPr>
        <w:t xml:space="preserve">on définira le </w:t>
      </w:r>
      <w:r w:rsidR="002E4991" w:rsidRPr="00DA50A2">
        <w:rPr>
          <w:b/>
          <w:i/>
          <w:highlight w:val="yellow"/>
        </w:rPr>
        <w:t>padding</w:t>
      </w:r>
      <w:r w:rsidR="002E4991" w:rsidRPr="00DA50A2">
        <w:rPr>
          <w:b/>
          <w:highlight w:val="yellow"/>
        </w:rPr>
        <w:t xml:space="preserve"> en </w:t>
      </w:r>
      <w:r w:rsidR="002E4991" w:rsidRPr="00DA50A2">
        <w:rPr>
          <w:b/>
          <w:i/>
          <w:highlight w:val="yellow"/>
        </w:rPr>
        <w:t>em</w:t>
      </w:r>
      <w:r w:rsidR="002E4991" w:rsidRPr="00DA50A2">
        <w:rPr>
          <w:b/>
          <w:highlight w:val="yellow"/>
        </w:rPr>
        <w:t xml:space="preserve"> pour le </w:t>
      </w:r>
      <w:r w:rsidR="002E4991" w:rsidRPr="00DA50A2">
        <w:rPr>
          <w:b/>
          <w:i/>
          <w:highlight w:val="yellow"/>
        </w:rPr>
        <w:t>top</w:t>
      </w:r>
      <w:r w:rsidR="002E4991" w:rsidRPr="00DA50A2">
        <w:rPr>
          <w:b/>
          <w:highlight w:val="yellow"/>
        </w:rPr>
        <w:t xml:space="preserve"> et le </w:t>
      </w:r>
      <w:r w:rsidR="002E4991" w:rsidRPr="00DA50A2">
        <w:rPr>
          <w:b/>
          <w:i/>
          <w:highlight w:val="yellow"/>
        </w:rPr>
        <w:t>bottom</w:t>
      </w:r>
      <w:r w:rsidR="00086D5D">
        <w:rPr>
          <w:b/>
          <w:i/>
          <w:highlight w:val="yellow"/>
        </w:rPr>
        <w:t>,</w:t>
      </w:r>
      <w:r w:rsidR="002E4991" w:rsidRPr="00DA50A2">
        <w:rPr>
          <w:b/>
          <w:highlight w:val="yellow"/>
        </w:rPr>
        <w:t xml:space="preserve"> et en </w:t>
      </w:r>
      <w:r w:rsidR="002E4991" w:rsidRPr="00DA50A2">
        <w:rPr>
          <w:b/>
          <w:i/>
          <w:highlight w:val="yellow"/>
        </w:rPr>
        <w:t>%</w:t>
      </w:r>
      <w:r w:rsidR="002E4991" w:rsidRPr="00DA50A2">
        <w:rPr>
          <w:b/>
          <w:highlight w:val="yellow"/>
        </w:rPr>
        <w:t xml:space="preserve"> pour le </w:t>
      </w:r>
      <w:r w:rsidR="002E4991" w:rsidRPr="00DA50A2">
        <w:rPr>
          <w:b/>
          <w:i/>
          <w:highlight w:val="yellow"/>
        </w:rPr>
        <w:t>left</w:t>
      </w:r>
      <w:r w:rsidR="002E4991" w:rsidRPr="00DA50A2">
        <w:rPr>
          <w:b/>
          <w:highlight w:val="yellow"/>
        </w:rPr>
        <w:t xml:space="preserve"> et le </w:t>
      </w:r>
      <w:r w:rsidR="002E4991" w:rsidRPr="00DA50A2">
        <w:rPr>
          <w:b/>
          <w:i/>
          <w:highlight w:val="yellow"/>
        </w:rPr>
        <w:t>right</w:t>
      </w:r>
      <w:r w:rsidR="002E4991" w:rsidRPr="00DA50A2">
        <w:rPr>
          <w:b/>
          <w:highlight w:val="yellow"/>
        </w:rPr>
        <w:t> </w:t>
      </w:r>
      <w:r w:rsidR="002E4991" w:rsidRPr="00DA50A2">
        <w:rPr>
          <w:highlight w:val="yellow"/>
        </w:rPr>
        <w:t xml:space="preserve">: </w:t>
      </w:r>
    </w:p>
    <w:p w:rsidR="00031092" w:rsidRDefault="00031092" w:rsidP="00C80606">
      <w:pPr>
        <w:rPr>
          <w:highlight w:val="yellow"/>
        </w:rPr>
      </w:pPr>
    </w:p>
    <w:p w:rsidR="00C80606" w:rsidRDefault="00C80606" w:rsidP="00C80606">
      <w:r>
        <w:t>D’où la règle CSS :</w:t>
      </w:r>
    </w:p>
    <w:p w:rsidR="00C80606" w:rsidRDefault="00C80606" w:rsidP="00C80606">
      <w:pPr>
        <w:rPr>
          <w:rFonts w:ascii="Courier New" w:hAnsi="Courier New" w:cs="Courier New"/>
          <w:b/>
          <w:color w:val="000000"/>
        </w:rPr>
      </w:pPr>
      <w:r>
        <w:rPr>
          <w:rFonts w:ascii="Courier New" w:hAnsi="Courier New" w:cs="Courier New"/>
          <w:b/>
          <w:color w:val="000000"/>
        </w:rPr>
        <w:t>… {</w:t>
      </w:r>
      <w:r w:rsidR="002E4991" w:rsidRPr="00C80606">
        <w:rPr>
          <w:rFonts w:ascii="Courier New" w:hAnsi="Courier New" w:cs="Courier New"/>
          <w:b/>
          <w:color w:val="000000"/>
        </w:rPr>
        <w:t>padding: 3em 4.57142857142857%;</w:t>
      </w:r>
      <w:r>
        <w:rPr>
          <w:rFonts w:ascii="Courier New" w:hAnsi="Courier New" w:cs="Courier New"/>
          <w:b/>
          <w:color w:val="000000"/>
        </w:rPr>
        <w:t>}</w:t>
      </w:r>
      <w:r w:rsidR="002E4991" w:rsidRPr="00C80606">
        <w:rPr>
          <w:rFonts w:ascii="Courier New" w:hAnsi="Courier New" w:cs="Courier New"/>
          <w:b/>
          <w:color w:val="000000"/>
        </w:rPr>
        <w:t xml:space="preserve"> </w:t>
      </w:r>
    </w:p>
    <w:p w:rsidR="002E4991" w:rsidRPr="00C80606" w:rsidRDefault="00C80606" w:rsidP="00C80606">
      <w:pPr>
        <w:rPr>
          <w:rFonts w:ascii="Courier New" w:hAnsi="Courier New" w:cs="Courier New"/>
          <w:color w:val="000000"/>
        </w:rPr>
      </w:pPr>
      <w:r w:rsidRPr="00C80606">
        <w:rPr>
          <w:rFonts w:ascii="Courier New" w:hAnsi="Courier New" w:cs="Courier New"/>
          <w:color w:val="000000"/>
        </w:rPr>
        <w:t xml:space="preserve">  </w:t>
      </w:r>
      <w:r w:rsidR="002E4991" w:rsidRPr="00C80606">
        <w:rPr>
          <w:rFonts w:ascii="Courier New" w:hAnsi="Courier New" w:cs="Courier New"/>
          <w:color w:val="000000"/>
        </w:rPr>
        <w:t>/* 48/16 pour top et bottom ; 48/1050 en left et right*/</w:t>
      </w:r>
    </w:p>
    <w:p w:rsidR="002E4991" w:rsidRDefault="002E4991" w:rsidP="002E4991"/>
    <w:p w:rsidR="006F5A5E" w:rsidRPr="004B4534" w:rsidRDefault="006F5A5E" w:rsidP="004B4534">
      <w:pPr>
        <w:pBdr>
          <w:left w:val="single" w:sz="4" w:space="4" w:color="auto"/>
        </w:pBdr>
        <w:rPr>
          <w:i/>
        </w:rPr>
      </w:pPr>
      <w:r w:rsidRPr="004B4534">
        <w:rPr>
          <w:i/>
          <w:u w:val="single"/>
        </w:rPr>
        <w:t>NB :</w:t>
      </w:r>
      <w:r w:rsidRPr="004B4534">
        <w:rPr>
          <w:i/>
        </w:rPr>
        <w:t xml:space="preserve"> Bien entendu le navigateur effectuera le calcul et arrondira au pixel près. Mais il ne faut pas hésiter à préciser toutes les décimales (données par la calculette utilisée) de manière à ce que le rendu soit le plus fidèle possible </w:t>
      </w:r>
      <w:r w:rsidR="00A166B1" w:rsidRPr="004B4534">
        <w:rPr>
          <w:i/>
        </w:rPr>
        <w:t>selon le</w:t>
      </w:r>
      <w:r w:rsidRPr="004B4534">
        <w:rPr>
          <w:i/>
        </w:rPr>
        <w:t xml:space="preserve"> périphérique (1 pixel à l’écran est beaucoup plus grossier qu’un point d’imprimante, et on ne parle pas de la restitution éventuelle sur photocomposeuse d’imprimerie…)</w:t>
      </w:r>
      <w:r w:rsidR="00A166B1" w:rsidRPr="004B4534">
        <w:rPr>
          <w:i/>
        </w:rPr>
        <w:t>.</w:t>
      </w:r>
    </w:p>
    <w:p w:rsidR="006F5A5E" w:rsidRPr="004B4534" w:rsidRDefault="006F5A5E" w:rsidP="004B4534">
      <w:pPr>
        <w:pBdr>
          <w:left w:val="single" w:sz="4" w:space="4" w:color="auto"/>
        </w:pBdr>
        <w:rPr>
          <w:i/>
        </w:rPr>
      </w:pPr>
    </w:p>
    <w:p w:rsidR="006F5A5E" w:rsidRPr="004B4534" w:rsidRDefault="006F5A5E" w:rsidP="004B4534">
      <w:pPr>
        <w:pBdr>
          <w:left w:val="single" w:sz="4" w:space="4" w:color="auto"/>
        </w:pBdr>
        <w:rPr>
          <w:i/>
        </w:rPr>
      </w:pPr>
      <w:r w:rsidRPr="004B4534">
        <w:rPr>
          <w:i/>
          <w:u w:val="single"/>
        </w:rPr>
        <w:t>NB :</w:t>
      </w:r>
      <w:r w:rsidRPr="004B4534">
        <w:rPr>
          <w:i/>
        </w:rPr>
        <w:t xml:space="preserve"> </w:t>
      </w:r>
      <w:r w:rsidR="00764C81" w:rsidRPr="004B4534">
        <w:rPr>
          <w:i/>
        </w:rPr>
        <w:t>Il est de bonne pratique de t</w:t>
      </w:r>
      <w:r w:rsidRPr="004B4534">
        <w:rPr>
          <w:i/>
        </w:rPr>
        <w:t xml:space="preserve">oujours préciser </w:t>
      </w:r>
      <w:r w:rsidR="00A166B1" w:rsidRPr="004B4534">
        <w:rPr>
          <w:i/>
        </w:rPr>
        <w:t xml:space="preserve">dans un commentaire </w:t>
      </w:r>
      <w:r w:rsidRPr="004B4534">
        <w:rPr>
          <w:i/>
        </w:rPr>
        <w:t>le mode de calcul pour faciliter la compréhension du code lors de la maintenance ultérieure.</w:t>
      </w:r>
    </w:p>
    <w:p w:rsidR="002E4991" w:rsidRPr="008B44E1" w:rsidRDefault="002E4991" w:rsidP="008B44E1">
      <w:pPr>
        <w:rPr>
          <w:u w:val="single"/>
        </w:rPr>
      </w:pPr>
      <w:r w:rsidRPr="008B44E1">
        <w:rPr>
          <w:u w:val="single"/>
        </w:rPr>
        <w:lastRenderedPageBreak/>
        <w:t>En largeur 1050 pixels :</w:t>
      </w:r>
    </w:p>
    <w:p w:rsidR="002E4991" w:rsidRDefault="002E4991" w:rsidP="002E4991">
      <w:r>
        <w:rPr>
          <w:noProof/>
          <w:lang w:eastAsia="fr-FR"/>
        </w:rPr>
        <w:drawing>
          <wp:anchor distT="0" distB="0" distL="114300" distR="114300" simplePos="0" relativeHeight="251703296" behindDoc="0" locked="0" layoutInCell="1" allowOverlap="1" wp14:anchorId="3586421C" wp14:editId="3586421D">
            <wp:simplePos x="0" y="0"/>
            <wp:positionH relativeFrom="column">
              <wp:posOffset>2524809</wp:posOffset>
            </wp:positionH>
            <wp:positionV relativeFrom="paragraph">
              <wp:posOffset>2469857</wp:posOffset>
            </wp:positionV>
            <wp:extent cx="3020500" cy="2466389"/>
            <wp:effectExtent l="171450" t="133350" r="370400" b="295861"/>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srcRect/>
                    <a:stretch>
                      <a:fillRect/>
                    </a:stretch>
                  </pic:blipFill>
                  <pic:spPr bwMode="auto">
                    <a:xfrm>
                      <a:off x="0" y="0"/>
                      <a:ext cx="3020500" cy="2466389"/>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fr-FR"/>
        </w:rPr>
        <w:drawing>
          <wp:inline distT="0" distB="0" distL="0" distR="0" wp14:anchorId="3586421E" wp14:editId="3586421F">
            <wp:extent cx="5761355" cy="5307421"/>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srcRect/>
                    <a:stretch>
                      <a:fillRect/>
                    </a:stretch>
                  </pic:blipFill>
                  <pic:spPr bwMode="auto">
                    <a:xfrm>
                      <a:off x="0" y="0"/>
                      <a:ext cx="5761355" cy="5307421"/>
                    </a:xfrm>
                    <a:prstGeom prst="rect">
                      <a:avLst/>
                    </a:prstGeom>
                    <a:noFill/>
                    <a:ln w="9525">
                      <a:noFill/>
                      <a:miter lim="800000"/>
                      <a:headEnd/>
                      <a:tailEnd/>
                    </a:ln>
                  </pic:spPr>
                </pic:pic>
              </a:graphicData>
            </a:graphic>
          </wp:inline>
        </w:drawing>
      </w:r>
    </w:p>
    <w:p w:rsidR="002E4991" w:rsidRDefault="002E4991" w:rsidP="002E4991"/>
    <w:p w:rsidR="002E4991" w:rsidRDefault="002E4991" w:rsidP="002E4991">
      <w:pPr>
        <w:suppressAutoHyphens w:val="0"/>
        <w:spacing w:after="0"/>
        <w:ind w:right="0"/>
      </w:pPr>
      <w:r>
        <w:br w:type="page"/>
      </w:r>
    </w:p>
    <w:p w:rsidR="002E4991" w:rsidRPr="008B44E1" w:rsidRDefault="002E4991" w:rsidP="002E4991">
      <w:pPr>
        <w:rPr>
          <w:u w:val="single"/>
        </w:rPr>
      </w:pPr>
      <w:r w:rsidRPr="008B44E1">
        <w:rPr>
          <w:u w:val="single"/>
        </w:rPr>
        <w:lastRenderedPageBreak/>
        <w:t>En largeur 1680 pixels :</w:t>
      </w:r>
    </w:p>
    <w:p w:rsidR="002E4991" w:rsidRDefault="002E4991" w:rsidP="002E4991">
      <w:r>
        <w:rPr>
          <w:noProof/>
          <w:lang w:eastAsia="fr-FR"/>
        </w:rPr>
        <w:drawing>
          <wp:anchor distT="0" distB="0" distL="114300" distR="114300" simplePos="0" relativeHeight="251705344" behindDoc="0" locked="0" layoutInCell="1" allowOverlap="1" wp14:anchorId="35864220" wp14:editId="35864221">
            <wp:simplePos x="0" y="0"/>
            <wp:positionH relativeFrom="column">
              <wp:posOffset>3078724</wp:posOffset>
            </wp:positionH>
            <wp:positionV relativeFrom="paragraph">
              <wp:posOffset>1317332</wp:posOffset>
            </wp:positionV>
            <wp:extent cx="2521341" cy="1819665"/>
            <wp:effectExtent l="171450" t="133350" r="355209" b="31393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srcRect/>
                    <a:stretch>
                      <a:fillRect/>
                    </a:stretch>
                  </pic:blipFill>
                  <pic:spPr bwMode="auto">
                    <a:xfrm>
                      <a:off x="0" y="0"/>
                      <a:ext cx="2521341" cy="181966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fr-FR"/>
        </w:rPr>
        <w:drawing>
          <wp:inline distT="0" distB="0" distL="0" distR="0" wp14:anchorId="35864222" wp14:editId="35864223">
            <wp:extent cx="5761355" cy="3407952"/>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srcRect/>
                    <a:stretch>
                      <a:fillRect/>
                    </a:stretch>
                  </pic:blipFill>
                  <pic:spPr bwMode="auto">
                    <a:xfrm>
                      <a:off x="0" y="0"/>
                      <a:ext cx="5761355" cy="3407952"/>
                    </a:xfrm>
                    <a:prstGeom prst="rect">
                      <a:avLst/>
                    </a:prstGeom>
                    <a:noFill/>
                    <a:ln w="9525">
                      <a:noFill/>
                      <a:miter lim="800000"/>
                      <a:headEnd/>
                      <a:tailEnd/>
                    </a:ln>
                  </pic:spPr>
                </pic:pic>
              </a:graphicData>
            </a:graphic>
          </wp:inline>
        </w:drawing>
      </w:r>
      <w:r w:rsidRPr="009654DD">
        <w:t xml:space="preserve"> </w:t>
      </w:r>
    </w:p>
    <w:p w:rsidR="00441C1F" w:rsidRDefault="00441C1F" w:rsidP="002E4991"/>
    <w:p w:rsidR="00441C1F" w:rsidRDefault="00441C1F" w:rsidP="002E4991"/>
    <w:p w:rsidR="002E4991" w:rsidRPr="00371EDF" w:rsidRDefault="002E4991" w:rsidP="00441C1F">
      <w:pPr>
        <w:pStyle w:val="Titre2"/>
      </w:pPr>
      <w:bookmarkStart w:id="45" w:name="_Toc453317277"/>
      <w:r w:rsidRPr="00371EDF">
        <w:t>Complément sur la notion de ‘em’</w:t>
      </w:r>
      <w:bookmarkEnd w:id="45"/>
    </w:p>
    <w:p w:rsidR="002E4991" w:rsidRDefault="002E4991" w:rsidP="002E4991">
      <w:r>
        <w:t>Le terme ‘</w:t>
      </w:r>
      <w:r w:rsidRPr="00086D5D">
        <w:rPr>
          <w:rFonts w:ascii="Courier New" w:hAnsi="Courier New" w:cs="Courier New"/>
        </w:rPr>
        <w:t>em’</w:t>
      </w:r>
      <w:r>
        <w:t xml:space="preserve"> est issu de la typographie qui utilise toujours des polices à ‘</w:t>
      </w:r>
      <w:r w:rsidRPr="00DC534C">
        <w:rPr>
          <w:i/>
        </w:rPr>
        <w:t>espacements proportionnels</w:t>
      </w:r>
      <w:r>
        <w:t xml:space="preserve">’ pour lesquelles les caractères n’occupent pas tous la même place, le ‘i’ étant le plus étroit et le ‘m’ le plus large (tout comme ici, avec cette police </w:t>
      </w:r>
      <w:r w:rsidR="00086D5D">
        <w:t>Arial</w:t>
      </w:r>
      <w:r>
        <w:t xml:space="preserve"> ; mais ce n’est pas toujours le cas, par exemple en police </w:t>
      </w:r>
      <w:r w:rsidRPr="00256BE7">
        <w:rPr>
          <w:rFonts w:ascii="Courier New" w:hAnsi="Courier New" w:cs="Courier New"/>
        </w:rPr>
        <w:t>Courrier New</w:t>
      </w:r>
      <w:r>
        <w:t>, où ‘</w:t>
      </w:r>
      <w:r w:rsidRPr="00351053">
        <w:rPr>
          <w:rFonts w:ascii="Courier New" w:hAnsi="Courier New" w:cs="Courier New"/>
        </w:rPr>
        <w:t>i</w:t>
      </w:r>
      <w:r>
        <w:t>’ et ‘</w:t>
      </w:r>
      <w:r w:rsidRPr="00351053">
        <w:rPr>
          <w:rFonts w:ascii="Courier New" w:hAnsi="Courier New" w:cs="Courier New"/>
        </w:rPr>
        <w:t>m</w:t>
      </w:r>
      <w:r w:rsidR="00563EA7">
        <w:t>’ occupent le même esp</w:t>
      </w:r>
      <w:r>
        <w:t>ace). Et le monde de la typographie a pris l’habitude de caractériser la taille d’une police par rapport à la taille d’un ‘m’, d’où cette unité de mesure ‘</w:t>
      </w:r>
      <w:r w:rsidRPr="00086D5D">
        <w:rPr>
          <w:rFonts w:ascii="Courier New" w:hAnsi="Courier New" w:cs="Courier New"/>
        </w:rPr>
        <w:t>em’</w:t>
      </w:r>
      <w:r>
        <w:t>.</w:t>
      </w:r>
    </w:p>
    <w:p w:rsidR="00563EA7" w:rsidRDefault="00563EA7" w:rsidP="002E4991"/>
    <w:p w:rsidR="00507337" w:rsidRPr="00507337" w:rsidRDefault="00563EA7" w:rsidP="00563EA7">
      <w:pPr>
        <w:pBdr>
          <w:top w:val="single" w:sz="4" w:space="1" w:color="auto"/>
          <w:left w:val="single" w:sz="4" w:space="4" w:color="auto"/>
          <w:bottom w:val="single" w:sz="4" w:space="1" w:color="auto"/>
          <w:right w:val="single" w:sz="4" w:space="4" w:color="auto"/>
        </w:pBdr>
        <w:shd w:val="clear" w:color="auto" w:fill="FFFF00"/>
        <w:jc w:val="center"/>
        <w:rPr>
          <w:b/>
          <w:i/>
        </w:rPr>
      </w:pPr>
      <w:r w:rsidRPr="00031092">
        <w:rPr>
          <w:sz w:val="40"/>
          <w:szCs w:val="40"/>
        </w:rPr>
        <w:sym w:font="Wingdings" w:char="F04D"/>
      </w:r>
      <w:r w:rsidR="00507337" w:rsidRPr="00507337">
        <w:rPr>
          <w:b/>
          <w:i/>
        </w:rPr>
        <w:t>1em = 1 fois la taille de la police de l’élément parent</w:t>
      </w:r>
      <w:r w:rsidR="00507337">
        <w:rPr>
          <w:b/>
          <w:i/>
        </w:rPr>
        <w:t>.</w:t>
      </w:r>
    </w:p>
    <w:p w:rsidR="00563EA7" w:rsidRDefault="002E4991" w:rsidP="00563EA7">
      <w:pPr>
        <w:pBdr>
          <w:top w:val="single" w:sz="4" w:space="1" w:color="auto"/>
          <w:left w:val="single" w:sz="4" w:space="4" w:color="auto"/>
          <w:bottom w:val="single" w:sz="4" w:space="1" w:color="auto"/>
          <w:right w:val="single" w:sz="4" w:space="4" w:color="auto"/>
        </w:pBdr>
        <w:shd w:val="clear" w:color="auto" w:fill="FFFF00"/>
        <w:jc w:val="center"/>
      </w:pPr>
      <w:r w:rsidRPr="00DC534C">
        <w:rPr>
          <w:b/>
          <w:i/>
        </w:rPr>
        <w:t>La taille d’un ‘em’ est relative à celle de son contexte</w:t>
      </w:r>
      <w:r>
        <w:t>.</w:t>
      </w:r>
    </w:p>
    <w:p w:rsidR="00563EA7" w:rsidRDefault="00563EA7" w:rsidP="002E4991"/>
    <w:p w:rsidR="00086D5D" w:rsidRDefault="002E4991" w:rsidP="008B44E1">
      <w:r>
        <w:t xml:space="preserve">Actuellement les navigateurs ont adopté une </w:t>
      </w:r>
      <w:r w:rsidRPr="00DC534C">
        <w:rPr>
          <w:b/>
          <w:i/>
        </w:rPr>
        <w:t>taille par défaut de 16 pixels</w:t>
      </w:r>
      <w:r>
        <w:t xml:space="preserve"> et un élément </w:t>
      </w:r>
      <w:r w:rsidRPr="00086D5D">
        <w:rPr>
          <w:rFonts w:ascii="Courier New" w:hAnsi="Courier New" w:cs="Courier New"/>
        </w:rPr>
        <w:t>&lt;h1&gt;</w:t>
      </w:r>
      <w:r>
        <w:t xml:space="preserve"> a une taille par défaut de </w:t>
      </w:r>
      <w:r w:rsidRPr="00086D5D">
        <w:rPr>
          <w:rFonts w:ascii="Courier New" w:hAnsi="Courier New" w:cs="Courier New"/>
        </w:rPr>
        <w:t>2em</w:t>
      </w:r>
      <w:r>
        <w:t xml:space="preserve">, un élément </w:t>
      </w:r>
      <w:r w:rsidRPr="00086D5D">
        <w:rPr>
          <w:rFonts w:ascii="Courier New" w:hAnsi="Courier New" w:cs="Courier New"/>
        </w:rPr>
        <w:t>&lt;h2&gt;, 1.5em</w:t>
      </w:r>
      <w:r>
        <w:t xml:space="preserve"> et ainsi de suite (</w:t>
      </w:r>
      <w:r w:rsidR="00E55A1A" w:rsidRPr="00813879">
        <w:rPr>
          <w:rFonts w:ascii="Wingdings" w:hAnsi="Wingdings"/>
          <w:sz w:val="32"/>
        </w:rPr>
        <w:t></w:t>
      </w:r>
      <w:r>
        <w:t xml:space="preserve">voir les feuilles de styles par défaut des navigateurs et la référence </w:t>
      </w:r>
      <w:r w:rsidRPr="00DC534C">
        <w:rPr>
          <w:b/>
        </w:rPr>
        <w:t>http://www.iecss.com/</w:t>
      </w:r>
      <w:r>
        <w:t xml:space="preserve">). </w:t>
      </w:r>
    </w:p>
    <w:p w:rsidR="002E4991" w:rsidRDefault="002E4991" w:rsidP="008B44E1">
      <w:r>
        <w:t xml:space="preserve">Ainsi, selon la taille par défaut de police ou le niveau de zoom effectué par l’utilisateur, les titres s’agrandissent ou se réduisent, mais toujours dans les mêmes proportions. </w:t>
      </w:r>
      <w:r w:rsidRPr="00163496">
        <w:rPr>
          <w:i/>
        </w:rPr>
        <w:t xml:space="preserve">Reste à </w:t>
      </w:r>
      <w:r w:rsidRPr="00DC534C">
        <w:rPr>
          <w:b/>
          <w:i/>
        </w:rPr>
        <w:t>bien identifier le contexte (conteneur) d’un texte pour définir correctement sa taille en ‘</w:t>
      </w:r>
      <w:r w:rsidRPr="00086D5D">
        <w:rPr>
          <w:rFonts w:ascii="Courier New" w:hAnsi="Courier New" w:cs="Courier New"/>
          <w:b/>
        </w:rPr>
        <w:t>em’</w:t>
      </w:r>
      <w:r w:rsidRPr="00DC534C">
        <w:rPr>
          <w:b/>
          <w:i/>
        </w:rPr>
        <w:t>.</w:t>
      </w:r>
      <w:r>
        <w:t xml:space="preserve"> </w:t>
      </w:r>
    </w:p>
    <w:p w:rsidR="008B44E1" w:rsidRPr="00163496" w:rsidRDefault="008B44E1" w:rsidP="008B44E1">
      <w:pPr>
        <w:rPr>
          <w:rFonts w:ascii="Courier New" w:hAnsi="Courier New" w:cs="Courier New"/>
        </w:rPr>
      </w:pPr>
    </w:p>
    <w:p w:rsidR="00E55A1A" w:rsidRDefault="00E55A1A">
      <w:pPr>
        <w:suppressAutoHyphens w:val="0"/>
        <w:spacing w:after="0" w:line="240" w:lineRule="auto"/>
        <w:ind w:right="0"/>
        <w:jc w:val="left"/>
      </w:pPr>
      <w:r>
        <w:br w:type="page"/>
      </w:r>
    </w:p>
    <w:p w:rsidR="00563EA7" w:rsidRDefault="00563EA7" w:rsidP="002E4991">
      <w:r>
        <w:lastRenderedPageBreak/>
        <w:t>Cela se complique parfois en cas d’imbrica</w:t>
      </w:r>
      <w:r w:rsidR="00E55A1A">
        <w:t>tions d’éléments.</w:t>
      </w:r>
    </w:p>
    <w:p w:rsidR="00563EA7" w:rsidRPr="00507337" w:rsidRDefault="00563EA7" w:rsidP="002E4991">
      <w:pPr>
        <w:rPr>
          <w:u w:val="single"/>
        </w:rPr>
      </w:pPr>
      <w:r w:rsidRPr="00507337">
        <w:rPr>
          <w:u w:val="single"/>
        </w:rPr>
        <w:t>Exemple :</w:t>
      </w:r>
    </w:p>
    <w:p w:rsidR="00563EA7" w:rsidRPr="00507337" w:rsidRDefault="00563EA7" w:rsidP="002E4991">
      <w:pPr>
        <w:rPr>
          <w:i/>
        </w:rPr>
      </w:pPr>
      <w:r w:rsidRPr="00507337">
        <w:rPr>
          <w:i/>
        </w:rPr>
        <w:t>Extrait de code HTML :</w:t>
      </w:r>
    </w:p>
    <w:p w:rsidR="00563EA7" w:rsidRDefault="006841BE" w:rsidP="002E4991">
      <w:r w:rsidRPr="006841BE">
        <w:rPr>
          <w:rFonts w:ascii="Courier New" w:hAnsi="Courier New" w:cs="Courier New"/>
        </w:rPr>
        <w:t>&lt;h1&gt;Titre H1 contenant un &lt;span&gt;sous-titre&lt;/span&gt;et la suite du H1&lt;/h1&gt;</w:t>
      </w:r>
    </w:p>
    <w:p w:rsidR="00563EA7" w:rsidRPr="00507337" w:rsidRDefault="00563EA7" w:rsidP="002E4991">
      <w:pPr>
        <w:rPr>
          <w:i/>
        </w:rPr>
      </w:pPr>
      <w:r w:rsidRPr="00507337">
        <w:rPr>
          <w:i/>
        </w:rPr>
        <w:t>Extrait de code CSS :</w:t>
      </w:r>
    </w:p>
    <w:p w:rsidR="00563EA7" w:rsidRPr="005C08C2" w:rsidRDefault="00563EA7" w:rsidP="002E4991">
      <w:pPr>
        <w:rPr>
          <w:rFonts w:ascii="Courier New" w:hAnsi="Courier New" w:cs="Courier New"/>
        </w:rPr>
      </w:pPr>
      <w:r w:rsidRPr="005C08C2">
        <w:rPr>
          <w:rFonts w:ascii="Courier New" w:hAnsi="Courier New" w:cs="Courier New"/>
        </w:rPr>
        <w:t>body {font-size :</w:t>
      </w:r>
      <w:r w:rsidR="006841BE" w:rsidRPr="005C08C2">
        <w:rPr>
          <w:rFonts w:ascii="Courier New" w:hAnsi="Courier New" w:cs="Courier New"/>
        </w:rPr>
        <w:t>10</w:t>
      </w:r>
      <w:r w:rsidRPr="005C08C2">
        <w:rPr>
          <w:rFonts w:ascii="Courier New" w:hAnsi="Courier New" w:cs="Courier New"/>
        </w:rPr>
        <w:t>px ;}</w:t>
      </w:r>
    </w:p>
    <w:p w:rsidR="00563EA7" w:rsidRPr="009C23D8" w:rsidRDefault="00563EA7" w:rsidP="002E4991">
      <w:pPr>
        <w:rPr>
          <w:rFonts w:ascii="Courier New" w:hAnsi="Courier New" w:cs="Courier New"/>
          <w:lang w:val="en-US"/>
        </w:rPr>
      </w:pPr>
      <w:r w:rsidRPr="009C23D8">
        <w:rPr>
          <w:rFonts w:ascii="Courier New" w:hAnsi="Courier New" w:cs="Courier New"/>
          <w:lang w:val="en-US"/>
        </w:rPr>
        <w:t>h1 {font-size :3em ;}</w:t>
      </w:r>
    </w:p>
    <w:p w:rsidR="00563EA7" w:rsidRPr="009C23D8" w:rsidRDefault="00563EA7" w:rsidP="002E4991">
      <w:pPr>
        <w:rPr>
          <w:rFonts w:ascii="Courier New" w:hAnsi="Courier New" w:cs="Courier New"/>
          <w:lang w:val="en-US"/>
        </w:rPr>
      </w:pPr>
      <w:r w:rsidRPr="009C23D8">
        <w:rPr>
          <w:rFonts w:ascii="Courier New" w:hAnsi="Courier New" w:cs="Courier New"/>
          <w:lang w:val="en-US"/>
        </w:rPr>
        <w:t>h</w:t>
      </w:r>
      <w:r w:rsidR="006841BE" w:rsidRPr="009C23D8">
        <w:rPr>
          <w:rFonts w:ascii="Courier New" w:hAnsi="Courier New" w:cs="Courier New"/>
          <w:lang w:val="en-US"/>
        </w:rPr>
        <w:t xml:space="preserve">1 span </w:t>
      </w:r>
      <w:r w:rsidRPr="009C23D8">
        <w:rPr>
          <w:rFonts w:ascii="Courier New" w:hAnsi="Courier New" w:cs="Courier New"/>
          <w:lang w:val="en-US"/>
        </w:rPr>
        <w:t>{font-size :2em ;}</w:t>
      </w:r>
    </w:p>
    <w:p w:rsidR="00563EA7" w:rsidRPr="009C23D8" w:rsidRDefault="00563EA7" w:rsidP="002E4991">
      <w:pPr>
        <w:rPr>
          <w:lang w:val="en-US"/>
        </w:rPr>
      </w:pPr>
    </w:p>
    <w:p w:rsidR="00563EA7" w:rsidRDefault="00563EA7" w:rsidP="002E4991">
      <w:r>
        <w:t xml:space="preserve">Quelle sera donc la taille en pixel du texte h1 et celle du texte </w:t>
      </w:r>
      <w:r w:rsidR="00507337">
        <w:t>inclus dans l’élément span</w:t>
      </w:r>
      <w:r>
        <w:t> ?</w:t>
      </w:r>
    </w:p>
    <w:p w:rsidR="00563EA7" w:rsidRDefault="00507337" w:rsidP="00507337">
      <w:pPr>
        <w:pStyle w:val="enumPuce"/>
      </w:pPr>
      <w:r>
        <w:t>Pour le h1, pas d’ambigüité, son conteneur est le body : 3*10 : 30 pixels</w:t>
      </w:r>
    </w:p>
    <w:p w:rsidR="00507337" w:rsidRDefault="00507337" w:rsidP="00507337">
      <w:pPr>
        <w:pStyle w:val="enumPuce"/>
      </w:pPr>
      <w:r>
        <w:t>Pour le span, le conteneur étant l’élément h1, il sera 2 fois plus gros que le titre (alors qu’à la lecture de la règle, on le croirait plus petit</w:t>
      </w:r>
      <w:r w:rsidR="00086D5D">
        <w:t>)</w:t>
      </w:r>
      <w:r>
        <w:t> : 2*30 = 60 pixels</w:t>
      </w:r>
    </w:p>
    <w:p w:rsidR="00507337" w:rsidRDefault="00507337" w:rsidP="00507337">
      <w:r>
        <w:rPr>
          <w:noProof/>
          <w:lang w:eastAsia="fr-FR"/>
        </w:rPr>
        <w:drawing>
          <wp:inline distT="0" distB="0" distL="0" distR="0" wp14:anchorId="35864224" wp14:editId="35864225">
            <wp:extent cx="5940618" cy="1105231"/>
            <wp:effectExtent l="19050" t="0" r="2982"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t="20571"/>
                    <a:stretch>
                      <a:fillRect/>
                    </a:stretch>
                  </pic:blipFill>
                  <pic:spPr bwMode="auto">
                    <a:xfrm>
                      <a:off x="0" y="0"/>
                      <a:ext cx="5940618" cy="1105231"/>
                    </a:xfrm>
                    <a:prstGeom prst="rect">
                      <a:avLst/>
                    </a:prstGeom>
                    <a:noFill/>
                    <a:ln w="9525">
                      <a:noFill/>
                      <a:miter lim="800000"/>
                      <a:headEnd/>
                      <a:tailEnd/>
                    </a:ln>
                  </pic:spPr>
                </pic:pic>
              </a:graphicData>
            </a:graphic>
          </wp:inline>
        </w:drawing>
      </w:r>
    </w:p>
    <w:p w:rsidR="00507337" w:rsidRDefault="00507337" w:rsidP="00507337"/>
    <w:p w:rsidR="00507337" w:rsidRDefault="00507337" w:rsidP="00507337">
      <w:r>
        <w:t xml:space="preserve">CSS offre une autre unité de mesure, cette fois-ci relative à la taille de la police de base : le </w:t>
      </w:r>
      <w:r w:rsidRPr="00086D5D">
        <w:rPr>
          <w:rFonts w:ascii="Courier New" w:hAnsi="Courier New" w:cs="Courier New"/>
          <w:b/>
        </w:rPr>
        <w:t>rem</w:t>
      </w:r>
      <w:r>
        <w:t xml:space="preserve"> (pour </w:t>
      </w:r>
      <w:r w:rsidRPr="008B44E1">
        <w:rPr>
          <w:i/>
        </w:rPr>
        <w:t>root em</w:t>
      </w:r>
      <w:r>
        <w:t>) :</w:t>
      </w:r>
    </w:p>
    <w:p w:rsidR="00507337" w:rsidRDefault="00507337" w:rsidP="00DD0D59">
      <w:pPr>
        <w:pBdr>
          <w:top w:val="single" w:sz="4" w:space="1" w:color="auto"/>
          <w:left w:val="single" w:sz="4" w:space="4" w:color="auto"/>
          <w:bottom w:val="single" w:sz="4" w:space="1" w:color="auto"/>
          <w:right w:val="single" w:sz="4" w:space="4" w:color="auto"/>
        </w:pBdr>
        <w:shd w:val="clear" w:color="auto" w:fill="FFFF00"/>
        <w:jc w:val="center"/>
      </w:pPr>
      <w:r w:rsidRPr="00031092">
        <w:rPr>
          <w:sz w:val="40"/>
          <w:szCs w:val="40"/>
        </w:rPr>
        <w:sym w:font="Wingdings" w:char="F04D"/>
      </w:r>
      <w:r>
        <w:t>1 rem = 1 fois la taille de la police de base (celle du body)</w:t>
      </w:r>
    </w:p>
    <w:p w:rsidR="00507337" w:rsidRDefault="00507337" w:rsidP="00507337"/>
    <w:p w:rsidR="00507337" w:rsidRDefault="00507337" w:rsidP="00507337">
      <w:r>
        <w:t>Ainsi en modifiant la dernière ligne de code CSS :</w:t>
      </w:r>
    </w:p>
    <w:p w:rsidR="00507337" w:rsidRPr="009C23D8" w:rsidRDefault="00507337" w:rsidP="00507337">
      <w:pPr>
        <w:rPr>
          <w:rFonts w:ascii="Courier New" w:hAnsi="Courier New" w:cs="Courier New"/>
          <w:lang w:val="en-US"/>
        </w:rPr>
      </w:pPr>
      <w:r w:rsidRPr="009C23D8">
        <w:rPr>
          <w:rFonts w:ascii="Courier New" w:hAnsi="Courier New" w:cs="Courier New"/>
          <w:lang w:val="en-US"/>
        </w:rPr>
        <w:t>h1 span{font-size :</w:t>
      </w:r>
      <w:r w:rsidRPr="009C23D8">
        <w:rPr>
          <w:rFonts w:ascii="Courier New" w:hAnsi="Courier New" w:cs="Courier New"/>
          <w:shd w:val="clear" w:color="auto" w:fill="FFFF00"/>
          <w:lang w:val="en-US"/>
        </w:rPr>
        <w:t>1rem</w:t>
      </w:r>
      <w:r w:rsidRPr="009C23D8">
        <w:rPr>
          <w:rFonts w:ascii="Courier New" w:hAnsi="Courier New" w:cs="Courier New"/>
          <w:lang w:val="en-US"/>
        </w:rPr>
        <w:t>;}</w:t>
      </w:r>
    </w:p>
    <w:p w:rsidR="00507337" w:rsidRDefault="00507337" w:rsidP="00507337">
      <w:r>
        <w:t>on obtient bien le résultat escompté :</w:t>
      </w:r>
    </w:p>
    <w:p w:rsidR="00507337" w:rsidRDefault="00507337" w:rsidP="00507337">
      <w:r>
        <w:rPr>
          <w:noProof/>
          <w:lang w:eastAsia="fr-FR"/>
        </w:rPr>
        <w:drawing>
          <wp:inline distT="0" distB="0" distL="0" distR="0" wp14:anchorId="35864226" wp14:editId="35864227">
            <wp:extent cx="5940618" cy="1129086"/>
            <wp:effectExtent l="19050" t="0" r="2982"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t="18857"/>
                    <a:stretch>
                      <a:fillRect/>
                    </a:stretch>
                  </pic:blipFill>
                  <pic:spPr bwMode="auto">
                    <a:xfrm>
                      <a:off x="0" y="0"/>
                      <a:ext cx="5940618" cy="1129086"/>
                    </a:xfrm>
                    <a:prstGeom prst="rect">
                      <a:avLst/>
                    </a:prstGeom>
                    <a:noFill/>
                    <a:ln w="9525">
                      <a:noFill/>
                      <a:miter lim="800000"/>
                      <a:headEnd/>
                      <a:tailEnd/>
                    </a:ln>
                  </pic:spPr>
                </pic:pic>
              </a:graphicData>
            </a:graphic>
          </wp:inline>
        </w:drawing>
      </w:r>
    </w:p>
    <w:p w:rsidR="002E4991" w:rsidRDefault="002E4991" w:rsidP="002E4991"/>
    <w:p w:rsidR="002E4991" w:rsidRDefault="00DD0D59" w:rsidP="00DD0D59">
      <w:pPr>
        <w:pBdr>
          <w:top w:val="single" w:sz="4" w:space="1" w:color="auto"/>
          <w:left w:val="single" w:sz="4" w:space="4" w:color="auto"/>
          <w:bottom w:val="single" w:sz="4" w:space="1" w:color="auto"/>
          <w:right w:val="single" w:sz="4" w:space="4" w:color="auto"/>
        </w:pBdr>
        <w:shd w:val="clear" w:color="auto" w:fill="FFFF00"/>
      </w:pPr>
      <w:r w:rsidRPr="00031092">
        <w:rPr>
          <w:sz w:val="40"/>
          <w:szCs w:val="40"/>
        </w:rPr>
        <w:sym w:font="Wingdings" w:char="F04D"/>
      </w:r>
      <w:r w:rsidR="00086D5D">
        <w:rPr>
          <w:highlight w:val="yellow"/>
        </w:rPr>
        <w:t>Pour la typographie, le Responsive D</w:t>
      </w:r>
      <w:r w:rsidR="002E4991" w:rsidRPr="006F5254">
        <w:rPr>
          <w:highlight w:val="yellow"/>
        </w:rPr>
        <w:t xml:space="preserve">esign est donc basé sur ce principe : </w:t>
      </w:r>
      <w:r w:rsidR="002E4991" w:rsidRPr="006F5254">
        <w:rPr>
          <w:b/>
          <w:i/>
          <w:highlight w:val="yellow"/>
        </w:rPr>
        <w:t>pour chaque media query,</w:t>
      </w:r>
      <w:r w:rsidR="002E4991" w:rsidRPr="006F5254">
        <w:rPr>
          <w:highlight w:val="yellow"/>
        </w:rPr>
        <w:t xml:space="preserve"> </w:t>
      </w:r>
      <w:r w:rsidR="002E4991" w:rsidRPr="006F5254">
        <w:rPr>
          <w:b/>
          <w:i/>
          <w:highlight w:val="yellow"/>
        </w:rPr>
        <w:t xml:space="preserve">définir la taille </w:t>
      </w:r>
      <w:r>
        <w:rPr>
          <w:b/>
          <w:i/>
          <w:highlight w:val="yellow"/>
        </w:rPr>
        <w:t xml:space="preserve">de police </w:t>
      </w:r>
      <w:r w:rsidR="002E4991" w:rsidRPr="006F5254">
        <w:rPr>
          <w:b/>
          <w:i/>
          <w:highlight w:val="yellow"/>
        </w:rPr>
        <w:t>par défaut puis redéfinir les tailles en ‘em’, par rapport à leur propre contexte</w:t>
      </w:r>
      <w:r>
        <w:rPr>
          <w:b/>
          <w:i/>
          <w:highlight w:val="yellow"/>
        </w:rPr>
        <w:t xml:space="preserve"> (ou rem)</w:t>
      </w:r>
      <w:r w:rsidR="002E4991" w:rsidRPr="006F5254">
        <w:rPr>
          <w:b/>
          <w:i/>
          <w:highlight w:val="yellow"/>
        </w:rPr>
        <w:t>.</w:t>
      </w:r>
      <w:r w:rsidR="002E4991">
        <w:t xml:space="preserve"> </w:t>
      </w:r>
    </w:p>
    <w:p w:rsidR="00E55A1A" w:rsidRDefault="00E55A1A">
      <w:pPr>
        <w:suppressAutoHyphens w:val="0"/>
        <w:spacing w:after="0" w:line="240" w:lineRule="auto"/>
        <w:ind w:right="0"/>
        <w:jc w:val="left"/>
      </w:pPr>
      <w:r>
        <w:br w:type="page"/>
      </w:r>
    </w:p>
    <w:p w:rsidR="002E4991" w:rsidRDefault="002E4991" w:rsidP="002E4991">
      <w:r>
        <w:lastRenderedPageBreak/>
        <w:t>La taille par défaut du texte peut être définie aussi bien par l’une ou l’autre de ces règles CSS :</w:t>
      </w:r>
    </w:p>
    <w:p w:rsidR="002E4991" w:rsidRPr="00DD0D59" w:rsidRDefault="002E4991" w:rsidP="002E4991">
      <w:pPr>
        <w:rPr>
          <w:rFonts w:ascii="Courier New" w:hAnsi="Courier New" w:cs="Courier New"/>
          <w:b/>
        </w:rPr>
      </w:pPr>
      <w:r w:rsidRPr="00DD0D59">
        <w:rPr>
          <w:rFonts w:ascii="Courier New" w:hAnsi="Courier New" w:cs="Courier New"/>
          <w:b/>
        </w:rPr>
        <w:t xml:space="preserve">body </w:t>
      </w:r>
      <w:r w:rsidRPr="00DD0D59">
        <w:rPr>
          <w:rFonts w:ascii="Courier New" w:hAnsi="Courier New" w:cs="Courier New"/>
        </w:rPr>
        <w:t>ou</w:t>
      </w:r>
      <w:r w:rsidRPr="00DD0D59">
        <w:rPr>
          <w:rFonts w:ascii="Courier New" w:hAnsi="Courier New" w:cs="Courier New"/>
          <w:b/>
        </w:rPr>
        <w:t xml:space="preserve"> html { </w:t>
      </w:r>
    </w:p>
    <w:p w:rsidR="002E4991" w:rsidRPr="00DD0D59" w:rsidRDefault="002E4991" w:rsidP="002E4991">
      <w:pPr>
        <w:rPr>
          <w:rFonts w:ascii="Courier New" w:hAnsi="Courier New" w:cs="Courier New"/>
          <w:b/>
        </w:rPr>
      </w:pPr>
      <w:r w:rsidRPr="00DD0D59">
        <w:rPr>
          <w:rFonts w:ascii="Courier New" w:hAnsi="Courier New" w:cs="Courier New"/>
          <w:b/>
        </w:rPr>
        <w:tab/>
        <w:t>font-size :16px ;</w:t>
      </w:r>
    </w:p>
    <w:p w:rsidR="002E4991" w:rsidRPr="00DD0D59" w:rsidRDefault="002E4991" w:rsidP="002E4991">
      <w:pPr>
        <w:rPr>
          <w:rFonts w:ascii="Courier New" w:hAnsi="Courier New" w:cs="Courier New"/>
          <w:b/>
        </w:rPr>
      </w:pPr>
      <w:r w:rsidRPr="00DD0D59">
        <w:rPr>
          <w:rFonts w:ascii="Courier New" w:hAnsi="Courier New" w:cs="Courier New"/>
          <w:b/>
        </w:rPr>
        <w:tab/>
        <w:t xml:space="preserve">font-size : 100% ; </w:t>
      </w:r>
    </w:p>
    <w:p w:rsidR="002E4991" w:rsidRPr="00DD0D59" w:rsidRDefault="002E4991" w:rsidP="002E4991">
      <w:pPr>
        <w:rPr>
          <w:rFonts w:ascii="Courier New" w:hAnsi="Courier New" w:cs="Courier New"/>
          <w:b/>
        </w:rPr>
      </w:pPr>
      <w:r w:rsidRPr="00DD0D59">
        <w:rPr>
          <w:rFonts w:ascii="Courier New" w:hAnsi="Courier New" w:cs="Courier New"/>
          <w:b/>
        </w:rPr>
        <w:tab/>
        <w:t>font-size : 1em ;</w:t>
      </w:r>
    </w:p>
    <w:p w:rsidR="002E4991" w:rsidRDefault="002E4991" w:rsidP="002E4991">
      <w:pPr>
        <w:rPr>
          <w:rFonts w:ascii="Courier New" w:hAnsi="Courier New" w:cs="Courier New"/>
          <w:b/>
        </w:rPr>
      </w:pPr>
      <w:r w:rsidRPr="00DD0D59">
        <w:rPr>
          <w:rFonts w:ascii="Courier New" w:hAnsi="Courier New" w:cs="Courier New"/>
          <w:b/>
        </w:rPr>
        <w:t>}</w:t>
      </w:r>
    </w:p>
    <w:p w:rsidR="00DD0D59" w:rsidRPr="00DD0D59" w:rsidRDefault="00DD0D59" w:rsidP="002E4991">
      <w:pPr>
        <w:rPr>
          <w:rFonts w:ascii="Courier New" w:hAnsi="Courier New" w:cs="Courier New"/>
        </w:rPr>
      </w:pPr>
    </w:p>
    <w:p w:rsidR="00086D5D" w:rsidRDefault="002E4991" w:rsidP="002E4991">
      <w:r>
        <w:t xml:space="preserve">Afin d’assurer une bonne compatibilité entre tous les navigateurs (même les plus anciens !), il est souvent pratiqué d’initialiser toutes les valeurs par défaut des attributs CSS avant de définir son propre jeu de styles. Cela peut se réaliser très simplement en appliquant </w:t>
      </w:r>
      <w:r w:rsidR="00DD0D59">
        <w:t>en premier</w:t>
      </w:r>
      <w:r>
        <w:t xml:space="preserve"> un</w:t>
      </w:r>
      <w:r w:rsidR="00086D5D">
        <w:t xml:space="preserve"> script de réinitialisation CSS.</w:t>
      </w:r>
    </w:p>
    <w:p w:rsidR="002E4991" w:rsidRDefault="00764C81" w:rsidP="002E4991">
      <w:r w:rsidRPr="00813879">
        <w:rPr>
          <w:rFonts w:ascii="Wingdings" w:hAnsi="Wingdings"/>
          <w:sz w:val="32"/>
        </w:rPr>
        <w:t></w:t>
      </w:r>
      <w:r w:rsidR="002E4991">
        <w:t xml:space="preserve">voir </w:t>
      </w:r>
      <w:r w:rsidR="002E4991" w:rsidRPr="00DC534C">
        <w:rPr>
          <w:b/>
        </w:rPr>
        <w:t>normalize.css</w:t>
      </w:r>
      <w:r w:rsidR="002E4991">
        <w:t xml:space="preserve"> qui contient quand même pas lo</w:t>
      </w:r>
      <w:r w:rsidR="00086D5D">
        <w:t>in de 500 lignes de code CSS !</w:t>
      </w:r>
    </w:p>
    <w:p w:rsidR="002E4991" w:rsidRDefault="002E4991" w:rsidP="002E4991"/>
    <w:p w:rsidR="00764C81" w:rsidRPr="000F1ADD" w:rsidRDefault="00764C81" w:rsidP="002E4991"/>
    <w:p w:rsidR="002E4991" w:rsidRDefault="002E4991" w:rsidP="002E4991">
      <w:pPr>
        <w:pStyle w:val="Titre2"/>
        <w:tabs>
          <w:tab w:val="num" w:pos="-372"/>
        </w:tabs>
        <w:spacing w:after="120" w:line="240" w:lineRule="auto"/>
        <w:ind w:left="0" w:firstLine="0"/>
        <w:jc w:val="left"/>
      </w:pPr>
      <w:bookmarkStart w:id="46" w:name="_Toc402518751"/>
      <w:bookmarkStart w:id="47" w:name="_Toc453317278"/>
      <w:r>
        <w:t>Grilles fluides</w:t>
      </w:r>
      <w:bookmarkEnd w:id="46"/>
      <w:bookmarkEnd w:id="47"/>
    </w:p>
    <w:p w:rsidR="002E4991" w:rsidRDefault="002E4991" w:rsidP="002E4991">
      <w:r>
        <w:t>A l’aide du bon usage des dimensions CSS proportionnelles, la mise en page va donc pouvoir s’adapter finement aux caractéristiques du périphérique de restitution.</w:t>
      </w:r>
    </w:p>
    <w:p w:rsidR="002E4991" w:rsidRDefault="002E4991" w:rsidP="002E4991">
      <w:r>
        <w:t xml:space="preserve">A l’aide des media queries CSS, on peut définir des mises en page variées selon des plages de dimensions. </w:t>
      </w:r>
    </w:p>
    <w:p w:rsidR="002E4991" w:rsidRDefault="0090165D" w:rsidP="00992F57">
      <w:pPr>
        <w:pBdr>
          <w:top w:val="single" w:sz="4" w:space="1" w:color="auto"/>
          <w:left w:val="single" w:sz="4" w:space="4" w:color="auto"/>
          <w:bottom w:val="single" w:sz="4" w:space="1" w:color="auto"/>
          <w:right w:val="single" w:sz="4" w:space="4" w:color="auto"/>
        </w:pBdr>
        <w:shd w:val="clear" w:color="auto" w:fill="FFFF00"/>
      </w:pPr>
      <w:r w:rsidRPr="00031092">
        <w:rPr>
          <w:sz w:val="40"/>
          <w:szCs w:val="40"/>
        </w:rPr>
        <w:sym w:font="Wingdings" w:char="F04D"/>
      </w:r>
      <w:r w:rsidR="002E4991">
        <w:t xml:space="preserve">Ces deux techniques </w:t>
      </w:r>
      <w:r w:rsidR="0069530D">
        <w:t xml:space="preserve">CSS, </w:t>
      </w:r>
      <w:r w:rsidR="0069530D" w:rsidRPr="00086D5D">
        <w:rPr>
          <w:b/>
          <w:i/>
        </w:rPr>
        <w:t>mesures relatives</w:t>
      </w:r>
      <w:r w:rsidR="0069530D">
        <w:t xml:space="preserve"> et </w:t>
      </w:r>
      <w:r w:rsidR="0069530D" w:rsidRPr="00086D5D">
        <w:rPr>
          <w:b/>
          <w:i/>
        </w:rPr>
        <w:t>media queries</w:t>
      </w:r>
      <w:r w:rsidR="0069530D">
        <w:t xml:space="preserve">, </w:t>
      </w:r>
      <w:r w:rsidR="002E4991">
        <w:t xml:space="preserve">se complètent donc pour </w:t>
      </w:r>
      <w:r w:rsidR="002E4991" w:rsidRPr="00086D5D">
        <w:rPr>
          <w:b/>
          <w:i/>
        </w:rPr>
        <w:t>assurer le principe de ‘grille fluide’</w:t>
      </w:r>
      <w:r w:rsidR="002E4991">
        <w:t xml:space="preserve"> qui tend à conserver la même mise en page dans une même plage et atténuer les changements de mise en page d’une plage à l’autre.</w:t>
      </w:r>
    </w:p>
    <w:p w:rsidR="002E4991" w:rsidRDefault="002E4991" w:rsidP="002E4991"/>
    <w:p w:rsidR="002E4991" w:rsidRPr="005C08C2" w:rsidRDefault="002E4991" w:rsidP="002E4991">
      <w:pPr>
        <w:rPr>
          <w:lang w:val="en-US"/>
        </w:rPr>
      </w:pPr>
      <w:r w:rsidRPr="005C08C2">
        <w:rPr>
          <w:lang w:val="en-US"/>
        </w:rPr>
        <w:t xml:space="preserve">Par exemple : </w:t>
      </w:r>
    </w:p>
    <w:p w:rsidR="00E55A1A" w:rsidRPr="009C23D8" w:rsidRDefault="00E55A1A" w:rsidP="002E4991">
      <w:pPr>
        <w:rPr>
          <w:rFonts w:ascii="Courier New" w:hAnsi="Courier New" w:cs="Courier New"/>
          <w:lang w:val="en-US"/>
        </w:rPr>
      </w:pPr>
      <w:r w:rsidRPr="009C23D8">
        <w:rPr>
          <w:rFonts w:ascii="Courier New" w:hAnsi="Courier New" w:cs="Courier New"/>
          <w:lang w:val="en-US"/>
        </w:rPr>
        <w:t>@media screen {nav ul {width :100% ;}}</w:t>
      </w:r>
    </w:p>
    <w:p w:rsidR="002E4991" w:rsidRPr="009C23D8" w:rsidRDefault="002E4991" w:rsidP="002E4991">
      <w:pPr>
        <w:rPr>
          <w:rFonts w:ascii="Courier New" w:hAnsi="Courier New" w:cs="Courier New"/>
          <w:lang w:val="en-US"/>
        </w:rPr>
      </w:pPr>
      <w:r w:rsidRPr="009C23D8">
        <w:rPr>
          <w:rFonts w:ascii="Courier New" w:hAnsi="Courier New" w:cs="Courier New"/>
          <w:lang w:val="en-US"/>
        </w:rPr>
        <w:t>@</w:t>
      </w:r>
      <w:r w:rsidR="00AA32F2" w:rsidRPr="009C23D8">
        <w:rPr>
          <w:rFonts w:ascii="Courier New" w:hAnsi="Courier New" w:cs="Courier New"/>
          <w:lang w:val="en-US"/>
        </w:rPr>
        <w:t>media screen and (min-width :1051px)</w:t>
      </w:r>
    </w:p>
    <w:p w:rsidR="002E4991" w:rsidRPr="009C23D8" w:rsidRDefault="007C72B6" w:rsidP="002E4991">
      <w:pPr>
        <w:rPr>
          <w:lang w:val="en-US"/>
        </w:rPr>
      </w:pPr>
      <w:r w:rsidRPr="009C23D8">
        <w:rPr>
          <w:rFonts w:ascii="Courier New" w:hAnsi="Courier New" w:cs="Courier New"/>
          <w:lang w:val="en-US"/>
        </w:rPr>
        <w:t xml:space="preserve"> {</w:t>
      </w:r>
      <w:r w:rsidR="002E4991" w:rsidRPr="009C23D8">
        <w:rPr>
          <w:rFonts w:ascii="Courier New" w:hAnsi="Courier New" w:cs="Courier New"/>
          <w:lang w:val="en-US"/>
        </w:rPr>
        <w:t>nav ul li a {font-size :1.4em ;}}</w:t>
      </w:r>
    </w:p>
    <w:p w:rsidR="002E4991" w:rsidRPr="009C23D8" w:rsidRDefault="002E4991" w:rsidP="002E4991">
      <w:pPr>
        <w:rPr>
          <w:rFonts w:ascii="Courier New" w:hAnsi="Courier New" w:cs="Courier New"/>
          <w:lang w:val="en-US"/>
        </w:rPr>
      </w:pPr>
      <w:r w:rsidRPr="009C23D8">
        <w:rPr>
          <w:rFonts w:ascii="Courier New" w:hAnsi="Courier New" w:cs="Courier New"/>
          <w:lang w:val="en-US"/>
        </w:rPr>
        <w:t>@media screen and (min-width :</w:t>
      </w:r>
      <w:r w:rsidR="00AA32F2" w:rsidRPr="009C23D8">
        <w:rPr>
          <w:rFonts w:ascii="Courier New" w:hAnsi="Courier New" w:cs="Courier New"/>
          <w:lang w:val="en-US"/>
        </w:rPr>
        <w:t>641</w:t>
      </w:r>
      <w:r w:rsidRPr="009C23D8">
        <w:rPr>
          <w:rFonts w:ascii="Courier New" w:hAnsi="Courier New" w:cs="Courier New"/>
          <w:lang w:val="en-US"/>
        </w:rPr>
        <w:t>px) and (max-width :10</w:t>
      </w:r>
      <w:r w:rsidR="00AA32F2" w:rsidRPr="009C23D8">
        <w:rPr>
          <w:rFonts w:ascii="Courier New" w:hAnsi="Courier New" w:cs="Courier New"/>
          <w:lang w:val="en-US"/>
        </w:rPr>
        <w:t>5</w:t>
      </w:r>
      <w:r w:rsidRPr="009C23D8">
        <w:rPr>
          <w:rFonts w:ascii="Courier New" w:hAnsi="Courier New" w:cs="Courier New"/>
          <w:lang w:val="en-US"/>
        </w:rPr>
        <w:t>0px)</w:t>
      </w:r>
    </w:p>
    <w:p w:rsidR="002E4991" w:rsidRPr="009C23D8" w:rsidRDefault="007C72B6" w:rsidP="002E4991">
      <w:pPr>
        <w:rPr>
          <w:lang w:val="en-US"/>
        </w:rPr>
      </w:pPr>
      <w:r w:rsidRPr="009C23D8">
        <w:rPr>
          <w:rFonts w:ascii="Courier New" w:hAnsi="Courier New" w:cs="Courier New"/>
          <w:lang w:val="en-US"/>
        </w:rPr>
        <w:t xml:space="preserve"> </w:t>
      </w:r>
      <w:r w:rsidR="002E4991" w:rsidRPr="009C23D8">
        <w:rPr>
          <w:rFonts w:ascii="Courier New" w:hAnsi="Courier New" w:cs="Courier New"/>
          <w:lang w:val="en-US"/>
        </w:rPr>
        <w:t>{nav ul li a {font-size :1.25em ;}}</w:t>
      </w:r>
    </w:p>
    <w:p w:rsidR="002E4991" w:rsidRPr="009C23D8" w:rsidRDefault="002E4991" w:rsidP="002E4991">
      <w:pPr>
        <w:rPr>
          <w:rFonts w:ascii="Courier New" w:hAnsi="Courier New" w:cs="Courier New"/>
          <w:lang w:val="en-US"/>
        </w:rPr>
      </w:pPr>
      <w:r w:rsidRPr="009C23D8">
        <w:rPr>
          <w:rFonts w:ascii="Courier New" w:hAnsi="Courier New" w:cs="Courier New"/>
          <w:lang w:val="en-US"/>
        </w:rPr>
        <w:t>@media screen and (max-width :</w:t>
      </w:r>
      <w:r w:rsidR="00AA32F2" w:rsidRPr="009C23D8">
        <w:rPr>
          <w:rFonts w:ascii="Courier New" w:hAnsi="Courier New" w:cs="Courier New"/>
          <w:lang w:val="en-US"/>
        </w:rPr>
        <w:t>640</w:t>
      </w:r>
      <w:r w:rsidRPr="009C23D8">
        <w:rPr>
          <w:rFonts w:ascii="Courier New" w:hAnsi="Courier New" w:cs="Courier New"/>
          <w:lang w:val="en-US"/>
        </w:rPr>
        <w:t>px)</w:t>
      </w:r>
    </w:p>
    <w:p w:rsidR="002E4991" w:rsidRPr="009C23D8" w:rsidRDefault="007C72B6" w:rsidP="002E4991">
      <w:pPr>
        <w:rPr>
          <w:lang w:val="en-US"/>
        </w:rPr>
      </w:pPr>
      <w:r w:rsidRPr="009C23D8">
        <w:rPr>
          <w:rFonts w:ascii="Courier New" w:hAnsi="Courier New" w:cs="Courier New"/>
          <w:lang w:val="en-US"/>
        </w:rPr>
        <w:t xml:space="preserve"> {</w:t>
      </w:r>
      <w:r w:rsidR="002E4991" w:rsidRPr="009C23D8">
        <w:rPr>
          <w:rFonts w:ascii="Courier New" w:hAnsi="Courier New" w:cs="Courier New"/>
          <w:lang w:val="en-US"/>
        </w:rPr>
        <w:t>nav ul li a {font-size :1.1em ;}}</w:t>
      </w:r>
    </w:p>
    <w:p w:rsidR="002E4991" w:rsidRPr="009C23D8" w:rsidRDefault="002E4991" w:rsidP="002E4991">
      <w:pPr>
        <w:rPr>
          <w:lang w:val="en-US"/>
        </w:rPr>
      </w:pPr>
    </w:p>
    <w:p w:rsidR="002E4991" w:rsidRDefault="002E4991" w:rsidP="002E4991">
      <w:r>
        <w:t xml:space="preserve">aidera à assurer que les liens de navigation occupent </w:t>
      </w:r>
      <w:r w:rsidR="00E55A1A">
        <w:t xml:space="preserve">bien </w:t>
      </w:r>
      <w:r>
        <w:t>une ligne du périphérique</w:t>
      </w:r>
      <w:r w:rsidR="00AA32F2">
        <w:t>, aussi bien sur écran de PC, sur tablette ou sur smartphone</w:t>
      </w:r>
      <w:r>
        <w:t>.</w:t>
      </w:r>
    </w:p>
    <w:p w:rsidR="0069530D" w:rsidRDefault="0069530D" w:rsidP="002E4991"/>
    <w:p w:rsidR="005A6C5B" w:rsidRDefault="005A6C5B" w:rsidP="002E4991"/>
    <w:p w:rsidR="0090165D" w:rsidRDefault="0090165D">
      <w:pPr>
        <w:suppressAutoHyphens w:val="0"/>
        <w:spacing w:after="0" w:line="240" w:lineRule="auto"/>
        <w:ind w:right="0"/>
        <w:jc w:val="left"/>
        <w:rPr>
          <w:rFonts w:cs="Arial"/>
          <w:b/>
          <w:bCs/>
          <w:smallCaps/>
          <w:color w:val="FD7A03"/>
          <w:sz w:val="32"/>
          <w:szCs w:val="24"/>
        </w:rPr>
      </w:pPr>
      <w:bookmarkStart w:id="48" w:name="_Toc402518752"/>
      <w:r>
        <w:br w:type="page"/>
      </w:r>
    </w:p>
    <w:p w:rsidR="002E4991" w:rsidRDefault="00F17346" w:rsidP="002E4991">
      <w:pPr>
        <w:pStyle w:val="Titre1"/>
        <w:tabs>
          <w:tab w:val="num" w:pos="-801"/>
        </w:tabs>
        <w:spacing w:after="240" w:line="240" w:lineRule="auto"/>
        <w:ind w:left="0" w:firstLine="0"/>
        <w:jc w:val="left"/>
      </w:pPr>
      <w:bookmarkStart w:id="49" w:name="_Toc453317279"/>
      <w:r>
        <w:lastRenderedPageBreak/>
        <w:t>I</w:t>
      </w:r>
      <w:r w:rsidR="002E4991">
        <w:t>mages fluides</w:t>
      </w:r>
      <w:bookmarkEnd w:id="48"/>
      <w:bookmarkEnd w:id="49"/>
    </w:p>
    <w:p w:rsidR="0090165D" w:rsidRDefault="0090165D" w:rsidP="0090165D">
      <w:pPr>
        <w:pStyle w:val="Titre2"/>
      </w:pPr>
      <w:bookmarkStart w:id="50" w:name="_Toc453317280"/>
      <w:r>
        <w:t>Zoom sur les images</w:t>
      </w:r>
      <w:bookmarkEnd w:id="50"/>
    </w:p>
    <w:p w:rsidR="002E4991" w:rsidRDefault="002E4991" w:rsidP="002E4991">
      <w:r>
        <w:t xml:space="preserve">Pour assurer une bonne adaptation de la page aux caractéristiques physiques du navigateur, il est nécessaire que les images effectuent automatiquement un effet de zoom selon la taille (proportionnelle) de leur conteneur. </w:t>
      </w:r>
    </w:p>
    <w:p w:rsidR="002E4991" w:rsidRDefault="002E4991" w:rsidP="002E4991">
      <w:r>
        <w:t>Pour cela la règle CSS</w:t>
      </w:r>
      <w:r w:rsidR="005A6C5B">
        <w:t xml:space="preserve"> : </w:t>
      </w:r>
      <w:r w:rsidRPr="00682011">
        <w:rPr>
          <w:rFonts w:ascii="Courier New" w:hAnsi="Courier New" w:cs="Courier New"/>
          <w:b/>
          <w:highlight w:val="yellow"/>
        </w:rPr>
        <w:t xml:space="preserve">img </w:t>
      </w:r>
      <w:r w:rsidRPr="00682011">
        <w:rPr>
          <w:rFonts w:ascii="Courier New" w:hAnsi="Courier New" w:cs="Courier New"/>
          <w:b/>
          <w:highlight w:val="yellow"/>
          <w:shd w:val="clear" w:color="auto" w:fill="FFFF00"/>
        </w:rPr>
        <w:t>{max</w:t>
      </w:r>
      <w:r w:rsidRPr="00682011">
        <w:rPr>
          <w:rFonts w:ascii="Courier New" w:hAnsi="Courier New" w:cs="Courier New"/>
          <w:b/>
          <w:shd w:val="clear" w:color="auto" w:fill="FFFF00"/>
        </w:rPr>
        <w:t>-width : 100% ;</w:t>
      </w:r>
      <w:r w:rsidR="005A6C5B" w:rsidRPr="00682011">
        <w:rPr>
          <w:rFonts w:ascii="Courier New" w:hAnsi="Courier New" w:cs="Courier New"/>
          <w:b/>
          <w:shd w:val="clear" w:color="auto" w:fill="FFFF00"/>
        </w:rPr>
        <w:t xml:space="preserve"> height :auto ;</w:t>
      </w:r>
      <w:r w:rsidRPr="00682011">
        <w:rPr>
          <w:rFonts w:ascii="Courier New" w:hAnsi="Courier New" w:cs="Courier New"/>
          <w:b/>
          <w:shd w:val="clear" w:color="auto" w:fill="FFFF00"/>
        </w:rPr>
        <w:t>}</w:t>
      </w:r>
      <w:r w:rsidRPr="00682011">
        <w:rPr>
          <w:b/>
        </w:rPr>
        <w:t xml:space="preserve"> </w:t>
      </w:r>
      <w:r>
        <w:t>suffit.</w:t>
      </w:r>
    </w:p>
    <w:p w:rsidR="002E4991" w:rsidRDefault="002E4991" w:rsidP="002E4991">
      <w:r>
        <w:rPr>
          <w:noProof/>
          <w:lang w:eastAsia="fr-FR"/>
        </w:rPr>
        <w:drawing>
          <wp:anchor distT="0" distB="0" distL="114300" distR="114300" simplePos="0" relativeHeight="251706368" behindDoc="0" locked="0" layoutInCell="1" allowOverlap="1" wp14:anchorId="35864228" wp14:editId="35864229">
            <wp:simplePos x="0" y="0"/>
            <wp:positionH relativeFrom="column">
              <wp:posOffset>1194240</wp:posOffset>
            </wp:positionH>
            <wp:positionV relativeFrom="paragraph">
              <wp:posOffset>505948</wp:posOffset>
            </wp:positionV>
            <wp:extent cx="1344930" cy="1582615"/>
            <wp:effectExtent l="19050" t="0" r="7620" b="0"/>
            <wp:wrapNone/>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1344930" cy="1582615"/>
                    </a:xfrm>
                    <a:prstGeom prst="rect">
                      <a:avLst/>
                    </a:prstGeom>
                    <a:noFill/>
                    <a:ln w="9525">
                      <a:noFill/>
                      <a:miter lim="800000"/>
                      <a:headEnd/>
                      <a:tailEnd/>
                    </a:ln>
                  </pic:spPr>
                </pic:pic>
              </a:graphicData>
            </a:graphic>
          </wp:anchor>
        </w:drawing>
      </w:r>
      <w:r>
        <w:t xml:space="preserve">Mais si une image ‘bitmap’ (comme les </w:t>
      </w:r>
      <w:r w:rsidRPr="003F6A26">
        <w:rPr>
          <w:i/>
        </w:rPr>
        <w:t>.gif</w:t>
      </w:r>
      <w:r>
        <w:t xml:space="preserve">, </w:t>
      </w:r>
      <w:r w:rsidRPr="003F6A26">
        <w:rPr>
          <w:i/>
        </w:rPr>
        <w:t>.jpg</w:t>
      </w:r>
      <w:r>
        <w:t xml:space="preserve"> ou </w:t>
      </w:r>
      <w:r w:rsidRPr="003F6A26">
        <w:rPr>
          <w:i/>
        </w:rPr>
        <w:t>.png</w:t>
      </w:r>
      <w:r w:rsidR="005A6C5B">
        <w:t>) supporte</w:t>
      </w:r>
      <w:r>
        <w:t xml:space="preserve"> tr</w:t>
      </w:r>
      <w:r w:rsidR="005A6C5B">
        <w:t>ès bien le rétrécissement, elle devien</w:t>
      </w:r>
      <w:r>
        <w:t>t bien vite inesthétiques (par ‘</w:t>
      </w:r>
      <w:r w:rsidRPr="00D12937">
        <w:rPr>
          <w:i/>
        </w:rPr>
        <w:t>effet d’escalier</w:t>
      </w:r>
      <w:r>
        <w:t>’ et ‘</w:t>
      </w:r>
      <w:r w:rsidRPr="00D12937">
        <w:rPr>
          <w:i/>
        </w:rPr>
        <w:t>floutage’</w:t>
      </w:r>
      <w:r>
        <w:t xml:space="preserve">) lors de </w:t>
      </w:r>
      <w:r w:rsidR="005A6C5B">
        <w:t>son</w:t>
      </w:r>
      <w:r>
        <w:t xml:space="preserve"> agrandissement.</w:t>
      </w:r>
    </w:p>
    <w:p w:rsidR="002E4991" w:rsidRDefault="002E4991" w:rsidP="002E4991"/>
    <w:p w:rsidR="002E4991" w:rsidRDefault="002E4991" w:rsidP="002E4991">
      <w:r>
        <w:rPr>
          <w:noProof/>
          <w:lang w:eastAsia="fr-FR"/>
        </w:rPr>
        <w:drawing>
          <wp:anchor distT="0" distB="0" distL="114300" distR="114300" simplePos="0" relativeHeight="251707392" behindDoc="0" locked="0" layoutInCell="1" allowOverlap="1" wp14:anchorId="3586422A" wp14:editId="3586422B">
            <wp:simplePos x="0" y="0"/>
            <wp:positionH relativeFrom="column">
              <wp:posOffset>3462655</wp:posOffset>
            </wp:positionH>
            <wp:positionV relativeFrom="paragraph">
              <wp:posOffset>92124</wp:posOffset>
            </wp:positionV>
            <wp:extent cx="350227" cy="430823"/>
            <wp:effectExtent l="19050" t="0" r="0" b="0"/>
            <wp:wrapNone/>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srcRect/>
                    <a:stretch>
                      <a:fillRect/>
                    </a:stretch>
                  </pic:blipFill>
                  <pic:spPr bwMode="auto">
                    <a:xfrm>
                      <a:off x="0" y="0"/>
                      <a:ext cx="350227" cy="430823"/>
                    </a:xfrm>
                    <a:prstGeom prst="rect">
                      <a:avLst/>
                    </a:prstGeom>
                    <a:noFill/>
                    <a:ln w="9525">
                      <a:noFill/>
                      <a:miter lim="800000"/>
                      <a:headEnd/>
                      <a:tailEnd/>
                    </a:ln>
                  </pic:spPr>
                </pic:pic>
              </a:graphicData>
            </a:graphic>
          </wp:anchor>
        </w:drawing>
      </w:r>
    </w:p>
    <w:p w:rsidR="002E4991" w:rsidRDefault="002E4991" w:rsidP="002E4991">
      <w:r>
        <w:t xml:space="preserve">A taille normale : </w:t>
      </w:r>
      <w:r>
        <w:tab/>
      </w:r>
      <w:r>
        <w:tab/>
      </w:r>
      <w:r>
        <w:tab/>
      </w:r>
      <w:r>
        <w:tab/>
        <w:t xml:space="preserve"> A 25% : </w:t>
      </w:r>
    </w:p>
    <w:p w:rsidR="002E4991" w:rsidRDefault="002E4991" w:rsidP="002E4991"/>
    <w:p w:rsidR="002E4991" w:rsidRDefault="002E4991" w:rsidP="002E4991"/>
    <w:p w:rsidR="002E4991" w:rsidRDefault="002E4991" w:rsidP="002E4991"/>
    <w:p w:rsidR="002E4991" w:rsidRDefault="002E4991" w:rsidP="002E4991">
      <w:r>
        <w:rPr>
          <w:noProof/>
          <w:lang w:eastAsia="fr-FR"/>
        </w:rPr>
        <w:drawing>
          <wp:anchor distT="0" distB="0" distL="114300" distR="114300" simplePos="0" relativeHeight="251708416" behindDoc="0" locked="0" layoutInCell="1" allowOverlap="1" wp14:anchorId="3586422C" wp14:editId="3586422D">
            <wp:simplePos x="0" y="0"/>
            <wp:positionH relativeFrom="column">
              <wp:posOffset>183515</wp:posOffset>
            </wp:positionH>
            <wp:positionV relativeFrom="paragraph">
              <wp:posOffset>211455</wp:posOffset>
            </wp:positionV>
            <wp:extent cx="5414010" cy="5477510"/>
            <wp:effectExtent l="19050" t="0" r="0" b="0"/>
            <wp:wrapNone/>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srcRect l="5930" t="4438" b="3370"/>
                    <a:stretch>
                      <a:fillRect/>
                    </a:stretch>
                  </pic:blipFill>
                  <pic:spPr bwMode="auto">
                    <a:xfrm>
                      <a:off x="0" y="0"/>
                      <a:ext cx="5414010" cy="5477510"/>
                    </a:xfrm>
                    <a:prstGeom prst="rect">
                      <a:avLst/>
                    </a:prstGeom>
                    <a:noFill/>
                    <a:ln w="9525">
                      <a:noFill/>
                      <a:miter lim="800000"/>
                      <a:headEnd/>
                      <a:tailEnd/>
                    </a:ln>
                  </pic:spPr>
                </pic:pic>
              </a:graphicData>
            </a:graphic>
          </wp:anchor>
        </w:drawing>
      </w:r>
      <w:r>
        <w:t xml:space="preserve">A 500% : </w:t>
      </w:r>
    </w:p>
    <w:p w:rsidR="002E4991" w:rsidRDefault="002E4991" w:rsidP="002E4991">
      <w:pPr>
        <w:suppressAutoHyphens w:val="0"/>
        <w:spacing w:after="0"/>
        <w:ind w:right="0"/>
      </w:pPr>
      <w:r>
        <w:br w:type="page"/>
      </w:r>
    </w:p>
    <w:p w:rsidR="00846FFA" w:rsidRDefault="002E4991" w:rsidP="002E4991">
      <w:r>
        <w:lastRenderedPageBreak/>
        <w:t xml:space="preserve">Il serait donc préférable de définir les images en taille maximale afin d’assurer un bon rendu sur grand écran et que les périphériques plus petits effectuent des réductions. Mais le poids d’une image (en octets, KO, MO) est proportionnel à ses dimensions en pixels et le temps de transfert entre serveur Web et périphérique est lui aussi proportionnel au volume de l’image ; comble de malheur, les terminaux mobiles sont actuellement desservis par des réseaux beaucoup plus lents que ceux utilisés pour les PC de bureau ! </w:t>
      </w:r>
    </w:p>
    <w:p w:rsidR="002E4991" w:rsidRDefault="002E4991" w:rsidP="002E4991">
      <w:r>
        <w:t>Il faut donc trouver un compromis entre poids de l’image et niveau de détail</w:t>
      </w:r>
      <w:r w:rsidR="00846FFA">
        <w:t>,</w:t>
      </w:r>
      <w:r>
        <w:t xml:space="preserve"> surtout si l’on veut s’adapter aux terminaux mobiles. </w:t>
      </w:r>
    </w:p>
    <w:p w:rsidR="002E4991" w:rsidRDefault="002E4991" w:rsidP="002E4991">
      <w:r>
        <w:t xml:space="preserve">Pour les grands écrans, on peut </w:t>
      </w:r>
      <w:r w:rsidR="00656921">
        <w:t xml:space="preserve">déjà </w:t>
      </w:r>
      <w:r>
        <w:t xml:space="preserve">ajouter la règle CSS </w:t>
      </w:r>
      <w:r w:rsidRPr="00B92CCA">
        <w:rPr>
          <w:rFonts w:ascii="Courier New" w:hAnsi="Courier New" w:cs="Courier New"/>
        </w:rPr>
        <w:t>max-width :</w:t>
      </w:r>
      <w:r>
        <w:rPr>
          <w:rFonts w:ascii="Courier New" w:hAnsi="Courier New" w:cs="Courier New"/>
        </w:rPr>
        <w:t> </w:t>
      </w:r>
      <w:r w:rsidRPr="00B92CCA">
        <w:rPr>
          <w:rFonts w:ascii="Courier New" w:hAnsi="Courier New" w:cs="Courier New"/>
        </w:rPr>
        <w:t>yypx</w:t>
      </w:r>
      <w:r>
        <w:rPr>
          <w:rFonts w:ascii="Courier New" w:hAnsi="Courier New" w:cs="Courier New"/>
        </w:rPr>
        <w:t>;</w:t>
      </w:r>
      <w:r>
        <w:t xml:space="preserve">, et, pour les petits, la règle symétrique </w:t>
      </w:r>
      <w:r w:rsidRPr="00CE3A3A">
        <w:rPr>
          <w:rFonts w:ascii="Courier New" w:hAnsi="Courier New" w:cs="Courier New"/>
        </w:rPr>
        <w:t>min-width :</w:t>
      </w:r>
      <w:r>
        <w:rPr>
          <w:rFonts w:ascii="Courier New" w:hAnsi="Courier New" w:cs="Courier New"/>
        </w:rPr>
        <w:t> </w:t>
      </w:r>
      <w:r w:rsidRPr="00CE3A3A">
        <w:rPr>
          <w:rFonts w:ascii="Courier New" w:hAnsi="Courier New" w:cs="Courier New"/>
        </w:rPr>
        <w:t>zzpx</w:t>
      </w:r>
      <w:r>
        <w:rPr>
          <w:rFonts w:ascii="Courier New" w:hAnsi="Courier New" w:cs="Courier New"/>
        </w:rPr>
        <w:t>;</w:t>
      </w:r>
      <w:r w:rsidRPr="00CE3A3A">
        <w:t xml:space="preserve"> de manière à limiter les altérations de l’image.</w:t>
      </w:r>
    </w:p>
    <w:p w:rsidR="00846FFA" w:rsidRDefault="00846FFA" w:rsidP="002E4991"/>
    <w:p w:rsidR="002E4991" w:rsidRDefault="002E4991" w:rsidP="002E4991">
      <w:r>
        <w:t>Au-delà, si l’on refuse les compromis (cas d’un site hautement graphique</w:t>
      </w:r>
      <w:r w:rsidR="00846FFA">
        <w:t xml:space="preserve"> comme la publication de photographies</w:t>
      </w:r>
      <w:r>
        <w:t xml:space="preserve">), on peut toujours prévoir chaque image dans plusieurs dimensions et servir dynamiquement l’image adaptée au mieux au périphérique demandeur ; mais cela nécessite du traitement dynamique côté serveur Web </w:t>
      </w:r>
      <w:r w:rsidR="00846FFA">
        <w:t xml:space="preserve">(en PHP, JSP…) </w:t>
      </w:r>
      <w:r>
        <w:t>qui va bien au-delà de nos préoccupations purement HTML/CSS.</w:t>
      </w:r>
    </w:p>
    <w:p w:rsidR="002E4991" w:rsidRDefault="0090165D" w:rsidP="002E4991">
      <w:r>
        <w:t xml:space="preserve">Il existe aussi des outils/framework côté serveur comme </w:t>
      </w:r>
      <w:r w:rsidR="00D13D94">
        <w:t>‘</w:t>
      </w:r>
      <w:r>
        <w:t>Adaptive Image</w:t>
      </w:r>
      <w:r w:rsidR="00D13D94">
        <w:t>s’</w:t>
      </w:r>
      <w:r>
        <w:t xml:space="preserve"> qui réalisent </w:t>
      </w:r>
      <w:r w:rsidR="00D13D94">
        <w:t>automatiquement un</w:t>
      </w:r>
      <w:r>
        <w:t xml:space="preserve"> travail</w:t>
      </w:r>
      <w:r w:rsidR="00D13D94">
        <w:t xml:space="preserve"> de conversion des images et mise en cache sur le serveur après détection des caractéristiques de l’écran du visiteur.</w:t>
      </w:r>
    </w:p>
    <w:p w:rsidR="00D13D94" w:rsidRDefault="00D13D94" w:rsidP="002E4991">
      <w:r w:rsidRPr="00813879">
        <w:rPr>
          <w:rFonts w:ascii="Wingdings" w:hAnsi="Wingdings"/>
          <w:sz w:val="32"/>
        </w:rPr>
        <w:t></w:t>
      </w:r>
      <w:r>
        <w:t xml:space="preserve">Voir </w:t>
      </w:r>
      <w:hyperlink r:id="rId67" w:history="1">
        <w:r w:rsidR="009C23D8" w:rsidRPr="00D067D2">
          <w:rPr>
            <w:rStyle w:val="Lienhypertexte"/>
          </w:rPr>
          <w:t>http://adaptive-images.com/</w:t>
        </w:r>
      </w:hyperlink>
      <w:r w:rsidR="009C23D8">
        <w:t xml:space="preserve"> </w:t>
      </w:r>
    </w:p>
    <w:p w:rsidR="00F23E91" w:rsidRDefault="00F23E91" w:rsidP="002E4991"/>
    <w:p w:rsidR="00D13D94" w:rsidRDefault="00D13D94" w:rsidP="002E4991"/>
    <w:p w:rsidR="00F23E91" w:rsidRDefault="00125F1F" w:rsidP="00125F1F">
      <w:pPr>
        <w:pStyle w:val="Titre2"/>
      </w:pPr>
      <w:bookmarkStart w:id="51" w:name="_Toc453317281"/>
      <w:r>
        <w:t>Habillage de l’image par le texte</w:t>
      </w:r>
      <w:bookmarkEnd w:id="51"/>
    </w:p>
    <w:p w:rsidR="0090165D" w:rsidRDefault="00E55A1A" w:rsidP="002E4991">
      <w:r>
        <w:t xml:space="preserve">HTML offre depuis toujours la possibilité d’habiller une image par le flux HTML suivant grâce à l’attribut </w:t>
      </w:r>
      <w:r w:rsidRPr="00656921">
        <w:rPr>
          <w:rFonts w:ascii="Courier New" w:hAnsi="Courier New" w:cs="Courier New"/>
        </w:rPr>
        <w:t>align</w:t>
      </w:r>
      <w:r>
        <w:t xml:space="preserve"> de la balise </w:t>
      </w:r>
      <w:r w:rsidRPr="00656921">
        <w:rPr>
          <w:rFonts w:ascii="Courier New" w:hAnsi="Courier New" w:cs="Courier New"/>
        </w:rPr>
        <w:t>&lt;img&gt;</w:t>
      </w:r>
      <w:r w:rsidR="00B91B4B" w:rsidRPr="00656921">
        <w:rPr>
          <w:rFonts w:ascii="Courier New" w:hAnsi="Courier New" w:cs="Courier New"/>
        </w:rPr>
        <w:t>,</w:t>
      </w:r>
      <w:r w:rsidR="00B91B4B">
        <w:t xml:space="preserve"> et il reste toujours possible d’interrompre un habillage en insérant une balise </w:t>
      </w:r>
      <w:r w:rsidR="00B91B4B" w:rsidRPr="00656921">
        <w:rPr>
          <w:rFonts w:ascii="Courier New" w:hAnsi="Courier New" w:cs="Courier New"/>
        </w:rPr>
        <w:t>&lt;br clear="xx" /</w:t>
      </w:r>
      <w:r w:rsidR="00B91B4B">
        <w:t xml:space="preserve">&gt;. </w:t>
      </w:r>
    </w:p>
    <w:p w:rsidR="00125F1F" w:rsidRDefault="00B91B4B" w:rsidP="002E4991">
      <w:r>
        <w:t>Alors pourquoi s’en priver ? Parce que cette méthode fige la présentation dans le code HTML et un des buts de CSS est de pouvoir changer le ‘look’ d’un site à tout moment en modifiant simplement la feuille de styles.</w:t>
      </w:r>
    </w:p>
    <w:p w:rsidR="0090165D" w:rsidRPr="00656921" w:rsidRDefault="0090165D" w:rsidP="0090165D">
      <w:pPr>
        <w:pBdr>
          <w:top w:val="single" w:sz="4" w:space="1" w:color="auto"/>
          <w:left w:val="single" w:sz="4" w:space="4" w:color="auto"/>
          <w:bottom w:val="single" w:sz="4" w:space="1" w:color="auto"/>
          <w:right w:val="single" w:sz="4" w:space="4" w:color="auto"/>
        </w:pBdr>
        <w:shd w:val="clear" w:color="auto" w:fill="FFFF00"/>
        <w:jc w:val="center"/>
        <w:rPr>
          <w:b/>
        </w:rPr>
      </w:pPr>
      <w:r w:rsidRPr="00656921">
        <w:rPr>
          <w:b/>
          <w:sz w:val="40"/>
          <w:szCs w:val="40"/>
        </w:rPr>
        <w:sym w:font="Wingdings" w:char="F04D"/>
      </w:r>
      <w:r w:rsidRPr="00656921">
        <w:rPr>
          <w:b/>
        </w:rPr>
        <w:t xml:space="preserve">Oublier les attributs HTML </w:t>
      </w:r>
      <w:r w:rsidRPr="00656921">
        <w:rPr>
          <w:rFonts w:ascii="Courier New" w:hAnsi="Courier New" w:cs="Courier New"/>
          <w:b/>
        </w:rPr>
        <w:t>align</w:t>
      </w:r>
      <w:r w:rsidRPr="00656921">
        <w:rPr>
          <w:b/>
        </w:rPr>
        <w:t xml:space="preserve"> des images au profit de la propriété CSS </w:t>
      </w:r>
      <w:r w:rsidRPr="00656921">
        <w:rPr>
          <w:rFonts w:ascii="Courier New" w:hAnsi="Courier New" w:cs="Courier New"/>
          <w:b/>
        </w:rPr>
        <w:t>float</w:t>
      </w:r>
      <w:r w:rsidRPr="00656921">
        <w:rPr>
          <w:b/>
        </w:rPr>
        <w:t>.</w:t>
      </w:r>
    </w:p>
    <w:p w:rsidR="0090165D" w:rsidRDefault="0090165D" w:rsidP="002E4991"/>
    <w:p w:rsidR="00B91B4B" w:rsidRDefault="00B91B4B" w:rsidP="002E4991">
      <w:r>
        <w:t xml:space="preserve">Comme CSS permet de reproduire tout ce que fait HTML et même plus, cette technique d’habillage est disponible </w:t>
      </w:r>
      <w:r w:rsidR="0090165D">
        <w:t>par</w:t>
      </w:r>
      <w:r>
        <w:t xml:space="preserve"> CSS, et pas seulement pour les images</w:t>
      </w:r>
      <w:r w:rsidR="0090165D">
        <w:t>,</w:t>
      </w:r>
      <w:r>
        <w:t xml:space="preserve"> car l</w:t>
      </w:r>
      <w:r w:rsidR="0090165D">
        <w:t>es</w:t>
      </w:r>
      <w:r>
        <w:t xml:space="preserve"> propriété</w:t>
      </w:r>
      <w:r w:rsidR="0090165D">
        <w:t>s</w:t>
      </w:r>
      <w:r>
        <w:t xml:space="preserve"> </w:t>
      </w:r>
      <w:r w:rsidRPr="00656921">
        <w:rPr>
          <w:rFonts w:ascii="Courier New" w:hAnsi="Courier New" w:cs="Courier New"/>
        </w:rPr>
        <w:t>float</w:t>
      </w:r>
      <w:r>
        <w:t xml:space="preserve"> </w:t>
      </w:r>
      <w:r w:rsidR="0090165D">
        <w:t xml:space="preserve">er </w:t>
      </w:r>
      <w:r w:rsidR="0090165D" w:rsidRPr="00656921">
        <w:rPr>
          <w:rFonts w:ascii="Courier New" w:hAnsi="Courier New" w:cs="Courier New"/>
        </w:rPr>
        <w:t>clear</w:t>
      </w:r>
      <w:r w:rsidR="0090165D">
        <w:t xml:space="preserve"> </w:t>
      </w:r>
      <w:r>
        <w:t>s’applique</w:t>
      </w:r>
      <w:r w:rsidR="0090165D">
        <w:t>nt</w:t>
      </w:r>
      <w:r>
        <w:t xml:space="preserve"> à tous les éléments. C’est ainsi que l’on place </w:t>
      </w:r>
      <w:r w:rsidR="00656921">
        <w:t xml:space="preserve">par CSS </w:t>
      </w:r>
      <w:r>
        <w:t>un bloc de navigation à côté du contenu principal ou que l’on insère un encadré</w:t>
      </w:r>
      <w:r w:rsidR="0090165D">
        <w:t xml:space="preserve"> dans un bloc</w:t>
      </w:r>
      <w:r w:rsidR="00656921">
        <w:t xml:space="preserve"> pour un affichage sur écran de PC, et que l’on place tous les éléments en séquence, dessus-dessous, sur écran mobile.</w:t>
      </w:r>
    </w:p>
    <w:p w:rsidR="0090165D" w:rsidRDefault="0090165D" w:rsidP="002E4991"/>
    <w:p w:rsidR="00D13D94" w:rsidRDefault="00D13D94">
      <w:pPr>
        <w:suppressAutoHyphens w:val="0"/>
        <w:spacing w:after="0" w:line="240" w:lineRule="auto"/>
        <w:ind w:right="0"/>
        <w:jc w:val="left"/>
        <w:rPr>
          <w:rFonts w:cs="Arial"/>
          <w:b/>
          <w:bCs/>
          <w:smallCaps/>
          <w:color w:val="FD7A03"/>
          <w:sz w:val="32"/>
          <w:szCs w:val="24"/>
        </w:rPr>
      </w:pPr>
      <w:r>
        <w:br w:type="page"/>
      </w:r>
    </w:p>
    <w:p w:rsidR="002E4991" w:rsidRDefault="001965D9" w:rsidP="001965D9">
      <w:pPr>
        <w:pStyle w:val="Titre1"/>
      </w:pPr>
      <w:bookmarkStart w:id="52" w:name="_Toc453317282"/>
      <w:r>
        <w:lastRenderedPageBreak/>
        <w:t xml:space="preserve">Mise en page utilisant </w:t>
      </w:r>
      <w:r w:rsidR="00A15181">
        <w:t>un système</w:t>
      </w:r>
      <w:r>
        <w:t xml:space="preserve"> </w:t>
      </w:r>
      <w:r w:rsidR="00A15181">
        <w:t>de</w:t>
      </w:r>
      <w:r>
        <w:t xml:space="preserve"> grille</w:t>
      </w:r>
      <w:r w:rsidR="00E55A1A">
        <w:t xml:space="preserve"> </w:t>
      </w:r>
      <w:r w:rsidR="00A15181">
        <w:t>CSS</w:t>
      </w:r>
      <w:bookmarkEnd w:id="52"/>
    </w:p>
    <w:p w:rsidR="002E4991" w:rsidRDefault="001965D9" w:rsidP="001965D9">
      <w:pPr>
        <w:pStyle w:val="Titre2"/>
      </w:pPr>
      <w:bookmarkStart w:id="53" w:name="_Toc453317283"/>
      <w:r>
        <w:t>Principe de base</w:t>
      </w:r>
      <w:bookmarkEnd w:id="53"/>
    </w:p>
    <w:p w:rsidR="00D13D94" w:rsidRDefault="00D13D94" w:rsidP="001965D9">
      <w:r>
        <w:t xml:space="preserve">Il s’agit encore ici d’un principe issu du monde de l’édition. Chaque publication (quotidien, magazine) adopte une mise en page respectée, avec des variantes, </w:t>
      </w:r>
      <w:r w:rsidR="00656921">
        <w:t xml:space="preserve">sur </w:t>
      </w:r>
      <w:r>
        <w:t>tout</w:t>
      </w:r>
      <w:r w:rsidR="00656921">
        <w:t>es les pages</w:t>
      </w:r>
      <w:r>
        <w:t xml:space="preserve">. Cette présentation est basée sur un </w:t>
      </w:r>
      <w:r w:rsidR="00A15181">
        <w:t>colonage</w:t>
      </w:r>
      <w:r>
        <w:t xml:space="preserve"> régulier des pages (5 colonnes, 8 colonnes…</w:t>
      </w:r>
      <w:r w:rsidR="00F647D7">
        <w:t xml:space="preserve">). Pour rompre la monotonie, un texte, une image ou un encadré peut parfois courir sur plusieurs colonnes sans remettre en cause le </w:t>
      </w:r>
      <w:r w:rsidR="00A15181">
        <w:t>colonage</w:t>
      </w:r>
      <w:r w:rsidR="00F647D7">
        <w:t xml:space="preserve"> de base.</w:t>
      </w:r>
    </w:p>
    <w:p w:rsidR="00F647D7" w:rsidRDefault="00F647D7" w:rsidP="001965D9">
      <w:r>
        <w:t>En Responsive Design, les graphistes ont rapidement adapté ce principe afin d’assurer une certaine homogénéité dans les diverses présentations selon les largeurs d’écrans</w:t>
      </w:r>
      <w:r w:rsidR="00377B77">
        <w:t> ;</w:t>
      </w:r>
      <w:r>
        <w:t xml:space="preserve"> les framework CSS comme Bootstrap ou Foundation reposent sur </w:t>
      </w:r>
      <w:r w:rsidR="00242496">
        <w:t>un</w:t>
      </w:r>
      <w:r>
        <w:t xml:space="preserve"> </w:t>
      </w:r>
      <w:r w:rsidR="00A15181">
        <w:t>système</w:t>
      </w:r>
      <w:r>
        <w:t xml:space="preserve"> de grille.</w:t>
      </w:r>
    </w:p>
    <w:p w:rsidR="00D13D94" w:rsidRDefault="00D13D94" w:rsidP="001965D9"/>
    <w:p w:rsidR="00F647D7" w:rsidRDefault="00F647D7" w:rsidP="001965D9">
      <w:r>
        <w:t>Voici le principe</w:t>
      </w:r>
      <w:r w:rsidR="00040856">
        <w:t xml:space="preserve"> </w:t>
      </w:r>
      <w:r w:rsidR="004106F0">
        <w:t>du système de grille colon</w:t>
      </w:r>
      <w:r w:rsidR="00040856">
        <w:t>ée </w:t>
      </w:r>
      <w:r>
        <w:t>:</w:t>
      </w:r>
    </w:p>
    <w:p w:rsidR="001965D9" w:rsidRPr="00F950AC" w:rsidRDefault="00F950AC" w:rsidP="00040856">
      <w:pPr>
        <w:pBdr>
          <w:top w:val="single" w:sz="4" w:space="1" w:color="auto"/>
          <w:left w:val="single" w:sz="4" w:space="4" w:color="auto"/>
          <w:bottom w:val="single" w:sz="4" w:space="1" w:color="auto"/>
          <w:right w:val="single" w:sz="4" w:space="4" w:color="auto"/>
        </w:pBdr>
        <w:shd w:val="clear" w:color="auto" w:fill="FFFF00"/>
      </w:pPr>
      <w:r w:rsidRPr="00F950AC">
        <w:rPr>
          <w:sz w:val="40"/>
          <w:szCs w:val="40"/>
        </w:rPr>
        <w:sym w:font="Wingdings" w:char="F04D"/>
      </w:r>
      <w:r w:rsidR="00F647D7" w:rsidRPr="00F950AC">
        <w:t>Quelque soit le périphérique, la page est composée sur une grille fictive de 12 colonnes</w:t>
      </w:r>
      <w:r w:rsidR="00040856" w:rsidRPr="00F950AC">
        <w:t xml:space="preserve">. Pour chaque media query, des classes de styles sont prévues pour couvrir de 1 à 12 colonnes. Les éléments </w:t>
      </w:r>
      <w:r w:rsidR="004106F0" w:rsidRPr="00F950AC">
        <w:t xml:space="preserve">HTML </w:t>
      </w:r>
      <w:r w:rsidR="00040856" w:rsidRPr="00F950AC">
        <w:t xml:space="preserve">de la page sont affectés de </w:t>
      </w:r>
      <w:r w:rsidR="00242496" w:rsidRPr="00F950AC">
        <w:t xml:space="preserve">1 ou </w:t>
      </w:r>
      <w:r w:rsidR="00040856" w:rsidRPr="00F950AC">
        <w:t>plusieurs classes de styles et ils occuperont un nombre plus ou moins grand de colonnes en fonction de la classe de style appliquée par le navigateur selon le media query correspondant</w:t>
      </w:r>
      <w:r w:rsidR="004106F0" w:rsidRPr="00F950AC">
        <w:t xml:space="preserve"> au périphérique</w:t>
      </w:r>
      <w:r w:rsidR="00040856" w:rsidRPr="00F950AC">
        <w:t>.</w:t>
      </w:r>
    </w:p>
    <w:p w:rsidR="00040856" w:rsidRDefault="00242496" w:rsidP="001965D9">
      <w:r>
        <w:t>Pas si simple…</w:t>
      </w:r>
    </w:p>
    <w:p w:rsidR="00040856" w:rsidRDefault="00C42568" w:rsidP="001965D9">
      <w:r>
        <w:t>L’exercice suivant décompose ce processus pour mieux comprendre</w:t>
      </w:r>
      <w:r w:rsidR="00A466F8">
        <w:t xml:space="preserve"> le principe</w:t>
      </w:r>
      <w:r>
        <w:t>.</w:t>
      </w:r>
    </w:p>
    <w:p w:rsidR="00C42568" w:rsidRDefault="00C42568" w:rsidP="001965D9"/>
    <w:p w:rsidR="00F647D7" w:rsidRDefault="00F647D7" w:rsidP="002E4991"/>
    <w:p w:rsidR="00C42568" w:rsidRPr="001965D9" w:rsidRDefault="001965D9" w:rsidP="00C42568">
      <w:pPr>
        <w:pStyle w:val="Titre2"/>
      </w:pPr>
      <w:bookmarkStart w:id="54" w:name="_Toc453317284"/>
      <w:r>
        <w:t xml:space="preserve">Exercice : </w:t>
      </w:r>
      <w:r w:rsidR="00C42568">
        <w:t>Vers une grille adaptative en démarche Mobile First</w:t>
      </w:r>
      <w:bookmarkEnd w:id="54"/>
    </w:p>
    <w:p w:rsidR="00A466F8" w:rsidRDefault="00A466F8" w:rsidP="002E4991">
      <w:r>
        <w:t xml:space="preserve">Il s’agit </w:t>
      </w:r>
      <w:r w:rsidR="00242496">
        <w:t xml:space="preserve">tout d’abord </w:t>
      </w:r>
      <w:r>
        <w:t xml:space="preserve">de simuler un menu qui s’affiche sur toute la largeur de l’écran ; chaque ligne du menu propose de 1 à 12 items selon la place disponible. On identifie 3 largeurs types : </w:t>
      </w:r>
    </w:p>
    <w:p w:rsidR="00A466F8" w:rsidRDefault="00A466F8" w:rsidP="00A466F8">
      <w:pPr>
        <w:pStyle w:val="enumPuce"/>
        <w:rPr>
          <w:noProof/>
          <w:lang w:eastAsia="fr-FR"/>
        </w:rPr>
      </w:pPr>
      <w:r>
        <w:t>moins de 640 pixels :</w:t>
      </w:r>
      <w:r w:rsidRPr="00A466F8">
        <w:rPr>
          <w:noProof/>
          <w:lang w:eastAsia="fr-FR"/>
        </w:rPr>
        <w:t xml:space="preserve"> </w:t>
      </w:r>
      <w:r w:rsidR="004106F0">
        <w:rPr>
          <w:noProof/>
          <w:lang w:eastAsia="fr-FR"/>
        </w:rPr>
        <w:t>chaque item occupe toute la largeur</w:t>
      </w:r>
      <w:r w:rsidR="00F950AC">
        <w:rPr>
          <w:noProof/>
          <w:lang w:eastAsia="fr-FR"/>
        </w:rPr>
        <w:t xml:space="preserve"> (sauf pour la dernière ligne)</w:t>
      </w:r>
    </w:p>
    <w:p w:rsidR="001965D9" w:rsidRDefault="00406C5E" w:rsidP="004362A3">
      <w:pPr>
        <w:ind w:left="709"/>
      </w:pPr>
      <w:r>
        <w:rPr>
          <w:noProof/>
          <w:lang w:eastAsia="fr-FR"/>
        </w:rPr>
        <w:drawing>
          <wp:inline distT="0" distB="0" distL="0" distR="0" wp14:anchorId="3586422E" wp14:editId="3586422F">
            <wp:extent cx="3280741" cy="3482671"/>
            <wp:effectExtent l="19050" t="0" r="0" b="0"/>
            <wp:docPr id="2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t="11310" b="38242"/>
                    <a:stretch>
                      <a:fillRect/>
                    </a:stretch>
                  </pic:blipFill>
                  <pic:spPr bwMode="auto">
                    <a:xfrm>
                      <a:off x="0" y="0"/>
                      <a:ext cx="3280741" cy="3482671"/>
                    </a:xfrm>
                    <a:prstGeom prst="rect">
                      <a:avLst/>
                    </a:prstGeom>
                    <a:noFill/>
                    <a:ln w="9525">
                      <a:noFill/>
                      <a:miter lim="800000"/>
                      <a:headEnd/>
                      <a:tailEnd/>
                    </a:ln>
                  </pic:spPr>
                </pic:pic>
              </a:graphicData>
            </a:graphic>
          </wp:inline>
        </w:drawing>
      </w:r>
    </w:p>
    <w:p w:rsidR="00A466F8" w:rsidRDefault="00A466F8" w:rsidP="00A466F8">
      <w:pPr>
        <w:pStyle w:val="enumPuce"/>
      </w:pPr>
      <w:r>
        <w:lastRenderedPageBreak/>
        <w:t>entre 640 et 1024 pixels :</w:t>
      </w:r>
      <w:r w:rsidR="004106F0">
        <w:t xml:space="preserve"> on affiche entre </w:t>
      </w:r>
      <w:r w:rsidR="004362A3">
        <w:t>2</w:t>
      </w:r>
      <w:r w:rsidR="004106F0">
        <w:t xml:space="preserve"> et 6 items par ligne</w:t>
      </w:r>
    </w:p>
    <w:p w:rsidR="00A466F8" w:rsidRDefault="004362A3" w:rsidP="004362A3">
      <w:pPr>
        <w:ind w:left="709"/>
      </w:pPr>
      <w:r>
        <w:rPr>
          <w:noProof/>
          <w:lang w:eastAsia="fr-FR"/>
        </w:rPr>
        <w:drawing>
          <wp:inline distT="0" distB="0" distL="0" distR="0" wp14:anchorId="35864230" wp14:editId="35864231">
            <wp:extent cx="4735830" cy="1482947"/>
            <wp:effectExtent l="19050" t="0" r="7620" b="0"/>
            <wp:docPr id="4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t="14178" b="50528"/>
                    <a:stretch>
                      <a:fillRect/>
                    </a:stretch>
                  </pic:blipFill>
                  <pic:spPr bwMode="auto">
                    <a:xfrm>
                      <a:off x="0" y="0"/>
                      <a:ext cx="4737777" cy="1483557"/>
                    </a:xfrm>
                    <a:prstGeom prst="rect">
                      <a:avLst/>
                    </a:prstGeom>
                    <a:noFill/>
                    <a:ln w="9525">
                      <a:noFill/>
                      <a:miter lim="800000"/>
                      <a:headEnd/>
                      <a:tailEnd/>
                    </a:ln>
                  </pic:spPr>
                </pic:pic>
              </a:graphicData>
            </a:graphic>
          </wp:inline>
        </w:drawing>
      </w:r>
    </w:p>
    <w:p w:rsidR="004362A3" w:rsidRDefault="004362A3" w:rsidP="004362A3">
      <w:pPr>
        <w:ind w:left="709"/>
      </w:pPr>
    </w:p>
    <w:p w:rsidR="00A466F8" w:rsidRDefault="00A466F8" w:rsidP="00A466F8">
      <w:pPr>
        <w:pStyle w:val="enumPuce"/>
      </w:pPr>
      <w:r>
        <w:t>et plus de 1024 pixels :</w:t>
      </w:r>
      <w:r w:rsidR="004106F0">
        <w:t xml:space="preserve"> on affiche entre </w:t>
      </w:r>
      <w:r w:rsidR="004362A3">
        <w:t>2</w:t>
      </w:r>
      <w:r w:rsidR="004106F0">
        <w:t xml:space="preserve"> et 12 items par ligne</w:t>
      </w:r>
      <w:r w:rsidR="004362A3">
        <w:t xml:space="preserve"> sur 90% de la largeur</w:t>
      </w:r>
    </w:p>
    <w:p w:rsidR="00A466F8" w:rsidRDefault="004362A3" w:rsidP="002E4991">
      <w:r>
        <w:rPr>
          <w:noProof/>
          <w:lang w:eastAsia="fr-FR"/>
        </w:rPr>
        <w:drawing>
          <wp:inline distT="0" distB="0" distL="0" distR="0" wp14:anchorId="35864232" wp14:editId="35864233">
            <wp:extent cx="6241124" cy="1160891"/>
            <wp:effectExtent l="19050" t="0" r="7276" b="0"/>
            <wp:docPr id="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srcRect t="15126" b="55672"/>
                    <a:stretch>
                      <a:fillRect/>
                    </a:stretch>
                  </pic:blipFill>
                  <pic:spPr bwMode="auto">
                    <a:xfrm>
                      <a:off x="0" y="0"/>
                      <a:ext cx="6241118" cy="1160890"/>
                    </a:xfrm>
                    <a:prstGeom prst="rect">
                      <a:avLst/>
                    </a:prstGeom>
                    <a:noFill/>
                    <a:ln w="9525">
                      <a:noFill/>
                      <a:miter lim="800000"/>
                      <a:headEnd/>
                      <a:tailEnd/>
                    </a:ln>
                  </pic:spPr>
                </pic:pic>
              </a:graphicData>
            </a:graphic>
          </wp:inline>
        </w:drawing>
      </w:r>
    </w:p>
    <w:p w:rsidR="00A466F8" w:rsidRDefault="00A466F8" w:rsidP="002E4991"/>
    <w:p w:rsidR="00383BA4" w:rsidRDefault="00383BA4" w:rsidP="002E4991">
      <w:r>
        <w:t xml:space="preserve">La Structure HTML de cette portion de page est simplement basée sur une classique imbrication d’éléments </w:t>
      </w:r>
      <w:r w:rsidRPr="00F950AC">
        <w:rPr>
          <w:rFonts w:ascii="Courier New" w:hAnsi="Courier New" w:cs="Courier New"/>
        </w:rPr>
        <w:t>&lt;div&gt;</w:t>
      </w:r>
      <w:r>
        <w:t> :</w:t>
      </w:r>
    </w:p>
    <w:p w:rsidR="00383BA4" w:rsidRPr="009C23D8" w:rsidRDefault="00383BA4" w:rsidP="00383BA4">
      <w:pPr>
        <w:rPr>
          <w:rFonts w:ascii="Courier New" w:hAnsi="Courier New" w:cs="Courier New"/>
          <w:b/>
          <w:lang w:val="en-US"/>
        </w:rPr>
      </w:pPr>
      <w:r w:rsidRPr="009C23D8">
        <w:rPr>
          <w:rFonts w:ascii="Courier New" w:hAnsi="Courier New" w:cs="Courier New"/>
          <w:b/>
          <w:lang w:val="en-US"/>
        </w:rPr>
        <w:t xml:space="preserve">&lt;div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color w:val="00B0F0"/>
          <w:lang w:val="en-US"/>
        </w:rPr>
        <w:t>menu</w:t>
      </w:r>
      <w:r w:rsidRPr="009C23D8">
        <w:rPr>
          <w:rFonts w:ascii="Courier New" w:hAnsi="Courier New" w:cs="Courier New"/>
          <w:b/>
          <w:lang w:val="en-US"/>
        </w:rPr>
        <w:t>"&gt;</w:t>
      </w:r>
    </w:p>
    <w:p w:rsidR="00383BA4" w:rsidRPr="009C23D8" w:rsidRDefault="00383BA4" w:rsidP="00383BA4">
      <w:pPr>
        <w:rPr>
          <w:rFonts w:ascii="Courier New" w:hAnsi="Courier New" w:cs="Courier New"/>
          <w:b/>
          <w:lang w:val="en-US"/>
        </w:rPr>
      </w:pPr>
      <w:r w:rsidRPr="009C23D8">
        <w:rPr>
          <w:rFonts w:ascii="Courier New" w:hAnsi="Courier New" w:cs="Courier New"/>
          <w:b/>
          <w:lang w:val="en-US"/>
        </w:rPr>
        <w:tab/>
        <w:t>&lt;h2&gt;Grille Responsive&lt;/h2&gt;</w:t>
      </w:r>
      <w:r w:rsidRPr="009C23D8">
        <w:rPr>
          <w:rFonts w:ascii="Courier New" w:hAnsi="Courier New" w:cs="Courier New"/>
          <w:b/>
          <w:lang w:val="en-US"/>
        </w:rPr>
        <w:tab/>
      </w:r>
    </w:p>
    <w:p w:rsidR="00383BA4" w:rsidRPr="009C23D8" w:rsidRDefault="00383BA4" w:rsidP="00383BA4">
      <w:pPr>
        <w:rPr>
          <w:rFonts w:ascii="Courier New" w:hAnsi="Courier New" w:cs="Courier New"/>
          <w:b/>
          <w:lang w:val="en-US"/>
        </w:rPr>
      </w:pPr>
      <w:r w:rsidRPr="009C23D8">
        <w:rPr>
          <w:rFonts w:ascii="Courier New" w:hAnsi="Courier New" w:cs="Courier New"/>
          <w:b/>
          <w:lang w:val="en-US"/>
        </w:rPr>
        <w:tab/>
        <w:t xml:space="preserve">&lt;div </w:t>
      </w:r>
      <w:r w:rsidRPr="009C23D8">
        <w:rPr>
          <w:rFonts w:ascii="Courier New" w:hAnsi="Courier New" w:cs="Courier New"/>
          <w:b/>
          <w:color w:val="FF0000"/>
          <w:lang w:val="en-US"/>
        </w:rPr>
        <w:t>class</w:t>
      </w:r>
      <w:r w:rsidRPr="009C23D8">
        <w:rPr>
          <w:rFonts w:ascii="Courier New" w:hAnsi="Courier New" w:cs="Courier New"/>
          <w:b/>
          <w:lang w:val="en-US"/>
        </w:rPr>
        <w:t>=" "&gt;Menu A&lt;/div&gt;</w:t>
      </w:r>
    </w:p>
    <w:p w:rsidR="00383BA4" w:rsidRPr="009C23D8" w:rsidRDefault="00383BA4" w:rsidP="00383BA4">
      <w:pPr>
        <w:rPr>
          <w:rFonts w:ascii="Courier New" w:hAnsi="Courier New" w:cs="Courier New"/>
          <w:b/>
          <w:lang w:val="en-US"/>
        </w:rPr>
      </w:pPr>
      <w:r w:rsidRPr="009C23D8">
        <w:rPr>
          <w:rFonts w:ascii="Courier New" w:hAnsi="Courier New" w:cs="Courier New"/>
          <w:b/>
          <w:lang w:val="en-US"/>
        </w:rPr>
        <w:tab/>
        <w:t xml:space="preserve">&lt;div </w:t>
      </w:r>
      <w:r w:rsidRPr="009C23D8">
        <w:rPr>
          <w:rFonts w:ascii="Courier New" w:hAnsi="Courier New" w:cs="Courier New"/>
          <w:b/>
          <w:color w:val="FF0000"/>
          <w:lang w:val="en-US"/>
        </w:rPr>
        <w:t>class</w:t>
      </w:r>
      <w:r w:rsidRPr="009C23D8">
        <w:rPr>
          <w:rFonts w:ascii="Courier New" w:hAnsi="Courier New" w:cs="Courier New"/>
          <w:b/>
          <w:lang w:val="en-US"/>
        </w:rPr>
        <w:t>=" "&gt;Menu B&lt;/div&gt;</w:t>
      </w:r>
    </w:p>
    <w:p w:rsidR="00383BA4" w:rsidRPr="009C23D8" w:rsidRDefault="00383BA4" w:rsidP="00383BA4">
      <w:pPr>
        <w:rPr>
          <w:rFonts w:ascii="Courier New" w:hAnsi="Courier New" w:cs="Courier New"/>
          <w:b/>
          <w:lang w:val="en-US"/>
        </w:rPr>
      </w:pPr>
      <w:r w:rsidRPr="009C23D8">
        <w:rPr>
          <w:rFonts w:ascii="Courier New" w:hAnsi="Courier New" w:cs="Courier New"/>
          <w:b/>
          <w:lang w:val="en-US"/>
        </w:rPr>
        <w:tab/>
        <w:t xml:space="preserve">&lt;div </w:t>
      </w:r>
      <w:r w:rsidRPr="009C23D8">
        <w:rPr>
          <w:rFonts w:ascii="Courier New" w:hAnsi="Courier New" w:cs="Courier New"/>
          <w:b/>
          <w:color w:val="FF0000"/>
          <w:lang w:val="en-US"/>
        </w:rPr>
        <w:t>class</w:t>
      </w:r>
      <w:r w:rsidRPr="009C23D8">
        <w:rPr>
          <w:rFonts w:ascii="Courier New" w:hAnsi="Courier New" w:cs="Courier New"/>
          <w:b/>
          <w:lang w:val="en-US"/>
        </w:rPr>
        <w:t>=" "&gt;Menu C&lt;/div&gt;</w:t>
      </w:r>
    </w:p>
    <w:p w:rsidR="00383BA4" w:rsidRPr="009C23D8" w:rsidRDefault="00383BA4" w:rsidP="00383BA4">
      <w:pPr>
        <w:rPr>
          <w:rFonts w:ascii="Courier New" w:hAnsi="Courier New" w:cs="Courier New"/>
          <w:b/>
          <w:lang w:val="en-US"/>
        </w:rPr>
      </w:pPr>
      <w:r w:rsidRPr="009C23D8">
        <w:rPr>
          <w:rFonts w:ascii="Courier New" w:hAnsi="Courier New" w:cs="Courier New"/>
          <w:b/>
          <w:lang w:val="en-US"/>
        </w:rPr>
        <w:tab/>
        <w:t xml:space="preserve">&lt;div </w:t>
      </w:r>
      <w:r w:rsidRPr="009C23D8">
        <w:rPr>
          <w:rFonts w:ascii="Courier New" w:hAnsi="Courier New" w:cs="Courier New"/>
          <w:b/>
          <w:color w:val="FF0000"/>
          <w:lang w:val="en-US"/>
        </w:rPr>
        <w:t>class</w:t>
      </w:r>
      <w:r w:rsidRPr="009C23D8">
        <w:rPr>
          <w:rFonts w:ascii="Courier New" w:hAnsi="Courier New" w:cs="Courier New"/>
          <w:b/>
          <w:lang w:val="en-US"/>
        </w:rPr>
        <w:t>=" "&gt;Menu D&lt;/div&gt;</w:t>
      </w:r>
    </w:p>
    <w:p w:rsidR="00383BA4" w:rsidRPr="009C23D8" w:rsidRDefault="00383BA4" w:rsidP="00383BA4">
      <w:pPr>
        <w:rPr>
          <w:rFonts w:ascii="Courier New" w:hAnsi="Courier New" w:cs="Courier New"/>
          <w:b/>
          <w:lang w:val="en-US"/>
        </w:rPr>
      </w:pPr>
      <w:r w:rsidRPr="009C23D8">
        <w:rPr>
          <w:rFonts w:ascii="Courier New" w:hAnsi="Courier New" w:cs="Courier New"/>
          <w:b/>
          <w:lang w:val="en-US"/>
        </w:rPr>
        <w:tab/>
        <w:t xml:space="preserve">&lt;div </w:t>
      </w:r>
      <w:r w:rsidRPr="009C23D8">
        <w:rPr>
          <w:rFonts w:ascii="Courier New" w:hAnsi="Courier New" w:cs="Courier New"/>
          <w:b/>
          <w:color w:val="FF0000"/>
          <w:lang w:val="en-US"/>
        </w:rPr>
        <w:t>class</w:t>
      </w:r>
      <w:r w:rsidRPr="009C23D8">
        <w:rPr>
          <w:rFonts w:ascii="Courier New" w:hAnsi="Courier New" w:cs="Courier New"/>
          <w:b/>
          <w:lang w:val="en-US"/>
        </w:rPr>
        <w:t>=" "&gt;Menu E&lt;/div&gt;</w:t>
      </w:r>
    </w:p>
    <w:p w:rsidR="00383BA4" w:rsidRPr="005C08C2" w:rsidRDefault="00383BA4" w:rsidP="00383BA4">
      <w:pPr>
        <w:rPr>
          <w:rFonts w:ascii="Courier New" w:hAnsi="Courier New" w:cs="Courier New"/>
          <w:b/>
          <w:lang w:val="en-US"/>
        </w:rPr>
      </w:pPr>
      <w:r w:rsidRPr="009C23D8">
        <w:rPr>
          <w:rFonts w:ascii="Courier New" w:hAnsi="Courier New" w:cs="Courier New"/>
          <w:b/>
          <w:lang w:val="en-US"/>
        </w:rPr>
        <w:tab/>
      </w:r>
      <w:r w:rsidRPr="005C08C2">
        <w:rPr>
          <w:rFonts w:ascii="Courier New" w:hAnsi="Courier New" w:cs="Courier New"/>
          <w:b/>
          <w:lang w:val="en-US"/>
        </w:rPr>
        <w:t>……….</w:t>
      </w:r>
    </w:p>
    <w:p w:rsidR="00383BA4" w:rsidRPr="009C23D8" w:rsidRDefault="00383BA4" w:rsidP="00383BA4">
      <w:pPr>
        <w:rPr>
          <w:rFonts w:ascii="Courier New" w:hAnsi="Courier New" w:cs="Courier New"/>
          <w:b/>
          <w:lang w:val="en-US"/>
        </w:rPr>
      </w:pPr>
      <w:r w:rsidRPr="005C08C2">
        <w:rPr>
          <w:rFonts w:ascii="Courier New" w:hAnsi="Courier New" w:cs="Courier New"/>
          <w:b/>
          <w:lang w:val="en-US"/>
        </w:rPr>
        <w:tab/>
      </w:r>
      <w:r w:rsidRPr="009C23D8">
        <w:rPr>
          <w:rFonts w:ascii="Courier New" w:hAnsi="Courier New" w:cs="Courier New"/>
          <w:b/>
          <w:lang w:val="en-US"/>
        </w:rPr>
        <w:t xml:space="preserve">&lt;div </w:t>
      </w:r>
      <w:r w:rsidRPr="009C23D8">
        <w:rPr>
          <w:rFonts w:ascii="Courier New" w:hAnsi="Courier New" w:cs="Courier New"/>
          <w:b/>
          <w:color w:val="FF0000"/>
          <w:lang w:val="en-US"/>
        </w:rPr>
        <w:t>class</w:t>
      </w:r>
      <w:r w:rsidRPr="009C23D8">
        <w:rPr>
          <w:rFonts w:ascii="Courier New" w:hAnsi="Courier New" w:cs="Courier New"/>
          <w:b/>
          <w:lang w:val="en-US"/>
        </w:rPr>
        <w:t>=" "&gt;Menu Q&lt;/div&gt;</w:t>
      </w:r>
    </w:p>
    <w:p w:rsidR="00383BA4" w:rsidRPr="009C23D8" w:rsidRDefault="00383BA4" w:rsidP="00383BA4">
      <w:pPr>
        <w:rPr>
          <w:rFonts w:ascii="Courier New" w:hAnsi="Courier New" w:cs="Courier New"/>
          <w:b/>
          <w:lang w:val="en-US"/>
        </w:rPr>
      </w:pPr>
      <w:r w:rsidRPr="009C23D8">
        <w:rPr>
          <w:rFonts w:ascii="Courier New" w:hAnsi="Courier New" w:cs="Courier New"/>
          <w:b/>
          <w:lang w:val="en-US"/>
        </w:rPr>
        <w:tab/>
        <w:t xml:space="preserve">&lt;div </w:t>
      </w:r>
      <w:r w:rsidRPr="009C23D8">
        <w:rPr>
          <w:rFonts w:ascii="Courier New" w:hAnsi="Courier New" w:cs="Courier New"/>
          <w:b/>
          <w:color w:val="FF0000"/>
          <w:lang w:val="en-US"/>
        </w:rPr>
        <w:t>class</w:t>
      </w:r>
      <w:r w:rsidRPr="009C23D8">
        <w:rPr>
          <w:rFonts w:ascii="Courier New" w:hAnsi="Courier New" w:cs="Courier New"/>
          <w:b/>
          <w:lang w:val="en-US"/>
        </w:rPr>
        <w:t>=" "&gt;Menu R&lt;/div&gt;</w:t>
      </w:r>
    </w:p>
    <w:p w:rsidR="00383BA4" w:rsidRPr="00A41E80" w:rsidRDefault="00383BA4" w:rsidP="00383BA4">
      <w:pPr>
        <w:rPr>
          <w:b/>
        </w:rPr>
      </w:pPr>
      <w:r w:rsidRPr="00A41E80">
        <w:rPr>
          <w:rFonts w:ascii="Courier New" w:hAnsi="Courier New" w:cs="Courier New"/>
          <w:b/>
        </w:rPr>
        <w:t>&lt;/div&gt;</w:t>
      </w:r>
    </w:p>
    <w:p w:rsidR="00255A9D" w:rsidRDefault="00255A9D">
      <w:pPr>
        <w:suppressAutoHyphens w:val="0"/>
        <w:spacing w:after="0" w:line="240" w:lineRule="auto"/>
        <w:ind w:right="0"/>
        <w:jc w:val="left"/>
      </w:pPr>
      <w:r>
        <w:br w:type="page"/>
      </w:r>
    </w:p>
    <w:p w:rsidR="00383BA4" w:rsidRDefault="00383BA4" w:rsidP="002E4991">
      <w:r>
        <w:lastRenderedPageBreak/>
        <w:t xml:space="preserve">Un élément </w:t>
      </w:r>
      <w:r w:rsidRPr="00A41E80">
        <w:rPr>
          <w:i/>
        </w:rPr>
        <w:t>div</w:t>
      </w:r>
      <w:r>
        <w:t xml:space="preserve"> étant par défaut un ‘</w:t>
      </w:r>
      <w:r w:rsidRPr="00A41E80">
        <w:rPr>
          <w:i/>
        </w:rPr>
        <w:t>block’</w:t>
      </w:r>
      <w:r>
        <w:t>, chaque option de menu s’étend de la marge de gauche à la marge de droite (</w:t>
      </w:r>
      <w:r w:rsidRPr="00A41E80">
        <w:rPr>
          <w:rFonts w:ascii="Courier New" w:hAnsi="Courier New" w:cs="Courier New"/>
          <w:b/>
        </w:rPr>
        <w:t>width :100%</w:t>
      </w:r>
      <w:r>
        <w:t> ; implicite)</w:t>
      </w:r>
      <w:r w:rsidR="00255A9D">
        <w:t> :</w:t>
      </w:r>
    </w:p>
    <w:p w:rsidR="00383BA4" w:rsidRDefault="00B53371" w:rsidP="002E4991">
      <w:r>
        <w:rPr>
          <w:noProof/>
          <w:lang w:eastAsia="fr-FR"/>
        </w:rPr>
        <w:drawing>
          <wp:inline distT="0" distB="0" distL="0" distR="0" wp14:anchorId="35864234" wp14:editId="35864235">
            <wp:extent cx="5976157" cy="1407381"/>
            <wp:effectExtent l="19050" t="0" r="5543" b="0"/>
            <wp:docPr id="4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l="10120" t="20476" r="19206" b="49940"/>
                    <a:stretch>
                      <a:fillRect/>
                    </a:stretch>
                  </pic:blipFill>
                  <pic:spPr bwMode="auto">
                    <a:xfrm>
                      <a:off x="0" y="0"/>
                      <a:ext cx="5988225" cy="1410223"/>
                    </a:xfrm>
                    <a:prstGeom prst="rect">
                      <a:avLst/>
                    </a:prstGeom>
                    <a:noFill/>
                    <a:ln w="9525">
                      <a:noFill/>
                      <a:miter lim="800000"/>
                      <a:headEnd/>
                      <a:tailEnd/>
                    </a:ln>
                  </pic:spPr>
                </pic:pic>
              </a:graphicData>
            </a:graphic>
          </wp:inline>
        </w:drawing>
      </w:r>
    </w:p>
    <w:p w:rsidR="00383BA4" w:rsidRDefault="00383BA4" w:rsidP="002E4991"/>
    <w:p w:rsidR="00A41E80" w:rsidRDefault="00A41E80" w:rsidP="002E4991"/>
    <w:p w:rsidR="00A41E80" w:rsidRDefault="00A45A81" w:rsidP="00B53371">
      <w:pPr>
        <w:pStyle w:val="Titre3"/>
      </w:pPr>
      <w:bookmarkStart w:id="55" w:name="_Toc453317285"/>
      <w:r w:rsidRPr="00813879">
        <w:rPr>
          <w:rFonts w:ascii="Wingdings" w:hAnsi="Wingdings"/>
          <w:sz w:val="36"/>
        </w:rPr>
        <w:t></w:t>
      </w:r>
      <w:r w:rsidR="00A41E80">
        <w:t>Feuille de styles pour mobiles</w:t>
      </w:r>
      <w:bookmarkEnd w:id="55"/>
    </w:p>
    <w:p w:rsidR="00A466F8" w:rsidRDefault="00383BA4" w:rsidP="00A41E80">
      <w:r>
        <w:t xml:space="preserve">On adopte une démarche Mobile First : il s’agit donc de définir </w:t>
      </w:r>
      <w:r w:rsidR="00B53371">
        <w:t xml:space="preserve">tout d’abord </w:t>
      </w:r>
      <w:r>
        <w:t>la feuille de styles pour écrans étroits</w:t>
      </w:r>
      <w:r w:rsidR="00242496">
        <w:t xml:space="preserve"> </w:t>
      </w:r>
      <w:r w:rsidR="00F950AC">
        <w:t xml:space="preserve">contenant aussi les </w:t>
      </w:r>
      <w:r w:rsidR="00242496">
        <w:t>styles communs</w:t>
      </w:r>
      <w:r w:rsidR="00F950AC">
        <w:t xml:space="preserve"> aux diverses présentations</w:t>
      </w:r>
      <w:r w:rsidR="00255A9D">
        <w:t>.</w:t>
      </w:r>
    </w:p>
    <w:p w:rsidR="00255A9D" w:rsidRDefault="00255A9D" w:rsidP="002E4991"/>
    <w:p w:rsidR="00255A9D" w:rsidRPr="00242496" w:rsidRDefault="00255A9D" w:rsidP="002E4991">
      <w:pPr>
        <w:rPr>
          <w:u w:val="single"/>
        </w:rPr>
      </w:pPr>
      <w:r w:rsidRPr="00242496">
        <w:rPr>
          <w:u w:val="single"/>
        </w:rPr>
        <w:t xml:space="preserve">Paramètres généraux et </w:t>
      </w:r>
      <w:r w:rsidR="00242496" w:rsidRPr="00242496">
        <w:rPr>
          <w:u w:val="single"/>
        </w:rPr>
        <w:t>communs</w:t>
      </w:r>
      <w:r w:rsidRPr="00242496">
        <w:rPr>
          <w:u w:val="single"/>
        </w:rPr>
        <w:t> :</w:t>
      </w:r>
    </w:p>
    <w:p w:rsidR="00255A9D" w:rsidRPr="00242496" w:rsidRDefault="00255A9D" w:rsidP="00255A9D">
      <w:pPr>
        <w:rPr>
          <w:rFonts w:ascii="Courier New" w:hAnsi="Courier New" w:cs="Courier New"/>
          <w:b/>
          <w:color w:val="00B050"/>
        </w:rPr>
      </w:pPr>
      <w:r w:rsidRPr="00242496">
        <w:rPr>
          <w:rFonts w:ascii="Courier New" w:hAnsi="Courier New" w:cs="Courier New"/>
          <w:b/>
          <w:color w:val="00B050"/>
        </w:rPr>
        <w:t>/* initialisations */</w:t>
      </w:r>
    </w:p>
    <w:p w:rsidR="00255A9D" w:rsidRPr="009C23D8" w:rsidRDefault="00255A9D" w:rsidP="00255A9D">
      <w:pPr>
        <w:rPr>
          <w:rFonts w:ascii="Courier New" w:hAnsi="Courier New" w:cs="Courier New"/>
          <w:b/>
          <w:color w:val="00B050"/>
          <w:lang w:val="en-US"/>
        </w:rPr>
      </w:pPr>
      <w:r w:rsidRPr="009C23D8">
        <w:rPr>
          <w:rFonts w:ascii="Courier New" w:hAnsi="Courier New" w:cs="Courier New"/>
          <w:b/>
          <w:color w:val="00B050"/>
          <w:lang w:val="en-US"/>
        </w:rPr>
        <w:t>/* --------------- */</w:t>
      </w:r>
    </w:p>
    <w:p w:rsidR="00255A9D" w:rsidRPr="009C23D8" w:rsidRDefault="00255A9D" w:rsidP="00255A9D">
      <w:pPr>
        <w:rPr>
          <w:rFonts w:ascii="Courier New" w:hAnsi="Courier New" w:cs="Courier New"/>
          <w:b/>
          <w:lang w:val="en-US"/>
        </w:rPr>
      </w:pPr>
      <w:r w:rsidRPr="009C23D8">
        <w:rPr>
          <w:rFonts w:ascii="Courier New" w:hAnsi="Courier New" w:cs="Courier New"/>
          <w:b/>
          <w:lang w:val="en-US"/>
        </w:rPr>
        <w:t>*, *:</w:t>
      </w:r>
      <w:r w:rsidRPr="009C23D8">
        <w:rPr>
          <w:rFonts w:ascii="Courier New" w:hAnsi="Courier New" w:cs="Courier New"/>
          <w:b/>
          <w:color w:val="A6A6A6" w:themeColor="background1" w:themeShade="A6"/>
          <w:lang w:val="en-US"/>
        </w:rPr>
        <w:t>before</w:t>
      </w:r>
      <w:r w:rsidRPr="009C23D8">
        <w:rPr>
          <w:rFonts w:ascii="Courier New" w:hAnsi="Courier New" w:cs="Courier New"/>
          <w:b/>
          <w:lang w:val="en-US"/>
        </w:rPr>
        <w:t>, *:</w:t>
      </w:r>
      <w:r w:rsidRPr="009C23D8">
        <w:rPr>
          <w:rFonts w:ascii="Courier New" w:hAnsi="Courier New" w:cs="Courier New"/>
          <w:b/>
          <w:color w:val="A6A6A6" w:themeColor="background1" w:themeShade="A6"/>
          <w:lang w:val="en-US"/>
        </w:rPr>
        <w:t>after</w:t>
      </w:r>
      <w:r w:rsidRPr="009C23D8">
        <w:rPr>
          <w:rFonts w:ascii="Courier New" w:hAnsi="Courier New" w:cs="Courier New"/>
          <w:b/>
          <w:lang w:val="en-US"/>
        </w:rPr>
        <w:t>{</w:t>
      </w:r>
    </w:p>
    <w:p w:rsidR="00255A9D" w:rsidRPr="009C23D8" w:rsidRDefault="00255A9D" w:rsidP="00255A9D">
      <w:pPr>
        <w:rPr>
          <w:rFonts w:ascii="Courier New" w:hAnsi="Courier New" w:cs="Courier New"/>
          <w:b/>
          <w:lang w:val="en-US"/>
        </w:rPr>
      </w:pPr>
      <w:r w:rsidRPr="009C23D8">
        <w:rPr>
          <w:rFonts w:ascii="Courier New" w:hAnsi="Courier New" w:cs="Courier New"/>
          <w:b/>
          <w:lang w:val="en-US"/>
        </w:rPr>
        <w:tab/>
      </w:r>
      <w:r w:rsidRPr="009C23D8">
        <w:rPr>
          <w:rFonts w:ascii="Courier New" w:hAnsi="Courier New" w:cs="Courier New"/>
          <w:b/>
          <w:color w:val="C0504D" w:themeColor="accent2"/>
          <w:lang w:val="en-US"/>
        </w:rPr>
        <w:t>box-sizing</w:t>
      </w:r>
      <w:r w:rsidRPr="009C23D8">
        <w:rPr>
          <w:rFonts w:ascii="Courier New" w:hAnsi="Courier New" w:cs="Courier New"/>
          <w:b/>
          <w:lang w:val="en-US"/>
        </w:rPr>
        <w:t xml:space="preserve">: </w:t>
      </w:r>
      <w:r w:rsidRPr="009C23D8">
        <w:rPr>
          <w:rFonts w:ascii="Courier New" w:hAnsi="Courier New" w:cs="Courier New"/>
          <w:b/>
          <w:color w:val="548DD4" w:themeColor="text2" w:themeTint="99"/>
          <w:lang w:val="en-US"/>
        </w:rPr>
        <w:t>border-box</w:t>
      </w:r>
      <w:r w:rsidRPr="009C23D8">
        <w:rPr>
          <w:rFonts w:ascii="Courier New" w:hAnsi="Courier New" w:cs="Courier New"/>
          <w:b/>
          <w:lang w:val="en-US"/>
        </w:rPr>
        <w:t>;</w:t>
      </w:r>
    </w:p>
    <w:p w:rsidR="00255A9D" w:rsidRPr="005C08C2" w:rsidRDefault="00255A9D" w:rsidP="00255A9D">
      <w:pPr>
        <w:rPr>
          <w:rFonts w:ascii="Courier New" w:hAnsi="Courier New" w:cs="Courier New"/>
          <w:b/>
          <w:lang w:val="en-US"/>
        </w:rPr>
      </w:pPr>
      <w:r w:rsidRPr="005C08C2">
        <w:rPr>
          <w:rFonts w:ascii="Courier New" w:hAnsi="Courier New" w:cs="Courier New"/>
          <w:b/>
          <w:lang w:val="en-US"/>
        </w:rPr>
        <w:t>}</w:t>
      </w:r>
    </w:p>
    <w:p w:rsidR="00255A9D" w:rsidRPr="009C23D8" w:rsidRDefault="00255A9D" w:rsidP="00255A9D">
      <w:pPr>
        <w:rPr>
          <w:rFonts w:ascii="Courier New" w:hAnsi="Courier New" w:cs="Courier New"/>
          <w:b/>
          <w:lang w:val="en-US"/>
        </w:rPr>
      </w:pPr>
      <w:r w:rsidRPr="009C23D8">
        <w:rPr>
          <w:rFonts w:ascii="Courier New" w:hAnsi="Courier New" w:cs="Courier New"/>
          <w:b/>
          <w:lang w:val="en-US"/>
        </w:rPr>
        <w:t>body{</w:t>
      </w:r>
    </w:p>
    <w:p w:rsidR="00255A9D" w:rsidRPr="009C23D8" w:rsidRDefault="00255A9D" w:rsidP="00255A9D">
      <w:pPr>
        <w:rPr>
          <w:rFonts w:ascii="Courier New" w:hAnsi="Courier New" w:cs="Courier New"/>
          <w:b/>
          <w:lang w:val="en-US"/>
        </w:rPr>
      </w:pPr>
      <w:r w:rsidRPr="009C23D8">
        <w:rPr>
          <w:rFonts w:ascii="Courier New" w:hAnsi="Courier New" w:cs="Courier New"/>
          <w:b/>
          <w:lang w:val="en-US"/>
        </w:rPr>
        <w:tab/>
      </w:r>
      <w:r w:rsidRPr="009C23D8">
        <w:rPr>
          <w:rFonts w:ascii="Courier New" w:hAnsi="Courier New" w:cs="Courier New"/>
          <w:b/>
          <w:color w:val="C0504D" w:themeColor="accent2"/>
          <w:lang w:val="en-US"/>
        </w:rPr>
        <w:t>margin</w:t>
      </w:r>
      <w:r w:rsidRPr="009C23D8">
        <w:rPr>
          <w:rFonts w:ascii="Courier New" w:hAnsi="Courier New" w:cs="Courier New"/>
          <w:b/>
          <w:lang w:val="en-US"/>
        </w:rPr>
        <w:t>:</w:t>
      </w:r>
      <w:r w:rsidRPr="009C23D8">
        <w:rPr>
          <w:rFonts w:ascii="Courier New" w:hAnsi="Courier New" w:cs="Courier New"/>
          <w:b/>
          <w:color w:val="548DD4" w:themeColor="text2" w:themeTint="99"/>
          <w:lang w:val="en-US"/>
        </w:rPr>
        <w:t>0px</w:t>
      </w:r>
      <w:r w:rsidRPr="009C23D8">
        <w:rPr>
          <w:rFonts w:ascii="Courier New" w:hAnsi="Courier New" w:cs="Courier New"/>
          <w:b/>
          <w:lang w:val="en-US"/>
        </w:rPr>
        <w:t>;</w:t>
      </w:r>
    </w:p>
    <w:p w:rsidR="00255A9D" w:rsidRPr="009C23D8" w:rsidRDefault="00255A9D" w:rsidP="00255A9D">
      <w:pPr>
        <w:rPr>
          <w:rFonts w:ascii="Courier New" w:hAnsi="Courier New" w:cs="Courier New"/>
          <w:b/>
          <w:lang w:val="en-US"/>
        </w:rPr>
      </w:pPr>
      <w:r w:rsidRPr="009C23D8">
        <w:rPr>
          <w:rFonts w:ascii="Courier New" w:hAnsi="Courier New" w:cs="Courier New"/>
          <w:b/>
          <w:lang w:val="en-US"/>
        </w:rPr>
        <w:tab/>
      </w:r>
      <w:r w:rsidRPr="009C23D8">
        <w:rPr>
          <w:rFonts w:ascii="Courier New" w:hAnsi="Courier New" w:cs="Courier New"/>
          <w:b/>
          <w:color w:val="C0504D" w:themeColor="accent2"/>
          <w:lang w:val="en-US"/>
        </w:rPr>
        <w:t>padding</w:t>
      </w:r>
      <w:r w:rsidRPr="009C23D8">
        <w:rPr>
          <w:rFonts w:ascii="Courier New" w:hAnsi="Courier New" w:cs="Courier New"/>
          <w:b/>
          <w:lang w:val="en-US"/>
        </w:rPr>
        <w:t>:</w:t>
      </w:r>
      <w:r w:rsidRPr="009C23D8">
        <w:rPr>
          <w:rFonts w:ascii="Courier New" w:hAnsi="Courier New" w:cs="Courier New"/>
          <w:b/>
          <w:color w:val="548DD4" w:themeColor="text2" w:themeTint="99"/>
          <w:lang w:val="en-US"/>
        </w:rPr>
        <w:t>0px</w:t>
      </w:r>
      <w:r w:rsidRPr="009C23D8">
        <w:rPr>
          <w:rFonts w:ascii="Courier New" w:hAnsi="Courier New" w:cs="Courier New"/>
          <w:b/>
          <w:lang w:val="en-US"/>
        </w:rPr>
        <w:t>;</w:t>
      </w:r>
    </w:p>
    <w:p w:rsidR="00255A9D" w:rsidRPr="00255A9D" w:rsidRDefault="00255A9D" w:rsidP="00255A9D">
      <w:pPr>
        <w:rPr>
          <w:rFonts w:ascii="Courier New" w:hAnsi="Courier New" w:cs="Courier New"/>
          <w:b/>
        </w:rPr>
      </w:pPr>
      <w:r w:rsidRPr="009C23D8">
        <w:rPr>
          <w:rFonts w:ascii="Courier New" w:hAnsi="Courier New" w:cs="Courier New"/>
          <w:b/>
          <w:lang w:val="en-US"/>
        </w:rPr>
        <w:tab/>
      </w:r>
      <w:r w:rsidRPr="00255A9D">
        <w:rPr>
          <w:rFonts w:ascii="Courier New" w:hAnsi="Courier New" w:cs="Courier New"/>
          <w:b/>
          <w:color w:val="C0504D" w:themeColor="accent2"/>
        </w:rPr>
        <w:t>font-family</w:t>
      </w:r>
      <w:r w:rsidRPr="00255A9D">
        <w:rPr>
          <w:rFonts w:ascii="Courier New" w:hAnsi="Courier New" w:cs="Courier New"/>
          <w:b/>
        </w:rPr>
        <w:t xml:space="preserve">: </w:t>
      </w:r>
      <w:r w:rsidRPr="00255A9D">
        <w:rPr>
          <w:rFonts w:ascii="Courier New" w:hAnsi="Courier New" w:cs="Courier New"/>
          <w:b/>
          <w:color w:val="548DD4" w:themeColor="text2" w:themeTint="99"/>
        </w:rPr>
        <w:t>sans-serif</w:t>
      </w:r>
      <w:r w:rsidRPr="00255A9D">
        <w:rPr>
          <w:rFonts w:ascii="Courier New" w:hAnsi="Courier New" w:cs="Courier New"/>
          <w:b/>
        </w:rPr>
        <w:t>;</w:t>
      </w:r>
    </w:p>
    <w:p w:rsidR="00383BA4" w:rsidRPr="00255A9D" w:rsidRDefault="00255A9D" w:rsidP="00255A9D">
      <w:pPr>
        <w:rPr>
          <w:rFonts w:ascii="Courier New" w:hAnsi="Courier New" w:cs="Courier New"/>
          <w:b/>
        </w:rPr>
      </w:pPr>
      <w:r w:rsidRPr="00255A9D">
        <w:rPr>
          <w:rFonts w:ascii="Courier New" w:hAnsi="Courier New" w:cs="Courier New"/>
          <w:b/>
        </w:rPr>
        <w:t>}</w:t>
      </w:r>
    </w:p>
    <w:p w:rsidR="00255A9D" w:rsidRPr="00242496" w:rsidRDefault="00255A9D" w:rsidP="00255A9D">
      <w:pPr>
        <w:rPr>
          <w:rFonts w:ascii="Courier New" w:hAnsi="Courier New" w:cs="Courier New"/>
          <w:b/>
          <w:color w:val="00B050"/>
        </w:rPr>
      </w:pPr>
      <w:r w:rsidRPr="00242496">
        <w:rPr>
          <w:rFonts w:ascii="Courier New" w:hAnsi="Courier New" w:cs="Courier New"/>
          <w:b/>
          <w:color w:val="00B050"/>
        </w:rPr>
        <w:t>/* centrage des items du menu */</w:t>
      </w:r>
    </w:p>
    <w:p w:rsidR="00255A9D" w:rsidRPr="00255A9D" w:rsidRDefault="00255A9D" w:rsidP="00255A9D">
      <w:pPr>
        <w:rPr>
          <w:rFonts w:ascii="Courier New" w:hAnsi="Courier New" w:cs="Courier New"/>
          <w:b/>
        </w:rPr>
      </w:pPr>
      <w:r w:rsidRPr="00255A9D">
        <w:rPr>
          <w:rFonts w:ascii="Courier New" w:hAnsi="Courier New" w:cs="Courier New"/>
          <w:b/>
        </w:rPr>
        <w:t>div.menu&gt;div{</w:t>
      </w:r>
    </w:p>
    <w:p w:rsidR="00255A9D" w:rsidRPr="00255A9D" w:rsidRDefault="00255A9D" w:rsidP="00255A9D">
      <w:pPr>
        <w:rPr>
          <w:rFonts w:ascii="Courier New" w:hAnsi="Courier New" w:cs="Courier New"/>
          <w:b/>
        </w:rPr>
      </w:pPr>
      <w:r w:rsidRPr="00255A9D">
        <w:rPr>
          <w:rFonts w:ascii="Courier New" w:hAnsi="Courier New" w:cs="Courier New"/>
          <w:b/>
        </w:rPr>
        <w:tab/>
      </w:r>
      <w:r w:rsidRPr="00255A9D">
        <w:rPr>
          <w:rFonts w:ascii="Courier New" w:hAnsi="Courier New" w:cs="Courier New"/>
          <w:b/>
          <w:color w:val="C0504D" w:themeColor="accent2"/>
        </w:rPr>
        <w:t>text-align</w:t>
      </w:r>
      <w:r w:rsidRPr="00255A9D">
        <w:rPr>
          <w:rFonts w:ascii="Courier New" w:hAnsi="Courier New" w:cs="Courier New"/>
          <w:b/>
        </w:rPr>
        <w:t xml:space="preserve">: </w:t>
      </w:r>
      <w:r w:rsidRPr="00255A9D">
        <w:rPr>
          <w:rFonts w:ascii="Courier New" w:hAnsi="Courier New" w:cs="Courier New"/>
          <w:b/>
          <w:color w:val="548DD4" w:themeColor="text2" w:themeTint="99"/>
        </w:rPr>
        <w:t>center</w:t>
      </w:r>
      <w:r w:rsidRPr="00255A9D">
        <w:rPr>
          <w:rFonts w:ascii="Courier New" w:hAnsi="Courier New" w:cs="Courier New"/>
          <w:b/>
        </w:rPr>
        <w:t>;</w:t>
      </w:r>
    </w:p>
    <w:p w:rsidR="00A466F8" w:rsidRPr="00255A9D" w:rsidRDefault="00255A9D" w:rsidP="00255A9D">
      <w:pPr>
        <w:rPr>
          <w:rFonts w:ascii="Courier New" w:hAnsi="Courier New" w:cs="Courier New"/>
          <w:b/>
        </w:rPr>
      </w:pPr>
      <w:r w:rsidRPr="00255A9D">
        <w:rPr>
          <w:rFonts w:ascii="Courier New" w:hAnsi="Courier New" w:cs="Courier New"/>
          <w:b/>
        </w:rPr>
        <w:t>}</w:t>
      </w:r>
    </w:p>
    <w:p w:rsidR="00255A9D" w:rsidRDefault="00255A9D" w:rsidP="00255A9D"/>
    <w:p w:rsidR="00242496" w:rsidRPr="00242496" w:rsidRDefault="00242496" w:rsidP="00242496">
      <w:pPr>
        <w:rPr>
          <w:rFonts w:ascii="Courier New" w:hAnsi="Courier New" w:cs="Courier New"/>
          <w:b/>
          <w:color w:val="00B050"/>
        </w:rPr>
      </w:pPr>
      <w:r w:rsidRPr="00242496">
        <w:rPr>
          <w:rFonts w:ascii="Courier New" w:hAnsi="Courier New" w:cs="Courier New"/>
          <w:b/>
          <w:color w:val="00B050"/>
        </w:rPr>
        <w:t>/* présentation de tous les items de menus */</w:t>
      </w:r>
    </w:p>
    <w:p w:rsidR="00242496" w:rsidRPr="00242496" w:rsidRDefault="00242496" w:rsidP="00242496">
      <w:pPr>
        <w:ind w:right="-569"/>
        <w:rPr>
          <w:rFonts w:ascii="Courier New" w:hAnsi="Courier New" w:cs="Courier New"/>
          <w:b/>
        </w:rPr>
      </w:pPr>
      <w:r>
        <w:rPr>
          <w:rFonts w:ascii="Courier New" w:hAnsi="Courier New" w:cs="Courier New"/>
          <w:b/>
        </w:rPr>
        <w:t>.col-xs-12,.col-xs-8,.col-xs-6,.col-xs-4,.col-xs-3,.col-xs-2,</w:t>
      </w:r>
      <w:r w:rsidRPr="00242496">
        <w:rPr>
          <w:rFonts w:ascii="Courier New" w:hAnsi="Courier New" w:cs="Courier New"/>
          <w:b/>
        </w:rPr>
        <w:t>.col-xs-1,</w:t>
      </w:r>
    </w:p>
    <w:p w:rsidR="00242496" w:rsidRPr="009C23D8" w:rsidRDefault="00242496" w:rsidP="00242496">
      <w:pPr>
        <w:ind w:right="-427"/>
        <w:rPr>
          <w:rFonts w:ascii="Courier New" w:hAnsi="Courier New" w:cs="Courier New"/>
          <w:b/>
          <w:lang w:val="en-US"/>
        </w:rPr>
      </w:pPr>
      <w:r w:rsidRPr="009C23D8">
        <w:rPr>
          <w:rFonts w:ascii="Courier New" w:hAnsi="Courier New" w:cs="Courier New"/>
          <w:b/>
          <w:lang w:val="en-US"/>
        </w:rPr>
        <w:t>.col-md-12,.col-md-8,.col-md-6,.col-md-4,.col-md-3,.col-md-2,.col-md-1,</w:t>
      </w:r>
    </w:p>
    <w:p w:rsidR="00242496" w:rsidRPr="009C23D8" w:rsidRDefault="00242496" w:rsidP="00242496">
      <w:pPr>
        <w:rPr>
          <w:rFonts w:ascii="Courier New" w:hAnsi="Courier New" w:cs="Courier New"/>
          <w:b/>
          <w:lang w:val="en-US"/>
        </w:rPr>
      </w:pPr>
      <w:r w:rsidRPr="009C23D8">
        <w:rPr>
          <w:rFonts w:ascii="Courier New" w:hAnsi="Courier New" w:cs="Courier New"/>
          <w:b/>
          <w:lang w:val="en-US"/>
        </w:rPr>
        <w:t>.col-l-12,.col-l-8,.col-l-6,.col-l-4,.col-l-3,.col-l-2,.col-l-1 {</w:t>
      </w:r>
    </w:p>
    <w:p w:rsidR="00242496" w:rsidRPr="009C23D8" w:rsidRDefault="00242496" w:rsidP="00242496">
      <w:pPr>
        <w:rPr>
          <w:rFonts w:ascii="Courier New" w:hAnsi="Courier New" w:cs="Courier New"/>
          <w:b/>
          <w:lang w:val="en-US"/>
        </w:rPr>
      </w:pPr>
      <w:r w:rsidRPr="009C23D8">
        <w:rPr>
          <w:rFonts w:ascii="Courier New" w:hAnsi="Courier New" w:cs="Courier New"/>
          <w:b/>
          <w:lang w:val="en-US"/>
        </w:rPr>
        <w:tab/>
      </w:r>
      <w:r w:rsidRPr="009C23D8">
        <w:rPr>
          <w:rFonts w:ascii="Courier New" w:hAnsi="Courier New" w:cs="Courier New"/>
          <w:b/>
          <w:color w:val="FF0000"/>
          <w:lang w:val="en-US"/>
        </w:rPr>
        <w:t>padding</w:t>
      </w:r>
      <w:r w:rsidRPr="009C23D8">
        <w:rPr>
          <w:rFonts w:ascii="Courier New" w:hAnsi="Courier New" w:cs="Courier New"/>
          <w:b/>
          <w:lang w:val="en-US"/>
        </w:rPr>
        <w:t>:</w:t>
      </w:r>
      <w:r w:rsidRPr="009C23D8">
        <w:rPr>
          <w:rFonts w:ascii="Courier New" w:hAnsi="Courier New" w:cs="Courier New"/>
          <w:b/>
          <w:color w:val="548DD4" w:themeColor="text2" w:themeTint="99"/>
          <w:lang w:val="en-US"/>
        </w:rPr>
        <w:t>0 10px</w:t>
      </w:r>
      <w:r w:rsidRPr="009C23D8">
        <w:rPr>
          <w:rFonts w:ascii="Courier New" w:hAnsi="Courier New" w:cs="Courier New"/>
          <w:b/>
          <w:lang w:val="en-US"/>
        </w:rPr>
        <w:t>;</w:t>
      </w:r>
    </w:p>
    <w:p w:rsidR="00242496" w:rsidRPr="009C23D8" w:rsidRDefault="00242496" w:rsidP="00242496">
      <w:pPr>
        <w:rPr>
          <w:rFonts w:ascii="Courier New" w:hAnsi="Courier New" w:cs="Courier New"/>
          <w:b/>
          <w:lang w:val="en-US"/>
        </w:rPr>
      </w:pPr>
      <w:r w:rsidRPr="009C23D8">
        <w:rPr>
          <w:rFonts w:ascii="Courier New" w:hAnsi="Courier New" w:cs="Courier New"/>
          <w:b/>
          <w:lang w:val="en-US"/>
        </w:rPr>
        <w:tab/>
      </w:r>
      <w:r w:rsidRPr="009C23D8">
        <w:rPr>
          <w:rFonts w:ascii="Courier New" w:hAnsi="Courier New" w:cs="Courier New"/>
          <w:b/>
          <w:color w:val="FF0000"/>
          <w:lang w:val="en-US"/>
        </w:rPr>
        <w:t>border</w:t>
      </w:r>
      <w:r w:rsidRPr="009C23D8">
        <w:rPr>
          <w:rFonts w:ascii="Courier New" w:hAnsi="Courier New" w:cs="Courier New"/>
          <w:b/>
          <w:lang w:val="en-US"/>
        </w:rPr>
        <w:t xml:space="preserve"> :</w:t>
      </w:r>
      <w:r w:rsidRPr="009C23D8">
        <w:rPr>
          <w:rFonts w:ascii="Courier New" w:hAnsi="Courier New" w:cs="Courier New"/>
          <w:b/>
          <w:color w:val="548DD4" w:themeColor="text2" w:themeTint="99"/>
          <w:lang w:val="en-US"/>
        </w:rPr>
        <w:t>1px solid blue</w:t>
      </w:r>
      <w:r w:rsidRPr="009C23D8">
        <w:rPr>
          <w:rFonts w:ascii="Courier New" w:hAnsi="Courier New" w:cs="Courier New"/>
          <w:b/>
          <w:lang w:val="en-US"/>
        </w:rPr>
        <w:t>;</w:t>
      </w:r>
    </w:p>
    <w:p w:rsidR="00242496" w:rsidRPr="00255A9D" w:rsidRDefault="00242496" w:rsidP="00242496">
      <w:pPr>
        <w:rPr>
          <w:rFonts w:ascii="Courier New" w:hAnsi="Courier New" w:cs="Courier New"/>
          <w:b/>
        </w:rPr>
      </w:pPr>
      <w:r w:rsidRPr="009C23D8">
        <w:rPr>
          <w:rFonts w:ascii="Courier New" w:hAnsi="Courier New" w:cs="Courier New"/>
          <w:b/>
          <w:lang w:val="en-US"/>
        </w:rPr>
        <w:tab/>
      </w:r>
      <w:r w:rsidRPr="00771C79">
        <w:rPr>
          <w:rFonts w:ascii="Courier New" w:hAnsi="Courier New" w:cs="Courier New"/>
          <w:b/>
          <w:color w:val="FF0000"/>
        </w:rPr>
        <w:t>margin</w:t>
      </w:r>
      <w:r w:rsidRPr="00255A9D">
        <w:rPr>
          <w:rFonts w:ascii="Courier New" w:hAnsi="Courier New" w:cs="Courier New"/>
          <w:b/>
        </w:rPr>
        <w:t>:</w:t>
      </w:r>
      <w:r w:rsidRPr="00771C79">
        <w:rPr>
          <w:rFonts w:ascii="Courier New" w:hAnsi="Courier New" w:cs="Courier New"/>
          <w:b/>
          <w:color w:val="548DD4" w:themeColor="text2" w:themeTint="99"/>
        </w:rPr>
        <w:t>1px 0px</w:t>
      </w:r>
      <w:r w:rsidRPr="00255A9D">
        <w:rPr>
          <w:rFonts w:ascii="Courier New" w:hAnsi="Courier New" w:cs="Courier New"/>
          <w:b/>
        </w:rPr>
        <w:t>;</w:t>
      </w:r>
    </w:p>
    <w:p w:rsidR="00242496" w:rsidRDefault="00242496" w:rsidP="00255A9D">
      <w:r>
        <w:t>}</w:t>
      </w:r>
    </w:p>
    <w:p w:rsidR="00255A9D" w:rsidRDefault="00255A9D">
      <w:pPr>
        <w:suppressAutoHyphens w:val="0"/>
        <w:spacing w:after="0" w:line="240" w:lineRule="auto"/>
        <w:ind w:right="0"/>
        <w:jc w:val="left"/>
      </w:pPr>
      <w:r>
        <w:br w:type="page"/>
      </w:r>
    </w:p>
    <w:p w:rsidR="00255A9D" w:rsidRDefault="00255A9D" w:rsidP="00255A9D">
      <w:r>
        <w:lastRenderedPageBreak/>
        <w:t>On prévoit ensuite systématiquement l’ensemble des classes de styles pour affichage des items de menus sur 1 à 12 colonnes</w:t>
      </w:r>
      <w:r w:rsidR="00406C5E">
        <w:t xml:space="preserve"> (ici, on se limite à 1, 2, 3, 4, 6, 8 et 12 colonnes)</w:t>
      </w:r>
      <w:r>
        <w:t> :</w:t>
      </w:r>
    </w:p>
    <w:p w:rsidR="00255A9D" w:rsidRPr="00255A9D" w:rsidRDefault="00255A9D" w:rsidP="00255A9D">
      <w:pPr>
        <w:rPr>
          <w:rFonts w:ascii="Courier New" w:hAnsi="Courier New" w:cs="Courier New"/>
          <w:b/>
          <w:color w:val="00B050"/>
        </w:rPr>
      </w:pPr>
      <w:r w:rsidRPr="00255A9D">
        <w:rPr>
          <w:rFonts w:ascii="Courier New" w:hAnsi="Courier New" w:cs="Courier New"/>
          <w:b/>
          <w:color w:val="00B050"/>
        </w:rPr>
        <w:t>/* colonnage Mobile (démarche Mobile First) :</w:t>
      </w:r>
    </w:p>
    <w:p w:rsidR="00255A9D" w:rsidRPr="00255A9D" w:rsidRDefault="00255A9D" w:rsidP="00255A9D">
      <w:pPr>
        <w:rPr>
          <w:rFonts w:ascii="Courier New" w:hAnsi="Courier New" w:cs="Courier New"/>
          <w:b/>
          <w:color w:val="00B050"/>
        </w:rPr>
      </w:pPr>
      <w:r w:rsidRPr="00255A9D">
        <w:rPr>
          <w:rFonts w:ascii="Courier New" w:hAnsi="Courier New" w:cs="Courier New"/>
          <w:b/>
          <w:color w:val="00B050"/>
        </w:rPr>
        <w:t xml:space="preserve">   ----------------------------------------</w:t>
      </w:r>
    </w:p>
    <w:p w:rsidR="00255A9D" w:rsidRPr="00255A9D" w:rsidRDefault="00255A9D" w:rsidP="00255A9D">
      <w:pPr>
        <w:ind w:right="-2"/>
        <w:rPr>
          <w:rFonts w:ascii="Courier New" w:hAnsi="Courier New" w:cs="Courier New"/>
          <w:b/>
          <w:color w:val="00B050"/>
        </w:rPr>
      </w:pPr>
      <w:r w:rsidRPr="00255A9D">
        <w:rPr>
          <w:rFonts w:ascii="Courier New" w:hAnsi="Courier New" w:cs="Courier New"/>
          <w:b/>
          <w:color w:val="00B050"/>
        </w:rPr>
        <w:t xml:space="preserve">   grille de 12 éléments ==&gt; styles pour affichage sur </w:t>
      </w:r>
      <w:r w:rsidR="00242496">
        <w:rPr>
          <w:rFonts w:ascii="Courier New" w:hAnsi="Courier New" w:cs="Courier New"/>
          <w:b/>
          <w:color w:val="00B050"/>
        </w:rPr>
        <w:t xml:space="preserve">12, 8, </w:t>
      </w:r>
      <w:r w:rsidRPr="00255A9D">
        <w:rPr>
          <w:rFonts w:ascii="Courier New" w:hAnsi="Courier New" w:cs="Courier New"/>
          <w:b/>
          <w:color w:val="00B050"/>
        </w:rPr>
        <w:t>6, 4, 3, 2, 1 colonnes */</w:t>
      </w:r>
    </w:p>
    <w:p w:rsidR="00255A9D" w:rsidRPr="00255A9D" w:rsidRDefault="00255A9D" w:rsidP="00255A9D">
      <w:pPr>
        <w:rPr>
          <w:rFonts w:ascii="Courier New" w:hAnsi="Courier New" w:cs="Courier New"/>
          <w:b/>
          <w:color w:val="00B050"/>
        </w:rPr>
      </w:pPr>
      <w:r w:rsidRPr="00255A9D">
        <w:rPr>
          <w:rFonts w:ascii="Courier New" w:hAnsi="Courier New" w:cs="Courier New"/>
          <w:b/>
          <w:color w:val="00B050"/>
        </w:rPr>
        <w:t xml:space="preserve">/* attributs communs à toutes les présentations de menu */   </w:t>
      </w:r>
    </w:p>
    <w:p w:rsidR="00255A9D" w:rsidRPr="00255A9D" w:rsidRDefault="00FD4833" w:rsidP="00255A9D">
      <w:pPr>
        <w:rPr>
          <w:rFonts w:ascii="Courier New" w:hAnsi="Courier New" w:cs="Courier New"/>
          <w:b/>
        </w:rPr>
      </w:pPr>
      <w:r>
        <w:rPr>
          <w:rFonts w:ascii="Courier New" w:hAnsi="Courier New" w:cs="Courier New"/>
          <w:b/>
          <w:noProof/>
          <w:lang w:eastAsia="fr-FR"/>
        </w:rPr>
        <mc:AlternateContent>
          <mc:Choice Requires="wps">
            <w:drawing>
              <wp:anchor distT="0" distB="0" distL="114300" distR="114300" simplePos="0" relativeHeight="251735040" behindDoc="0" locked="0" layoutInCell="1" allowOverlap="1" wp14:anchorId="35864236" wp14:editId="642FE4DB">
                <wp:simplePos x="0" y="0"/>
                <wp:positionH relativeFrom="column">
                  <wp:posOffset>2823845</wp:posOffset>
                </wp:positionH>
                <wp:positionV relativeFrom="paragraph">
                  <wp:posOffset>254000</wp:posOffset>
                </wp:positionV>
                <wp:extent cx="3077845" cy="709930"/>
                <wp:effectExtent l="13970" t="6350" r="13335" b="7620"/>
                <wp:wrapNone/>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845" cy="709930"/>
                        </a:xfrm>
                        <a:prstGeom prst="rect">
                          <a:avLst/>
                        </a:prstGeom>
                        <a:solidFill>
                          <a:srgbClr val="FFFFFF"/>
                        </a:solidFill>
                        <a:ln w="9525">
                          <a:solidFill>
                            <a:srgbClr val="000000"/>
                          </a:solidFill>
                          <a:miter lim="800000"/>
                          <a:headEnd/>
                          <a:tailEnd/>
                        </a:ln>
                      </wps:spPr>
                      <wps:txbx>
                        <w:txbxContent>
                          <w:p w:rsidR="00DB65C9" w:rsidRDefault="00DB65C9">
                            <w:r>
                              <w:t>float : pour mise côte-à-côte dernière ligne</w:t>
                            </w:r>
                          </w:p>
                          <w:p w:rsidR="00DB65C9" w:rsidRDefault="00DB65C9">
                            <w:r>
                              <w:t>couleur : uniquement pour bien mettre en évidence quelle classe de style est appliquée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5" o:spid="_x0000_s1036" type="#_x0000_t202" style="position:absolute;left:0;text-align:left;margin-left:222.35pt;margin-top:20pt;width:242.35pt;height:55.9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">
                <v:textbox style="mso-fit-shape-to-text:t">
                  <w:txbxContent>
                    <w:p w:rsidR="00DB65C9" w:rsidRDefault="00DB65C9">
                      <w:r>
                        <w:t>float : pour mise côte-à-côte dernière ligne</w:t>
                      </w:r>
                    </w:p>
                    <w:p w:rsidR="00DB65C9" w:rsidRDefault="00DB65C9">
                      <w:r>
                        <w:t>couleur : uniquement pour bien mettre en évidence quelle classe de style est appliquée</w:t>
                      </w:r>
                    </w:p>
                  </w:txbxContent>
                </v:textbox>
              </v:shape>
            </w:pict>
          </mc:Fallback>
        </mc:AlternateContent>
      </w:r>
      <w:r w:rsidR="00255A9D" w:rsidRPr="00255A9D">
        <w:rPr>
          <w:rFonts w:ascii="Courier New" w:hAnsi="Courier New" w:cs="Courier New"/>
          <w:b/>
        </w:rPr>
        <w:t xml:space="preserve">.col-xs-12, </w:t>
      </w:r>
      <w:r w:rsidR="00242496" w:rsidRPr="00242496">
        <w:rPr>
          <w:rFonts w:ascii="Courier New" w:hAnsi="Courier New" w:cs="Courier New"/>
          <w:b/>
        </w:rPr>
        <w:t>.col-</w:t>
      </w:r>
      <w:r w:rsidR="00242496">
        <w:rPr>
          <w:rFonts w:ascii="Courier New" w:hAnsi="Courier New" w:cs="Courier New"/>
          <w:b/>
        </w:rPr>
        <w:t>xs</w:t>
      </w:r>
      <w:r w:rsidR="00242496" w:rsidRPr="00242496">
        <w:rPr>
          <w:rFonts w:ascii="Courier New" w:hAnsi="Courier New" w:cs="Courier New"/>
          <w:b/>
        </w:rPr>
        <w:t>-8,</w:t>
      </w:r>
      <w:r w:rsidR="00242496">
        <w:rPr>
          <w:rFonts w:ascii="Courier New" w:hAnsi="Courier New" w:cs="Courier New"/>
          <w:b/>
        </w:rPr>
        <w:t xml:space="preserve"> </w:t>
      </w:r>
      <w:r w:rsidR="00255A9D" w:rsidRPr="00255A9D">
        <w:rPr>
          <w:rFonts w:ascii="Courier New" w:hAnsi="Courier New" w:cs="Courier New"/>
          <w:b/>
        </w:rPr>
        <w:t>.col-xs-6, .col-xs-4, .col-xs-3, .col-xs-2, .col-xs-1 {</w:t>
      </w:r>
    </w:p>
    <w:p w:rsidR="00255A9D" w:rsidRPr="009C23D8" w:rsidRDefault="00255A9D" w:rsidP="00255A9D">
      <w:pPr>
        <w:rPr>
          <w:rFonts w:ascii="Courier New" w:hAnsi="Courier New" w:cs="Courier New"/>
          <w:b/>
          <w:lang w:val="en-US"/>
        </w:rPr>
      </w:pPr>
      <w:r w:rsidRPr="00255A9D">
        <w:rPr>
          <w:rFonts w:ascii="Courier New" w:hAnsi="Courier New" w:cs="Courier New"/>
          <w:b/>
        </w:rPr>
        <w:tab/>
      </w:r>
      <w:r w:rsidRPr="009C23D8">
        <w:rPr>
          <w:rFonts w:ascii="Courier New" w:hAnsi="Courier New" w:cs="Courier New"/>
          <w:b/>
          <w:color w:val="FF0000"/>
          <w:lang w:val="en-US"/>
        </w:rPr>
        <w:t>float</w:t>
      </w:r>
      <w:r w:rsidRPr="009C23D8">
        <w:rPr>
          <w:rFonts w:ascii="Courier New" w:hAnsi="Courier New" w:cs="Courier New"/>
          <w:b/>
          <w:lang w:val="en-US"/>
        </w:rPr>
        <w:t>:</w:t>
      </w:r>
      <w:r w:rsidRPr="009C23D8">
        <w:rPr>
          <w:rFonts w:ascii="Courier New" w:hAnsi="Courier New" w:cs="Courier New"/>
          <w:b/>
          <w:color w:val="548DD4" w:themeColor="text2" w:themeTint="99"/>
          <w:lang w:val="en-US"/>
        </w:rPr>
        <w:t>left</w:t>
      </w:r>
      <w:r w:rsidRPr="009C23D8">
        <w:rPr>
          <w:rFonts w:ascii="Courier New" w:hAnsi="Courier New" w:cs="Courier New"/>
          <w:b/>
          <w:lang w:val="en-US"/>
        </w:rPr>
        <w:t>;</w:t>
      </w:r>
    </w:p>
    <w:p w:rsidR="00242496" w:rsidRPr="009C23D8" w:rsidRDefault="00242496" w:rsidP="00242496">
      <w:pPr>
        <w:rPr>
          <w:rFonts w:ascii="Courier New" w:hAnsi="Courier New" w:cs="Courier New"/>
          <w:b/>
          <w:lang w:val="en-US"/>
        </w:rPr>
      </w:pPr>
      <w:r w:rsidRPr="009C23D8">
        <w:rPr>
          <w:rFonts w:ascii="Courier New" w:hAnsi="Courier New" w:cs="Courier New"/>
          <w:b/>
          <w:lang w:val="en-US"/>
        </w:rPr>
        <w:tab/>
      </w:r>
      <w:r w:rsidRPr="009C23D8">
        <w:rPr>
          <w:rFonts w:ascii="Courier New" w:hAnsi="Courier New" w:cs="Courier New"/>
          <w:b/>
          <w:color w:val="FF0000"/>
          <w:lang w:val="en-US"/>
        </w:rPr>
        <w:t>background-color</w:t>
      </w:r>
      <w:r w:rsidRPr="009C23D8">
        <w:rPr>
          <w:rFonts w:ascii="Courier New" w:hAnsi="Courier New" w:cs="Courier New"/>
          <w:b/>
          <w:lang w:val="en-US"/>
        </w:rPr>
        <w:t>:</w:t>
      </w:r>
      <w:r w:rsidRPr="009C23D8">
        <w:rPr>
          <w:rFonts w:ascii="Courier New" w:hAnsi="Courier New" w:cs="Courier New"/>
          <w:b/>
          <w:color w:val="548DD4" w:themeColor="text2" w:themeTint="99"/>
          <w:lang w:val="en-US"/>
        </w:rPr>
        <w:t>lightblue</w:t>
      </w:r>
      <w:r w:rsidRPr="009C23D8">
        <w:rPr>
          <w:rFonts w:ascii="Courier New" w:hAnsi="Courier New" w:cs="Courier New"/>
          <w:b/>
          <w:lang w:val="en-US"/>
        </w:rPr>
        <w:t xml:space="preserve">; </w:t>
      </w:r>
    </w:p>
    <w:p w:rsidR="00242496" w:rsidRPr="009C23D8" w:rsidRDefault="00242496" w:rsidP="00255A9D">
      <w:pPr>
        <w:rPr>
          <w:rFonts w:ascii="Courier New" w:hAnsi="Courier New" w:cs="Courier New"/>
          <w:b/>
          <w:lang w:val="en-US"/>
        </w:rPr>
      </w:pPr>
    </w:p>
    <w:p w:rsidR="00255A9D" w:rsidRPr="00255A9D" w:rsidRDefault="00255A9D" w:rsidP="00255A9D">
      <w:pPr>
        <w:rPr>
          <w:rFonts w:ascii="Courier New" w:hAnsi="Courier New" w:cs="Courier New"/>
          <w:b/>
        </w:rPr>
      </w:pPr>
      <w:r w:rsidRPr="00255A9D">
        <w:rPr>
          <w:rFonts w:ascii="Courier New" w:hAnsi="Courier New" w:cs="Courier New"/>
          <w:b/>
        </w:rPr>
        <w:t>}</w:t>
      </w:r>
    </w:p>
    <w:p w:rsidR="00255A9D" w:rsidRPr="00771C79" w:rsidRDefault="00255A9D" w:rsidP="00255A9D">
      <w:pPr>
        <w:rPr>
          <w:rFonts w:ascii="Courier New" w:hAnsi="Courier New" w:cs="Courier New"/>
          <w:b/>
          <w:color w:val="00B050"/>
        </w:rPr>
      </w:pPr>
      <w:r w:rsidRPr="00771C79">
        <w:rPr>
          <w:rFonts w:ascii="Courier New" w:hAnsi="Courier New" w:cs="Courier New"/>
          <w:b/>
          <w:color w:val="00B050"/>
        </w:rPr>
        <w:t>/* affichage sur 12 colonnes */</w:t>
      </w:r>
    </w:p>
    <w:p w:rsidR="00255A9D" w:rsidRPr="00771C79" w:rsidRDefault="00255A9D" w:rsidP="00255A9D">
      <w:pPr>
        <w:rPr>
          <w:rFonts w:ascii="Courier New" w:hAnsi="Courier New" w:cs="Courier New"/>
          <w:b/>
        </w:rPr>
      </w:pPr>
      <w:r w:rsidRPr="00771C79">
        <w:rPr>
          <w:rFonts w:ascii="Courier New" w:hAnsi="Courier New" w:cs="Courier New"/>
          <w:b/>
        </w:rPr>
        <w:t>.col-xs-12{</w:t>
      </w:r>
    </w:p>
    <w:p w:rsidR="00255A9D" w:rsidRPr="00771C79" w:rsidRDefault="00255A9D" w:rsidP="00255A9D">
      <w:pPr>
        <w:rPr>
          <w:rFonts w:ascii="Courier New" w:hAnsi="Courier New" w:cs="Courier New"/>
          <w:b/>
        </w:rPr>
      </w:pPr>
      <w:r w:rsidRPr="00771C79">
        <w:rPr>
          <w:rFonts w:ascii="Courier New" w:hAnsi="Courier New" w:cs="Courier New"/>
          <w:b/>
        </w:rPr>
        <w:tab/>
      </w:r>
      <w:r w:rsidRPr="00771C79">
        <w:rPr>
          <w:rFonts w:ascii="Courier New" w:hAnsi="Courier New" w:cs="Courier New"/>
          <w:b/>
          <w:color w:val="FF0000"/>
        </w:rPr>
        <w:t>width</w:t>
      </w:r>
      <w:r w:rsidRPr="00771C79">
        <w:rPr>
          <w:rFonts w:ascii="Courier New" w:hAnsi="Courier New" w:cs="Courier New"/>
          <w:b/>
        </w:rPr>
        <w:t>:</w:t>
      </w:r>
      <w:r w:rsidRPr="00771C79">
        <w:rPr>
          <w:rFonts w:ascii="Courier New" w:hAnsi="Courier New" w:cs="Courier New"/>
          <w:b/>
          <w:color w:val="0070C0"/>
        </w:rPr>
        <w:t>100%</w:t>
      </w:r>
      <w:r w:rsidRPr="00771C79">
        <w:rPr>
          <w:rFonts w:ascii="Courier New" w:hAnsi="Courier New" w:cs="Courier New"/>
          <w:b/>
        </w:rPr>
        <w:t>;</w:t>
      </w:r>
    </w:p>
    <w:p w:rsidR="00255A9D" w:rsidRDefault="00255A9D" w:rsidP="00255A9D">
      <w:pPr>
        <w:rPr>
          <w:rFonts w:ascii="Courier New" w:hAnsi="Courier New" w:cs="Courier New"/>
          <w:b/>
        </w:rPr>
      </w:pPr>
      <w:r w:rsidRPr="00771C79">
        <w:rPr>
          <w:rFonts w:ascii="Courier New" w:hAnsi="Courier New" w:cs="Courier New"/>
          <w:b/>
        </w:rPr>
        <w:t>}</w:t>
      </w:r>
    </w:p>
    <w:p w:rsidR="00242496" w:rsidRPr="00771C79" w:rsidRDefault="00242496" w:rsidP="00242496">
      <w:pPr>
        <w:rPr>
          <w:rFonts w:ascii="Courier New" w:hAnsi="Courier New" w:cs="Courier New"/>
          <w:b/>
          <w:color w:val="00B050"/>
        </w:rPr>
      </w:pPr>
      <w:r w:rsidRPr="00771C79">
        <w:rPr>
          <w:rFonts w:ascii="Courier New" w:hAnsi="Courier New" w:cs="Courier New"/>
          <w:b/>
          <w:color w:val="00B050"/>
        </w:rPr>
        <w:t xml:space="preserve">/* affichage sur </w:t>
      </w:r>
      <w:r>
        <w:rPr>
          <w:rFonts w:ascii="Courier New" w:hAnsi="Courier New" w:cs="Courier New"/>
          <w:b/>
          <w:color w:val="00B050"/>
        </w:rPr>
        <w:t>8</w:t>
      </w:r>
      <w:r w:rsidRPr="00771C79">
        <w:rPr>
          <w:rFonts w:ascii="Courier New" w:hAnsi="Courier New" w:cs="Courier New"/>
          <w:b/>
          <w:color w:val="00B050"/>
        </w:rPr>
        <w:t xml:space="preserve"> colonnes : </w:t>
      </w:r>
      <w:r>
        <w:rPr>
          <w:rFonts w:ascii="Courier New" w:hAnsi="Courier New" w:cs="Courier New"/>
          <w:b/>
          <w:color w:val="00B050"/>
        </w:rPr>
        <w:t>8/12</w:t>
      </w:r>
      <w:r w:rsidRPr="00771C79">
        <w:rPr>
          <w:rFonts w:ascii="Courier New" w:hAnsi="Courier New" w:cs="Courier New"/>
          <w:b/>
          <w:color w:val="00B050"/>
        </w:rPr>
        <w:t xml:space="preserve"> */</w:t>
      </w:r>
    </w:p>
    <w:p w:rsidR="00242496" w:rsidRPr="00771C79" w:rsidRDefault="00242496" w:rsidP="00242496">
      <w:pPr>
        <w:rPr>
          <w:rFonts w:ascii="Courier New" w:hAnsi="Courier New" w:cs="Courier New"/>
          <w:b/>
        </w:rPr>
      </w:pPr>
      <w:r w:rsidRPr="00771C79">
        <w:rPr>
          <w:rFonts w:ascii="Courier New" w:hAnsi="Courier New" w:cs="Courier New"/>
          <w:b/>
        </w:rPr>
        <w:t>.col-xs-</w:t>
      </w:r>
      <w:r>
        <w:rPr>
          <w:rFonts w:ascii="Courier New" w:hAnsi="Courier New" w:cs="Courier New"/>
          <w:b/>
        </w:rPr>
        <w:t>8</w:t>
      </w:r>
      <w:r w:rsidRPr="00771C79">
        <w:rPr>
          <w:rFonts w:ascii="Courier New" w:hAnsi="Courier New" w:cs="Courier New"/>
          <w:b/>
        </w:rPr>
        <w:t>{</w:t>
      </w:r>
    </w:p>
    <w:p w:rsidR="00242496" w:rsidRPr="00771C79" w:rsidRDefault="00242496" w:rsidP="00242496">
      <w:pPr>
        <w:rPr>
          <w:rFonts w:ascii="Courier New" w:hAnsi="Courier New" w:cs="Courier New"/>
          <w:b/>
        </w:rPr>
      </w:pPr>
      <w:r w:rsidRPr="00771C79">
        <w:rPr>
          <w:rFonts w:ascii="Courier New" w:hAnsi="Courier New" w:cs="Courier New"/>
          <w:b/>
        </w:rPr>
        <w:tab/>
      </w:r>
      <w:r w:rsidRPr="00771C79">
        <w:rPr>
          <w:rFonts w:ascii="Courier New" w:hAnsi="Courier New" w:cs="Courier New"/>
          <w:b/>
          <w:color w:val="FF0000"/>
        </w:rPr>
        <w:t>width</w:t>
      </w:r>
      <w:r w:rsidRPr="00771C79">
        <w:rPr>
          <w:rFonts w:ascii="Courier New" w:hAnsi="Courier New" w:cs="Courier New"/>
          <w:b/>
        </w:rPr>
        <w:t>:</w:t>
      </w:r>
      <w:r>
        <w:rPr>
          <w:rFonts w:ascii="Courier New" w:hAnsi="Courier New" w:cs="Courier New"/>
          <w:b/>
          <w:color w:val="0070C0"/>
        </w:rPr>
        <w:t>66.6666</w:t>
      </w:r>
      <w:r w:rsidRPr="00771C79">
        <w:rPr>
          <w:rFonts w:ascii="Courier New" w:hAnsi="Courier New" w:cs="Courier New"/>
          <w:b/>
          <w:color w:val="0070C0"/>
        </w:rPr>
        <w:t>%</w:t>
      </w:r>
      <w:r w:rsidRPr="00771C79">
        <w:rPr>
          <w:rFonts w:ascii="Courier New" w:hAnsi="Courier New" w:cs="Courier New"/>
          <w:b/>
        </w:rPr>
        <w:t>;</w:t>
      </w:r>
    </w:p>
    <w:p w:rsidR="00242496" w:rsidRPr="00771C79" w:rsidRDefault="00242496" w:rsidP="00242496">
      <w:pPr>
        <w:rPr>
          <w:rFonts w:ascii="Courier New" w:hAnsi="Courier New" w:cs="Courier New"/>
          <w:b/>
        </w:rPr>
      </w:pPr>
      <w:r w:rsidRPr="00771C79">
        <w:rPr>
          <w:rFonts w:ascii="Courier New" w:hAnsi="Courier New" w:cs="Courier New"/>
          <w:b/>
        </w:rPr>
        <w:t>}</w:t>
      </w:r>
    </w:p>
    <w:p w:rsidR="00242496" w:rsidRPr="00771C79" w:rsidRDefault="00242496" w:rsidP="00255A9D">
      <w:pPr>
        <w:rPr>
          <w:rFonts w:ascii="Courier New" w:hAnsi="Courier New" w:cs="Courier New"/>
          <w:b/>
        </w:rPr>
      </w:pPr>
    </w:p>
    <w:p w:rsidR="00255A9D" w:rsidRPr="00771C79" w:rsidRDefault="00255A9D" w:rsidP="00255A9D">
      <w:pPr>
        <w:rPr>
          <w:rFonts w:ascii="Courier New" w:hAnsi="Courier New" w:cs="Courier New"/>
          <w:b/>
          <w:color w:val="00B050"/>
        </w:rPr>
      </w:pPr>
      <w:r w:rsidRPr="00771C79">
        <w:rPr>
          <w:rFonts w:ascii="Courier New" w:hAnsi="Courier New" w:cs="Courier New"/>
          <w:b/>
          <w:color w:val="00B050"/>
        </w:rPr>
        <w:t xml:space="preserve">/* affichage sur 6 colonnes : </w:t>
      </w:r>
      <w:r w:rsidR="004106F0">
        <w:rPr>
          <w:rFonts w:ascii="Courier New" w:hAnsi="Courier New" w:cs="Courier New"/>
          <w:b/>
          <w:color w:val="00B050"/>
        </w:rPr>
        <w:t>6/12</w:t>
      </w:r>
      <w:r w:rsidRPr="00771C79">
        <w:rPr>
          <w:rFonts w:ascii="Courier New" w:hAnsi="Courier New" w:cs="Courier New"/>
          <w:b/>
          <w:color w:val="00B050"/>
        </w:rPr>
        <w:t xml:space="preserve"> */</w:t>
      </w:r>
    </w:p>
    <w:p w:rsidR="00255A9D" w:rsidRPr="00771C79" w:rsidRDefault="00255A9D" w:rsidP="00255A9D">
      <w:pPr>
        <w:rPr>
          <w:rFonts w:ascii="Courier New" w:hAnsi="Courier New" w:cs="Courier New"/>
          <w:b/>
        </w:rPr>
      </w:pPr>
      <w:r w:rsidRPr="00771C79">
        <w:rPr>
          <w:rFonts w:ascii="Courier New" w:hAnsi="Courier New" w:cs="Courier New"/>
          <w:b/>
        </w:rPr>
        <w:t>.col-xs-6{</w:t>
      </w:r>
    </w:p>
    <w:p w:rsidR="00255A9D" w:rsidRPr="00771C79" w:rsidRDefault="00255A9D" w:rsidP="00255A9D">
      <w:pPr>
        <w:rPr>
          <w:rFonts w:ascii="Courier New" w:hAnsi="Courier New" w:cs="Courier New"/>
          <w:b/>
        </w:rPr>
      </w:pPr>
      <w:r w:rsidRPr="00771C79">
        <w:rPr>
          <w:rFonts w:ascii="Courier New" w:hAnsi="Courier New" w:cs="Courier New"/>
          <w:b/>
        </w:rPr>
        <w:tab/>
      </w:r>
      <w:r w:rsidRPr="00771C79">
        <w:rPr>
          <w:rFonts w:ascii="Courier New" w:hAnsi="Courier New" w:cs="Courier New"/>
          <w:b/>
          <w:color w:val="FF0000"/>
        </w:rPr>
        <w:t>width</w:t>
      </w:r>
      <w:r w:rsidRPr="00771C79">
        <w:rPr>
          <w:rFonts w:ascii="Courier New" w:hAnsi="Courier New" w:cs="Courier New"/>
          <w:b/>
        </w:rPr>
        <w:t>:</w:t>
      </w:r>
      <w:r w:rsidR="004106F0">
        <w:rPr>
          <w:rFonts w:ascii="Courier New" w:hAnsi="Courier New" w:cs="Courier New"/>
          <w:b/>
          <w:color w:val="0070C0"/>
        </w:rPr>
        <w:t>5</w:t>
      </w:r>
      <w:r w:rsidRPr="00771C79">
        <w:rPr>
          <w:rFonts w:ascii="Courier New" w:hAnsi="Courier New" w:cs="Courier New"/>
          <w:b/>
          <w:color w:val="0070C0"/>
        </w:rPr>
        <w:t>0%</w:t>
      </w:r>
      <w:r w:rsidRPr="00771C79">
        <w:rPr>
          <w:rFonts w:ascii="Courier New" w:hAnsi="Courier New" w:cs="Courier New"/>
          <w:b/>
        </w:rPr>
        <w:t>;</w:t>
      </w:r>
    </w:p>
    <w:p w:rsidR="00255A9D" w:rsidRPr="00771C79" w:rsidRDefault="00255A9D" w:rsidP="00255A9D">
      <w:pPr>
        <w:rPr>
          <w:rFonts w:ascii="Courier New" w:hAnsi="Courier New" w:cs="Courier New"/>
          <w:b/>
        </w:rPr>
      </w:pPr>
      <w:r w:rsidRPr="00771C79">
        <w:rPr>
          <w:rFonts w:ascii="Courier New" w:hAnsi="Courier New" w:cs="Courier New"/>
          <w:b/>
        </w:rPr>
        <w:t>}</w:t>
      </w:r>
    </w:p>
    <w:p w:rsidR="00255A9D" w:rsidRPr="00771C79" w:rsidRDefault="00255A9D" w:rsidP="00255A9D">
      <w:pPr>
        <w:rPr>
          <w:rFonts w:ascii="Courier New" w:hAnsi="Courier New" w:cs="Courier New"/>
          <w:b/>
          <w:color w:val="00B050"/>
        </w:rPr>
      </w:pPr>
      <w:r w:rsidRPr="00771C79">
        <w:rPr>
          <w:rFonts w:ascii="Courier New" w:hAnsi="Courier New" w:cs="Courier New"/>
          <w:b/>
          <w:color w:val="00B050"/>
        </w:rPr>
        <w:t xml:space="preserve">/* affichage sur 4 colonnes : </w:t>
      </w:r>
      <w:r w:rsidR="004106F0">
        <w:rPr>
          <w:rFonts w:ascii="Courier New" w:hAnsi="Courier New" w:cs="Courier New"/>
          <w:b/>
          <w:color w:val="00B050"/>
        </w:rPr>
        <w:t>4/</w:t>
      </w:r>
      <w:r w:rsidRPr="00771C79">
        <w:rPr>
          <w:rFonts w:ascii="Courier New" w:hAnsi="Courier New" w:cs="Courier New"/>
          <w:b/>
          <w:color w:val="00B050"/>
        </w:rPr>
        <w:t>12*/</w:t>
      </w:r>
    </w:p>
    <w:p w:rsidR="00255A9D" w:rsidRPr="00771C79" w:rsidRDefault="00255A9D" w:rsidP="00255A9D">
      <w:pPr>
        <w:rPr>
          <w:rFonts w:ascii="Courier New" w:hAnsi="Courier New" w:cs="Courier New"/>
          <w:b/>
        </w:rPr>
      </w:pPr>
      <w:r w:rsidRPr="00771C79">
        <w:rPr>
          <w:rFonts w:ascii="Courier New" w:hAnsi="Courier New" w:cs="Courier New"/>
          <w:b/>
        </w:rPr>
        <w:t>.col-xs-4{</w:t>
      </w:r>
    </w:p>
    <w:p w:rsidR="00255A9D" w:rsidRPr="00771C79" w:rsidRDefault="00255A9D" w:rsidP="00255A9D">
      <w:pPr>
        <w:rPr>
          <w:rFonts w:ascii="Courier New" w:hAnsi="Courier New" w:cs="Courier New"/>
          <w:b/>
        </w:rPr>
      </w:pPr>
      <w:r w:rsidRPr="00771C79">
        <w:rPr>
          <w:rFonts w:ascii="Courier New" w:hAnsi="Courier New" w:cs="Courier New"/>
          <w:b/>
        </w:rPr>
        <w:tab/>
      </w:r>
      <w:r w:rsidRPr="00771C79">
        <w:rPr>
          <w:rFonts w:ascii="Courier New" w:hAnsi="Courier New" w:cs="Courier New"/>
          <w:b/>
          <w:color w:val="FF0000"/>
        </w:rPr>
        <w:t>width</w:t>
      </w:r>
      <w:r w:rsidRPr="00771C79">
        <w:rPr>
          <w:rFonts w:ascii="Courier New" w:hAnsi="Courier New" w:cs="Courier New"/>
          <w:b/>
        </w:rPr>
        <w:t>:</w:t>
      </w:r>
      <w:r w:rsidR="004106F0">
        <w:rPr>
          <w:rFonts w:ascii="Courier New" w:hAnsi="Courier New" w:cs="Courier New"/>
          <w:b/>
          <w:color w:val="0070C0"/>
        </w:rPr>
        <w:t>33.3333</w:t>
      </w:r>
      <w:r w:rsidRPr="00771C79">
        <w:rPr>
          <w:rFonts w:ascii="Courier New" w:hAnsi="Courier New" w:cs="Courier New"/>
          <w:b/>
          <w:color w:val="0070C0"/>
        </w:rPr>
        <w:t>%</w:t>
      </w:r>
      <w:r w:rsidRPr="00771C79">
        <w:rPr>
          <w:rFonts w:ascii="Courier New" w:hAnsi="Courier New" w:cs="Courier New"/>
          <w:b/>
        </w:rPr>
        <w:t>;</w:t>
      </w:r>
    </w:p>
    <w:p w:rsidR="00255A9D" w:rsidRPr="00771C79" w:rsidRDefault="00255A9D" w:rsidP="00255A9D">
      <w:pPr>
        <w:rPr>
          <w:rFonts w:ascii="Courier New" w:hAnsi="Courier New" w:cs="Courier New"/>
          <w:b/>
        </w:rPr>
      </w:pPr>
      <w:r w:rsidRPr="00771C79">
        <w:rPr>
          <w:rFonts w:ascii="Courier New" w:hAnsi="Courier New" w:cs="Courier New"/>
          <w:b/>
        </w:rPr>
        <w:t>}</w:t>
      </w:r>
    </w:p>
    <w:p w:rsidR="00B53371" w:rsidRDefault="00771C79" w:rsidP="00255A9D">
      <w:r>
        <w:t xml:space="preserve">Et ainsi de suite. </w:t>
      </w:r>
    </w:p>
    <w:p w:rsidR="001B388A" w:rsidRDefault="001B388A" w:rsidP="00255A9D">
      <w:r>
        <w:t>On affecte à chaque option de menu la classe de style qui permet de s’étendre sur toute la largeur :</w:t>
      </w:r>
    </w:p>
    <w:p w:rsidR="001B388A" w:rsidRPr="009C23D8" w:rsidRDefault="001B388A" w:rsidP="00255A9D">
      <w:pPr>
        <w:rPr>
          <w:rFonts w:ascii="Courier New" w:hAnsi="Courier New" w:cs="Courier New"/>
          <w:b/>
          <w:lang w:val="en-US"/>
        </w:rPr>
      </w:pPr>
      <w:r w:rsidRPr="001B388A">
        <w:rPr>
          <w:rFonts w:ascii="Courier New" w:hAnsi="Courier New" w:cs="Courier New"/>
          <w:b/>
        </w:rPr>
        <w:tab/>
      </w:r>
      <w:r w:rsidRPr="009C23D8">
        <w:rPr>
          <w:rFonts w:ascii="Courier New" w:hAnsi="Courier New" w:cs="Courier New"/>
          <w:b/>
          <w:lang w:val="en-US"/>
        </w:rPr>
        <w:t xml:space="preserve">&lt;div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highlight w:val="yellow"/>
          <w:lang w:val="en-US"/>
        </w:rPr>
        <w:t>col-xs-12</w:t>
      </w:r>
      <w:r w:rsidRPr="009C23D8">
        <w:rPr>
          <w:rFonts w:ascii="Courier New" w:hAnsi="Courier New" w:cs="Courier New"/>
          <w:b/>
          <w:lang w:val="en-US"/>
        </w:rPr>
        <w:t>"&gt;Menu A&lt;/div&gt;</w:t>
      </w:r>
    </w:p>
    <w:p w:rsidR="00242496" w:rsidRPr="009C23D8" w:rsidRDefault="00242496" w:rsidP="00255A9D">
      <w:pPr>
        <w:rPr>
          <w:lang w:val="en-US"/>
        </w:rPr>
      </w:pPr>
    </w:p>
    <w:p w:rsidR="00242496" w:rsidRDefault="00242496" w:rsidP="00255A9D">
      <w:r>
        <w:t>Mais pour les 2 dernières options, on souhaite les placer côte-à-côte :</w:t>
      </w:r>
    </w:p>
    <w:p w:rsidR="00242496" w:rsidRPr="009C23D8" w:rsidRDefault="00242496" w:rsidP="00242496">
      <w:pPr>
        <w:rPr>
          <w:rFonts w:ascii="Courier New" w:hAnsi="Courier New" w:cs="Courier New"/>
          <w:b/>
          <w:lang w:val="en-US"/>
        </w:rPr>
      </w:pPr>
      <w:r w:rsidRPr="00242496">
        <w:rPr>
          <w:rFonts w:ascii="Courier New" w:hAnsi="Courier New" w:cs="Courier New"/>
          <w:b/>
        </w:rPr>
        <w:tab/>
      </w:r>
      <w:r w:rsidRPr="009C23D8">
        <w:rPr>
          <w:rFonts w:ascii="Courier New" w:hAnsi="Courier New" w:cs="Courier New"/>
          <w:b/>
          <w:lang w:val="en-US"/>
        </w:rPr>
        <w:t xml:space="preserve">&lt;div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highlight w:val="yellow"/>
          <w:lang w:val="en-US"/>
        </w:rPr>
        <w:t>col-xs-6</w:t>
      </w:r>
      <w:r w:rsidRPr="009C23D8">
        <w:rPr>
          <w:rFonts w:ascii="Courier New" w:hAnsi="Courier New" w:cs="Courier New"/>
          <w:b/>
          <w:lang w:val="en-US"/>
        </w:rPr>
        <w:t>"&gt;Menu Q&lt;/div&gt;</w:t>
      </w:r>
    </w:p>
    <w:p w:rsidR="00242496" w:rsidRPr="009C23D8" w:rsidRDefault="00242496" w:rsidP="00242496">
      <w:pPr>
        <w:rPr>
          <w:rFonts w:ascii="Courier New" w:hAnsi="Courier New" w:cs="Courier New"/>
          <w:b/>
          <w:lang w:val="en-US"/>
        </w:rPr>
      </w:pPr>
      <w:r w:rsidRPr="009C23D8">
        <w:rPr>
          <w:rFonts w:ascii="Courier New" w:hAnsi="Courier New" w:cs="Courier New"/>
          <w:b/>
          <w:lang w:val="en-US"/>
        </w:rPr>
        <w:tab/>
        <w:t xml:space="preserve">&lt;div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highlight w:val="yellow"/>
          <w:lang w:val="en-US"/>
        </w:rPr>
        <w:t>col-xs-6</w:t>
      </w:r>
      <w:r w:rsidRPr="009C23D8">
        <w:rPr>
          <w:rFonts w:ascii="Courier New" w:hAnsi="Courier New" w:cs="Courier New"/>
          <w:b/>
          <w:lang w:val="en-US"/>
        </w:rPr>
        <w:t>"&gt;Menu R&lt;/div&gt;</w:t>
      </w:r>
    </w:p>
    <w:p w:rsidR="00B53371" w:rsidRDefault="004106F0" w:rsidP="00255A9D">
      <w:r>
        <w:t>On relie</w:t>
      </w:r>
      <w:r w:rsidR="00B53371">
        <w:t xml:space="preserve"> la f</w:t>
      </w:r>
      <w:r w:rsidR="001B388A">
        <w:t>euille de styles à la page HTML</w:t>
      </w:r>
      <w:r>
        <w:t>,</w:t>
      </w:r>
      <w:r w:rsidR="00B53371">
        <w:t xml:space="preserve"> </w:t>
      </w:r>
      <w:r>
        <w:t xml:space="preserve">grâce à une balise </w:t>
      </w:r>
      <w:r w:rsidRPr="00F950AC">
        <w:rPr>
          <w:rFonts w:ascii="Courier New" w:hAnsi="Courier New" w:cs="Courier New"/>
        </w:rPr>
        <w:t>&lt;link&gt;</w:t>
      </w:r>
      <w:r>
        <w:t xml:space="preserve"> sans attribut </w:t>
      </w:r>
      <w:r w:rsidRPr="00F950AC">
        <w:rPr>
          <w:rFonts w:ascii="Courier New" w:hAnsi="Courier New" w:cs="Courier New"/>
        </w:rPr>
        <w:t>media</w:t>
      </w:r>
      <w:r w:rsidR="001B388A">
        <w:rPr>
          <w:i/>
        </w:rPr>
        <w:t>,</w:t>
      </w:r>
      <w:r w:rsidR="001B388A" w:rsidRPr="001B388A">
        <w:t xml:space="preserve"> </w:t>
      </w:r>
      <w:r w:rsidR="001B388A">
        <w:t>sans aucune restriction de largeur</w:t>
      </w:r>
      <w:r>
        <w:t>. O</w:t>
      </w:r>
      <w:r w:rsidR="00B53371">
        <w:t xml:space="preserve">n doit </w:t>
      </w:r>
      <w:r>
        <w:t xml:space="preserve">alors </w:t>
      </w:r>
      <w:r w:rsidR="00B53371">
        <w:t>obtenir le résultat voulu pour petits écrans</w:t>
      </w:r>
      <w:r w:rsidR="006F5F36">
        <w:t>, quelque</w:t>
      </w:r>
      <w:r w:rsidR="00B53371">
        <w:t xml:space="preserve"> soit la largeur d’</w:t>
      </w:r>
      <w:r>
        <w:t>affichage</w:t>
      </w:r>
      <w:r w:rsidR="00B53371">
        <w:t>.</w:t>
      </w:r>
    </w:p>
    <w:p w:rsidR="00771C79" w:rsidRDefault="00A45A81" w:rsidP="00B53371">
      <w:pPr>
        <w:pStyle w:val="Titre3"/>
      </w:pPr>
      <w:bookmarkStart w:id="56" w:name="_Toc453317286"/>
      <w:r w:rsidRPr="00813879">
        <w:rPr>
          <w:rFonts w:ascii="Wingdings" w:hAnsi="Wingdings"/>
          <w:sz w:val="36"/>
        </w:rPr>
        <w:lastRenderedPageBreak/>
        <w:t></w:t>
      </w:r>
      <w:r w:rsidR="00B53371">
        <w:t>Feuille de styles pour écrans ‘medium’</w:t>
      </w:r>
      <w:bookmarkEnd w:id="56"/>
    </w:p>
    <w:p w:rsidR="004106F0" w:rsidRDefault="004106F0" w:rsidP="004362A3">
      <w:r>
        <w:t>Pour les écrans de taille moyenne, typiquement les écrans standards de PC, on établit une nouvelle feuille de styles assez similaire</w:t>
      </w:r>
      <w:r w:rsidR="004362A3">
        <w:t xml:space="preserve">. </w:t>
      </w:r>
      <w:r>
        <w:t>L</w:t>
      </w:r>
      <w:r w:rsidR="00A41E80">
        <w:t>’approche Mobile F</w:t>
      </w:r>
      <w:r>
        <w:t>irst</w:t>
      </w:r>
      <w:r w:rsidR="004362A3">
        <w:t xml:space="preserve"> permet de préciser uniquement ce qui est nouveau ou de modifier un style existant si nécessaire</w:t>
      </w:r>
      <w:r w:rsidR="00C51A54">
        <w:t>, pour les largeurs d’écrans supérieures à 639 pixels</w:t>
      </w:r>
      <w:r w:rsidR="004362A3">
        <w:t>.</w:t>
      </w:r>
    </w:p>
    <w:p w:rsidR="00242496" w:rsidRDefault="00242496" w:rsidP="004362A3"/>
    <w:p w:rsidR="004362A3" w:rsidRDefault="004362A3" w:rsidP="004362A3">
      <w:r>
        <w:t>On ajoute les définitions de colonnes systématiques :</w:t>
      </w:r>
    </w:p>
    <w:p w:rsidR="004362A3" w:rsidRPr="004362A3" w:rsidRDefault="001B388A" w:rsidP="004362A3">
      <w:pPr>
        <w:rPr>
          <w:rFonts w:ascii="Courier New" w:hAnsi="Courier New" w:cs="Courier New"/>
          <w:b/>
          <w:color w:val="00B050"/>
        </w:rPr>
      </w:pPr>
      <w:r>
        <w:rPr>
          <w:rFonts w:ascii="Courier New" w:hAnsi="Courier New" w:cs="Courier New"/>
          <w:b/>
          <w:color w:val="00B050"/>
        </w:rPr>
        <w:tab/>
      </w:r>
      <w:r w:rsidR="004362A3" w:rsidRPr="004362A3">
        <w:rPr>
          <w:rFonts w:ascii="Courier New" w:hAnsi="Courier New" w:cs="Courier New"/>
          <w:b/>
          <w:color w:val="00B050"/>
        </w:rPr>
        <w:t>/* affichage sur 12 colonnes */</w:t>
      </w:r>
    </w:p>
    <w:p w:rsidR="004362A3" w:rsidRPr="004362A3" w:rsidRDefault="004362A3" w:rsidP="004362A3">
      <w:pPr>
        <w:rPr>
          <w:rFonts w:ascii="Courier New" w:hAnsi="Courier New" w:cs="Courier New"/>
          <w:b/>
        </w:rPr>
      </w:pPr>
      <w:r w:rsidRPr="004362A3">
        <w:rPr>
          <w:rFonts w:ascii="Courier New" w:hAnsi="Courier New" w:cs="Courier New"/>
          <w:b/>
        </w:rPr>
        <w:tab/>
        <w:t>.col-md-12{</w:t>
      </w:r>
    </w:p>
    <w:p w:rsidR="004362A3" w:rsidRPr="004362A3" w:rsidRDefault="004362A3" w:rsidP="004362A3">
      <w:pPr>
        <w:rPr>
          <w:rFonts w:ascii="Courier New" w:hAnsi="Courier New" w:cs="Courier New"/>
          <w:b/>
        </w:rPr>
      </w:pPr>
      <w:r w:rsidRPr="004362A3">
        <w:rPr>
          <w:rFonts w:ascii="Courier New" w:hAnsi="Courier New" w:cs="Courier New"/>
          <w:b/>
        </w:rPr>
        <w:tab/>
      </w:r>
      <w:r w:rsidRPr="004362A3">
        <w:rPr>
          <w:rFonts w:ascii="Courier New" w:hAnsi="Courier New" w:cs="Courier New"/>
          <w:b/>
        </w:rPr>
        <w:tab/>
      </w:r>
      <w:r w:rsidRPr="001B388A">
        <w:rPr>
          <w:rFonts w:ascii="Courier New" w:hAnsi="Courier New" w:cs="Courier New"/>
          <w:b/>
          <w:color w:val="FF0000"/>
        </w:rPr>
        <w:t>width</w:t>
      </w:r>
      <w:r w:rsidRPr="004362A3">
        <w:rPr>
          <w:rFonts w:ascii="Courier New" w:hAnsi="Courier New" w:cs="Courier New"/>
          <w:b/>
        </w:rPr>
        <w:t>:</w:t>
      </w:r>
      <w:r w:rsidRPr="001B388A">
        <w:rPr>
          <w:rFonts w:ascii="Courier New" w:hAnsi="Courier New" w:cs="Courier New"/>
          <w:b/>
          <w:color w:val="0070C0"/>
        </w:rPr>
        <w:t>100%</w:t>
      </w:r>
      <w:r w:rsidRPr="004362A3">
        <w:rPr>
          <w:rFonts w:ascii="Courier New" w:hAnsi="Courier New" w:cs="Courier New"/>
          <w:b/>
        </w:rPr>
        <w:t>;</w:t>
      </w:r>
    </w:p>
    <w:p w:rsidR="004362A3" w:rsidRDefault="004362A3" w:rsidP="004362A3">
      <w:pPr>
        <w:rPr>
          <w:rFonts w:ascii="Courier New" w:hAnsi="Courier New" w:cs="Courier New"/>
          <w:b/>
        </w:rPr>
      </w:pPr>
      <w:r w:rsidRPr="004362A3">
        <w:rPr>
          <w:rFonts w:ascii="Courier New" w:hAnsi="Courier New" w:cs="Courier New"/>
          <w:b/>
        </w:rPr>
        <w:tab/>
        <w:t>}</w:t>
      </w:r>
    </w:p>
    <w:p w:rsidR="00406C5E" w:rsidRPr="004362A3" w:rsidRDefault="00406C5E" w:rsidP="00406C5E">
      <w:pPr>
        <w:rPr>
          <w:rFonts w:ascii="Courier New" w:hAnsi="Courier New" w:cs="Courier New"/>
          <w:b/>
          <w:color w:val="00B050"/>
        </w:rPr>
      </w:pPr>
      <w:r>
        <w:rPr>
          <w:rFonts w:ascii="Courier New" w:hAnsi="Courier New" w:cs="Courier New"/>
          <w:b/>
          <w:color w:val="00B050"/>
        </w:rPr>
        <w:tab/>
      </w:r>
      <w:r w:rsidRPr="004362A3">
        <w:rPr>
          <w:rFonts w:ascii="Courier New" w:hAnsi="Courier New" w:cs="Courier New"/>
          <w:b/>
          <w:color w:val="00B050"/>
        </w:rPr>
        <w:t xml:space="preserve">/* affichage sur </w:t>
      </w:r>
      <w:r>
        <w:rPr>
          <w:rFonts w:ascii="Courier New" w:hAnsi="Courier New" w:cs="Courier New"/>
          <w:b/>
          <w:color w:val="00B050"/>
        </w:rPr>
        <w:t>8</w:t>
      </w:r>
      <w:r w:rsidRPr="004362A3">
        <w:rPr>
          <w:rFonts w:ascii="Courier New" w:hAnsi="Courier New" w:cs="Courier New"/>
          <w:b/>
          <w:color w:val="00B050"/>
        </w:rPr>
        <w:t xml:space="preserve"> colonnes : </w:t>
      </w:r>
      <w:r>
        <w:rPr>
          <w:rFonts w:ascii="Courier New" w:hAnsi="Courier New" w:cs="Courier New"/>
          <w:b/>
          <w:color w:val="00B050"/>
        </w:rPr>
        <w:t>8</w:t>
      </w:r>
      <w:r w:rsidRPr="004362A3">
        <w:rPr>
          <w:rFonts w:ascii="Courier New" w:hAnsi="Courier New" w:cs="Courier New"/>
          <w:b/>
          <w:color w:val="00B050"/>
        </w:rPr>
        <w:t>/12 */</w:t>
      </w:r>
    </w:p>
    <w:p w:rsidR="00406C5E" w:rsidRPr="004362A3" w:rsidRDefault="00406C5E" w:rsidP="00406C5E">
      <w:pPr>
        <w:rPr>
          <w:rFonts w:ascii="Courier New" w:hAnsi="Courier New" w:cs="Courier New"/>
          <w:b/>
        </w:rPr>
      </w:pPr>
      <w:r w:rsidRPr="004362A3">
        <w:rPr>
          <w:rFonts w:ascii="Courier New" w:hAnsi="Courier New" w:cs="Courier New"/>
          <w:b/>
        </w:rPr>
        <w:tab/>
        <w:t>.col-md-</w:t>
      </w:r>
      <w:r>
        <w:rPr>
          <w:rFonts w:ascii="Courier New" w:hAnsi="Courier New" w:cs="Courier New"/>
          <w:b/>
        </w:rPr>
        <w:t>8</w:t>
      </w:r>
      <w:r w:rsidRPr="004362A3">
        <w:rPr>
          <w:rFonts w:ascii="Courier New" w:hAnsi="Courier New" w:cs="Courier New"/>
          <w:b/>
        </w:rPr>
        <w:t>{</w:t>
      </w:r>
    </w:p>
    <w:p w:rsidR="00406C5E" w:rsidRPr="004362A3" w:rsidRDefault="00406C5E" w:rsidP="00406C5E">
      <w:pPr>
        <w:rPr>
          <w:rFonts w:ascii="Courier New" w:hAnsi="Courier New" w:cs="Courier New"/>
          <w:b/>
        </w:rPr>
      </w:pPr>
      <w:r w:rsidRPr="004362A3">
        <w:rPr>
          <w:rFonts w:ascii="Courier New" w:hAnsi="Courier New" w:cs="Courier New"/>
          <w:b/>
        </w:rPr>
        <w:tab/>
      </w:r>
      <w:r w:rsidRPr="004362A3">
        <w:rPr>
          <w:rFonts w:ascii="Courier New" w:hAnsi="Courier New" w:cs="Courier New"/>
          <w:b/>
        </w:rPr>
        <w:tab/>
      </w:r>
      <w:r w:rsidRPr="001B388A">
        <w:rPr>
          <w:rFonts w:ascii="Courier New" w:hAnsi="Courier New" w:cs="Courier New"/>
          <w:b/>
          <w:color w:val="FF0000"/>
        </w:rPr>
        <w:t>width</w:t>
      </w:r>
      <w:r w:rsidRPr="004362A3">
        <w:rPr>
          <w:rFonts w:ascii="Courier New" w:hAnsi="Courier New" w:cs="Courier New"/>
          <w:b/>
        </w:rPr>
        <w:t>:</w:t>
      </w:r>
      <w:r>
        <w:rPr>
          <w:rFonts w:ascii="Courier New" w:hAnsi="Courier New" w:cs="Courier New"/>
          <w:b/>
          <w:color w:val="0070C0"/>
        </w:rPr>
        <w:t>66.6666</w:t>
      </w:r>
      <w:r w:rsidRPr="001B388A">
        <w:rPr>
          <w:rFonts w:ascii="Courier New" w:hAnsi="Courier New" w:cs="Courier New"/>
          <w:b/>
          <w:color w:val="0070C0"/>
        </w:rPr>
        <w:t>%</w:t>
      </w:r>
      <w:r w:rsidRPr="004362A3">
        <w:rPr>
          <w:rFonts w:ascii="Courier New" w:hAnsi="Courier New" w:cs="Courier New"/>
          <w:b/>
        </w:rPr>
        <w:t>;</w:t>
      </w:r>
    </w:p>
    <w:p w:rsidR="00406C5E" w:rsidRPr="004362A3" w:rsidRDefault="00406C5E" w:rsidP="004362A3">
      <w:pPr>
        <w:rPr>
          <w:rFonts w:ascii="Courier New" w:hAnsi="Courier New" w:cs="Courier New"/>
          <w:b/>
        </w:rPr>
      </w:pPr>
      <w:r>
        <w:rPr>
          <w:rFonts w:ascii="Courier New" w:hAnsi="Courier New" w:cs="Courier New"/>
          <w:b/>
        </w:rPr>
        <w:tab/>
        <w:t>}</w:t>
      </w:r>
    </w:p>
    <w:p w:rsidR="004362A3" w:rsidRPr="004362A3" w:rsidRDefault="004362A3" w:rsidP="004362A3">
      <w:pPr>
        <w:rPr>
          <w:rFonts w:ascii="Courier New" w:hAnsi="Courier New" w:cs="Courier New"/>
          <w:b/>
          <w:color w:val="00B050"/>
        </w:rPr>
      </w:pPr>
      <w:r w:rsidRPr="004362A3">
        <w:rPr>
          <w:rFonts w:ascii="Courier New" w:hAnsi="Courier New" w:cs="Courier New"/>
          <w:b/>
          <w:color w:val="00B050"/>
        </w:rPr>
        <w:tab/>
        <w:t>/* affichage sur 6 colonnes : 6/12 */</w:t>
      </w:r>
    </w:p>
    <w:p w:rsidR="004362A3" w:rsidRPr="004362A3" w:rsidRDefault="004362A3" w:rsidP="004362A3">
      <w:pPr>
        <w:rPr>
          <w:rFonts w:ascii="Courier New" w:hAnsi="Courier New" w:cs="Courier New"/>
          <w:b/>
        </w:rPr>
      </w:pPr>
      <w:r w:rsidRPr="004362A3">
        <w:rPr>
          <w:rFonts w:ascii="Courier New" w:hAnsi="Courier New" w:cs="Courier New"/>
          <w:b/>
        </w:rPr>
        <w:tab/>
        <w:t>.col-md-6{</w:t>
      </w:r>
    </w:p>
    <w:p w:rsidR="004362A3" w:rsidRPr="004362A3" w:rsidRDefault="004362A3" w:rsidP="004362A3">
      <w:pPr>
        <w:rPr>
          <w:rFonts w:ascii="Courier New" w:hAnsi="Courier New" w:cs="Courier New"/>
          <w:b/>
        </w:rPr>
      </w:pPr>
      <w:r w:rsidRPr="004362A3">
        <w:rPr>
          <w:rFonts w:ascii="Courier New" w:hAnsi="Courier New" w:cs="Courier New"/>
          <w:b/>
        </w:rPr>
        <w:tab/>
      </w:r>
      <w:r w:rsidRPr="004362A3">
        <w:rPr>
          <w:rFonts w:ascii="Courier New" w:hAnsi="Courier New" w:cs="Courier New"/>
          <w:b/>
        </w:rPr>
        <w:tab/>
      </w:r>
      <w:r w:rsidRPr="001B388A">
        <w:rPr>
          <w:rFonts w:ascii="Courier New" w:hAnsi="Courier New" w:cs="Courier New"/>
          <w:b/>
          <w:color w:val="FF0000"/>
        </w:rPr>
        <w:t>width</w:t>
      </w:r>
      <w:r w:rsidRPr="004362A3">
        <w:rPr>
          <w:rFonts w:ascii="Courier New" w:hAnsi="Courier New" w:cs="Courier New"/>
          <w:b/>
        </w:rPr>
        <w:t>:</w:t>
      </w:r>
      <w:r w:rsidRPr="001B388A">
        <w:rPr>
          <w:rFonts w:ascii="Courier New" w:hAnsi="Courier New" w:cs="Courier New"/>
          <w:b/>
          <w:color w:val="0070C0"/>
        </w:rPr>
        <w:t>50%</w:t>
      </w:r>
      <w:r w:rsidRPr="004362A3">
        <w:rPr>
          <w:rFonts w:ascii="Courier New" w:hAnsi="Courier New" w:cs="Courier New"/>
          <w:b/>
        </w:rPr>
        <w:t>;</w:t>
      </w:r>
    </w:p>
    <w:p w:rsidR="004362A3" w:rsidRPr="004362A3" w:rsidRDefault="004362A3" w:rsidP="004362A3">
      <w:pPr>
        <w:rPr>
          <w:rFonts w:ascii="Courier New" w:hAnsi="Courier New" w:cs="Courier New"/>
          <w:b/>
        </w:rPr>
      </w:pPr>
      <w:r w:rsidRPr="004362A3">
        <w:rPr>
          <w:rFonts w:ascii="Courier New" w:hAnsi="Courier New" w:cs="Courier New"/>
          <w:b/>
        </w:rPr>
        <w:tab/>
        <w:t>}</w:t>
      </w:r>
    </w:p>
    <w:p w:rsidR="004362A3" w:rsidRPr="004362A3" w:rsidRDefault="004362A3" w:rsidP="004362A3">
      <w:pPr>
        <w:rPr>
          <w:rFonts w:ascii="Courier New" w:hAnsi="Courier New" w:cs="Courier New"/>
          <w:b/>
          <w:color w:val="00B050"/>
        </w:rPr>
      </w:pPr>
      <w:r w:rsidRPr="004362A3">
        <w:rPr>
          <w:rFonts w:ascii="Courier New" w:hAnsi="Courier New" w:cs="Courier New"/>
          <w:b/>
          <w:color w:val="00B050"/>
        </w:rPr>
        <w:tab/>
        <w:t>/* affichage sur 4 colonnes : 4/12 */</w:t>
      </w:r>
    </w:p>
    <w:p w:rsidR="004362A3" w:rsidRPr="004362A3" w:rsidRDefault="004362A3" w:rsidP="004362A3">
      <w:pPr>
        <w:rPr>
          <w:rFonts w:ascii="Courier New" w:hAnsi="Courier New" w:cs="Courier New"/>
          <w:b/>
        </w:rPr>
      </w:pPr>
      <w:r w:rsidRPr="004362A3">
        <w:rPr>
          <w:rFonts w:ascii="Courier New" w:hAnsi="Courier New" w:cs="Courier New"/>
          <w:b/>
        </w:rPr>
        <w:tab/>
        <w:t>.col-md-4{</w:t>
      </w:r>
    </w:p>
    <w:p w:rsidR="004362A3" w:rsidRPr="004362A3" w:rsidRDefault="004362A3" w:rsidP="004362A3">
      <w:pPr>
        <w:rPr>
          <w:rFonts w:ascii="Courier New" w:hAnsi="Courier New" w:cs="Courier New"/>
          <w:b/>
        </w:rPr>
      </w:pPr>
      <w:r w:rsidRPr="004362A3">
        <w:rPr>
          <w:rFonts w:ascii="Courier New" w:hAnsi="Courier New" w:cs="Courier New"/>
          <w:b/>
        </w:rPr>
        <w:tab/>
      </w:r>
      <w:r w:rsidRPr="004362A3">
        <w:rPr>
          <w:rFonts w:ascii="Courier New" w:hAnsi="Courier New" w:cs="Courier New"/>
          <w:b/>
        </w:rPr>
        <w:tab/>
      </w:r>
      <w:r w:rsidRPr="001B388A">
        <w:rPr>
          <w:rFonts w:ascii="Courier New" w:hAnsi="Courier New" w:cs="Courier New"/>
          <w:b/>
          <w:color w:val="FF0000"/>
        </w:rPr>
        <w:t>width</w:t>
      </w:r>
      <w:r w:rsidRPr="004362A3">
        <w:rPr>
          <w:rFonts w:ascii="Courier New" w:hAnsi="Courier New" w:cs="Courier New"/>
          <w:b/>
        </w:rPr>
        <w:t>:</w:t>
      </w:r>
      <w:r w:rsidRPr="001B388A">
        <w:rPr>
          <w:rFonts w:ascii="Courier New" w:hAnsi="Courier New" w:cs="Courier New"/>
          <w:b/>
          <w:color w:val="0070C0"/>
        </w:rPr>
        <w:t>33.3333%;</w:t>
      </w:r>
    </w:p>
    <w:p w:rsidR="004362A3" w:rsidRPr="004362A3" w:rsidRDefault="004362A3" w:rsidP="004362A3">
      <w:pPr>
        <w:rPr>
          <w:rFonts w:ascii="Courier New" w:hAnsi="Courier New" w:cs="Courier New"/>
          <w:b/>
        </w:rPr>
      </w:pPr>
      <w:r w:rsidRPr="004362A3">
        <w:rPr>
          <w:rFonts w:ascii="Courier New" w:hAnsi="Courier New" w:cs="Courier New"/>
          <w:b/>
        </w:rPr>
        <w:tab/>
        <w:t>}</w:t>
      </w:r>
    </w:p>
    <w:p w:rsidR="004106F0" w:rsidRDefault="001B388A" w:rsidP="00255A9D">
      <w:r>
        <w:t xml:space="preserve">Et ainsi de suite. </w:t>
      </w:r>
    </w:p>
    <w:p w:rsidR="001B388A" w:rsidRDefault="001B388A" w:rsidP="00255A9D">
      <w:r>
        <w:t>Reste à modifier la couleur de fond :</w:t>
      </w:r>
    </w:p>
    <w:p w:rsidR="001B388A" w:rsidRPr="009C23D8" w:rsidRDefault="001B388A" w:rsidP="00C51A54">
      <w:pPr>
        <w:ind w:right="-569"/>
        <w:rPr>
          <w:rFonts w:ascii="Courier New" w:hAnsi="Courier New" w:cs="Courier New"/>
          <w:b/>
          <w:lang w:val="en-US"/>
        </w:rPr>
      </w:pPr>
      <w:r w:rsidRPr="009C23D8">
        <w:rPr>
          <w:rFonts w:ascii="Courier New" w:hAnsi="Courier New" w:cs="Courier New"/>
          <w:b/>
          <w:lang w:val="en-US"/>
        </w:rPr>
        <w:t>.col-</w:t>
      </w:r>
      <w:r w:rsidR="00C51A54" w:rsidRPr="009C23D8">
        <w:rPr>
          <w:rFonts w:ascii="Courier New" w:hAnsi="Courier New" w:cs="Courier New"/>
          <w:b/>
          <w:lang w:val="en-US"/>
        </w:rPr>
        <w:t>md</w:t>
      </w:r>
      <w:r w:rsidRPr="009C23D8">
        <w:rPr>
          <w:rFonts w:ascii="Courier New" w:hAnsi="Courier New" w:cs="Courier New"/>
          <w:b/>
          <w:lang w:val="en-US"/>
        </w:rPr>
        <w:t>-12,</w:t>
      </w:r>
      <w:r w:rsidR="00406C5E" w:rsidRPr="009C23D8">
        <w:rPr>
          <w:rFonts w:ascii="Courier New" w:hAnsi="Courier New" w:cs="Courier New"/>
          <w:b/>
          <w:lang w:val="en-US"/>
        </w:rPr>
        <w:t>.col-</w:t>
      </w:r>
      <w:r w:rsidR="00C51A54" w:rsidRPr="009C23D8">
        <w:rPr>
          <w:rFonts w:ascii="Courier New" w:hAnsi="Courier New" w:cs="Courier New"/>
          <w:b/>
          <w:lang w:val="en-US"/>
        </w:rPr>
        <w:t>md</w:t>
      </w:r>
      <w:r w:rsidR="00406C5E" w:rsidRPr="009C23D8">
        <w:rPr>
          <w:rFonts w:ascii="Courier New" w:hAnsi="Courier New" w:cs="Courier New"/>
          <w:b/>
          <w:lang w:val="en-US"/>
        </w:rPr>
        <w:t>-8</w:t>
      </w:r>
      <w:r w:rsidRPr="009C23D8">
        <w:rPr>
          <w:rFonts w:ascii="Courier New" w:hAnsi="Courier New" w:cs="Courier New"/>
          <w:b/>
          <w:lang w:val="en-US"/>
        </w:rPr>
        <w:t>.col-</w:t>
      </w:r>
      <w:r w:rsidR="00C51A54" w:rsidRPr="009C23D8">
        <w:rPr>
          <w:rFonts w:ascii="Courier New" w:hAnsi="Courier New" w:cs="Courier New"/>
          <w:b/>
          <w:lang w:val="en-US"/>
        </w:rPr>
        <w:t>md-6,</w:t>
      </w:r>
      <w:r w:rsidRPr="009C23D8">
        <w:rPr>
          <w:rFonts w:ascii="Courier New" w:hAnsi="Courier New" w:cs="Courier New"/>
          <w:b/>
          <w:lang w:val="en-US"/>
        </w:rPr>
        <w:t>.col-</w:t>
      </w:r>
      <w:r w:rsidR="00C51A54" w:rsidRPr="009C23D8">
        <w:rPr>
          <w:rFonts w:ascii="Courier New" w:hAnsi="Courier New" w:cs="Courier New"/>
          <w:b/>
          <w:lang w:val="en-US"/>
        </w:rPr>
        <w:t>md-4,</w:t>
      </w:r>
      <w:r w:rsidRPr="009C23D8">
        <w:rPr>
          <w:rFonts w:ascii="Courier New" w:hAnsi="Courier New" w:cs="Courier New"/>
          <w:b/>
          <w:lang w:val="en-US"/>
        </w:rPr>
        <w:t>.col-</w:t>
      </w:r>
      <w:r w:rsidR="00C51A54" w:rsidRPr="009C23D8">
        <w:rPr>
          <w:rFonts w:ascii="Courier New" w:hAnsi="Courier New" w:cs="Courier New"/>
          <w:b/>
          <w:lang w:val="en-US"/>
        </w:rPr>
        <w:t>md-3,</w:t>
      </w:r>
      <w:r w:rsidRPr="009C23D8">
        <w:rPr>
          <w:rFonts w:ascii="Courier New" w:hAnsi="Courier New" w:cs="Courier New"/>
          <w:b/>
          <w:lang w:val="en-US"/>
        </w:rPr>
        <w:t>.col-</w:t>
      </w:r>
      <w:r w:rsidR="00C51A54" w:rsidRPr="009C23D8">
        <w:rPr>
          <w:rFonts w:ascii="Courier New" w:hAnsi="Courier New" w:cs="Courier New"/>
          <w:b/>
          <w:lang w:val="en-US"/>
        </w:rPr>
        <w:t>md</w:t>
      </w:r>
      <w:r w:rsidRPr="009C23D8">
        <w:rPr>
          <w:rFonts w:ascii="Courier New" w:hAnsi="Courier New" w:cs="Courier New"/>
          <w:b/>
          <w:lang w:val="en-US"/>
        </w:rPr>
        <w:t>-2,.col-</w:t>
      </w:r>
      <w:r w:rsidR="00C51A54" w:rsidRPr="009C23D8">
        <w:rPr>
          <w:rFonts w:ascii="Courier New" w:hAnsi="Courier New" w:cs="Courier New"/>
          <w:b/>
          <w:lang w:val="en-US"/>
        </w:rPr>
        <w:t>md</w:t>
      </w:r>
      <w:r w:rsidRPr="009C23D8">
        <w:rPr>
          <w:rFonts w:ascii="Courier New" w:hAnsi="Courier New" w:cs="Courier New"/>
          <w:b/>
          <w:lang w:val="en-US"/>
        </w:rPr>
        <w:t>-1{</w:t>
      </w:r>
    </w:p>
    <w:p w:rsidR="001B388A" w:rsidRPr="001B388A" w:rsidRDefault="001B388A" w:rsidP="001B388A">
      <w:pPr>
        <w:rPr>
          <w:rFonts w:ascii="Courier New" w:hAnsi="Courier New" w:cs="Courier New"/>
          <w:b/>
        </w:rPr>
      </w:pPr>
      <w:r w:rsidRPr="009C23D8">
        <w:rPr>
          <w:rFonts w:ascii="Courier New" w:hAnsi="Courier New" w:cs="Courier New"/>
          <w:b/>
          <w:lang w:val="en-US"/>
        </w:rPr>
        <w:tab/>
      </w:r>
      <w:r w:rsidRPr="001B388A">
        <w:rPr>
          <w:rFonts w:ascii="Courier New" w:hAnsi="Courier New" w:cs="Courier New"/>
          <w:b/>
          <w:color w:val="FF0000"/>
        </w:rPr>
        <w:t>background-color</w:t>
      </w:r>
      <w:r w:rsidRPr="001B388A">
        <w:rPr>
          <w:rFonts w:ascii="Courier New" w:hAnsi="Courier New" w:cs="Courier New"/>
          <w:b/>
        </w:rPr>
        <w:t xml:space="preserve">: </w:t>
      </w:r>
      <w:r w:rsidRPr="001B388A">
        <w:rPr>
          <w:rFonts w:ascii="Courier New" w:hAnsi="Courier New" w:cs="Courier New"/>
          <w:b/>
          <w:color w:val="0070C0"/>
        </w:rPr>
        <w:t>orange</w:t>
      </w:r>
      <w:r w:rsidRPr="001B388A">
        <w:rPr>
          <w:rFonts w:ascii="Courier New" w:hAnsi="Courier New" w:cs="Courier New"/>
          <w:b/>
        </w:rPr>
        <w:t xml:space="preserve"> ;</w:t>
      </w:r>
    </w:p>
    <w:p w:rsidR="001B388A" w:rsidRPr="001B388A" w:rsidRDefault="001B388A" w:rsidP="001B388A">
      <w:pPr>
        <w:rPr>
          <w:rFonts w:ascii="Courier New" w:hAnsi="Courier New" w:cs="Courier New"/>
          <w:b/>
        </w:rPr>
      </w:pPr>
      <w:r w:rsidRPr="001B388A">
        <w:rPr>
          <w:rFonts w:ascii="Courier New" w:hAnsi="Courier New" w:cs="Courier New"/>
          <w:b/>
        </w:rPr>
        <w:t>}</w:t>
      </w:r>
    </w:p>
    <w:p w:rsidR="004106F0" w:rsidRDefault="004106F0" w:rsidP="004106F0">
      <w:r>
        <w:t>Bien s</w:t>
      </w:r>
      <w:r w:rsidR="001B388A">
        <w:t>ûr</w:t>
      </w:r>
      <w:r w:rsidR="00C51A54">
        <w:t>,</w:t>
      </w:r>
      <w:r w:rsidR="001B388A">
        <w:t xml:space="preserve"> les</w:t>
      </w:r>
      <w:r>
        <w:t xml:space="preserve"> feuille</w:t>
      </w:r>
      <w:r w:rsidR="001B388A">
        <w:t>s</w:t>
      </w:r>
      <w:r>
        <w:t xml:space="preserve"> de styles ne</w:t>
      </w:r>
      <w:r w:rsidR="001B388A">
        <w:t xml:space="preserve"> </w:t>
      </w:r>
      <w:r>
        <w:t>s</w:t>
      </w:r>
      <w:r w:rsidR="001B388A">
        <w:t>on</w:t>
      </w:r>
      <w:r>
        <w:t>t pas vraiment optimisée</w:t>
      </w:r>
      <w:r w:rsidR="001B388A">
        <w:t>s</w:t>
      </w:r>
      <w:r>
        <w:t xml:space="preserve"> puisque </w:t>
      </w:r>
      <w:r w:rsidR="001B388A">
        <w:t>de nombreuses</w:t>
      </w:r>
      <w:r>
        <w:t xml:space="preserve"> règles de styles sont </w:t>
      </w:r>
      <w:r w:rsidR="001B388A">
        <w:t>similaires au cas précédent</w:t>
      </w:r>
      <w:r>
        <w:t xml:space="preserve">, mais rappelons que le but est de définir un cadre général. </w:t>
      </w:r>
    </w:p>
    <w:p w:rsidR="004106F0" w:rsidRDefault="001B388A" w:rsidP="00255A9D">
      <w:r w:rsidRPr="004E444C">
        <w:rPr>
          <w:highlight w:val="yellow"/>
        </w:rPr>
        <w:t xml:space="preserve">Reste à </w:t>
      </w:r>
      <w:r w:rsidR="00D22CC4" w:rsidRPr="004E444C">
        <w:rPr>
          <w:highlight w:val="yellow"/>
        </w:rPr>
        <w:t>appeler</w:t>
      </w:r>
      <w:r w:rsidRPr="004E444C">
        <w:rPr>
          <w:highlight w:val="yellow"/>
        </w:rPr>
        <w:t xml:space="preserve"> la classe de styles dans le code HTML ; toute l’astuce réside dans le fait </w:t>
      </w:r>
      <w:r w:rsidRPr="004E444C">
        <w:rPr>
          <w:b/>
          <w:highlight w:val="yellow"/>
        </w:rPr>
        <w:t xml:space="preserve">d’AJOUTER </w:t>
      </w:r>
      <w:r w:rsidR="00C51A54">
        <w:rPr>
          <w:b/>
          <w:highlight w:val="yellow"/>
        </w:rPr>
        <w:t xml:space="preserve">ou non </w:t>
      </w:r>
      <w:r w:rsidRPr="004E444C">
        <w:rPr>
          <w:b/>
          <w:highlight w:val="yellow"/>
        </w:rPr>
        <w:t>une classe</w:t>
      </w:r>
      <w:r w:rsidRPr="004E444C">
        <w:rPr>
          <w:highlight w:val="yellow"/>
        </w:rPr>
        <w:t xml:space="preserve"> pour chaque item de menu ; selon la feuille de styles sélectionnée par le navigateur, L’UNE OU L’AUTRE des classes sera appliquée</w:t>
      </w:r>
      <w:r w:rsidR="000E5134" w:rsidRPr="004E444C">
        <w:rPr>
          <w:highlight w:val="yellow"/>
        </w:rPr>
        <w:t> :</w:t>
      </w:r>
    </w:p>
    <w:p w:rsidR="000E5134" w:rsidRPr="009C23D8" w:rsidRDefault="000E5134" w:rsidP="00255A9D">
      <w:pPr>
        <w:rPr>
          <w:rFonts w:ascii="Courier New" w:hAnsi="Courier New" w:cs="Courier New"/>
          <w:b/>
          <w:lang w:val="en-US"/>
        </w:rPr>
      </w:pPr>
      <w:r w:rsidRPr="000E5134">
        <w:rPr>
          <w:rFonts w:ascii="Courier New" w:hAnsi="Courier New" w:cs="Courier New"/>
          <w:b/>
        </w:rPr>
        <w:tab/>
      </w:r>
      <w:r w:rsidRPr="009C23D8">
        <w:rPr>
          <w:rFonts w:ascii="Courier New" w:hAnsi="Courier New" w:cs="Courier New"/>
          <w:b/>
          <w:lang w:val="en-US"/>
        </w:rPr>
        <w:t xml:space="preserve">&lt;div </w:t>
      </w:r>
      <w:r w:rsidRPr="009C23D8">
        <w:rPr>
          <w:rFonts w:ascii="Courier New" w:hAnsi="Courier New" w:cs="Courier New"/>
          <w:b/>
          <w:color w:val="FF0000"/>
          <w:lang w:val="en-US"/>
        </w:rPr>
        <w:t>class</w:t>
      </w:r>
      <w:r w:rsidRPr="009C23D8">
        <w:rPr>
          <w:rFonts w:ascii="Courier New" w:hAnsi="Courier New" w:cs="Courier New"/>
          <w:b/>
          <w:lang w:val="en-US"/>
        </w:rPr>
        <w:t xml:space="preserve">="col-xs-12 </w:t>
      </w:r>
      <w:r w:rsidRPr="009C23D8">
        <w:rPr>
          <w:rFonts w:ascii="Courier New" w:hAnsi="Courier New" w:cs="Courier New"/>
          <w:b/>
          <w:highlight w:val="yellow"/>
          <w:lang w:val="en-US"/>
        </w:rPr>
        <w:t>col-md-6</w:t>
      </w:r>
      <w:r w:rsidRPr="009C23D8">
        <w:rPr>
          <w:rFonts w:ascii="Courier New" w:hAnsi="Courier New" w:cs="Courier New"/>
          <w:b/>
          <w:lang w:val="en-US"/>
        </w:rPr>
        <w:t>"&gt;Menu A&lt;/div&gt;</w:t>
      </w:r>
    </w:p>
    <w:p w:rsidR="00D22CC4" w:rsidRPr="00D22CC4" w:rsidRDefault="00D22CC4" w:rsidP="00255A9D">
      <w:pPr>
        <w:rPr>
          <w:rFonts w:cs="Arial"/>
        </w:rPr>
      </w:pPr>
      <w:r>
        <w:t xml:space="preserve">Ici, on choisit la classe </w:t>
      </w:r>
      <w:r w:rsidRPr="000E5134">
        <w:rPr>
          <w:rFonts w:ascii="Courier New" w:hAnsi="Courier New" w:cs="Courier New"/>
          <w:b/>
          <w:highlight w:val="yellow"/>
        </w:rPr>
        <w:t>col-md-</w:t>
      </w:r>
      <w:r w:rsidRPr="00D22CC4">
        <w:rPr>
          <w:rFonts w:cs="Arial"/>
          <w:highlight w:val="yellow"/>
        </w:rPr>
        <w:t>6</w:t>
      </w:r>
      <w:r w:rsidRPr="00D22CC4">
        <w:rPr>
          <w:rFonts w:cs="Arial"/>
        </w:rPr>
        <w:t xml:space="preserve"> pour les 6 premiers items qui se coulent alors 2 par ligne, puis on </w:t>
      </w:r>
      <w:r w:rsidR="00F950AC">
        <w:rPr>
          <w:rFonts w:cs="Arial"/>
        </w:rPr>
        <w:t>appelle</w:t>
      </w:r>
      <w:r w:rsidRPr="00D22CC4">
        <w:rPr>
          <w:rFonts w:cs="Arial"/>
        </w:rPr>
        <w:t xml:space="preserve"> la classe </w:t>
      </w:r>
      <w:r w:rsidRPr="00D22CC4">
        <w:rPr>
          <w:rFonts w:ascii="Courier New" w:hAnsi="Courier New" w:cs="Courier New"/>
          <w:b/>
          <w:highlight w:val="yellow"/>
        </w:rPr>
        <w:t>col-md-</w:t>
      </w:r>
      <w:r w:rsidRPr="00D22CC4">
        <w:rPr>
          <w:rFonts w:cs="Arial"/>
          <w:highlight w:val="yellow"/>
        </w:rPr>
        <w:t>2</w:t>
      </w:r>
      <w:r>
        <w:rPr>
          <w:rFonts w:cs="Arial"/>
        </w:rPr>
        <w:t xml:space="preserve"> pour les items suivants qui se coulent 6 par ligne.</w:t>
      </w:r>
    </w:p>
    <w:p w:rsidR="001B388A" w:rsidRDefault="000E5134" w:rsidP="00255A9D">
      <w:r>
        <w:t xml:space="preserve">Ne pas oublier de relier la feuille de styles à la page HTML grâce à la balise </w:t>
      </w:r>
      <w:r w:rsidRPr="00F950AC">
        <w:rPr>
          <w:rFonts w:ascii="Courier New" w:hAnsi="Courier New" w:cs="Courier New"/>
        </w:rPr>
        <w:t>&lt;link</w:t>
      </w:r>
      <w:r w:rsidRPr="000E5134">
        <w:rPr>
          <w:i/>
        </w:rPr>
        <w:t>&gt;</w:t>
      </w:r>
      <w:r>
        <w:t xml:space="preserve"> avec l’attribut </w:t>
      </w:r>
      <w:r w:rsidRPr="00F950AC">
        <w:rPr>
          <w:rFonts w:ascii="Courier New" w:hAnsi="Courier New" w:cs="Courier New"/>
        </w:rPr>
        <w:t>media</w:t>
      </w:r>
      <w:r>
        <w:t xml:space="preserve"> qui va bien</w:t>
      </w:r>
      <w:r w:rsidR="00C51A54">
        <w:t> :</w:t>
      </w:r>
    </w:p>
    <w:p w:rsidR="000E5134" w:rsidRPr="009C23D8" w:rsidRDefault="00C51A54" w:rsidP="00255A9D">
      <w:pPr>
        <w:rPr>
          <w:rFonts w:ascii="Courier New" w:hAnsi="Courier New" w:cs="Courier New"/>
          <w:b/>
          <w:lang w:val="en-US"/>
        </w:rPr>
      </w:pPr>
      <w:r w:rsidRPr="009C23D8">
        <w:rPr>
          <w:rFonts w:ascii="Courier New" w:hAnsi="Courier New" w:cs="Courier New"/>
          <w:b/>
          <w:lang w:val="en-US"/>
        </w:rPr>
        <w:t xml:space="preserve">&lt;link … </w:t>
      </w:r>
      <w:r w:rsidRPr="009C23D8">
        <w:rPr>
          <w:rFonts w:ascii="Courier New" w:hAnsi="Courier New" w:cs="Courier New"/>
          <w:b/>
          <w:color w:val="FF0000"/>
          <w:lang w:val="en-US"/>
        </w:rPr>
        <w:t>media</w:t>
      </w:r>
      <w:r w:rsidRPr="009C23D8">
        <w:rPr>
          <w:rFonts w:ascii="Courier New" w:hAnsi="Courier New" w:cs="Courier New"/>
          <w:b/>
          <w:lang w:val="en-US"/>
        </w:rPr>
        <w:t>="</w:t>
      </w:r>
      <w:r w:rsidRPr="009C23D8">
        <w:rPr>
          <w:rFonts w:ascii="Courier New" w:hAnsi="Courier New" w:cs="Courier New"/>
          <w:b/>
          <w:highlight w:val="yellow"/>
          <w:lang w:val="en-US"/>
        </w:rPr>
        <w:t>only screen and (min-width:640px)"</w:t>
      </w:r>
      <w:r w:rsidRPr="009C23D8">
        <w:rPr>
          <w:rFonts w:ascii="Courier New" w:hAnsi="Courier New" w:cs="Courier New"/>
          <w:b/>
          <w:lang w:val="en-US"/>
        </w:rPr>
        <w:t xml:space="preserve"> /&gt;</w:t>
      </w:r>
    </w:p>
    <w:p w:rsidR="000E5134" w:rsidRPr="009C23D8" w:rsidRDefault="000E5134" w:rsidP="00255A9D">
      <w:pPr>
        <w:rPr>
          <w:lang w:val="en-US"/>
        </w:rPr>
      </w:pPr>
    </w:p>
    <w:p w:rsidR="001B388A" w:rsidRDefault="00A45A81" w:rsidP="001B388A">
      <w:pPr>
        <w:pStyle w:val="Titre3"/>
      </w:pPr>
      <w:bookmarkStart w:id="57" w:name="_Toc453317287"/>
      <w:r w:rsidRPr="00813879">
        <w:rPr>
          <w:rFonts w:ascii="Wingdings" w:hAnsi="Wingdings"/>
          <w:sz w:val="36"/>
        </w:rPr>
        <w:lastRenderedPageBreak/>
        <w:t></w:t>
      </w:r>
      <w:r w:rsidR="001B388A">
        <w:t xml:space="preserve">Feuille de styles pour écrans </w:t>
      </w:r>
      <w:r w:rsidR="00D22CC4">
        <w:t>larges</w:t>
      </w:r>
      <w:bookmarkEnd w:id="57"/>
    </w:p>
    <w:p w:rsidR="001B388A" w:rsidRDefault="00D22CC4" w:rsidP="00D22CC4">
      <w:r>
        <w:t>De même, établir une nouvelle feuille de styles pour les écrans larges</w:t>
      </w:r>
      <w:r w:rsidR="00C51A54">
        <w:t>, affichant au moins 1024 pixels en largeur</w:t>
      </w:r>
      <w:r>
        <w:t> ; définir les différentes largeurs de colonnes, préciser que le menu n’occupe que 90% de la largeur disponible et définir la couleur de fond :</w:t>
      </w:r>
    </w:p>
    <w:p w:rsidR="00D22CC4" w:rsidRPr="009C23D8" w:rsidRDefault="00D22CC4" w:rsidP="00D22CC4">
      <w:pPr>
        <w:rPr>
          <w:rFonts w:ascii="Courier New" w:hAnsi="Courier New" w:cs="Courier New"/>
          <w:b/>
          <w:lang w:val="en-US"/>
        </w:rPr>
      </w:pPr>
      <w:r>
        <w:rPr>
          <w:rFonts w:ascii="Courier New" w:hAnsi="Courier New" w:cs="Courier New"/>
          <w:b/>
        </w:rPr>
        <w:tab/>
      </w:r>
      <w:r w:rsidR="00C51A54" w:rsidRPr="009C23D8">
        <w:rPr>
          <w:rFonts w:ascii="Courier New" w:hAnsi="Courier New" w:cs="Courier New"/>
          <w:b/>
          <w:lang w:val="en-US"/>
        </w:rPr>
        <w:t>.col-l-12,.col-l-8,.col-l-6,.col-l-4,.col-l-3,.col-l-2,</w:t>
      </w:r>
      <w:r w:rsidRPr="009C23D8">
        <w:rPr>
          <w:rFonts w:ascii="Courier New" w:hAnsi="Courier New" w:cs="Courier New"/>
          <w:b/>
          <w:lang w:val="en-US"/>
        </w:rPr>
        <w:t>.col-l-1{</w:t>
      </w:r>
    </w:p>
    <w:p w:rsidR="00D22CC4" w:rsidRPr="00D22CC4" w:rsidRDefault="00D22CC4" w:rsidP="00D22CC4">
      <w:pPr>
        <w:rPr>
          <w:rFonts w:ascii="Courier New" w:hAnsi="Courier New" w:cs="Courier New"/>
          <w:b/>
        </w:rPr>
      </w:pPr>
      <w:r w:rsidRPr="009C23D8">
        <w:rPr>
          <w:rFonts w:ascii="Courier New" w:hAnsi="Courier New" w:cs="Courier New"/>
          <w:b/>
          <w:lang w:val="en-US"/>
        </w:rPr>
        <w:tab/>
      </w:r>
      <w:r w:rsidRPr="009C23D8">
        <w:rPr>
          <w:rFonts w:ascii="Courier New" w:hAnsi="Courier New" w:cs="Courier New"/>
          <w:b/>
          <w:lang w:val="en-US"/>
        </w:rPr>
        <w:tab/>
      </w:r>
      <w:r w:rsidRPr="00D22CC4">
        <w:rPr>
          <w:rFonts w:ascii="Courier New" w:hAnsi="Courier New" w:cs="Courier New"/>
          <w:b/>
          <w:color w:val="FF0000"/>
        </w:rPr>
        <w:t>background-color</w:t>
      </w:r>
      <w:r w:rsidRPr="00D22CC4">
        <w:rPr>
          <w:rFonts w:ascii="Courier New" w:hAnsi="Courier New" w:cs="Courier New"/>
          <w:b/>
        </w:rPr>
        <w:t xml:space="preserve">: </w:t>
      </w:r>
      <w:r w:rsidRPr="00D22CC4">
        <w:rPr>
          <w:rFonts w:ascii="Courier New" w:hAnsi="Courier New" w:cs="Courier New"/>
          <w:b/>
          <w:color w:val="0070C0"/>
        </w:rPr>
        <w:t>lime</w:t>
      </w:r>
      <w:r w:rsidRPr="00D22CC4">
        <w:rPr>
          <w:rFonts w:ascii="Courier New" w:hAnsi="Courier New" w:cs="Courier New"/>
          <w:b/>
        </w:rPr>
        <w:t>;</w:t>
      </w:r>
    </w:p>
    <w:p w:rsidR="00D22CC4" w:rsidRPr="00D22CC4" w:rsidRDefault="00D22CC4" w:rsidP="00D22CC4">
      <w:pPr>
        <w:rPr>
          <w:rFonts w:ascii="Courier New" w:hAnsi="Courier New" w:cs="Courier New"/>
          <w:b/>
        </w:rPr>
      </w:pPr>
      <w:r w:rsidRPr="00D22CC4">
        <w:rPr>
          <w:rFonts w:ascii="Courier New" w:hAnsi="Courier New" w:cs="Courier New"/>
          <w:b/>
        </w:rPr>
        <w:tab/>
        <w:t>}</w:t>
      </w:r>
    </w:p>
    <w:p w:rsidR="00D22CC4" w:rsidRPr="00D22CC4" w:rsidRDefault="00FD4833" w:rsidP="00D22CC4">
      <w:pPr>
        <w:rPr>
          <w:rFonts w:ascii="Courier New" w:hAnsi="Courier New" w:cs="Courier New"/>
          <w:b/>
        </w:rPr>
      </w:pPr>
      <w:r>
        <w:rPr>
          <w:rFonts w:ascii="Courier New" w:hAnsi="Courier New" w:cs="Courier New"/>
          <w:b/>
          <w:noProof/>
          <w:lang w:eastAsia="fr-FR"/>
        </w:rPr>
        <mc:AlternateContent>
          <mc:Choice Requires="wps">
            <w:drawing>
              <wp:anchor distT="0" distB="0" distL="114300" distR="114300" simplePos="0" relativeHeight="251737088" behindDoc="0" locked="0" layoutInCell="1" allowOverlap="1" wp14:anchorId="35864237" wp14:editId="40769FC5">
                <wp:simplePos x="0" y="0"/>
                <wp:positionH relativeFrom="column">
                  <wp:posOffset>3597275</wp:posOffset>
                </wp:positionH>
                <wp:positionV relativeFrom="paragraph">
                  <wp:posOffset>5080</wp:posOffset>
                </wp:positionV>
                <wp:extent cx="2467610" cy="967740"/>
                <wp:effectExtent l="6350" t="5080" r="12065" b="8255"/>
                <wp:wrapNone/>
                <wp:docPr id="4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7610" cy="967740"/>
                        </a:xfrm>
                        <a:prstGeom prst="rect">
                          <a:avLst/>
                        </a:prstGeom>
                        <a:solidFill>
                          <a:srgbClr val="FFFFFF"/>
                        </a:solidFill>
                        <a:ln w="9525">
                          <a:solidFill>
                            <a:srgbClr val="000000"/>
                          </a:solidFill>
                          <a:miter lim="800000"/>
                          <a:headEnd/>
                          <a:tailEnd/>
                        </a:ln>
                      </wps:spPr>
                      <wps:txbx>
                        <w:txbxContent>
                          <w:p w:rsidR="00DB65C9" w:rsidRDefault="00DB65C9" w:rsidP="00F950AC">
                            <w:r>
                              <w:t>Il faudra ajouter dans le code HTML l’appel de cette classe de styles ; comme elle est absente des autres feuilles de styles, elle sera ignorée sur écrans medium et mobile.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2" o:spid="_x0000_s1037" type="#_x0000_t202" style="position:absolute;left:0;text-align:left;margin-left:283.25pt;margin-top:.4pt;width:194.3pt;height:76.2pt;z-index:251737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">
                <v:textbox style="mso-fit-shape-to-text:t">
                  <w:txbxContent>
                    <w:p w:rsidR="00DB65C9" w:rsidRDefault="00DB65C9" w:rsidP="00F950AC">
                      <w:r>
                        <w:t>Il faudra ajouter dans le code HTML l’appel de cette classe de styles ; comme elle est absente des autres feuilles de styles, elle sera ignorée sur écrans medium et mobile.</w:t>
                      </w:r>
                    </w:p>
                  </w:txbxContent>
                </v:textbox>
              </v:shape>
            </w:pict>
          </mc:Fallback>
        </mc:AlternateContent>
      </w:r>
      <w:r w:rsidR="00D22CC4" w:rsidRPr="00D22CC4">
        <w:rPr>
          <w:rFonts w:ascii="Courier New" w:hAnsi="Courier New" w:cs="Courier New"/>
          <w:b/>
        </w:rPr>
        <w:tab/>
        <w:t>div.xl{</w:t>
      </w:r>
      <w:r w:rsidR="00B30FA5">
        <w:rPr>
          <w:rFonts w:ascii="Courier New" w:hAnsi="Courier New" w:cs="Courier New"/>
          <w:b/>
        </w:rPr>
        <w:t xml:space="preserve"> /* menu sur 90% seulement */</w:t>
      </w:r>
    </w:p>
    <w:p w:rsidR="00D22CC4" w:rsidRPr="00D22CC4" w:rsidRDefault="00D22CC4" w:rsidP="00D22CC4">
      <w:pPr>
        <w:rPr>
          <w:rFonts w:ascii="Courier New" w:hAnsi="Courier New" w:cs="Courier New"/>
          <w:b/>
        </w:rPr>
      </w:pPr>
      <w:r w:rsidRPr="00D22CC4">
        <w:rPr>
          <w:rFonts w:ascii="Courier New" w:hAnsi="Courier New" w:cs="Courier New"/>
          <w:b/>
        </w:rPr>
        <w:tab/>
      </w:r>
      <w:r w:rsidRPr="00D22CC4">
        <w:rPr>
          <w:rFonts w:ascii="Courier New" w:hAnsi="Courier New" w:cs="Courier New"/>
          <w:b/>
        </w:rPr>
        <w:tab/>
      </w:r>
      <w:r w:rsidRPr="00D22CC4">
        <w:rPr>
          <w:rFonts w:ascii="Courier New" w:hAnsi="Courier New" w:cs="Courier New"/>
          <w:b/>
          <w:color w:val="FF0000"/>
        </w:rPr>
        <w:t>width</w:t>
      </w:r>
      <w:r w:rsidRPr="00D22CC4">
        <w:rPr>
          <w:rFonts w:ascii="Courier New" w:hAnsi="Courier New" w:cs="Courier New"/>
          <w:b/>
        </w:rPr>
        <w:t>:</w:t>
      </w:r>
      <w:r w:rsidRPr="00D22CC4">
        <w:rPr>
          <w:rFonts w:ascii="Courier New" w:hAnsi="Courier New" w:cs="Courier New"/>
          <w:b/>
          <w:color w:val="0070C0"/>
        </w:rPr>
        <w:t>90%</w:t>
      </w:r>
      <w:r w:rsidRPr="00D22CC4">
        <w:rPr>
          <w:rFonts w:ascii="Courier New" w:hAnsi="Courier New" w:cs="Courier New"/>
          <w:b/>
        </w:rPr>
        <w:t>;</w:t>
      </w:r>
    </w:p>
    <w:p w:rsidR="00D22CC4" w:rsidRPr="00D22CC4" w:rsidRDefault="00D22CC4" w:rsidP="00D22CC4">
      <w:pPr>
        <w:rPr>
          <w:rFonts w:ascii="Courier New" w:hAnsi="Courier New" w:cs="Courier New"/>
          <w:b/>
        </w:rPr>
      </w:pPr>
      <w:r w:rsidRPr="00D22CC4">
        <w:rPr>
          <w:rFonts w:ascii="Courier New" w:hAnsi="Courier New" w:cs="Courier New"/>
          <w:b/>
        </w:rPr>
        <w:tab/>
      </w:r>
      <w:r w:rsidRPr="00D22CC4">
        <w:rPr>
          <w:rFonts w:ascii="Courier New" w:hAnsi="Courier New" w:cs="Courier New"/>
          <w:b/>
        </w:rPr>
        <w:tab/>
      </w:r>
      <w:r w:rsidRPr="00D22CC4">
        <w:rPr>
          <w:rFonts w:ascii="Courier New" w:hAnsi="Courier New" w:cs="Courier New"/>
          <w:b/>
          <w:color w:val="FF0000"/>
        </w:rPr>
        <w:t>margin</w:t>
      </w:r>
      <w:r w:rsidRPr="00D22CC4">
        <w:rPr>
          <w:rFonts w:ascii="Courier New" w:hAnsi="Courier New" w:cs="Courier New"/>
          <w:b/>
        </w:rPr>
        <w:t>:</w:t>
      </w:r>
      <w:r w:rsidRPr="00D22CC4">
        <w:rPr>
          <w:rFonts w:ascii="Courier New" w:hAnsi="Courier New" w:cs="Courier New"/>
          <w:b/>
          <w:color w:val="0070C0"/>
        </w:rPr>
        <w:t>0 auto</w:t>
      </w:r>
      <w:r w:rsidRPr="00D22CC4">
        <w:rPr>
          <w:rFonts w:ascii="Courier New" w:hAnsi="Courier New" w:cs="Courier New"/>
          <w:b/>
        </w:rPr>
        <w:t>;</w:t>
      </w:r>
    </w:p>
    <w:p w:rsidR="00D22CC4" w:rsidRPr="00D22CC4" w:rsidRDefault="00D22CC4" w:rsidP="00D22CC4">
      <w:pPr>
        <w:rPr>
          <w:rFonts w:ascii="Courier New" w:hAnsi="Courier New" w:cs="Courier New"/>
          <w:b/>
        </w:rPr>
      </w:pPr>
      <w:r w:rsidRPr="00D22CC4">
        <w:rPr>
          <w:rFonts w:ascii="Courier New" w:hAnsi="Courier New" w:cs="Courier New"/>
          <w:b/>
        </w:rPr>
        <w:tab/>
        <w:t>}</w:t>
      </w:r>
    </w:p>
    <w:p w:rsidR="00D22CC4" w:rsidRPr="00D22CC4" w:rsidRDefault="00D22CC4" w:rsidP="00D22CC4">
      <w:pPr>
        <w:rPr>
          <w:rFonts w:ascii="Courier New" w:hAnsi="Courier New" w:cs="Courier New"/>
          <w:b/>
        </w:rPr>
      </w:pPr>
      <w:r w:rsidRPr="00D22CC4">
        <w:rPr>
          <w:rFonts w:ascii="Courier New" w:hAnsi="Courier New" w:cs="Courier New"/>
          <w:b/>
        </w:rPr>
        <w:tab/>
      </w:r>
    </w:p>
    <w:p w:rsidR="00D22CC4" w:rsidRPr="00D22CC4" w:rsidRDefault="00D22CC4" w:rsidP="00D22CC4">
      <w:pPr>
        <w:rPr>
          <w:rFonts w:ascii="Courier New" w:hAnsi="Courier New" w:cs="Courier New"/>
          <w:b/>
        </w:rPr>
      </w:pPr>
      <w:r w:rsidRPr="00D22CC4">
        <w:rPr>
          <w:rFonts w:ascii="Courier New" w:hAnsi="Courier New" w:cs="Courier New"/>
          <w:b/>
        </w:rPr>
        <w:tab/>
        <w:t>/* affichage sur 12 colonnes */</w:t>
      </w:r>
    </w:p>
    <w:p w:rsidR="00D22CC4" w:rsidRPr="00D22CC4" w:rsidRDefault="00D22CC4" w:rsidP="00D22CC4">
      <w:pPr>
        <w:rPr>
          <w:rFonts w:ascii="Courier New" w:hAnsi="Courier New" w:cs="Courier New"/>
          <w:b/>
        </w:rPr>
      </w:pPr>
      <w:r w:rsidRPr="00D22CC4">
        <w:rPr>
          <w:rFonts w:ascii="Courier New" w:hAnsi="Courier New" w:cs="Courier New"/>
          <w:b/>
        </w:rPr>
        <w:tab/>
        <w:t>.col-l-12{</w:t>
      </w:r>
    </w:p>
    <w:p w:rsidR="00D22CC4" w:rsidRPr="00D22CC4" w:rsidRDefault="00D22CC4" w:rsidP="00D22CC4">
      <w:pPr>
        <w:rPr>
          <w:rFonts w:ascii="Courier New" w:hAnsi="Courier New" w:cs="Courier New"/>
          <w:b/>
        </w:rPr>
      </w:pPr>
      <w:r w:rsidRPr="00D22CC4">
        <w:rPr>
          <w:rFonts w:ascii="Courier New" w:hAnsi="Courier New" w:cs="Courier New"/>
          <w:b/>
        </w:rPr>
        <w:tab/>
      </w:r>
      <w:r w:rsidRPr="00D22CC4">
        <w:rPr>
          <w:rFonts w:ascii="Courier New" w:hAnsi="Courier New" w:cs="Courier New"/>
          <w:b/>
        </w:rPr>
        <w:tab/>
      </w:r>
      <w:r w:rsidRPr="00D22CC4">
        <w:rPr>
          <w:rFonts w:ascii="Courier New" w:hAnsi="Courier New" w:cs="Courier New"/>
          <w:b/>
          <w:color w:val="FF0000"/>
        </w:rPr>
        <w:t>width</w:t>
      </w:r>
      <w:r w:rsidRPr="00D22CC4">
        <w:rPr>
          <w:rFonts w:ascii="Courier New" w:hAnsi="Courier New" w:cs="Courier New"/>
          <w:b/>
        </w:rPr>
        <w:t>:</w:t>
      </w:r>
      <w:r w:rsidRPr="00D22CC4">
        <w:rPr>
          <w:rFonts w:ascii="Courier New" w:hAnsi="Courier New" w:cs="Courier New"/>
          <w:b/>
          <w:color w:val="0070C0"/>
        </w:rPr>
        <w:t>100%</w:t>
      </w:r>
      <w:r w:rsidRPr="00D22CC4">
        <w:rPr>
          <w:rFonts w:ascii="Courier New" w:hAnsi="Courier New" w:cs="Courier New"/>
          <w:b/>
        </w:rPr>
        <w:t>;</w:t>
      </w:r>
    </w:p>
    <w:p w:rsidR="00D22CC4" w:rsidRPr="00D22CC4" w:rsidRDefault="00D22CC4" w:rsidP="00D22CC4">
      <w:pPr>
        <w:rPr>
          <w:rFonts w:ascii="Courier New" w:hAnsi="Courier New" w:cs="Courier New"/>
          <w:b/>
        </w:rPr>
      </w:pPr>
      <w:r w:rsidRPr="00D22CC4">
        <w:rPr>
          <w:rFonts w:ascii="Courier New" w:hAnsi="Courier New" w:cs="Courier New"/>
          <w:b/>
        </w:rPr>
        <w:tab/>
        <w:t>}</w:t>
      </w:r>
    </w:p>
    <w:p w:rsidR="00D22CC4" w:rsidRPr="00D22CC4" w:rsidRDefault="00D22CC4" w:rsidP="00D22CC4">
      <w:pPr>
        <w:rPr>
          <w:rFonts w:ascii="Courier New" w:hAnsi="Courier New" w:cs="Courier New"/>
          <w:b/>
        </w:rPr>
      </w:pPr>
      <w:r w:rsidRPr="00D22CC4">
        <w:rPr>
          <w:rFonts w:ascii="Courier New" w:hAnsi="Courier New" w:cs="Courier New"/>
          <w:b/>
        </w:rPr>
        <w:tab/>
        <w:t xml:space="preserve">/* affichage sur </w:t>
      </w:r>
      <w:r w:rsidR="00C51A54">
        <w:rPr>
          <w:rFonts w:ascii="Courier New" w:hAnsi="Courier New" w:cs="Courier New"/>
          <w:b/>
        </w:rPr>
        <w:t>8</w:t>
      </w:r>
      <w:r w:rsidRPr="00D22CC4">
        <w:rPr>
          <w:rFonts w:ascii="Courier New" w:hAnsi="Courier New" w:cs="Courier New"/>
          <w:b/>
        </w:rPr>
        <w:t xml:space="preserve"> colonnes : </w:t>
      </w:r>
      <w:r w:rsidR="00C51A54">
        <w:rPr>
          <w:rFonts w:ascii="Courier New" w:hAnsi="Courier New" w:cs="Courier New"/>
          <w:b/>
        </w:rPr>
        <w:t>8</w:t>
      </w:r>
      <w:r w:rsidRPr="00D22CC4">
        <w:rPr>
          <w:rFonts w:ascii="Courier New" w:hAnsi="Courier New" w:cs="Courier New"/>
          <w:b/>
        </w:rPr>
        <w:t>/12 */</w:t>
      </w:r>
    </w:p>
    <w:p w:rsidR="00D22CC4" w:rsidRPr="00D22CC4" w:rsidRDefault="00D22CC4" w:rsidP="00D22CC4">
      <w:pPr>
        <w:rPr>
          <w:rFonts w:ascii="Courier New" w:hAnsi="Courier New" w:cs="Courier New"/>
          <w:b/>
        </w:rPr>
      </w:pPr>
      <w:r w:rsidRPr="00D22CC4">
        <w:rPr>
          <w:rFonts w:ascii="Courier New" w:hAnsi="Courier New" w:cs="Courier New"/>
          <w:b/>
        </w:rPr>
        <w:tab/>
        <w:t>.col-l-6{</w:t>
      </w:r>
    </w:p>
    <w:p w:rsidR="00D22CC4" w:rsidRPr="00D22CC4" w:rsidRDefault="00D22CC4" w:rsidP="00D22CC4">
      <w:pPr>
        <w:rPr>
          <w:rFonts w:ascii="Courier New" w:hAnsi="Courier New" w:cs="Courier New"/>
          <w:b/>
        </w:rPr>
      </w:pPr>
      <w:r w:rsidRPr="00D22CC4">
        <w:rPr>
          <w:rFonts w:ascii="Courier New" w:hAnsi="Courier New" w:cs="Courier New"/>
          <w:b/>
        </w:rPr>
        <w:tab/>
      </w:r>
      <w:r w:rsidRPr="00D22CC4">
        <w:rPr>
          <w:rFonts w:ascii="Courier New" w:hAnsi="Courier New" w:cs="Courier New"/>
          <w:b/>
        </w:rPr>
        <w:tab/>
      </w:r>
      <w:r w:rsidRPr="00D22CC4">
        <w:rPr>
          <w:rFonts w:ascii="Courier New" w:hAnsi="Courier New" w:cs="Courier New"/>
          <w:b/>
          <w:color w:val="FF0000"/>
        </w:rPr>
        <w:t>width</w:t>
      </w:r>
      <w:r w:rsidRPr="00D22CC4">
        <w:rPr>
          <w:rFonts w:ascii="Courier New" w:hAnsi="Courier New" w:cs="Courier New"/>
          <w:b/>
        </w:rPr>
        <w:t>:</w:t>
      </w:r>
      <w:r w:rsidR="00C51A54">
        <w:rPr>
          <w:rFonts w:ascii="Courier New" w:hAnsi="Courier New" w:cs="Courier New"/>
          <w:b/>
          <w:color w:val="0070C0"/>
        </w:rPr>
        <w:t>66.6666</w:t>
      </w:r>
      <w:r w:rsidRPr="00D22CC4">
        <w:rPr>
          <w:rFonts w:ascii="Courier New" w:hAnsi="Courier New" w:cs="Courier New"/>
          <w:b/>
          <w:color w:val="0070C0"/>
        </w:rPr>
        <w:t>%</w:t>
      </w:r>
      <w:r w:rsidRPr="00D22CC4">
        <w:rPr>
          <w:rFonts w:ascii="Courier New" w:hAnsi="Courier New" w:cs="Courier New"/>
          <w:b/>
        </w:rPr>
        <w:t>;</w:t>
      </w:r>
    </w:p>
    <w:p w:rsidR="00D22CC4" w:rsidRPr="00D22CC4" w:rsidRDefault="00D22CC4" w:rsidP="00D22CC4">
      <w:pPr>
        <w:rPr>
          <w:rFonts w:ascii="Courier New" w:hAnsi="Courier New" w:cs="Courier New"/>
          <w:b/>
        </w:rPr>
      </w:pPr>
      <w:r w:rsidRPr="00D22CC4">
        <w:rPr>
          <w:rFonts w:ascii="Courier New" w:hAnsi="Courier New" w:cs="Courier New"/>
          <w:b/>
        </w:rPr>
        <w:tab/>
        <w:t>}</w:t>
      </w:r>
    </w:p>
    <w:p w:rsidR="001B388A" w:rsidRDefault="00D22CC4" w:rsidP="00255A9D">
      <w:r>
        <w:t xml:space="preserve">Il reste à ajouter l’appel de la classe voulue pour chaque item de menu (2, 4 ou 12 items par ligne) et à ajouter l’appel de </w:t>
      </w:r>
      <w:r w:rsidR="00F950AC">
        <w:t xml:space="preserve">la </w:t>
      </w:r>
      <w:r>
        <w:t xml:space="preserve">classe </w:t>
      </w:r>
      <w:r w:rsidRPr="00F950AC">
        <w:rPr>
          <w:rFonts w:ascii="Courier New" w:hAnsi="Courier New" w:cs="Courier New"/>
        </w:rPr>
        <w:t>xl</w:t>
      </w:r>
      <w:r w:rsidRPr="00B30FA5">
        <w:rPr>
          <w:i/>
        </w:rPr>
        <w:t xml:space="preserve"> </w:t>
      </w:r>
      <w:r>
        <w:t xml:space="preserve">dans l’élément </w:t>
      </w:r>
      <w:r w:rsidR="00021983">
        <w:t>contenant le menu. Pour finir, relier la feuille de styles à la page HTML</w:t>
      </w:r>
    </w:p>
    <w:p w:rsidR="00021983" w:rsidRPr="004E444C" w:rsidRDefault="004E444C" w:rsidP="00255A9D">
      <w:pPr>
        <w:rPr>
          <w:u w:val="single"/>
        </w:rPr>
      </w:pPr>
      <w:r>
        <w:rPr>
          <w:u w:val="single"/>
        </w:rPr>
        <w:t>Petit e</w:t>
      </w:r>
      <w:r w:rsidRPr="004E444C">
        <w:rPr>
          <w:u w:val="single"/>
        </w:rPr>
        <w:t>xtrait du HTML final :</w:t>
      </w:r>
    </w:p>
    <w:p w:rsidR="004E444C" w:rsidRPr="009C23D8" w:rsidRDefault="004E444C" w:rsidP="004E444C">
      <w:pPr>
        <w:rPr>
          <w:rFonts w:ascii="Courier New" w:hAnsi="Courier New" w:cs="Courier New"/>
          <w:b/>
          <w:lang w:val="en-US"/>
        </w:rPr>
      </w:pPr>
      <w:r w:rsidRPr="004E444C">
        <w:rPr>
          <w:rFonts w:ascii="Courier New" w:hAnsi="Courier New" w:cs="Courier New"/>
          <w:b/>
        </w:rPr>
        <w:tab/>
      </w:r>
      <w:r w:rsidRPr="009C23D8">
        <w:rPr>
          <w:rFonts w:ascii="Courier New" w:hAnsi="Courier New" w:cs="Courier New"/>
          <w:b/>
          <w:lang w:val="en-US"/>
        </w:rPr>
        <w:t xml:space="preserve">&lt;div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highlight w:val="yellow"/>
          <w:lang w:val="en-US"/>
        </w:rPr>
        <w:t>col-xs-12 col-md-6 col-l-3</w:t>
      </w:r>
      <w:r w:rsidRPr="009C23D8">
        <w:rPr>
          <w:rFonts w:ascii="Courier New" w:hAnsi="Courier New" w:cs="Courier New"/>
          <w:b/>
          <w:lang w:val="en-US"/>
        </w:rPr>
        <w:t>"&gt;Menu F&lt;/div&gt;</w:t>
      </w:r>
    </w:p>
    <w:p w:rsidR="004E444C" w:rsidRPr="009C23D8" w:rsidRDefault="004E444C" w:rsidP="004E444C">
      <w:pPr>
        <w:rPr>
          <w:rFonts w:ascii="Courier New" w:hAnsi="Courier New" w:cs="Courier New"/>
          <w:b/>
          <w:lang w:val="en-US"/>
        </w:rPr>
      </w:pPr>
      <w:r w:rsidRPr="009C23D8">
        <w:rPr>
          <w:rFonts w:ascii="Courier New" w:hAnsi="Courier New" w:cs="Courier New"/>
          <w:b/>
          <w:lang w:val="en-US"/>
        </w:rPr>
        <w:tab/>
        <w:t xml:space="preserve">&lt;div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highlight w:val="yellow"/>
          <w:lang w:val="en-US"/>
        </w:rPr>
        <w:t>col-xs-12 col-md-2 col-l-1</w:t>
      </w:r>
      <w:r w:rsidRPr="009C23D8">
        <w:rPr>
          <w:rFonts w:ascii="Courier New" w:hAnsi="Courier New" w:cs="Courier New"/>
          <w:b/>
          <w:lang w:val="en-US"/>
        </w:rPr>
        <w:t>"&gt;Menu G&lt;/div&gt;</w:t>
      </w:r>
    </w:p>
    <w:p w:rsidR="00C51A54" w:rsidRPr="009C23D8" w:rsidRDefault="00C51A54" w:rsidP="00255A9D">
      <w:pPr>
        <w:rPr>
          <w:u w:val="single"/>
          <w:lang w:val="en-US"/>
        </w:rPr>
      </w:pPr>
    </w:p>
    <w:p w:rsidR="004E2A1F" w:rsidRDefault="004E2A1F" w:rsidP="00255A9D">
      <w:r w:rsidRPr="004E2A1F">
        <w:t xml:space="preserve">Tout cela fonctionne </w:t>
      </w:r>
      <w:r>
        <w:t>comme souhaité</w:t>
      </w:r>
      <w:r w:rsidR="005D6325">
        <w:t xml:space="preserve">. Pour bien comprendre le mécanisme et l’intérêt de ce système, ajoutons une dernière option au menu, </w:t>
      </w:r>
      <w:r w:rsidR="00F950AC">
        <w:t xml:space="preserve">appelant </w:t>
      </w:r>
      <w:r w:rsidR="005D6325">
        <w:t>une seule classe :</w:t>
      </w:r>
    </w:p>
    <w:p w:rsidR="005D6325" w:rsidRPr="009C23D8" w:rsidRDefault="005D6325" w:rsidP="00255A9D">
      <w:pPr>
        <w:rPr>
          <w:rFonts w:ascii="Courier New" w:hAnsi="Courier New" w:cs="Courier New"/>
          <w:b/>
          <w:lang w:val="en-US"/>
        </w:rPr>
      </w:pPr>
      <w:r w:rsidRPr="005D6325">
        <w:rPr>
          <w:rFonts w:ascii="Courier New" w:hAnsi="Courier New" w:cs="Courier New"/>
          <w:b/>
        </w:rPr>
        <w:tab/>
      </w:r>
      <w:r w:rsidRPr="009C23D8">
        <w:rPr>
          <w:rFonts w:ascii="Courier New" w:hAnsi="Courier New" w:cs="Courier New"/>
          <w:b/>
          <w:lang w:val="en-US"/>
        </w:rPr>
        <w:t xml:space="preserve">&lt;div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highlight w:val="yellow"/>
          <w:lang w:val="en-US"/>
        </w:rPr>
        <w:t>col-xs-12</w:t>
      </w:r>
      <w:r w:rsidRPr="009C23D8">
        <w:rPr>
          <w:rFonts w:ascii="Courier New" w:hAnsi="Courier New" w:cs="Courier New"/>
          <w:b/>
          <w:lang w:val="en-US"/>
        </w:rPr>
        <w:t>"&gt;Menu S&lt;/div&gt;</w:t>
      </w:r>
    </w:p>
    <w:p w:rsidR="005D6325" w:rsidRPr="005D6325" w:rsidRDefault="00CC4985" w:rsidP="00255A9D">
      <w:r>
        <w:t>Testez</w:t>
      </w:r>
      <w:r w:rsidR="005D6325" w:rsidRPr="005D6325">
        <w:t>.</w:t>
      </w:r>
    </w:p>
    <w:p w:rsidR="005D6325" w:rsidRPr="005D6325" w:rsidRDefault="005D6325" w:rsidP="00255A9D">
      <w:r>
        <w:t>Sur petit écran, l’option se coule bien sur to</w:t>
      </w:r>
      <w:r w:rsidR="00F950AC">
        <w:t>ute la largeur. Et elle garde le</w:t>
      </w:r>
      <w:r>
        <w:t xml:space="preserve"> même comportement pour les écrans medium et larges ! Observez comment le navigateur a</w:t>
      </w:r>
      <w:r w:rsidR="00F950AC">
        <w:t>pplique les styles grâce au débogueur</w:t>
      </w:r>
      <w:r>
        <w:t xml:space="preserve"> intégré.</w:t>
      </w:r>
    </w:p>
    <w:p w:rsidR="005D6325" w:rsidRPr="005D6325" w:rsidRDefault="005D6325" w:rsidP="00255A9D">
      <w:r>
        <w:t xml:space="preserve">Pour finir, neutralisez les propriétés de couleurs de fond dans chaque feuille de styles </w:t>
      </w:r>
      <w:r w:rsidR="00CC4985">
        <w:t>.</w:t>
      </w:r>
    </w:p>
    <w:p w:rsidR="005D6325" w:rsidRDefault="005D6325" w:rsidP="005D6325"/>
    <w:p w:rsidR="005D6325" w:rsidRDefault="005D6325" w:rsidP="005D6325"/>
    <w:p w:rsidR="00193F11" w:rsidRDefault="00193F11">
      <w:pPr>
        <w:suppressAutoHyphens w:val="0"/>
        <w:spacing w:after="0" w:line="240" w:lineRule="auto"/>
        <w:ind w:right="0"/>
        <w:jc w:val="left"/>
        <w:rPr>
          <w:rFonts w:ascii="Garamond" w:hAnsi="Garamond"/>
          <w:b/>
          <w:bCs/>
          <w:color w:val="F79646"/>
          <w:sz w:val="24"/>
          <w:szCs w:val="60"/>
        </w:rPr>
      </w:pPr>
      <w:r>
        <w:br w:type="page"/>
      </w:r>
    </w:p>
    <w:p w:rsidR="005D6325" w:rsidRDefault="00A45A81" w:rsidP="005D6325">
      <w:pPr>
        <w:pStyle w:val="Titre3"/>
      </w:pPr>
      <w:bookmarkStart w:id="58" w:name="_Toc453317288"/>
      <w:r w:rsidRPr="00813879">
        <w:rPr>
          <w:rFonts w:ascii="Wingdings" w:hAnsi="Wingdings"/>
          <w:sz w:val="36"/>
        </w:rPr>
        <w:lastRenderedPageBreak/>
        <w:t></w:t>
      </w:r>
      <w:r w:rsidR="005D6325">
        <w:t>Simulation de mise en page</w:t>
      </w:r>
      <w:bookmarkEnd w:id="58"/>
    </w:p>
    <w:p w:rsidR="005D6325" w:rsidRDefault="00193F11" w:rsidP="005D6325">
      <w:r>
        <w:t>Un menu adaptatif, c’est bien ; mais une page à géométrie variable, c’est mieux !</w:t>
      </w:r>
    </w:p>
    <w:p w:rsidR="00193F11" w:rsidRDefault="00193F11" w:rsidP="005D6325">
      <w:r>
        <w:t>Ajoutons une structure de page HTML5 très simplifiée sous le menu :</w:t>
      </w:r>
    </w:p>
    <w:p w:rsidR="00193F11" w:rsidRPr="00193F11" w:rsidRDefault="00FD4833" w:rsidP="00193F11">
      <w:pPr>
        <w:rPr>
          <w:rFonts w:ascii="Courier New" w:hAnsi="Courier New" w:cs="Courier New"/>
          <w:b/>
        </w:rPr>
      </w:pPr>
      <w:r>
        <w:rPr>
          <w:rFonts w:ascii="Courier New" w:hAnsi="Courier New" w:cs="Courier New"/>
          <w:b/>
          <w:noProof/>
          <w:lang w:eastAsia="fr-FR"/>
        </w:rPr>
        <mc:AlternateContent>
          <mc:Choice Requires="wps">
            <w:drawing>
              <wp:anchor distT="0" distB="0" distL="114300" distR="114300" simplePos="0" relativeHeight="251736064" behindDoc="0" locked="0" layoutInCell="1" allowOverlap="1" wp14:anchorId="35864238" wp14:editId="10CAB575">
                <wp:simplePos x="0" y="0"/>
                <wp:positionH relativeFrom="column">
                  <wp:posOffset>3041015</wp:posOffset>
                </wp:positionH>
                <wp:positionV relativeFrom="paragraph">
                  <wp:posOffset>173355</wp:posOffset>
                </wp:positionV>
                <wp:extent cx="3212465" cy="2989580"/>
                <wp:effectExtent l="12065" t="11430" r="13970" b="8890"/>
                <wp:wrapNone/>
                <wp:docPr id="4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2989580"/>
                        </a:xfrm>
                        <a:prstGeom prst="rect">
                          <a:avLst/>
                        </a:prstGeom>
                        <a:solidFill>
                          <a:srgbClr val="FFFFFF"/>
                        </a:solidFill>
                        <a:ln w="9525">
                          <a:solidFill>
                            <a:srgbClr val="000000"/>
                          </a:solidFill>
                          <a:miter lim="800000"/>
                          <a:headEnd/>
                          <a:tailEnd/>
                        </a:ln>
                      </wps:spPr>
                      <wps:txbx>
                        <w:txbxContent>
                          <w:p w:rsidR="00DB65C9" w:rsidRDefault="00DB65C9" w:rsidP="00193F11">
                            <w:r>
                              <w:t>Traduction :</w:t>
                            </w:r>
                          </w:p>
                          <w:p w:rsidR="00DB65C9" w:rsidRDefault="00DB65C9" w:rsidP="00193F11">
                            <w:r w:rsidRPr="00E020F5">
                              <w:rPr>
                                <w:u w:val="single"/>
                              </w:rPr>
                              <w:t>header</w:t>
                            </w:r>
                            <w:r>
                              <w:t> : s’étend toujours sur 12 colonnes</w:t>
                            </w:r>
                          </w:p>
                          <w:p w:rsidR="00DB65C9" w:rsidRDefault="00DB65C9" w:rsidP="00193F11"/>
                          <w:p w:rsidR="00DB65C9" w:rsidRDefault="00DB65C9" w:rsidP="00193F11"/>
                          <w:p w:rsidR="00DB65C9" w:rsidRDefault="00DB65C9" w:rsidP="00193F11">
                            <w:r w:rsidRPr="00E020F5">
                              <w:rPr>
                                <w:u w:val="single"/>
                              </w:rPr>
                              <w:t>nav</w:t>
                            </w:r>
                            <w:r>
                              <w:t xml:space="preserve"> : s’étend sur 4 colonnes à partir des écrans medium ; en petit écran, se comporte comme </w:t>
                            </w:r>
                            <w:r w:rsidRPr="00E020F5">
                              <w:rPr>
                                <w:rFonts w:ascii="Courier New" w:hAnsi="Courier New" w:cs="Courier New"/>
                              </w:rPr>
                              <w:t>col-xs-12</w:t>
                            </w:r>
                            <w:r>
                              <w:t xml:space="preserve"> car c’est un </w:t>
                            </w:r>
                            <w:r w:rsidRPr="00E020F5">
                              <w:rPr>
                                <w:i/>
                              </w:rPr>
                              <w:t>block</w:t>
                            </w:r>
                            <w:r>
                              <w:t xml:space="preserve"> et sa largeur n’est pas définie</w:t>
                            </w:r>
                          </w:p>
                          <w:p w:rsidR="00DB65C9" w:rsidRDefault="00DB65C9" w:rsidP="00193F11">
                            <w:r w:rsidRPr="00E020F5">
                              <w:rPr>
                                <w:u w:val="single"/>
                              </w:rPr>
                              <w:t>section</w:t>
                            </w:r>
                            <w:r>
                              <w:t> : s’étend sur 8 colonnes à partir des écrans medium, sinon, sur 12 colonnes</w:t>
                            </w:r>
                          </w:p>
                          <w:p w:rsidR="00DB65C9" w:rsidRDefault="00DB65C9" w:rsidP="00193F11">
                            <w:r w:rsidRPr="00E020F5">
                              <w:rPr>
                                <w:u w:val="single"/>
                              </w:rPr>
                              <w:t>article</w:t>
                            </w:r>
                            <w:r>
                              <w:t> : s’étend sur 8 colonnes à partir des écrans larges, sinon, sur 12 colonnes</w:t>
                            </w:r>
                          </w:p>
                          <w:p w:rsidR="00DB65C9" w:rsidRDefault="00DB65C9" w:rsidP="00193F11">
                            <w:r w:rsidRPr="00E020F5">
                              <w:rPr>
                                <w:u w:val="single"/>
                              </w:rPr>
                              <w:t>aside</w:t>
                            </w:r>
                            <w:r>
                              <w:t> : s’étend sur 4 colonnes sur écrans larges, sinon, sur 12 colonnes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6" o:spid="_x0000_s1038" type="#_x0000_t202" style="position:absolute;left:0;text-align:left;margin-left:239.45pt;margin-top:13.65pt;width:252.95pt;height:235.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8BPMQIAAFsEAAAOAAAAZHJzL2Uyb0RvYy54bWysVNuO0zAQfUfiHyy/07TZtLR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">
                <v:textbox>
                  <w:txbxContent>
                    <w:p w:rsidR="00DB65C9" w:rsidRDefault="00DB65C9" w:rsidP="00193F11">
                      <w:r>
                        <w:t>Traduction :</w:t>
                      </w:r>
                    </w:p>
                    <w:p w:rsidR="00DB65C9" w:rsidRDefault="00DB65C9" w:rsidP="00193F11">
                      <w:r w:rsidRPr="00E020F5">
                        <w:rPr>
                          <w:u w:val="single"/>
                        </w:rPr>
                        <w:t>header</w:t>
                      </w:r>
                      <w:r>
                        <w:t> : s’étend toujours sur 12 colonnes</w:t>
                      </w:r>
                    </w:p>
                    <w:p w:rsidR="00DB65C9" w:rsidRDefault="00DB65C9" w:rsidP="00193F11"/>
                    <w:p w:rsidR="00DB65C9" w:rsidRDefault="00DB65C9" w:rsidP="00193F11"/>
                    <w:p w:rsidR="00DB65C9" w:rsidRDefault="00DB65C9" w:rsidP="00193F11">
                      <w:r w:rsidRPr="00E020F5">
                        <w:rPr>
                          <w:u w:val="single"/>
                        </w:rPr>
                        <w:t>nav</w:t>
                      </w:r>
                      <w:r>
                        <w:t xml:space="preserve"> : s’étend sur 4 colonnes à partir des écrans medium ; en petit écran, se comporte comme </w:t>
                      </w:r>
                      <w:r w:rsidRPr="00E020F5">
                        <w:rPr>
                          <w:rFonts w:ascii="Courier New" w:hAnsi="Courier New" w:cs="Courier New"/>
                        </w:rPr>
                        <w:t>col-xs-12</w:t>
                      </w:r>
                      <w:r>
                        <w:t xml:space="preserve"> car c’est un </w:t>
                      </w:r>
                      <w:r w:rsidRPr="00E020F5">
                        <w:rPr>
                          <w:i/>
                        </w:rPr>
                        <w:t>block</w:t>
                      </w:r>
                      <w:r>
                        <w:t xml:space="preserve"> et sa largeur n’est pas définie</w:t>
                      </w:r>
                    </w:p>
                    <w:p w:rsidR="00DB65C9" w:rsidRDefault="00DB65C9" w:rsidP="00193F11">
                      <w:r w:rsidRPr="00E020F5">
                        <w:rPr>
                          <w:u w:val="single"/>
                        </w:rPr>
                        <w:t>section</w:t>
                      </w:r>
                      <w:r>
                        <w:t> : s’étend sur 8 colonnes à partir des écrans medium, sinon, sur 12 colonnes</w:t>
                      </w:r>
                    </w:p>
                    <w:p w:rsidR="00DB65C9" w:rsidRDefault="00DB65C9" w:rsidP="00193F11">
                      <w:r w:rsidRPr="00E020F5">
                        <w:rPr>
                          <w:u w:val="single"/>
                        </w:rPr>
                        <w:t>article</w:t>
                      </w:r>
                      <w:r>
                        <w:t> : s’étend sur 8 colonnes à partir des écrans larges, sinon, sur 12 colonnes</w:t>
                      </w:r>
                    </w:p>
                    <w:p w:rsidR="00DB65C9" w:rsidRDefault="00DB65C9" w:rsidP="00193F11">
                      <w:r w:rsidRPr="00E020F5">
                        <w:rPr>
                          <w:u w:val="single"/>
                        </w:rPr>
                        <w:t>aside</w:t>
                      </w:r>
                      <w:r>
                        <w:t> : s’étend sur 4 colonnes sur écrans larges, sinon, sur 12 colonnes</w:t>
                      </w:r>
                    </w:p>
                  </w:txbxContent>
                </v:textbox>
              </v:shape>
            </w:pict>
          </mc:Fallback>
        </mc:AlternateContent>
      </w:r>
      <w:r w:rsidR="00193F11" w:rsidRPr="00193F11">
        <w:rPr>
          <w:rFonts w:ascii="Courier New" w:hAnsi="Courier New" w:cs="Courier New"/>
          <w:b/>
        </w:rPr>
        <w:t>&lt;h2&gt;Simulation de mise en page&lt;/h2&gt;</w:t>
      </w:r>
    </w:p>
    <w:p w:rsidR="00193F11" w:rsidRPr="009C23D8" w:rsidRDefault="00193F11" w:rsidP="00193F11">
      <w:pPr>
        <w:rPr>
          <w:rFonts w:ascii="Courier New" w:hAnsi="Courier New" w:cs="Courier New"/>
          <w:b/>
          <w:lang w:val="en-US"/>
        </w:rPr>
      </w:pPr>
      <w:r w:rsidRPr="009C23D8">
        <w:rPr>
          <w:rFonts w:ascii="Courier New" w:hAnsi="Courier New" w:cs="Courier New"/>
          <w:b/>
          <w:lang w:val="en-US"/>
        </w:rPr>
        <w:t xml:space="preserve">&lt;div </w:t>
      </w:r>
      <w:r w:rsidRPr="009C23D8">
        <w:rPr>
          <w:rFonts w:ascii="Courier New" w:hAnsi="Courier New" w:cs="Courier New"/>
          <w:b/>
          <w:color w:val="FF0000"/>
          <w:lang w:val="en-US"/>
        </w:rPr>
        <w:t>class</w:t>
      </w:r>
      <w:r w:rsidRPr="009C23D8">
        <w:rPr>
          <w:rFonts w:ascii="Courier New" w:hAnsi="Courier New" w:cs="Courier New"/>
          <w:b/>
          <w:lang w:val="en-US"/>
        </w:rPr>
        <w:t>=""&gt;</w:t>
      </w:r>
    </w:p>
    <w:p w:rsidR="00193F11" w:rsidRPr="009C23D8" w:rsidRDefault="00193F11" w:rsidP="00193F11">
      <w:pPr>
        <w:rPr>
          <w:rFonts w:ascii="Courier New" w:hAnsi="Courier New" w:cs="Courier New"/>
          <w:b/>
          <w:lang w:val="en-US"/>
        </w:rPr>
      </w:pPr>
      <w:r w:rsidRPr="009C23D8">
        <w:rPr>
          <w:rFonts w:ascii="Courier New" w:hAnsi="Courier New" w:cs="Courier New"/>
          <w:b/>
          <w:lang w:val="en-US"/>
        </w:rPr>
        <w:tab/>
        <w:t>&lt;header class="</w:t>
      </w:r>
      <w:r w:rsidRPr="009C23D8">
        <w:rPr>
          <w:rFonts w:ascii="Courier New" w:hAnsi="Courier New" w:cs="Courier New"/>
          <w:b/>
          <w:highlight w:val="yellow"/>
          <w:lang w:val="en-US"/>
        </w:rPr>
        <w:t>col-xs-12</w:t>
      </w:r>
      <w:r w:rsidRPr="009C23D8">
        <w:rPr>
          <w:rFonts w:ascii="Courier New" w:hAnsi="Courier New" w:cs="Courier New"/>
          <w:b/>
          <w:lang w:val="en-US"/>
        </w:rPr>
        <w:t>" &gt;</w:t>
      </w:r>
    </w:p>
    <w:p w:rsidR="00193F11" w:rsidRPr="009C23D8" w:rsidRDefault="00193F11" w:rsidP="00193F11">
      <w:pPr>
        <w:rPr>
          <w:rFonts w:ascii="Courier New" w:hAnsi="Courier New" w:cs="Courier New"/>
          <w:b/>
          <w:lang w:val="en-US"/>
        </w:rPr>
      </w:pPr>
      <w:r w:rsidRPr="009C23D8">
        <w:rPr>
          <w:rFonts w:ascii="Courier New" w:hAnsi="Courier New" w:cs="Courier New"/>
          <w:b/>
          <w:lang w:val="en-US"/>
        </w:rPr>
        <w:tab/>
      </w:r>
      <w:r w:rsidRPr="009C23D8">
        <w:rPr>
          <w:rFonts w:ascii="Courier New" w:hAnsi="Courier New" w:cs="Courier New"/>
          <w:b/>
          <w:lang w:val="en-US"/>
        </w:rPr>
        <w:tab/>
        <w:t>Entete</w:t>
      </w:r>
    </w:p>
    <w:p w:rsidR="00193F11" w:rsidRPr="009C23D8" w:rsidRDefault="00193F11" w:rsidP="00193F11">
      <w:pPr>
        <w:rPr>
          <w:rFonts w:ascii="Courier New" w:hAnsi="Courier New" w:cs="Courier New"/>
          <w:b/>
          <w:lang w:val="en-US"/>
        </w:rPr>
      </w:pPr>
      <w:r w:rsidRPr="009C23D8">
        <w:rPr>
          <w:rFonts w:ascii="Courier New" w:hAnsi="Courier New" w:cs="Courier New"/>
          <w:b/>
          <w:lang w:val="en-US"/>
        </w:rPr>
        <w:tab/>
        <w:t>&lt;/header&gt;</w:t>
      </w:r>
    </w:p>
    <w:p w:rsidR="00193F11" w:rsidRPr="009C23D8" w:rsidRDefault="00193F11" w:rsidP="00193F11">
      <w:pPr>
        <w:rPr>
          <w:rFonts w:ascii="Courier New" w:hAnsi="Courier New" w:cs="Courier New"/>
          <w:b/>
          <w:lang w:val="en-US"/>
        </w:rPr>
      </w:pPr>
      <w:r w:rsidRPr="009C23D8">
        <w:rPr>
          <w:rFonts w:ascii="Courier New" w:hAnsi="Courier New" w:cs="Courier New"/>
          <w:b/>
          <w:lang w:val="en-US"/>
        </w:rPr>
        <w:tab/>
        <w:t xml:space="preserve">&lt;nav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highlight w:val="yellow"/>
          <w:lang w:val="en-US"/>
        </w:rPr>
        <w:t>col-md-4</w:t>
      </w:r>
      <w:r w:rsidRPr="009C23D8">
        <w:rPr>
          <w:rFonts w:ascii="Courier New" w:hAnsi="Courier New" w:cs="Courier New"/>
          <w:b/>
          <w:lang w:val="en-US"/>
        </w:rPr>
        <w:t>"&gt;</w:t>
      </w:r>
    </w:p>
    <w:p w:rsidR="00193F11" w:rsidRPr="009C23D8" w:rsidRDefault="00193F11" w:rsidP="00193F11">
      <w:pPr>
        <w:rPr>
          <w:rFonts w:ascii="Courier New" w:hAnsi="Courier New" w:cs="Courier New"/>
          <w:b/>
          <w:lang w:val="en-US"/>
        </w:rPr>
      </w:pPr>
      <w:r w:rsidRPr="009C23D8">
        <w:rPr>
          <w:rFonts w:ascii="Courier New" w:hAnsi="Courier New" w:cs="Courier New"/>
          <w:b/>
          <w:lang w:val="en-US"/>
        </w:rPr>
        <w:tab/>
        <w:t xml:space="preserve">  Menu</w:t>
      </w:r>
    </w:p>
    <w:p w:rsidR="00193F11" w:rsidRPr="009C23D8" w:rsidRDefault="00193F11" w:rsidP="00193F11">
      <w:pPr>
        <w:rPr>
          <w:rFonts w:ascii="Courier New" w:hAnsi="Courier New" w:cs="Courier New"/>
          <w:b/>
          <w:lang w:val="en-US"/>
        </w:rPr>
      </w:pPr>
      <w:r w:rsidRPr="009C23D8">
        <w:rPr>
          <w:rFonts w:ascii="Courier New" w:hAnsi="Courier New" w:cs="Courier New"/>
          <w:b/>
          <w:lang w:val="en-US"/>
        </w:rPr>
        <w:tab/>
        <w:t>&lt;/nav&gt;</w:t>
      </w:r>
    </w:p>
    <w:p w:rsidR="00193F11" w:rsidRPr="009C23D8" w:rsidRDefault="00193F11" w:rsidP="00193F11">
      <w:pPr>
        <w:rPr>
          <w:rFonts w:ascii="Courier New" w:hAnsi="Courier New" w:cs="Courier New"/>
          <w:b/>
          <w:lang w:val="en-US"/>
        </w:rPr>
      </w:pPr>
      <w:r w:rsidRPr="009C23D8">
        <w:rPr>
          <w:rFonts w:ascii="Courier New" w:hAnsi="Courier New" w:cs="Courier New"/>
          <w:b/>
          <w:lang w:val="en-US"/>
        </w:rPr>
        <w:tab/>
        <w:t xml:space="preserve">&lt;section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highlight w:val="yellow"/>
          <w:lang w:val="en-US"/>
        </w:rPr>
        <w:t>col-md-8</w:t>
      </w:r>
      <w:r w:rsidRPr="009C23D8">
        <w:rPr>
          <w:rFonts w:ascii="Courier New" w:hAnsi="Courier New" w:cs="Courier New"/>
          <w:b/>
          <w:lang w:val="en-US"/>
        </w:rPr>
        <w:t>"&gt;</w:t>
      </w:r>
    </w:p>
    <w:p w:rsidR="00193F11" w:rsidRPr="00193F11" w:rsidRDefault="00193F11" w:rsidP="00193F11">
      <w:pPr>
        <w:rPr>
          <w:rFonts w:ascii="Courier New" w:hAnsi="Courier New" w:cs="Courier New"/>
          <w:b/>
        </w:rPr>
      </w:pPr>
      <w:r w:rsidRPr="009C23D8">
        <w:rPr>
          <w:rFonts w:ascii="Courier New" w:hAnsi="Courier New" w:cs="Courier New"/>
          <w:b/>
          <w:lang w:val="en-US"/>
        </w:rPr>
        <w:tab/>
        <w:t xml:space="preserve">    </w:t>
      </w:r>
      <w:r w:rsidRPr="00193F11">
        <w:rPr>
          <w:rFonts w:ascii="Courier New" w:hAnsi="Courier New" w:cs="Courier New"/>
          <w:b/>
        </w:rPr>
        <w:t xml:space="preserve">&lt;article </w:t>
      </w:r>
      <w:r w:rsidRPr="00193F11">
        <w:rPr>
          <w:rFonts w:ascii="Courier New" w:hAnsi="Courier New" w:cs="Courier New"/>
          <w:b/>
          <w:color w:val="FF0000"/>
        </w:rPr>
        <w:t>class</w:t>
      </w:r>
      <w:r w:rsidRPr="00193F11">
        <w:rPr>
          <w:rFonts w:ascii="Courier New" w:hAnsi="Courier New" w:cs="Courier New"/>
          <w:b/>
        </w:rPr>
        <w:t>="</w:t>
      </w:r>
      <w:r w:rsidRPr="00193F11">
        <w:rPr>
          <w:rFonts w:ascii="Courier New" w:hAnsi="Courier New" w:cs="Courier New"/>
          <w:b/>
          <w:highlight w:val="yellow"/>
        </w:rPr>
        <w:t>col-l-8</w:t>
      </w:r>
      <w:r w:rsidRPr="00193F11">
        <w:rPr>
          <w:rFonts w:ascii="Courier New" w:hAnsi="Courier New" w:cs="Courier New"/>
          <w:b/>
        </w:rPr>
        <w:t>"&gt;</w:t>
      </w:r>
    </w:p>
    <w:p w:rsidR="00193F11" w:rsidRPr="00193F11" w:rsidRDefault="00193F11" w:rsidP="00193F11">
      <w:pPr>
        <w:rPr>
          <w:rFonts w:ascii="Courier New" w:hAnsi="Courier New" w:cs="Courier New"/>
          <w:b/>
        </w:rPr>
      </w:pPr>
      <w:r w:rsidRPr="00193F11">
        <w:rPr>
          <w:rFonts w:ascii="Courier New" w:hAnsi="Courier New" w:cs="Courier New"/>
          <w:b/>
        </w:rPr>
        <w:tab/>
        <w:t xml:space="preserve">      Article</w:t>
      </w:r>
    </w:p>
    <w:p w:rsidR="00193F11" w:rsidRPr="00193F11" w:rsidRDefault="00193F11" w:rsidP="00193F11">
      <w:pPr>
        <w:rPr>
          <w:rFonts w:ascii="Courier New" w:hAnsi="Courier New" w:cs="Courier New"/>
          <w:b/>
        </w:rPr>
      </w:pPr>
      <w:r w:rsidRPr="00193F11">
        <w:rPr>
          <w:rFonts w:ascii="Courier New" w:hAnsi="Courier New" w:cs="Courier New"/>
          <w:b/>
        </w:rPr>
        <w:tab/>
        <w:t xml:space="preserve">    &lt;/article&gt;</w:t>
      </w:r>
    </w:p>
    <w:p w:rsidR="00193F11" w:rsidRPr="00193F11" w:rsidRDefault="00193F11" w:rsidP="00193F11">
      <w:pPr>
        <w:rPr>
          <w:rFonts w:ascii="Courier New" w:hAnsi="Courier New" w:cs="Courier New"/>
          <w:b/>
        </w:rPr>
      </w:pPr>
      <w:r w:rsidRPr="00193F11">
        <w:rPr>
          <w:rFonts w:ascii="Courier New" w:hAnsi="Courier New" w:cs="Courier New"/>
          <w:b/>
        </w:rPr>
        <w:tab/>
        <w:t xml:space="preserve">    &lt;aside </w:t>
      </w:r>
      <w:r w:rsidRPr="00193F11">
        <w:rPr>
          <w:rFonts w:ascii="Courier New" w:hAnsi="Courier New" w:cs="Courier New"/>
          <w:b/>
          <w:color w:val="FF0000"/>
        </w:rPr>
        <w:t>class</w:t>
      </w:r>
      <w:r w:rsidRPr="00193F11">
        <w:rPr>
          <w:rFonts w:ascii="Courier New" w:hAnsi="Courier New" w:cs="Courier New"/>
          <w:b/>
        </w:rPr>
        <w:t>="</w:t>
      </w:r>
      <w:r w:rsidRPr="00193F11">
        <w:rPr>
          <w:rFonts w:ascii="Courier New" w:hAnsi="Courier New" w:cs="Courier New"/>
          <w:b/>
          <w:highlight w:val="yellow"/>
        </w:rPr>
        <w:t>col-l-4</w:t>
      </w:r>
      <w:r w:rsidRPr="00193F11">
        <w:rPr>
          <w:rFonts w:ascii="Courier New" w:hAnsi="Courier New" w:cs="Courier New"/>
          <w:b/>
        </w:rPr>
        <w:t>"&gt;</w:t>
      </w:r>
    </w:p>
    <w:p w:rsidR="00193F11" w:rsidRPr="00193F11" w:rsidRDefault="00193F11" w:rsidP="00193F11">
      <w:pPr>
        <w:rPr>
          <w:rFonts w:ascii="Courier New" w:hAnsi="Courier New" w:cs="Courier New"/>
          <w:b/>
        </w:rPr>
      </w:pPr>
      <w:r w:rsidRPr="00193F11">
        <w:rPr>
          <w:rFonts w:ascii="Courier New" w:hAnsi="Courier New" w:cs="Courier New"/>
          <w:b/>
        </w:rPr>
        <w:tab/>
        <w:t xml:space="preserve">      Aside</w:t>
      </w:r>
    </w:p>
    <w:p w:rsidR="00193F11" w:rsidRPr="00193F11" w:rsidRDefault="00193F11" w:rsidP="00193F11">
      <w:pPr>
        <w:rPr>
          <w:rFonts w:ascii="Courier New" w:hAnsi="Courier New" w:cs="Courier New"/>
          <w:b/>
        </w:rPr>
      </w:pPr>
      <w:r w:rsidRPr="00193F11">
        <w:rPr>
          <w:rFonts w:ascii="Courier New" w:hAnsi="Courier New" w:cs="Courier New"/>
          <w:b/>
        </w:rPr>
        <w:tab/>
        <w:t xml:space="preserve">    &lt;/aside&gt;</w:t>
      </w:r>
    </w:p>
    <w:p w:rsidR="00193F11" w:rsidRPr="00193F11" w:rsidRDefault="00193F11" w:rsidP="00193F11">
      <w:pPr>
        <w:rPr>
          <w:rFonts w:ascii="Courier New" w:hAnsi="Courier New" w:cs="Courier New"/>
          <w:b/>
        </w:rPr>
      </w:pPr>
      <w:r w:rsidRPr="00193F11">
        <w:rPr>
          <w:rFonts w:ascii="Courier New" w:hAnsi="Courier New" w:cs="Courier New"/>
          <w:b/>
        </w:rPr>
        <w:tab/>
        <w:t>&lt;/section&gt;</w:t>
      </w:r>
    </w:p>
    <w:p w:rsidR="00193F11" w:rsidRPr="00193F11" w:rsidRDefault="00193F11" w:rsidP="00193F11">
      <w:pPr>
        <w:rPr>
          <w:rFonts w:ascii="Courier New" w:hAnsi="Courier New" w:cs="Courier New"/>
          <w:b/>
        </w:rPr>
      </w:pPr>
      <w:r w:rsidRPr="00193F11">
        <w:rPr>
          <w:rFonts w:ascii="Courier New" w:hAnsi="Courier New" w:cs="Courier New"/>
          <w:b/>
        </w:rPr>
        <w:t>&lt;/div&gt;</w:t>
      </w:r>
    </w:p>
    <w:p w:rsidR="00193F11" w:rsidRDefault="00193F11" w:rsidP="005D6325"/>
    <w:p w:rsidR="00CC4985" w:rsidRDefault="00CC4985" w:rsidP="005D6325">
      <w:r>
        <w:t>Testez en observant bien les classes appliquées.</w:t>
      </w:r>
    </w:p>
    <w:p w:rsidR="00CC4985" w:rsidRPr="005D6325" w:rsidRDefault="00CC4985" w:rsidP="005D6325">
      <w:r>
        <w:t>Cette fois, vous aurez quasiment reproduit le système de grilles intégré à Bootstrap !</w:t>
      </w:r>
    </w:p>
    <w:p w:rsidR="00CC4985" w:rsidRDefault="00CC4985" w:rsidP="005D6325"/>
    <w:p w:rsidR="004E444C" w:rsidRPr="005D6325" w:rsidRDefault="00FD4833" w:rsidP="00255A9D">
      <w:r>
        <w:rPr>
          <w:noProof/>
          <w:lang w:eastAsia="fr-FR"/>
        </w:rPr>
        <mc:AlternateContent>
          <mc:Choice Requires="wps">
            <w:drawing>
              <wp:anchor distT="0" distB="0" distL="114300" distR="114300" simplePos="0" relativeHeight="251732992" behindDoc="0" locked="0" layoutInCell="1" allowOverlap="1" wp14:anchorId="35864239" wp14:editId="7921BF28">
                <wp:simplePos x="0" y="0"/>
                <wp:positionH relativeFrom="column">
                  <wp:posOffset>-36195</wp:posOffset>
                </wp:positionH>
                <wp:positionV relativeFrom="paragraph">
                  <wp:posOffset>149860</wp:posOffset>
                </wp:positionV>
                <wp:extent cx="6106795" cy="3162935"/>
                <wp:effectExtent l="11430" t="6985" r="6350" b="11430"/>
                <wp:wrapNone/>
                <wp:docPr id="4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6795" cy="31629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2.85pt;margin-top:11.8pt;width:480.85pt;height:249.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" filled="f"/>
            </w:pict>
          </mc:Fallback>
        </mc:AlternateContent>
      </w:r>
    </w:p>
    <w:p w:rsidR="00021983" w:rsidRPr="00E54F46" w:rsidRDefault="00E54F46" w:rsidP="00255A9D">
      <w:pPr>
        <w:rPr>
          <w:b/>
          <w:highlight w:val="yellow"/>
          <w:u w:val="single"/>
        </w:rPr>
      </w:pPr>
      <w:r w:rsidRPr="00E54F46">
        <w:rPr>
          <w:sz w:val="40"/>
          <w:szCs w:val="40"/>
          <w:highlight w:val="yellow"/>
          <w:u w:val="single"/>
        </w:rPr>
        <w:sym w:font="Wingdings" w:char="F04D"/>
      </w:r>
      <w:r w:rsidR="00021983" w:rsidRPr="00E54F46">
        <w:rPr>
          <w:b/>
          <w:highlight w:val="yellow"/>
          <w:u w:val="single"/>
        </w:rPr>
        <w:t>Bilan :</w:t>
      </w:r>
    </w:p>
    <w:p w:rsidR="00021983" w:rsidRPr="00E54F46" w:rsidRDefault="00021983" w:rsidP="00021983">
      <w:pPr>
        <w:pStyle w:val="enumPuce"/>
        <w:rPr>
          <w:b/>
          <w:highlight w:val="yellow"/>
        </w:rPr>
      </w:pPr>
      <w:r w:rsidRPr="00E54F46">
        <w:rPr>
          <w:b/>
          <w:highlight w:val="yellow"/>
        </w:rPr>
        <w:t xml:space="preserve">On dispose maintenant d’une large bibliothèque de classes permettant de composer les portions de page </w:t>
      </w:r>
      <w:r w:rsidR="00B30FA5" w:rsidRPr="00E54F46">
        <w:rPr>
          <w:b/>
          <w:highlight w:val="yellow"/>
        </w:rPr>
        <w:t xml:space="preserve">qui s’étendent </w:t>
      </w:r>
      <w:r w:rsidRPr="00E54F46">
        <w:rPr>
          <w:b/>
          <w:highlight w:val="yellow"/>
        </w:rPr>
        <w:t xml:space="preserve">sur 1 à 12 colonnes </w:t>
      </w:r>
      <w:r w:rsidR="00B30FA5" w:rsidRPr="00E54F46">
        <w:rPr>
          <w:b/>
          <w:highlight w:val="yellow"/>
        </w:rPr>
        <w:t xml:space="preserve">et </w:t>
      </w:r>
      <w:r w:rsidRPr="00E54F46">
        <w:rPr>
          <w:b/>
          <w:highlight w:val="yellow"/>
        </w:rPr>
        <w:t>dont l’apparence reste totalement personnalisable selon la largeur d’écran ;</w:t>
      </w:r>
    </w:p>
    <w:p w:rsidR="00021983" w:rsidRPr="00E54F46" w:rsidRDefault="00B30FA5" w:rsidP="00021983">
      <w:pPr>
        <w:pStyle w:val="enumPuce"/>
        <w:rPr>
          <w:b/>
          <w:highlight w:val="yellow"/>
        </w:rPr>
      </w:pPr>
      <w:r w:rsidRPr="00E54F46">
        <w:rPr>
          <w:b/>
          <w:highlight w:val="yellow"/>
        </w:rPr>
        <w:t>Pour chaque élément concerné par un design ‘Responsive’, o</w:t>
      </w:r>
      <w:r w:rsidR="00021983" w:rsidRPr="00E54F46">
        <w:rPr>
          <w:b/>
          <w:highlight w:val="yellow"/>
        </w:rPr>
        <w:t xml:space="preserve">n appelle dans le code HTML une </w:t>
      </w:r>
      <w:r w:rsidR="005D6325" w:rsidRPr="00E54F46">
        <w:rPr>
          <w:b/>
          <w:highlight w:val="yellow"/>
        </w:rPr>
        <w:t>ou plusieurs</w:t>
      </w:r>
      <w:r w:rsidR="00021983" w:rsidRPr="00E54F46">
        <w:rPr>
          <w:b/>
          <w:highlight w:val="yellow"/>
        </w:rPr>
        <w:t xml:space="preserve"> classes, chac</w:t>
      </w:r>
      <w:r w:rsidRPr="00E54F46">
        <w:rPr>
          <w:b/>
          <w:highlight w:val="yellow"/>
        </w:rPr>
        <w:t>une étant adaptée à un me</w:t>
      </w:r>
      <w:r w:rsidR="00021983" w:rsidRPr="00E54F46">
        <w:rPr>
          <w:b/>
          <w:highlight w:val="yellow"/>
        </w:rPr>
        <w:t>dia query particulier ;</w:t>
      </w:r>
    </w:p>
    <w:p w:rsidR="000D06E2" w:rsidRPr="00E54F46" w:rsidRDefault="000D06E2" w:rsidP="000D06E2">
      <w:pPr>
        <w:pStyle w:val="enumPuce"/>
        <w:rPr>
          <w:b/>
          <w:highlight w:val="yellow"/>
        </w:rPr>
      </w:pPr>
      <w:r w:rsidRPr="00E54F46">
        <w:rPr>
          <w:b/>
          <w:highlight w:val="yellow"/>
        </w:rPr>
        <w:t>On appelle tout d’abord la classe de styles correspondant à la plus petite largeur puis, si la présentation doit varier pour des largeurs supérieures, on ajouter les appels des classes nécessaires ;</w:t>
      </w:r>
    </w:p>
    <w:p w:rsidR="00021983" w:rsidRPr="00E54F46" w:rsidRDefault="00021983" w:rsidP="00021983">
      <w:pPr>
        <w:pStyle w:val="enumPuce"/>
        <w:rPr>
          <w:b/>
          <w:highlight w:val="yellow"/>
        </w:rPr>
      </w:pPr>
      <w:r w:rsidRPr="00E54F46">
        <w:rPr>
          <w:b/>
          <w:highlight w:val="yellow"/>
        </w:rPr>
        <w:t xml:space="preserve">On définit tout d’abord le jeu de styles nécessaire pour affichage sur mobile puis on complète/modifie avec les jeux de styles pour les autres périphériques ; ainsi, </w:t>
      </w:r>
      <w:r w:rsidR="00A61DEF" w:rsidRPr="00E54F46">
        <w:rPr>
          <w:b/>
          <w:highlight w:val="yellow"/>
        </w:rPr>
        <w:t>un mobile ne chargera que le strict nécessaire ;</w:t>
      </w:r>
    </w:p>
    <w:p w:rsidR="00CC4985" w:rsidRPr="00E54F46" w:rsidRDefault="00B30FA5" w:rsidP="00CC4985">
      <w:pPr>
        <w:pStyle w:val="enumPuce"/>
        <w:rPr>
          <w:b/>
          <w:highlight w:val="yellow"/>
        </w:rPr>
      </w:pPr>
      <w:r w:rsidRPr="00E54F46">
        <w:rPr>
          <w:b/>
          <w:highlight w:val="yellow"/>
        </w:rPr>
        <w:t>Avec ce principe, la structure HTML reste indépendante de</w:t>
      </w:r>
      <w:r w:rsidR="005D6325" w:rsidRPr="00E54F46">
        <w:rPr>
          <w:b/>
          <w:highlight w:val="yellow"/>
        </w:rPr>
        <w:t xml:space="preserve"> la présentation par CSS et on </w:t>
      </w:r>
      <w:r w:rsidRPr="00E54F46">
        <w:rPr>
          <w:b/>
          <w:highlight w:val="yellow"/>
        </w:rPr>
        <w:t>o</w:t>
      </w:r>
      <w:r w:rsidR="005D6325" w:rsidRPr="00E54F46">
        <w:rPr>
          <w:b/>
          <w:highlight w:val="yellow"/>
        </w:rPr>
        <w:t>b</w:t>
      </w:r>
      <w:r w:rsidRPr="00E54F46">
        <w:rPr>
          <w:b/>
          <w:highlight w:val="yellow"/>
        </w:rPr>
        <w:t xml:space="preserve">tient bien une mise en page adaptative mais il est nécessaire d’assembler dans le code HTML </w:t>
      </w:r>
      <w:r w:rsidR="005D6325" w:rsidRPr="00E54F46">
        <w:rPr>
          <w:b/>
          <w:highlight w:val="yellow"/>
        </w:rPr>
        <w:t>les</w:t>
      </w:r>
      <w:r w:rsidRPr="00E54F46">
        <w:rPr>
          <w:b/>
          <w:highlight w:val="yellow"/>
        </w:rPr>
        <w:t xml:space="preserve"> </w:t>
      </w:r>
      <w:r w:rsidR="005D6325" w:rsidRPr="00E54F46">
        <w:rPr>
          <w:b/>
          <w:highlight w:val="yellow"/>
        </w:rPr>
        <w:t>(</w:t>
      </w:r>
      <w:r w:rsidRPr="00E54F46">
        <w:rPr>
          <w:b/>
          <w:highlight w:val="yellow"/>
        </w:rPr>
        <w:t>nombreuses</w:t>
      </w:r>
      <w:r w:rsidR="005D6325" w:rsidRPr="00E54F46">
        <w:rPr>
          <w:b/>
          <w:highlight w:val="yellow"/>
        </w:rPr>
        <w:t>)</w:t>
      </w:r>
      <w:r w:rsidRPr="00E54F46">
        <w:rPr>
          <w:b/>
          <w:highlight w:val="yellow"/>
        </w:rPr>
        <w:t xml:space="preserve"> classes de styles. </w:t>
      </w:r>
    </w:p>
    <w:p w:rsidR="00B30FA5" w:rsidRDefault="00B30FA5" w:rsidP="00255A9D"/>
    <w:p w:rsidR="00B30FA5" w:rsidRDefault="00A45A81" w:rsidP="00B30FA5">
      <w:pPr>
        <w:pStyle w:val="Titre3"/>
      </w:pPr>
      <w:bookmarkStart w:id="59" w:name="_Toc453317289"/>
      <w:r w:rsidRPr="00813879">
        <w:rPr>
          <w:rFonts w:ascii="Wingdings" w:hAnsi="Wingdings"/>
          <w:sz w:val="36"/>
        </w:rPr>
        <w:t></w:t>
      </w:r>
      <w:r w:rsidR="00B30FA5">
        <w:t>Blocs optionnels selon le type de périphérique</w:t>
      </w:r>
      <w:bookmarkEnd w:id="59"/>
    </w:p>
    <w:p w:rsidR="00B30FA5" w:rsidRDefault="00B30FA5" w:rsidP="00255A9D">
      <w:r>
        <w:t>En plus de ce système de grille Responsive, un framework CSS offre de nombreuses classes élémentaires bien utiles, comme celles permettant de montrer ou non un bloc de contenu.</w:t>
      </w:r>
    </w:p>
    <w:p w:rsidR="00B30FA5" w:rsidRDefault="00B30FA5" w:rsidP="00255A9D"/>
    <w:p w:rsidR="00B30FA5" w:rsidRDefault="00B30FA5" w:rsidP="00255A9D">
      <w:r>
        <w:t>Ajout</w:t>
      </w:r>
      <w:r w:rsidR="00E54F46">
        <w:t>ez</w:t>
      </w:r>
      <w:r>
        <w:t xml:space="preserve"> une série de paragraphes </w:t>
      </w:r>
      <w:r w:rsidR="000D06E2">
        <w:t>en fin de page</w:t>
      </w:r>
      <w:r>
        <w:t> :</w:t>
      </w:r>
    </w:p>
    <w:p w:rsidR="00B30FA5" w:rsidRPr="00B30FA5" w:rsidRDefault="00B30FA5" w:rsidP="00B30FA5">
      <w:pPr>
        <w:rPr>
          <w:rFonts w:ascii="Courier New" w:hAnsi="Courier New" w:cs="Courier New"/>
          <w:b/>
        </w:rPr>
      </w:pPr>
      <w:r w:rsidRPr="00B30FA5">
        <w:rPr>
          <w:rFonts w:ascii="Courier New" w:hAnsi="Courier New" w:cs="Courier New"/>
          <w:b/>
        </w:rPr>
        <w:t xml:space="preserve">&lt;div </w:t>
      </w:r>
      <w:r w:rsidRPr="00B30FA5">
        <w:rPr>
          <w:rFonts w:ascii="Courier New" w:hAnsi="Courier New" w:cs="Courier New"/>
          <w:b/>
          <w:color w:val="FF0000"/>
        </w:rPr>
        <w:t>class</w:t>
      </w:r>
      <w:r w:rsidRPr="00B30FA5">
        <w:rPr>
          <w:rFonts w:ascii="Courier New" w:hAnsi="Courier New" w:cs="Courier New"/>
          <w:b/>
        </w:rPr>
        <w:t>=""&gt;</w:t>
      </w:r>
    </w:p>
    <w:p w:rsidR="00B30FA5" w:rsidRPr="00B30FA5" w:rsidRDefault="00B30FA5" w:rsidP="00B30FA5">
      <w:pPr>
        <w:rPr>
          <w:rFonts w:ascii="Courier New" w:hAnsi="Courier New" w:cs="Courier New"/>
          <w:b/>
        </w:rPr>
      </w:pPr>
      <w:r w:rsidRPr="00B30FA5">
        <w:rPr>
          <w:rFonts w:ascii="Courier New" w:hAnsi="Courier New" w:cs="Courier New"/>
          <w:b/>
        </w:rPr>
        <w:t>&lt;h2&gt;Eléments à affichage optionnel&lt;/h2&gt;</w:t>
      </w:r>
    </w:p>
    <w:p w:rsidR="00B30FA5" w:rsidRPr="009C23D8" w:rsidRDefault="00B30FA5" w:rsidP="00B30FA5">
      <w:pPr>
        <w:rPr>
          <w:rFonts w:ascii="Courier New" w:hAnsi="Courier New" w:cs="Courier New"/>
          <w:b/>
          <w:lang w:val="en-US"/>
        </w:rPr>
      </w:pPr>
      <w:r w:rsidRPr="00B30FA5">
        <w:rPr>
          <w:rFonts w:ascii="Courier New" w:hAnsi="Courier New" w:cs="Courier New"/>
          <w:b/>
        </w:rPr>
        <w:tab/>
      </w:r>
      <w:r w:rsidRPr="009C23D8">
        <w:rPr>
          <w:rFonts w:ascii="Courier New" w:hAnsi="Courier New" w:cs="Courier New"/>
          <w:b/>
          <w:lang w:val="en-US"/>
        </w:rPr>
        <w:t xml:space="preserve">&lt;div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color w:val="00B0F0"/>
          <w:lang w:val="en-US"/>
        </w:rPr>
        <w:t>left</w:t>
      </w:r>
      <w:r w:rsidRPr="009C23D8">
        <w:rPr>
          <w:rFonts w:ascii="Courier New" w:hAnsi="Courier New" w:cs="Courier New"/>
          <w:b/>
          <w:lang w:val="en-US"/>
        </w:rPr>
        <w:t>"&gt;</w:t>
      </w:r>
    </w:p>
    <w:p w:rsidR="00B30FA5" w:rsidRPr="009C23D8" w:rsidRDefault="00B30FA5" w:rsidP="00B30FA5">
      <w:pPr>
        <w:rPr>
          <w:rFonts w:ascii="Courier New" w:hAnsi="Courier New" w:cs="Courier New"/>
          <w:b/>
          <w:lang w:val="en-US"/>
        </w:rPr>
      </w:pPr>
      <w:r w:rsidRPr="009C23D8">
        <w:rPr>
          <w:rFonts w:ascii="Courier New" w:hAnsi="Courier New" w:cs="Courier New"/>
          <w:b/>
          <w:lang w:val="en-US"/>
        </w:rPr>
        <w:tab/>
      </w:r>
      <w:r w:rsidRPr="009C23D8">
        <w:rPr>
          <w:rFonts w:ascii="Courier New" w:hAnsi="Courier New" w:cs="Courier New"/>
          <w:b/>
          <w:lang w:val="en-US"/>
        </w:rPr>
        <w:tab/>
        <w:t xml:space="preserve">&lt;div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color w:val="00B0F0"/>
          <w:lang w:val="en-US"/>
        </w:rPr>
        <w:t>show</w:t>
      </w:r>
      <w:r w:rsidRPr="009C23D8">
        <w:rPr>
          <w:rFonts w:ascii="Courier New" w:hAnsi="Courier New" w:cs="Courier New"/>
          <w:b/>
          <w:lang w:val="en-US"/>
        </w:rPr>
        <w:t>"&gt;visible pour tous&lt;/div&gt;</w:t>
      </w:r>
    </w:p>
    <w:p w:rsidR="00B30FA5" w:rsidRPr="00B30FA5" w:rsidRDefault="00B30FA5" w:rsidP="00B30FA5">
      <w:pPr>
        <w:rPr>
          <w:rFonts w:ascii="Courier New" w:hAnsi="Courier New" w:cs="Courier New"/>
          <w:b/>
        </w:rPr>
      </w:pPr>
      <w:r w:rsidRPr="009C23D8">
        <w:rPr>
          <w:rFonts w:ascii="Courier New" w:hAnsi="Courier New" w:cs="Courier New"/>
          <w:b/>
          <w:lang w:val="en-US"/>
        </w:rPr>
        <w:tab/>
      </w:r>
      <w:r w:rsidRPr="009C23D8">
        <w:rPr>
          <w:rFonts w:ascii="Courier New" w:hAnsi="Courier New" w:cs="Courier New"/>
          <w:b/>
          <w:lang w:val="en-US"/>
        </w:rPr>
        <w:tab/>
      </w:r>
      <w:r w:rsidRPr="00B30FA5">
        <w:rPr>
          <w:rFonts w:ascii="Courier New" w:hAnsi="Courier New" w:cs="Courier New"/>
          <w:b/>
        </w:rPr>
        <w:t xml:space="preserve">&lt;div </w:t>
      </w:r>
      <w:r w:rsidRPr="00B30FA5">
        <w:rPr>
          <w:rFonts w:ascii="Courier New" w:hAnsi="Courier New" w:cs="Courier New"/>
          <w:b/>
          <w:color w:val="FF0000"/>
        </w:rPr>
        <w:t>class</w:t>
      </w:r>
      <w:r w:rsidRPr="00B30FA5">
        <w:rPr>
          <w:rFonts w:ascii="Courier New" w:hAnsi="Courier New" w:cs="Courier New"/>
          <w:b/>
        </w:rPr>
        <w:t>=" "&gt;visible pour Medium et plus&lt;/div&gt;</w:t>
      </w:r>
    </w:p>
    <w:p w:rsidR="00B30FA5" w:rsidRPr="00B30FA5" w:rsidRDefault="00B30FA5" w:rsidP="00B30FA5">
      <w:pPr>
        <w:rPr>
          <w:rFonts w:ascii="Courier New" w:hAnsi="Courier New" w:cs="Courier New"/>
          <w:b/>
        </w:rPr>
      </w:pPr>
      <w:r w:rsidRPr="00B30FA5">
        <w:rPr>
          <w:rFonts w:ascii="Courier New" w:hAnsi="Courier New" w:cs="Courier New"/>
          <w:b/>
        </w:rPr>
        <w:tab/>
      </w:r>
      <w:r w:rsidRPr="00B30FA5">
        <w:rPr>
          <w:rFonts w:ascii="Courier New" w:hAnsi="Courier New" w:cs="Courier New"/>
          <w:b/>
        </w:rPr>
        <w:tab/>
        <w:t xml:space="preserve">&lt;div </w:t>
      </w:r>
      <w:r w:rsidRPr="00B30FA5">
        <w:rPr>
          <w:rFonts w:ascii="Courier New" w:hAnsi="Courier New" w:cs="Courier New"/>
          <w:b/>
          <w:color w:val="FF0000"/>
        </w:rPr>
        <w:t>class</w:t>
      </w:r>
      <w:r w:rsidRPr="00B30FA5">
        <w:rPr>
          <w:rFonts w:ascii="Courier New" w:hAnsi="Courier New" w:cs="Courier New"/>
          <w:b/>
        </w:rPr>
        <w:t>=" "&gt;visible pour Large &amp; Extra Large&lt;/div&gt;</w:t>
      </w:r>
    </w:p>
    <w:p w:rsidR="00B30FA5" w:rsidRPr="00B30FA5" w:rsidRDefault="00B30FA5" w:rsidP="00B30FA5">
      <w:pPr>
        <w:rPr>
          <w:rFonts w:ascii="Courier New" w:hAnsi="Courier New" w:cs="Courier New"/>
          <w:b/>
        </w:rPr>
      </w:pPr>
      <w:r w:rsidRPr="00B30FA5">
        <w:rPr>
          <w:rFonts w:ascii="Courier New" w:hAnsi="Courier New" w:cs="Courier New"/>
          <w:b/>
        </w:rPr>
        <w:tab/>
      </w:r>
      <w:r w:rsidRPr="00B30FA5">
        <w:rPr>
          <w:rFonts w:ascii="Courier New" w:hAnsi="Courier New" w:cs="Courier New"/>
          <w:b/>
        </w:rPr>
        <w:tab/>
        <w:t xml:space="preserve">&lt;div </w:t>
      </w:r>
      <w:r w:rsidRPr="00B30FA5">
        <w:rPr>
          <w:rFonts w:ascii="Courier New" w:hAnsi="Courier New" w:cs="Courier New"/>
          <w:b/>
          <w:color w:val="FF0000"/>
        </w:rPr>
        <w:t>class</w:t>
      </w:r>
      <w:r w:rsidRPr="00B30FA5">
        <w:rPr>
          <w:rFonts w:ascii="Courier New" w:hAnsi="Courier New" w:cs="Courier New"/>
          <w:b/>
        </w:rPr>
        <w:t>="</w:t>
      </w:r>
      <w:r w:rsidRPr="00B30FA5">
        <w:rPr>
          <w:rFonts w:ascii="Courier New" w:hAnsi="Courier New" w:cs="Courier New"/>
          <w:b/>
          <w:color w:val="00B0F0"/>
        </w:rPr>
        <w:t>show</w:t>
      </w:r>
      <w:r w:rsidRPr="00B30FA5">
        <w:rPr>
          <w:rFonts w:ascii="Courier New" w:hAnsi="Courier New" w:cs="Courier New"/>
          <w:b/>
        </w:rPr>
        <w:t>"&gt;visible pour tous&lt;/div&gt;</w:t>
      </w:r>
    </w:p>
    <w:p w:rsidR="00B30FA5" w:rsidRPr="00B30FA5" w:rsidRDefault="00B30FA5" w:rsidP="00B30FA5">
      <w:pPr>
        <w:rPr>
          <w:rFonts w:ascii="Courier New" w:hAnsi="Courier New" w:cs="Courier New"/>
          <w:b/>
        </w:rPr>
      </w:pPr>
      <w:r w:rsidRPr="00B30FA5">
        <w:rPr>
          <w:rFonts w:ascii="Courier New" w:hAnsi="Courier New" w:cs="Courier New"/>
          <w:b/>
        </w:rPr>
        <w:tab/>
        <w:t>&lt;/div&gt;</w:t>
      </w:r>
    </w:p>
    <w:p w:rsidR="00B30FA5" w:rsidRPr="00B30FA5" w:rsidRDefault="00B30FA5" w:rsidP="00B30FA5">
      <w:pPr>
        <w:rPr>
          <w:rFonts w:ascii="Courier New" w:hAnsi="Courier New" w:cs="Courier New"/>
          <w:b/>
        </w:rPr>
      </w:pPr>
      <w:r w:rsidRPr="00B30FA5">
        <w:rPr>
          <w:rFonts w:ascii="Courier New" w:hAnsi="Courier New" w:cs="Courier New"/>
          <w:b/>
        </w:rPr>
        <w:t>&lt;/div&gt;</w:t>
      </w:r>
    </w:p>
    <w:p w:rsidR="00B30FA5" w:rsidRDefault="00B30FA5" w:rsidP="00255A9D">
      <w:r>
        <w:t>Le but est d’afficher uniquement ce qui concerne chaque type d’écran.</w:t>
      </w:r>
    </w:p>
    <w:p w:rsidR="00B30FA5" w:rsidRDefault="00B30FA5" w:rsidP="00255A9D">
      <w:r>
        <w:t xml:space="preserve">La classe CSS </w:t>
      </w:r>
      <w:r w:rsidRPr="00E54F46">
        <w:rPr>
          <w:rFonts w:ascii="Courier New" w:hAnsi="Courier New" w:cs="Courier New"/>
        </w:rPr>
        <w:t>left</w:t>
      </w:r>
      <w:r>
        <w:t xml:space="preserve"> demande un alignement du texte sur la gauche ; facile.</w:t>
      </w:r>
    </w:p>
    <w:p w:rsidR="00B30FA5" w:rsidRDefault="00B30FA5" w:rsidP="00255A9D">
      <w:r>
        <w:t xml:space="preserve">La classe </w:t>
      </w:r>
      <w:r w:rsidRPr="00E54F46">
        <w:rPr>
          <w:rFonts w:ascii="Courier New" w:hAnsi="Courier New" w:cs="Courier New"/>
        </w:rPr>
        <w:t>show</w:t>
      </w:r>
      <w:r>
        <w:t xml:space="preserve"> peut simplement définir un affichage par : </w:t>
      </w:r>
      <w:r w:rsidRPr="00E54F46">
        <w:rPr>
          <w:rFonts w:ascii="Courier New" w:hAnsi="Courier New" w:cs="Courier New"/>
        </w:rPr>
        <w:t>display :block ;</w:t>
      </w:r>
    </w:p>
    <w:p w:rsidR="001B388A" w:rsidRDefault="00B30FA5" w:rsidP="00255A9D">
      <w:r>
        <w:t xml:space="preserve">Mais en petit écran (logique Mobile First toujours), il est donc nécessaire de masquer les 2 lignes du milieu ; pourquoi pas avec une classe </w:t>
      </w:r>
      <w:r w:rsidRPr="00E54F46">
        <w:rPr>
          <w:rFonts w:ascii="Courier New" w:hAnsi="Courier New" w:cs="Courier New"/>
        </w:rPr>
        <w:t>hide</w:t>
      </w:r>
      <w:r>
        <w:t xml:space="preserve"> contenant un simple </w:t>
      </w:r>
      <w:r w:rsidRPr="00E54F46">
        <w:rPr>
          <w:rFonts w:ascii="Courier New" w:hAnsi="Courier New" w:cs="Courier New"/>
        </w:rPr>
        <w:t>display :none ;</w:t>
      </w:r>
      <w:r>
        <w:t> ?</w:t>
      </w:r>
    </w:p>
    <w:p w:rsidR="00B30FA5" w:rsidRDefault="00B30FA5" w:rsidP="00255A9D">
      <w:r>
        <w:t>OK ; cela fonctionne pour les mobiles.</w:t>
      </w:r>
    </w:p>
    <w:p w:rsidR="00B30FA5" w:rsidRDefault="00B30FA5" w:rsidP="00255A9D"/>
    <w:p w:rsidR="00B30FA5" w:rsidRDefault="00B30FA5" w:rsidP="00255A9D">
      <w:r>
        <w:t xml:space="preserve">Pour un écran ‘medium’, il s’agit de montrer la 2° ligne et de masquer la 3° ; il suffit de définir 2 nouvelles classes </w:t>
      </w:r>
      <w:r w:rsidR="00A41E80">
        <w:t xml:space="preserve">de styles </w:t>
      </w:r>
      <w:r w:rsidR="00A41E80" w:rsidRPr="00E54F46">
        <w:rPr>
          <w:rFonts w:ascii="Courier New" w:hAnsi="Courier New" w:cs="Courier New"/>
        </w:rPr>
        <w:t>show-md</w:t>
      </w:r>
      <w:r w:rsidR="00A41E80">
        <w:t xml:space="preserve"> et </w:t>
      </w:r>
      <w:r w:rsidR="00A41E80" w:rsidRPr="00E54F46">
        <w:rPr>
          <w:rFonts w:ascii="Courier New" w:hAnsi="Courier New" w:cs="Courier New"/>
        </w:rPr>
        <w:t>hide-md</w:t>
      </w:r>
      <w:r>
        <w:t xml:space="preserve"> dans la feuille de styles </w:t>
      </w:r>
      <w:r w:rsidR="00A41E80">
        <w:t>utilisée pour les écrans medium et d’ajouter leur appel dans le code HTML.</w:t>
      </w:r>
    </w:p>
    <w:p w:rsidR="00A41E80" w:rsidRDefault="00A41E80" w:rsidP="00255A9D">
      <w:r>
        <w:t xml:space="preserve">Enfin pour les écrans larges qui doivent aussi afficher la 3° ligne, il suffit de même de définir et d’appeler une nouvelle classe </w:t>
      </w:r>
      <w:r w:rsidRPr="00E54F46">
        <w:rPr>
          <w:rFonts w:ascii="Courier New" w:hAnsi="Courier New" w:cs="Courier New"/>
        </w:rPr>
        <w:t>show-l</w:t>
      </w:r>
      <w:r>
        <w:t>.</w:t>
      </w:r>
    </w:p>
    <w:p w:rsidR="00A41E80" w:rsidRDefault="00A41E80" w:rsidP="00255A9D">
      <w:r>
        <w:t>Le code HTML devient donc :</w:t>
      </w:r>
    </w:p>
    <w:p w:rsidR="00A41E80" w:rsidRPr="00B30FA5" w:rsidRDefault="00A41E80" w:rsidP="00A41E80">
      <w:pPr>
        <w:rPr>
          <w:rFonts w:ascii="Courier New" w:hAnsi="Courier New" w:cs="Courier New"/>
          <w:b/>
        </w:rPr>
      </w:pPr>
      <w:r w:rsidRPr="00B30FA5">
        <w:rPr>
          <w:rFonts w:ascii="Courier New" w:hAnsi="Courier New" w:cs="Courier New"/>
          <w:b/>
        </w:rPr>
        <w:t xml:space="preserve">&lt;div </w:t>
      </w:r>
      <w:r w:rsidRPr="00B30FA5">
        <w:rPr>
          <w:rFonts w:ascii="Courier New" w:hAnsi="Courier New" w:cs="Courier New"/>
          <w:b/>
          <w:color w:val="FF0000"/>
        </w:rPr>
        <w:t>class</w:t>
      </w:r>
      <w:r w:rsidRPr="00B30FA5">
        <w:rPr>
          <w:rFonts w:ascii="Courier New" w:hAnsi="Courier New" w:cs="Courier New"/>
          <w:b/>
        </w:rPr>
        <w:t>="</w:t>
      </w:r>
      <w:r w:rsidRPr="00B30FA5">
        <w:rPr>
          <w:rFonts w:ascii="Courier New" w:hAnsi="Courier New" w:cs="Courier New"/>
          <w:b/>
          <w:color w:val="00B0F0"/>
        </w:rPr>
        <w:t>show</w:t>
      </w:r>
      <w:r w:rsidRPr="00B30FA5">
        <w:rPr>
          <w:rFonts w:ascii="Courier New" w:hAnsi="Courier New" w:cs="Courier New"/>
          <w:b/>
        </w:rPr>
        <w:t>"&gt;visible pour tous&lt;/div&gt;</w:t>
      </w:r>
    </w:p>
    <w:p w:rsidR="00A41E80" w:rsidRPr="00B30FA5" w:rsidRDefault="00A41E80" w:rsidP="00A41E80">
      <w:pPr>
        <w:rPr>
          <w:rFonts w:ascii="Courier New" w:hAnsi="Courier New" w:cs="Courier New"/>
          <w:b/>
        </w:rPr>
      </w:pPr>
      <w:r>
        <w:rPr>
          <w:rFonts w:ascii="Courier New" w:hAnsi="Courier New" w:cs="Courier New"/>
          <w:b/>
        </w:rPr>
        <w:t>&lt;</w:t>
      </w:r>
      <w:r w:rsidRPr="00B30FA5">
        <w:rPr>
          <w:rFonts w:ascii="Courier New" w:hAnsi="Courier New" w:cs="Courier New"/>
          <w:b/>
        </w:rPr>
        <w:t xml:space="preserve">div </w:t>
      </w:r>
      <w:r w:rsidRPr="00B30FA5">
        <w:rPr>
          <w:rFonts w:ascii="Courier New" w:hAnsi="Courier New" w:cs="Courier New"/>
          <w:b/>
          <w:color w:val="FF0000"/>
        </w:rPr>
        <w:t>class</w:t>
      </w:r>
      <w:r>
        <w:rPr>
          <w:rFonts w:ascii="Courier New" w:hAnsi="Courier New" w:cs="Courier New"/>
          <w:b/>
        </w:rPr>
        <w:t>="</w:t>
      </w:r>
      <w:r w:rsidRPr="00A41E80">
        <w:rPr>
          <w:rFonts w:ascii="Courier New" w:hAnsi="Courier New" w:cs="Courier New"/>
          <w:b/>
          <w:color w:val="00B0F0"/>
        </w:rPr>
        <w:t>hide show-md show-l</w:t>
      </w:r>
      <w:r w:rsidRPr="00B30FA5">
        <w:rPr>
          <w:rFonts w:ascii="Courier New" w:hAnsi="Courier New" w:cs="Courier New"/>
          <w:b/>
        </w:rPr>
        <w:t>"&gt;visible pour Medium et plus&lt;/div&gt;</w:t>
      </w:r>
    </w:p>
    <w:p w:rsidR="00A41E80" w:rsidRPr="009C23D8" w:rsidRDefault="00A41E80" w:rsidP="00A41E80">
      <w:pPr>
        <w:ind w:right="-569"/>
        <w:rPr>
          <w:rFonts w:ascii="Courier New" w:hAnsi="Courier New" w:cs="Courier New"/>
          <w:b/>
          <w:lang w:val="en-US"/>
        </w:rPr>
      </w:pPr>
      <w:r w:rsidRPr="009C23D8">
        <w:rPr>
          <w:rFonts w:ascii="Courier New" w:hAnsi="Courier New" w:cs="Courier New"/>
          <w:b/>
          <w:lang w:val="en-US"/>
        </w:rPr>
        <w:t xml:space="preserve">&lt;div </w:t>
      </w:r>
      <w:r w:rsidRPr="009C23D8">
        <w:rPr>
          <w:rFonts w:ascii="Courier New" w:hAnsi="Courier New" w:cs="Courier New"/>
          <w:b/>
          <w:color w:val="FF0000"/>
          <w:lang w:val="en-US"/>
        </w:rPr>
        <w:t>class</w:t>
      </w:r>
      <w:r w:rsidRPr="009C23D8">
        <w:rPr>
          <w:rFonts w:ascii="Courier New" w:hAnsi="Courier New" w:cs="Courier New"/>
          <w:b/>
          <w:lang w:val="en-US"/>
        </w:rPr>
        <w:t>="</w:t>
      </w:r>
      <w:r w:rsidRPr="009C23D8">
        <w:rPr>
          <w:rFonts w:ascii="Courier New" w:hAnsi="Courier New" w:cs="Courier New"/>
          <w:b/>
          <w:color w:val="00B0F0"/>
          <w:lang w:val="en-US"/>
        </w:rPr>
        <w:t>hide hide-md show-l</w:t>
      </w:r>
      <w:r w:rsidRPr="009C23D8">
        <w:rPr>
          <w:rFonts w:ascii="Courier New" w:hAnsi="Courier New" w:cs="Courier New"/>
          <w:b/>
          <w:lang w:val="en-US"/>
        </w:rPr>
        <w:t>"&gt;visible pour Large &amp; Extra Large&lt;/div&gt;</w:t>
      </w:r>
    </w:p>
    <w:p w:rsidR="00A41E80" w:rsidRPr="00B30FA5" w:rsidRDefault="00A41E80" w:rsidP="00A41E80">
      <w:pPr>
        <w:rPr>
          <w:rFonts w:ascii="Courier New" w:hAnsi="Courier New" w:cs="Courier New"/>
          <w:b/>
        </w:rPr>
      </w:pPr>
      <w:r w:rsidRPr="00B30FA5">
        <w:rPr>
          <w:rFonts w:ascii="Courier New" w:hAnsi="Courier New" w:cs="Courier New"/>
          <w:b/>
        </w:rPr>
        <w:t xml:space="preserve">&lt;div </w:t>
      </w:r>
      <w:r w:rsidRPr="00B30FA5">
        <w:rPr>
          <w:rFonts w:ascii="Courier New" w:hAnsi="Courier New" w:cs="Courier New"/>
          <w:b/>
          <w:color w:val="FF0000"/>
        </w:rPr>
        <w:t>class</w:t>
      </w:r>
      <w:r w:rsidRPr="00B30FA5">
        <w:rPr>
          <w:rFonts w:ascii="Courier New" w:hAnsi="Courier New" w:cs="Courier New"/>
          <w:b/>
        </w:rPr>
        <w:t>="</w:t>
      </w:r>
      <w:r w:rsidRPr="00B30FA5">
        <w:rPr>
          <w:rFonts w:ascii="Courier New" w:hAnsi="Courier New" w:cs="Courier New"/>
          <w:b/>
          <w:color w:val="00B0F0"/>
        </w:rPr>
        <w:t>show</w:t>
      </w:r>
      <w:r w:rsidRPr="00B30FA5">
        <w:rPr>
          <w:rFonts w:ascii="Courier New" w:hAnsi="Courier New" w:cs="Courier New"/>
          <w:b/>
        </w:rPr>
        <w:t>"&gt;visible pour tous&lt;/div&gt;</w:t>
      </w:r>
    </w:p>
    <w:p w:rsidR="00A41E80" w:rsidRDefault="00A41E80" w:rsidP="00255A9D">
      <w:r>
        <w:t xml:space="preserve">On a bien multiplié les appels à des classes de styles élémentaires qui seront </w:t>
      </w:r>
      <w:r w:rsidR="00E54F46">
        <w:t>appliquées</w:t>
      </w:r>
      <w:r>
        <w:t xml:space="preserve"> ou non selon le media query utilisé. </w:t>
      </w:r>
    </w:p>
    <w:p w:rsidR="00A41E80" w:rsidRDefault="00E54F46" w:rsidP="00255A9D">
      <w:r w:rsidRPr="00E54F46">
        <w:rPr>
          <w:u w:val="single"/>
        </w:rPr>
        <w:t>Rappel :</w:t>
      </w:r>
      <w:r>
        <w:t xml:space="preserve"> tout cela fonctionne bien car l’appel d’une classe de styles inconnue est ignoré.</w:t>
      </w:r>
    </w:p>
    <w:p w:rsidR="00A41E80" w:rsidRDefault="00A41E80" w:rsidP="00255A9D"/>
    <w:p w:rsidR="004E444C" w:rsidRDefault="004E444C">
      <w:pPr>
        <w:suppressAutoHyphens w:val="0"/>
        <w:spacing w:after="0" w:line="240" w:lineRule="auto"/>
        <w:ind w:right="0"/>
        <w:jc w:val="left"/>
        <w:rPr>
          <w:b/>
          <w:bCs/>
          <w:smallCaps/>
          <w:color w:val="FD7A03"/>
          <w:spacing w:val="4"/>
          <w:szCs w:val="24"/>
        </w:rPr>
      </w:pPr>
      <w:r>
        <w:br w:type="page"/>
      </w:r>
    </w:p>
    <w:p w:rsidR="00C929F0" w:rsidRDefault="00C929F0" w:rsidP="00C929F0">
      <w:pPr>
        <w:pStyle w:val="Titre1"/>
      </w:pPr>
      <w:bookmarkStart w:id="60" w:name="_Toc453317290"/>
      <w:r>
        <w:lastRenderedPageBreak/>
        <w:t>Framework CSS</w:t>
      </w:r>
      <w:bookmarkEnd w:id="60"/>
    </w:p>
    <w:p w:rsidR="001965D9" w:rsidRDefault="000D4D7A" w:rsidP="001965D9">
      <w:pPr>
        <w:pStyle w:val="Titre2"/>
      </w:pPr>
      <w:bookmarkStart w:id="61" w:name="_Toc453317291"/>
      <w:r>
        <w:t xml:space="preserve">Mise </w:t>
      </w:r>
      <w:r w:rsidR="001965D9">
        <w:t>e</w:t>
      </w:r>
      <w:r>
        <w:t>n</w:t>
      </w:r>
      <w:r w:rsidR="001965D9">
        <w:t xml:space="preserve"> page avec un Framework CSS</w:t>
      </w:r>
      <w:bookmarkEnd w:id="61"/>
      <w:r w:rsidR="001965D9">
        <w:t xml:space="preserve"> </w:t>
      </w:r>
    </w:p>
    <w:p w:rsidR="002E4991" w:rsidRDefault="00C929F0" w:rsidP="002E4991">
      <w:r>
        <w:t>Plutôt que de construire soi-même tout cet ensemble de classes de base, il peut être très tentant d’utiliser un framework CSS existant.</w:t>
      </w:r>
    </w:p>
    <w:p w:rsidR="00C929F0" w:rsidRDefault="00C929F0" w:rsidP="00C929F0">
      <w:r>
        <w:t>Intérêts :</w:t>
      </w:r>
    </w:p>
    <w:p w:rsidR="00C929F0" w:rsidRDefault="00C929F0" w:rsidP="00C929F0">
      <w:pPr>
        <w:pStyle w:val="enumPuce"/>
      </w:pPr>
      <w:r>
        <w:t xml:space="preserve">Les navigateurs ont des comportements parfois très différents malgré leur lente convergence vers les standards. </w:t>
      </w:r>
      <w:r w:rsidRPr="00AC25B8">
        <w:rPr>
          <w:highlight w:val="yellow"/>
        </w:rPr>
        <w:t xml:space="preserve">Les frameworks sont </w:t>
      </w:r>
      <w:r w:rsidRPr="00AC25B8">
        <w:rPr>
          <w:i/>
          <w:highlight w:val="yellow"/>
        </w:rPr>
        <w:t>cross-browser</w:t>
      </w:r>
      <w:r w:rsidRPr="00C929F0">
        <w:t>, c'est</w:t>
      </w:r>
      <w:r>
        <w:t xml:space="preserve"> à dire que la présentation est similaire quel que soit le navigateur utilisé et d'une parfaite compatibilité.</w:t>
      </w:r>
    </w:p>
    <w:p w:rsidR="00C929F0" w:rsidRDefault="00C929F0" w:rsidP="00C929F0">
      <w:pPr>
        <w:pStyle w:val="enumPuce"/>
      </w:pPr>
      <w:r>
        <w:t>Les frameworks CSS font gagner du temps de développement parce qu'ils offrent le</w:t>
      </w:r>
      <w:r w:rsidR="00B70321">
        <w:t>s fondations de la présentation ; reste à personnaliser le graphisme (couleurs, polices, encadrés…).</w:t>
      </w:r>
    </w:p>
    <w:p w:rsidR="00C929F0" w:rsidRDefault="00C929F0" w:rsidP="00C929F0">
      <w:pPr>
        <w:pStyle w:val="enumPuce"/>
      </w:pPr>
      <w:r>
        <w:t xml:space="preserve">Les frameworks CSS normalisent la présentation en proposant un </w:t>
      </w:r>
      <w:r w:rsidRPr="00AC25B8">
        <w:rPr>
          <w:highlight w:val="yellow"/>
        </w:rPr>
        <w:t xml:space="preserve">ensemble homogène de styles </w:t>
      </w:r>
      <w:r w:rsidRPr="00AC25B8">
        <w:rPr>
          <w:i/>
          <w:highlight w:val="yellow"/>
        </w:rPr>
        <w:t>a priori</w:t>
      </w:r>
      <w:r w:rsidRPr="00AC25B8">
        <w:rPr>
          <w:highlight w:val="yellow"/>
        </w:rPr>
        <w:t xml:space="preserve"> esthétiques et fonctionnels</w:t>
      </w:r>
      <w:r>
        <w:t>, ce qui est très pratique quand le développeur doit assurer lui-même la présentation graphique.</w:t>
      </w:r>
    </w:p>
    <w:p w:rsidR="00C929F0" w:rsidRDefault="00C929F0" w:rsidP="00C929F0">
      <w:pPr>
        <w:pStyle w:val="enumPuce"/>
      </w:pPr>
      <w:r>
        <w:t xml:space="preserve">Les frameworks CSS proposent en général un </w:t>
      </w:r>
      <w:r w:rsidRPr="00AC25B8">
        <w:rPr>
          <w:highlight w:val="yellow"/>
        </w:rPr>
        <w:t>système de grille</w:t>
      </w:r>
      <w:r>
        <w:t xml:space="preserve"> pour faciliter le positionnement des éléments.</w:t>
      </w:r>
    </w:p>
    <w:p w:rsidR="00C929F0" w:rsidRDefault="00C929F0" w:rsidP="00C929F0">
      <w:pPr>
        <w:pStyle w:val="enumPuce"/>
      </w:pPr>
      <w:r>
        <w:t xml:space="preserve">Les frameworks CSS offrent souvent des éléments complémentaires : boutons esthétiques, barres de navigation, </w:t>
      </w:r>
      <w:r w:rsidR="00B70321">
        <w:t>menus déroulants</w:t>
      </w:r>
      <w:r>
        <w:t>...</w:t>
      </w:r>
    </w:p>
    <w:p w:rsidR="00C929F0" w:rsidRDefault="00B70321" w:rsidP="00C929F0">
      <w:pPr>
        <w:pStyle w:val="enumPuce"/>
      </w:pPr>
      <w:r>
        <w:t>L</w:t>
      </w:r>
      <w:r w:rsidR="00C929F0">
        <w:t xml:space="preserve">es frameworks CSS prennent généralement en compte </w:t>
      </w:r>
      <w:r>
        <w:t xml:space="preserve">les nouveaux moyens de visualisation du Web (smartphones, tablettes…) </w:t>
      </w:r>
      <w:r w:rsidR="00C929F0">
        <w:t xml:space="preserve">et </w:t>
      </w:r>
      <w:r w:rsidR="00C929F0" w:rsidRPr="00AC25B8">
        <w:rPr>
          <w:highlight w:val="yellow"/>
        </w:rPr>
        <w:t>sont mis à jour très rapidement</w:t>
      </w:r>
      <w:r w:rsidR="00C929F0">
        <w:t>.</w:t>
      </w:r>
    </w:p>
    <w:p w:rsidR="00C929F0" w:rsidRDefault="00C929F0" w:rsidP="00C929F0">
      <w:r>
        <w:t>Inconvénients :</w:t>
      </w:r>
    </w:p>
    <w:p w:rsidR="00FA6EA8" w:rsidRDefault="00FA6EA8" w:rsidP="00C929F0">
      <w:pPr>
        <w:pStyle w:val="enumPuce"/>
      </w:pPr>
      <w:r>
        <w:t xml:space="preserve">Un framework CSS représente un </w:t>
      </w:r>
      <w:r w:rsidRPr="00AC25B8">
        <w:rPr>
          <w:highlight w:val="yellow"/>
        </w:rPr>
        <w:t>volume de code conséquent</w:t>
      </w:r>
      <w:r>
        <w:t xml:space="preserve"> qu’il reste à interpréter (plus de 100Ko et pas moins de 6500 lignes de code CSS pour la feuille de styles Bootstrap !)</w:t>
      </w:r>
    </w:p>
    <w:p w:rsidR="00C929F0" w:rsidRDefault="00C929F0" w:rsidP="00C929F0">
      <w:pPr>
        <w:pStyle w:val="enumPuce"/>
      </w:pPr>
      <w:r>
        <w:t xml:space="preserve">Pour utiliser efficacement un framework il faut bien le connaître, ce qui implique un </w:t>
      </w:r>
      <w:r w:rsidRPr="00AC25B8">
        <w:rPr>
          <w:highlight w:val="yellow"/>
        </w:rPr>
        <w:t>temps d'apprentissage</w:t>
      </w:r>
      <w:r w:rsidR="00B70321" w:rsidRPr="00AC25B8">
        <w:rPr>
          <w:highlight w:val="yellow"/>
        </w:rPr>
        <w:t xml:space="preserve"> non négligeable</w:t>
      </w:r>
      <w:r w:rsidR="00B70321">
        <w:t xml:space="preserve"> (et en continu)</w:t>
      </w:r>
      <w:r>
        <w:t>.</w:t>
      </w:r>
    </w:p>
    <w:p w:rsidR="00C929F0" w:rsidRDefault="00C929F0" w:rsidP="00C929F0">
      <w:pPr>
        <w:pStyle w:val="enumPuce"/>
      </w:pPr>
      <w:r>
        <w:t>La normalisation de la présentation peut devenir lassante pour un infographiste en lissant les effets visuels au détriment de la création originale.</w:t>
      </w:r>
    </w:p>
    <w:p w:rsidR="00C929F0" w:rsidRDefault="00C929F0" w:rsidP="002E4991"/>
    <w:p w:rsidR="00C929F0" w:rsidRDefault="00C929F0" w:rsidP="002E4991">
      <w:r>
        <w:t xml:space="preserve">Aujourd’hui les 2 frameworks CSS les plus utilisés sont </w:t>
      </w:r>
      <w:r w:rsidRPr="00C929F0">
        <w:rPr>
          <w:b/>
        </w:rPr>
        <w:t>Twitter Bootstrap</w:t>
      </w:r>
      <w:r>
        <w:t xml:space="preserve"> et </w:t>
      </w:r>
      <w:r w:rsidRPr="00C929F0">
        <w:rPr>
          <w:b/>
        </w:rPr>
        <w:t>Foundation</w:t>
      </w:r>
      <w:r>
        <w:rPr>
          <w:b/>
        </w:rPr>
        <w:t>.</w:t>
      </w:r>
    </w:p>
    <w:p w:rsidR="001965D9" w:rsidRDefault="001965D9" w:rsidP="002E4991"/>
    <w:p w:rsidR="000D4D7A" w:rsidRDefault="00A45A81" w:rsidP="000D4D7A">
      <w:pPr>
        <w:pStyle w:val="Titre2"/>
      </w:pPr>
      <w:bookmarkStart w:id="62" w:name="_Toc453317292"/>
      <w:r w:rsidRPr="00813879">
        <w:rPr>
          <w:rFonts w:ascii="Wingdings" w:hAnsi="Wingdings"/>
          <w:sz w:val="36"/>
        </w:rPr>
        <w:t></w:t>
      </w:r>
      <w:r w:rsidR="00C929F0">
        <w:t xml:space="preserve">Découverte de Twitter </w:t>
      </w:r>
      <w:r w:rsidR="000D4D7A">
        <w:t>Bootstrap</w:t>
      </w:r>
      <w:bookmarkEnd w:id="62"/>
      <w:r w:rsidR="000D4D7A">
        <w:t xml:space="preserve"> </w:t>
      </w:r>
    </w:p>
    <w:p w:rsidR="00312DE4" w:rsidRDefault="00312DE4" w:rsidP="002E4991">
      <w:r>
        <w:t xml:space="preserve">Pour prendre </w:t>
      </w:r>
      <w:r w:rsidR="00FA6EA8">
        <w:t>en</w:t>
      </w:r>
      <w:r>
        <w:t xml:space="preserve"> main le framework Bootstrap, on vous propose d’étudier certaines parties du tutoriel disponible sur OpenClassRooms.</w:t>
      </w:r>
    </w:p>
    <w:p w:rsidR="000D4D7A" w:rsidRDefault="00312DE4" w:rsidP="002E4991">
      <w:pPr>
        <w:pStyle w:val="enumPuce"/>
      </w:pPr>
      <w:r>
        <w:t xml:space="preserve">Parcourir la présentation générale de Bootstrap </w:t>
      </w:r>
      <w:r w:rsidR="00FA6EA8">
        <w:t>et installer les composants sur la racine de publication du serveur Web</w:t>
      </w:r>
      <w:r>
        <w:t xml:space="preserve"> : </w:t>
      </w:r>
      <w:r w:rsidR="00B70321">
        <w:br/>
      </w:r>
      <w:hyperlink r:id="rId72" w:history="1">
        <w:r w:rsidR="009C23D8" w:rsidRPr="00D067D2">
          <w:rPr>
            <w:rStyle w:val="Lienhypertexte"/>
          </w:rPr>
          <w:t>http://openclassrooms.com/courses/prenez-en-main-bootstrap/mise-en-route-8</w:t>
        </w:r>
      </w:hyperlink>
      <w:r w:rsidR="009C23D8">
        <w:t xml:space="preserve"> </w:t>
      </w:r>
      <w:r w:rsidR="00B70321">
        <w:br/>
      </w:r>
    </w:p>
    <w:p w:rsidR="00C9380B" w:rsidRDefault="00C9380B" w:rsidP="002E4991">
      <w:pPr>
        <w:pStyle w:val="enumPuce"/>
      </w:pPr>
      <w:r>
        <w:t>E</w:t>
      </w:r>
      <w:r w:rsidR="000904DD">
        <w:t>tudier la leçon suivante</w:t>
      </w:r>
      <w:r w:rsidR="00B74A96">
        <w:t xml:space="preserve"> en réalisant les exercices proposés</w:t>
      </w:r>
      <w:r w:rsidR="000904DD">
        <w:t xml:space="preserve"> </w:t>
      </w:r>
      <w:r w:rsidR="00B74A96">
        <w:t>afin</w:t>
      </w:r>
      <w:r w:rsidR="000904DD">
        <w:t xml:space="preserve"> </w:t>
      </w:r>
      <w:r w:rsidR="00B74A96">
        <w:t>d’</w:t>
      </w:r>
      <w:r w:rsidR="000904DD">
        <w:t>e</w:t>
      </w:r>
      <w:r>
        <w:t>xplorer le système de grille CSS adopté par Bootstrap</w:t>
      </w:r>
      <w:r w:rsidR="00B70321">
        <w:t> :</w:t>
      </w:r>
      <w:r w:rsidR="00B70321">
        <w:br/>
      </w:r>
      <w:hyperlink r:id="rId73" w:history="1">
        <w:r w:rsidR="009C23D8" w:rsidRPr="00D067D2">
          <w:rPr>
            <w:rStyle w:val="Lienhypertexte"/>
          </w:rPr>
          <w:t>http://openclassrooms.com/courses/prenez-en-main-bootstrap/une-grille</w:t>
        </w:r>
      </w:hyperlink>
      <w:r w:rsidR="009C23D8">
        <w:t xml:space="preserve"> </w:t>
      </w:r>
      <w:r w:rsidR="00B70321">
        <w:br/>
      </w:r>
      <w:r w:rsidR="00B70321">
        <w:br/>
        <w:t>(ce système de grille</w:t>
      </w:r>
      <w:r>
        <w:t xml:space="preserve"> est très proche de notre simulation, avec un </w:t>
      </w:r>
      <w:r w:rsidR="000904DD">
        <w:t xml:space="preserve">découpage en 4 </w:t>
      </w:r>
      <w:r w:rsidR="000904DD">
        <w:lastRenderedPageBreak/>
        <w:t>largeurs-type, j</w:t>
      </w:r>
      <w:r>
        <w:t>u</w:t>
      </w:r>
      <w:r w:rsidR="000904DD">
        <w:t>s</w:t>
      </w:r>
      <w:r>
        <w:t>q</w:t>
      </w:r>
      <w:r w:rsidR="000904DD">
        <w:t>u</w:t>
      </w:r>
      <w:r>
        <w:t>’à 767px, jusqu’à 991px, jusqu’à 1199px et à partir de 1200px</w:t>
      </w:r>
      <w:r w:rsidR="00B70321">
        <w:t> ; i</w:t>
      </w:r>
      <w:r>
        <w:t xml:space="preserve">l peut être intéressant d’explorer la feuille de styles </w:t>
      </w:r>
      <w:r w:rsidRPr="000904DD">
        <w:rPr>
          <w:rFonts w:ascii="Courier New" w:hAnsi="Courier New" w:cs="Courier New"/>
          <w:b/>
        </w:rPr>
        <w:t>bootstrap.cs</w:t>
      </w:r>
      <w:r>
        <w:t xml:space="preserve"> en y recherchant les définitions de colonnes et les déclarations </w:t>
      </w:r>
      <w:r w:rsidRPr="000904DD">
        <w:rPr>
          <w:rFonts w:ascii="Courier New" w:hAnsi="Courier New" w:cs="Courier New"/>
          <w:b/>
        </w:rPr>
        <w:t>@media</w:t>
      </w:r>
      <w:r w:rsidR="00B70321">
        <w:rPr>
          <w:rFonts w:ascii="Courier New" w:hAnsi="Courier New" w:cs="Courier New"/>
          <w:b/>
        </w:rPr>
        <w:t>)</w:t>
      </w:r>
      <w:r>
        <w:t>.</w:t>
      </w:r>
      <w:r w:rsidR="00B70321">
        <w:br/>
      </w:r>
    </w:p>
    <w:p w:rsidR="00F21A08" w:rsidRDefault="00B74A96" w:rsidP="002E4991">
      <w:pPr>
        <w:pStyle w:val="enumPuce"/>
      </w:pPr>
      <w:r>
        <w:t xml:space="preserve">Parcourir les deux leçons suivantes, « Eléments de base » </w:t>
      </w:r>
      <w:r w:rsidR="00B70321">
        <w:br/>
      </w:r>
      <w:r w:rsidR="00B70321">
        <w:br/>
      </w:r>
      <w:hyperlink r:id="rId74" w:history="1">
        <w:r w:rsidR="009C23D8" w:rsidRPr="00D067D2">
          <w:rPr>
            <w:rStyle w:val="Lienhypertexte"/>
          </w:rPr>
          <w:t>http://openclassrooms.com/courses/prenez-en-main-bootstrap/elements-de-base</w:t>
        </w:r>
      </w:hyperlink>
      <w:r w:rsidR="009C23D8">
        <w:t xml:space="preserve"> </w:t>
      </w:r>
      <w:r w:rsidR="00F21A08">
        <w:br/>
      </w:r>
      <w:r>
        <w:t>et « </w:t>
      </w:r>
      <w:r w:rsidR="005C0DA7">
        <w:t>Les composants intégr</w:t>
      </w:r>
      <w:r w:rsidR="00F21A08">
        <w:t xml:space="preserve">és » </w:t>
      </w:r>
      <w:r w:rsidR="00F21A08">
        <w:br/>
      </w:r>
      <w:r w:rsidR="00F21A08">
        <w:br/>
      </w:r>
      <w:hyperlink r:id="rId75" w:history="1">
        <w:r w:rsidR="009C23D8" w:rsidRPr="00D067D2">
          <w:rPr>
            <w:rStyle w:val="Lienhypertexte"/>
          </w:rPr>
          <w:t>http://openclassrooms.com/courses/prenez-en-main-bootstrap/les-composants-integres</w:t>
        </w:r>
      </w:hyperlink>
      <w:r w:rsidR="009C23D8">
        <w:t xml:space="preserve"> </w:t>
      </w:r>
      <w:r w:rsidR="00F21A08">
        <w:br/>
      </w:r>
      <w:r w:rsidR="00F21A08">
        <w:br/>
      </w:r>
      <w:r w:rsidR="005C0DA7">
        <w:t xml:space="preserve">de manière à découvrir d’autres </w:t>
      </w:r>
      <w:r>
        <w:t xml:space="preserve">classes </w:t>
      </w:r>
      <w:r w:rsidR="005C0DA7">
        <w:t xml:space="preserve">CSS essentielles fournies avec Bootstrap (mise en forme d’images et de formulaires, principalement). </w:t>
      </w:r>
      <w:r w:rsidR="00A45A81">
        <w:br/>
      </w:r>
    </w:p>
    <w:p w:rsidR="00B74A96" w:rsidRDefault="005C0DA7" w:rsidP="00F21A08">
      <w:pPr>
        <w:pStyle w:val="enumPuce"/>
        <w:numPr>
          <w:ilvl w:val="0"/>
          <w:numId w:val="0"/>
        </w:numPr>
        <w:ind w:left="720"/>
      </w:pPr>
      <w:r>
        <w:t xml:space="preserve">On peut remarquer que tous ces effets graphiques sont actuellement assez courants sur le Web car Bootstrap est vraiment très utilisé. Comme le </w:t>
      </w:r>
      <w:r w:rsidRPr="005C0DA7">
        <w:rPr>
          <w:i/>
        </w:rPr>
        <w:t>look and feel</w:t>
      </w:r>
      <w:r>
        <w:t xml:space="preserve"> reste cohérent entre sites Web, cela présente l’avantage pour l’utilisateur « d’avancer en terrain connu » (tout comme quand on passe d’une application Windows à une autre, sans nécessiter d’apprentissage au niveau des manipulations) ; mais cette relative uniformisation présente l’inconvénient de masquer l’originalité des sites ; si on souhaite se démarquer de la concurrence, soit on abandonne Bootstrap, soit on consacre une énergie considérable à personnaliser</w:t>
      </w:r>
      <w:r w:rsidR="00F21A08">
        <w:t xml:space="preserve"> la présentation</w:t>
      </w:r>
      <w:r w:rsidR="00A45A81">
        <w:t> !</w:t>
      </w:r>
    </w:p>
    <w:p w:rsidR="00C929F0" w:rsidRDefault="00C929F0" w:rsidP="002E4991"/>
    <w:p w:rsidR="00C929F0" w:rsidRDefault="00C929F0" w:rsidP="002E4991"/>
    <w:p w:rsidR="000D4D7A" w:rsidRDefault="00CF1838" w:rsidP="000D4D7A">
      <w:pPr>
        <w:pStyle w:val="Titre2"/>
      </w:pPr>
      <w:bookmarkStart w:id="63" w:name="_Toc453317293"/>
      <w:r>
        <w:t>Pré</w:t>
      </w:r>
      <w:r w:rsidR="000D4D7A">
        <w:t>processeurs CSS</w:t>
      </w:r>
      <w:bookmarkEnd w:id="63"/>
    </w:p>
    <w:p w:rsidR="000D4D7A" w:rsidRDefault="00005033" w:rsidP="00005033">
      <w:pPr>
        <w:pStyle w:val="Titre3"/>
      </w:pPr>
      <w:bookmarkStart w:id="64" w:name="_Toc453317294"/>
      <w:r>
        <w:t>Un préprocesseur CSS, pourquoi faire ?</w:t>
      </w:r>
      <w:bookmarkEnd w:id="64"/>
    </w:p>
    <w:p w:rsidR="00CF1838" w:rsidRDefault="004A262E" w:rsidP="004A262E">
      <w:r>
        <w:t xml:space="preserve">Quand un (bon) développeur observe son travail d’écriture d’une feuille de styles CSS, il est contrarié par le fait que du code se répète, parfois avec des variantes mineures, aussi bien dans les noms de classes (voir l’exercice sur les grilles) que dans des valeurs de propriétés. </w:t>
      </w:r>
    </w:p>
    <w:p w:rsidR="004A262E" w:rsidRPr="00CF1838" w:rsidRDefault="004A262E" w:rsidP="004A262E">
      <w:pPr>
        <w:rPr>
          <w:i/>
        </w:rPr>
      </w:pPr>
      <w:r w:rsidRPr="00CF1838">
        <w:rPr>
          <w:i/>
        </w:rPr>
        <w:t xml:space="preserve">La raison principale de sa contrariété vient du fait que le langage CSS ne supporte pas les notions de </w:t>
      </w:r>
      <w:r w:rsidRPr="00CF1838">
        <w:rPr>
          <w:b/>
          <w:i/>
        </w:rPr>
        <w:t>variable</w:t>
      </w:r>
      <w:r w:rsidRPr="00CF1838">
        <w:rPr>
          <w:i/>
        </w:rPr>
        <w:t xml:space="preserve">, de </w:t>
      </w:r>
      <w:r w:rsidRPr="00CF1838">
        <w:rPr>
          <w:b/>
          <w:i/>
        </w:rPr>
        <w:t>test</w:t>
      </w:r>
      <w:r w:rsidRPr="00CF1838">
        <w:rPr>
          <w:i/>
        </w:rPr>
        <w:t xml:space="preserve">, ni de </w:t>
      </w:r>
      <w:r w:rsidRPr="00CF1838">
        <w:rPr>
          <w:b/>
          <w:i/>
        </w:rPr>
        <w:t>boucle</w:t>
      </w:r>
      <w:r w:rsidRPr="00CF1838">
        <w:rPr>
          <w:i/>
        </w:rPr>
        <w:t xml:space="preserve"> qui constituent les 3 ‘mamelles’ de tout langage de programmation.</w:t>
      </w:r>
    </w:p>
    <w:p w:rsidR="004A262E" w:rsidRDefault="004A262E" w:rsidP="004A262E">
      <w:r>
        <w:t xml:space="preserve">Les préprocesseurs CSS ont été conçus pour réparer ce </w:t>
      </w:r>
      <w:r w:rsidR="002F430A">
        <w:t>‘</w:t>
      </w:r>
      <w:r>
        <w:t>mal</w:t>
      </w:r>
      <w:r w:rsidR="002F430A">
        <w:t>’</w:t>
      </w:r>
      <w:r>
        <w:t xml:space="preserve"> ! Ce sont donc des outils à destination de développeurs </w:t>
      </w:r>
      <w:r w:rsidR="004F1CAA">
        <w:t>confrontés à l’écriture de</w:t>
      </w:r>
      <w:r>
        <w:t xml:space="preserve"> feuilles de styles</w:t>
      </w:r>
      <w:r w:rsidR="004F1CAA">
        <w:t>, plutôt que des aides aux intégrateurs Web, plus infographistes que développeur. Pour s’en convaincre, il suffit de jeter un œil sur les commentaires en ligne concernant les préprocesseurs CSS…</w:t>
      </w:r>
    </w:p>
    <w:p w:rsidR="00005033" w:rsidRDefault="002F430A" w:rsidP="00005033">
      <w:r>
        <w:t xml:space="preserve">Aujourd’hui, il existe plusieurs </w:t>
      </w:r>
      <w:r w:rsidR="00CF1838">
        <w:t>pré</w:t>
      </w:r>
      <w:r>
        <w:t>processeurs CSS dont :</w:t>
      </w:r>
    </w:p>
    <w:p w:rsidR="002F430A" w:rsidRDefault="002F430A" w:rsidP="002F430A">
      <w:pPr>
        <w:pStyle w:val="enumPuce"/>
      </w:pPr>
      <w:r>
        <w:t xml:space="preserve">Less </w:t>
      </w:r>
      <w:r>
        <w:rPr>
          <w:noProof/>
          <w:lang w:eastAsia="fr-FR"/>
        </w:rPr>
        <w:drawing>
          <wp:inline distT="0" distB="0" distL="0" distR="0" wp14:anchorId="3586423A" wp14:editId="3586423B">
            <wp:extent cx="699714" cy="352773"/>
            <wp:effectExtent l="19050" t="0" r="5136" b="0"/>
            <wp:docPr id="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702131" cy="353992"/>
                    </a:xfrm>
                    <a:prstGeom prst="rect">
                      <a:avLst/>
                    </a:prstGeom>
                    <a:noFill/>
                    <a:ln w="9525">
                      <a:noFill/>
                      <a:miter lim="800000"/>
                      <a:headEnd/>
                      <a:tailEnd/>
                    </a:ln>
                  </pic:spPr>
                </pic:pic>
              </a:graphicData>
            </a:graphic>
          </wp:inline>
        </w:drawing>
      </w:r>
      <w:r>
        <w:t xml:space="preserve"> disponible sur : </w:t>
      </w:r>
      <w:hyperlink r:id="rId77" w:history="1">
        <w:r w:rsidR="009C23D8" w:rsidRPr="00D067D2">
          <w:rPr>
            <w:rStyle w:val="Lienhypertexte"/>
          </w:rPr>
          <w:t>http://lesscss.org/</w:t>
        </w:r>
      </w:hyperlink>
      <w:r w:rsidR="009C23D8">
        <w:t xml:space="preserve"> </w:t>
      </w:r>
    </w:p>
    <w:p w:rsidR="002F430A" w:rsidRDefault="002F430A" w:rsidP="002F430A">
      <w:pPr>
        <w:pStyle w:val="enumPuce"/>
      </w:pPr>
      <w:r>
        <w:t xml:space="preserve">Sass </w:t>
      </w:r>
      <w:r>
        <w:rPr>
          <w:noProof/>
          <w:lang w:eastAsia="fr-FR"/>
        </w:rPr>
        <w:drawing>
          <wp:inline distT="0" distB="0" distL="0" distR="0" wp14:anchorId="3586423C" wp14:editId="3586423D">
            <wp:extent cx="683537" cy="525917"/>
            <wp:effectExtent l="19050" t="0" r="2263" b="0"/>
            <wp:docPr id="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689467" cy="530479"/>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14:anchorId="3586423E" wp14:editId="3586423F">
            <wp:extent cx="497785" cy="507530"/>
            <wp:effectExtent l="19050" t="0" r="0" b="0"/>
            <wp:docPr id="3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srcRect/>
                    <a:stretch>
                      <a:fillRect/>
                    </a:stretch>
                  </pic:blipFill>
                  <pic:spPr bwMode="auto">
                    <a:xfrm>
                      <a:off x="0" y="0"/>
                      <a:ext cx="499827" cy="509612"/>
                    </a:xfrm>
                    <a:prstGeom prst="rect">
                      <a:avLst/>
                    </a:prstGeom>
                    <a:noFill/>
                    <a:ln w="9525">
                      <a:noFill/>
                      <a:miter lim="800000"/>
                      <a:headEnd/>
                      <a:tailEnd/>
                    </a:ln>
                  </pic:spPr>
                </pic:pic>
              </a:graphicData>
            </a:graphic>
          </wp:inline>
        </w:drawing>
      </w:r>
      <w:r>
        <w:t xml:space="preserve"> disponible sur : </w:t>
      </w:r>
      <w:hyperlink r:id="rId80" w:history="1">
        <w:r w:rsidR="009C23D8" w:rsidRPr="00D067D2">
          <w:rPr>
            <w:rStyle w:val="Lienhypertexte"/>
          </w:rPr>
          <w:t>http://sass-lang.com/</w:t>
        </w:r>
      </w:hyperlink>
      <w:r w:rsidR="009C23D8">
        <w:t xml:space="preserve"> </w:t>
      </w:r>
    </w:p>
    <w:p w:rsidR="002F430A" w:rsidRDefault="002F430A" w:rsidP="002F430A">
      <w:pPr>
        <w:pStyle w:val="enumPuce"/>
      </w:pPr>
      <w:r>
        <w:t xml:space="preserve">Stylus </w:t>
      </w:r>
      <w:r>
        <w:rPr>
          <w:noProof/>
          <w:lang w:eastAsia="fr-FR"/>
        </w:rPr>
        <w:drawing>
          <wp:inline distT="0" distB="0" distL="0" distR="0" wp14:anchorId="35864240" wp14:editId="35864241">
            <wp:extent cx="513688" cy="476679"/>
            <wp:effectExtent l="19050" t="0" r="662" b="0"/>
            <wp:docPr id="3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srcRect/>
                    <a:stretch>
                      <a:fillRect/>
                    </a:stretch>
                  </pic:blipFill>
                  <pic:spPr bwMode="auto">
                    <a:xfrm>
                      <a:off x="0" y="0"/>
                      <a:ext cx="516294" cy="479098"/>
                    </a:xfrm>
                    <a:prstGeom prst="rect">
                      <a:avLst/>
                    </a:prstGeom>
                    <a:noFill/>
                    <a:ln w="9525">
                      <a:noFill/>
                      <a:miter lim="800000"/>
                      <a:headEnd/>
                      <a:tailEnd/>
                    </a:ln>
                  </pic:spPr>
                </pic:pic>
              </a:graphicData>
            </a:graphic>
          </wp:inline>
        </w:drawing>
      </w:r>
      <w:r>
        <w:t xml:space="preserve"> disponible sur :  </w:t>
      </w:r>
      <w:hyperlink r:id="rId82" w:history="1">
        <w:r w:rsidR="009C23D8" w:rsidRPr="00D067D2">
          <w:rPr>
            <w:rStyle w:val="Lienhypertexte"/>
          </w:rPr>
          <w:t>http://learnboost.github.io/stylus/</w:t>
        </w:r>
      </w:hyperlink>
      <w:r w:rsidR="009C23D8">
        <w:t xml:space="preserve"> </w:t>
      </w:r>
    </w:p>
    <w:p w:rsidR="002F430A" w:rsidRDefault="002F430A" w:rsidP="00005033"/>
    <w:p w:rsidR="002F430A" w:rsidRDefault="002F430A" w:rsidP="00005033"/>
    <w:p w:rsidR="00CF1838" w:rsidRDefault="00CF1838" w:rsidP="00005033">
      <w:r>
        <w:lastRenderedPageBreak/>
        <w:t xml:space="preserve">Chacun a son fonctionnement et sa syntaxe spécifique mais ils offrent tous les mêmes fonctionnalités de base. Sass est maintenant complété par le framework Compass </w:t>
      </w:r>
      <w:r>
        <w:rPr>
          <w:noProof/>
          <w:lang w:eastAsia="fr-FR"/>
        </w:rPr>
        <w:drawing>
          <wp:inline distT="0" distB="0" distL="0" distR="0" wp14:anchorId="35864242" wp14:editId="35864243">
            <wp:extent cx="1308818" cy="260795"/>
            <wp:effectExtent l="19050" t="0" r="5632" b="0"/>
            <wp:docPr id="4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1309543" cy="260940"/>
                    </a:xfrm>
                    <a:prstGeom prst="rect">
                      <a:avLst/>
                    </a:prstGeom>
                    <a:noFill/>
                    <a:ln w="9525">
                      <a:noFill/>
                      <a:miter lim="800000"/>
                      <a:headEnd/>
                      <a:tailEnd/>
                    </a:ln>
                  </pic:spPr>
                </pic:pic>
              </a:graphicData>
            </a:graphic>
          </wp:inline>
        </w:drawing>
      </w:r>
      <w:r>
        <w:t xml:space="preserve"> (disponible sur </w:t>
      </w:r>
      <w:hyperlink r:id="rId84" w:history="1">
        <w:r w:rsidR="009C23D8" w:rsidRPr="00D067D2">
          <w:rPr>
            <w:rStyle w:val="Lienhypertexte"/>
          </w:rPr>
          <w:t>http://compass-style.org/</w:t>
        </w:r>
      </w:hyperlink>
      <w:r>
        <w:t>), et il est de loin le plus populaire parmi les développeurs.</w:t>
      </w:r>
    </w:p>
    <w:p w:rsidR="00CF1838" w:rsidRDefault="00CF1838" w:rsidP="00005033"/>
    <w:p w:rsidR="00CF1838" w:rsidRDefault="00CF1838" w:rsidP="00005033"/>
    <w:p w:rsidR="00005033" w:rsidRDefault="00005033" w:rsidP="00005033">
      <w:pPr>
        <w:pStyle w:val="Titre3"/>
      </w:pPr>
      <w:bookmarkStart w:id="65" w:name="_Toc453317295"/>
      <w:r>
        <w:t>Découverte de Sass/Compass</w:t>
      </w:r>
      <w:bookmarkEnd w:id="65"/>
    </w:p>
    <w:p w:rsidR="00005033" w:rsidRDefault="00CF1838" w:rsidP="00005033">
      <w:r>
        <w:t>Avant d’explorer Sass/Compass, voici déjà ce qu’on peut en attendre :</w:t>
      </w:r>
    </w:p>
    <w:p w:rsidR="00CF1838" w:rsidRDefault="00CF1838" w:rsidP="00CF1838">
      <w:pPr>
        <w:pStyle w:val="enumPuce"/>
      </w:pPr>
      <w:r>
        <w:t>L’écriture simplifiée en langage Sass de ‘modèles’ de feuilles de styles et la génération du code CSS final à adresser au client Web ;</w:t>
      </w:r>
    </w:p>
    <w:p w:rsidR="00CF1838" w:rsidRDefault="00CF1838" w:rsidP="00CF1838">
      <w:pPr>
        <w:pStyle w:val="enumPuce"/>
      </w:pPr>
      <w:r>
        <w:t>Un langage de programmation (Sass) très proche du CSS ;</w:t>
      </w:r>
    </w:p>
    <w:p w:rsidR="00CF1838" w:rsidRDefault="00CF1838" w:rsidP="00CF1838">
      <w:pPr>
        <w:pStyle w:val="enumPuce"/>
      </w:pPr>
      <w:r>
        <w:t xml:space="preserve">L’introduction de variables dans le code (identifiées par le préfixe </w:t>
      </w:r>
      <w:r w:rsidRPr="000C78A6">
        <w:rPr>
          <w:rFonts w:ascii="Courier New" w:hAnsi="Courier New" w:cs="Courier New"/>
        </w:rPr>
        <w:t>$</w:t>
      </w:r>
      <w:r>
        <w:t>) ;</w:t>
      </w:r>
    </w:p>
    <w:p w:rsidR="00CF1838" w:rsidRDefault="000C78A6" w:rsidP="00CF1838">
      <w:pPr>
        <w:pStyle w:val="enumPuce"/>
      </w:pPr>
      <w:r>
        <w:t>La possibilité d’écrire des boucles de type ‘</w:t>
      </w:r>
      <w:r w:rsidRPr="000C78A6">
        <w:rPr>
          <w:i/>
        </w:rPr>
        <w:t>pour i allant de x à y</w:t>
      </w:r>
      <w:r>
        <w:t>’ permettant de générer des portions de code CSS similaires ;</w:t>
      </w:r>
    </w:p>
    <w:p w:rsidR="000C78A6" w:rsidRDefault="000C78A6" w:rsidP="00CF1838">
      <w:pPr>
        <w:pStyle w:val="enumPuce"/>
      </w:pPr>
      <w:r>
        <w:t>La possibilité de définir ses propres fonctions réutilisables, éventuellement paramétrées (notion de ‘</w:t>
      </w:r>
      <w:r w:rsidRPr="000C78A6">
        <w:rPr>
          <w:i/>
        </w:rPr>
        <w:t>mixins’</w:t>
      </w:r>
      <w:r>
        <w:t>) ;</w:t>
      </w:r>
    </w:p>
    <w:p w:rsidR="000C78A6" w:rsidRDefault="000C78A6" w:rsidP="00CF1838">
      <w:pPr>
        <w:pStyle w:val="enumPuce"/>
      </w:pPr>
      <w:r>
        <w:t xml:space="preserve">La mise à disposition de fonctions intégrées au langage Sass, tout spécialement destinées à l’écriture de code CSS (comme </w:t>
      </w:r>
      <w:r w:rsidRPr="000C78A6">
        <w:rPr>
          <w:rFonts w:ascii="Courier New" w:hAnsi="Courier New" w:cs="Courier New"/>
        </w:rPr>
        <w:t>darken()</w:t>
      </w:r>
      <w:r>
        <w:t xml:space="preserve"> ou </w:t>
      </w:r>
      <w:r w:rsidRPr="000C78A6">
        <w:rPr>
          <w:rFonts w:ascii="Courier New" w:hAnsi="Courier New" w:cs="Courier New"/>
        </w:rPr>
        <w:t>lighten()</w:t>
      </w:r>
      <w:r>
        <w:t xml:space="preserve"> pour faire varier les valeurs d’une couleur) ; </w:t>
      </w:r>
    </w:p>
    <w:p w:rsidR="000C78A6" w:rsidRDefault="000C78A6" w:rsidP="00CF1838">
      <w:pPr>
        <w:pStyle w:val="enumPuce"/>
      </w:pPr>
      <w:r>
        <w:t xml:space="preserve">La mise à disposition d’une vaste bibliothèque de mixins inclus dans Compass qui facilitent le travail comme la génération des variantes de syntaxe préfixées pour les propriétés CSS mal stabilisées (la simple instruction @include box-shadow ; </w:t>
      </w:r>
      <w:r w:rsidR="00DA3629">
        <w:t>suffit à générer toutes les variantes connues pour l’ombrage de boites) ;</w:t>
      </w:r>
    </w:p>
    <w:p w:rsidR="00DA3629" w:rsidRDefault="00DA3629" w:rsidP="00CF1838">
      <w:pPr>
        <w:pStyle w:val="enumPuce"/>
      </w:pPr>
      <w:r>
        <w:t>Le support, grâce à Compass, de l’héritage entre classes de styles (mixin @extend) ;</w:t>
      </w:r>
    </w:p>
    <w:p w:rsidR="00DA3629" w:rsidRDefault="00DA3629" w:rsidP="00CF1838">
      <w:pPr>
        <w:pStyle w:val="enumPuce"/>
      </w:pPr>
      <w:r>
        <w:t>La génération automatique et en temps réel du code CSS commenté, grâce à Compass, avec insertion éventuelle d’un message d’erreur affiché automatiquement dans la page Web ;</w:t>
      </w:r>
    </w:p>
    <w:p w:rsidR="00DA3629" w:rsidRDefault="00DA3629" w:rsidP="00CF1838">
      <w:pPr>
        <w:pStyle w:val="enumPuce"/>
      </w:pPr>
      <w:r>
        <w:t>La génération de versions compressées (</w:t>
      </w:r>
      <w:r w:rsidRPr="00DA3629">
        <w:rPr>
          <w:i/>
        </w:rPr>
        <w:t>minification</w:t>
      </w:r>
      <w:r>
        <w:t>) des feuilles de styles pour en alléger le poids et le temps de chargement ;</w:t>
      </w:r>
    </w:p>
    <w:p w:rsidR="00DA3629" w:rsidRDefault="00DA3629" w:rsidP="00DA3629"/>
    <w:p w:rsidR="00DA3629" w:rsidRDefault="00DA3629" w:rsidP="00DA3629">
      <w:r>
        <w:t>En conclusion, Sass, c’est bien ; avec Compass, c’est mieux !</w:t>
      </w:r>
    </w:p>
    <w:p w:rsidR="00005033" w:rsidRDefault="00005033" w:rsidP="00005033"/>
    <w:p w:rsidR="00DA3629" w:rsidRDefault="005A05D1" w:rsidP="00005033">
      <w:r w:rsidRPr="00813879">
        <w:rPr>
          <w:rFonts w:ascii="Wingdings" w:hAnsi="Wingdings"/>
          <w:sz w:val="32"/>
        </w:rPr>
        <w:t></w:t>
      </w:r>
      <w:r w:rsidR="00DA3629">
        <w:t>Explorez maintenant comment simplifier l’écriture d’un code CSS typique grâce à Sass/Co</w:t>
      </w:r>
      <w:r>
        <w:t>mpass en étudi</w:t>
      </w:r>
      <w:r w:rsidR="00DA3629">
        <w:t>ant la vidéo de GrafikArt « Framework CSS Compass » :</w:t>
      </w:r>
    </w:p>
    <w:p w:rsidR="00DA3629" w:rsidRDefault="00DB65C9" w:rsidP="00005033">
      <w:hyperlink r:id="rId85" w:history="1">
        <w:r w:rsidR="009C23D8" w:rsidRPr="00D067D2">
          <w:rPr>
            <w:rStyle w:val="Lienhypertexte"/>
          </w:rPr>
          <w:t>http://www.grafikart.fr/tutoriels/html-css/framework-css-compass-140</w:t>
        </w:r>
      </w:hyperlink>
      <w:r w:rsidR="009C23D8">
        <w:t xml:space="preserve"> </w:t>
      </w:r>
    </w:p>
    <w:p w:rsidR="00DA3629" w:rsidRDefault="00DA3629" w:rsidP="00005033"/>
    <w:p w:rsidR="005A05D1" w:rsidRDefault="005A05D1" w:rsidP="00005033">
      <w:r>
        <w:t>Pour aller plus loin dans la mise en œuvre de Sass/Compass dans une logique Responsive Design, étudiez la vidéo « Créer une grille Responsive » du même GrafikArt :</w:t>
      </w:r>
    </w:p>
    <w:p w:rsidR="005A05D1" w:rsidRPr="00005033" w:rsidRDefault="00DB65C9" w:rsidP="00005033">
      <w:hyperlink r:id="rId86" w:history="1">
        <w:r w:rsidR="009C23D8" w:rsidRPr="00D067D2">
          <w:rPr>
            <w:rStyle w:val="Lienhypertexte"/>
          </w:rPr>
          <w:t>http://www.grafikart.fr/tutoriels/html-css/grille-responsive-css-498</w:t>
        </w:r>
      </w:hyperlink>
      <w:r w:rsidR="009C23D8">
        <w:t xml:space="preserve"> </w:t>
      </w:r>
    </w:p>
    <w:p w:rsidR="000D4D7A" w:rsidRDefault="000D4D7A" w:rsidP="002E4991"/>
    <w:p w:rsidR="005A05D1" w:rsidRDefault="005A05D1" w:rsidP="002E4991">
      <w:r>
        <w:t>Et oui, c’est bien sur ce genre de code CSS qu’un préprocesseur CSS prend toute sa valeur !</w:t>
      </w:r>
    </w:p>
    <w:p w:rsidR="002E4991" w:rsidRDefault="002E4991" w:rsidP="002E4991">
      <w:r>
        <w:br w:type="page"/>
      </w:r>
    </w:p>
    <w:p w:rsidR="002E4991" w:rsidRDefault="002E4991" w:rsidP="00476499"/>
    <w:p w:rsidR="001C68C7" w:rsidRPr="001C68C7" w:rsidRDefault="001C68C7" w:rsidP="001C68C7"/>
    <w:p w:rsidR="003C57BB" w:rsidRDefault="003C57BB" w:rsidP="003C57BB">
      <w:pPr>
        <w:pStyle w:val="Noparagraphstyle"/>
        <w:spacing w:line="100" w:lineRule="atLeast"/>
        <w:rPr>
          <w:rFonts w:ascii="Myriad Pro" w:hAnsi="Myriad Pro" w:cs="Arial"/>
          <w:b/>
          <w:bCs/>
        </w:rPr>
      </w:pPr>
      <w:r>
        <w:rPr>
          <w:rFonts w:ascii="Myriad Pro" w:hAnsi="Myriad Pro" w:cs="Arial"/>
          <w:b/>
          <w:bCs/>
        </w:rPr>
        <w:t>CREDITS</w:t>
      </w:r>
    </w:p>
    <w:p w:rsidR="003C57BB" w:rsidRDefault="003C57BB" w:rsidP="003C57BB">
      <w:pPr>
        <w:pStyle w:val="Noparagraphstyle"/>
        <w:spacing w:line="100" w:lineRule="atLeast"/>
        <w:rPr>
          <w:rFonts w:ascii="Myriad Pro" w:hAnsi="Myriad Pro" w:cs="Arial"/>
          <w:b/>
          <w:bCs/>
        </w:rPr>
      </w:pPr>
    </w:p>
    <w:p w:rsidR="003C57BB" w:rsidRDefault="003C57BB" w:rsidP="003C57BB">
      <w:pPr>
        <w:pStyle w:val="Noparagraphstyle"/>
        <w:spacing w:line="100" w:lineRule="atLeast"/>
        <w:rPr>
          <w:rFonts w:ascii="Myriad Pro" w:hAnsi="Myriad Pro" w:cs="Arial"/>
          <w:b/>
          <w:bCs/>
        </w:rPr>
      </w:pPr>
      <w:r>
        <w:rPr>
          <w:rFonts w:ascii="Myriad Pro" w:hAnsi="Myriad Pro" w:cs="Arial" w:hint="eastAsia"/>
          <w:b/>
          <w:bCs/>
        </w:rPr>
        <w:t>Œ</w:t>
      </w:r>
      <w:r>
        <w:rPr>
          <w:rFonts w:ascii="Myriad Pro" w:hAnsi="Myriad Pro" w:cs="Arial"/>
          <w:b/>
          <w:bCs/>
        </w:rPr>
        <w:t>UVRE COLLECTIVE DE l’AFPA</w:t>
      </w:r>
    </w:p>
    <w:p w:rsidR="003C57BB" w:rsidRDefault="003C57BB" w:rsidP="003C57BB">
      <w:pPr>
        <w:pStyle w:val="Noparagraphstyle"/>
        <w:spacing w:line="100" w:lineRule="atLeast"/>
        <w:rPr>
          <w:rFonts w:ascii="Myriad Pro" w:hAnsi="Myriad Pro" w:cs="Arial"/>
          <w:b/>
          <w:bCs/>
        </w:rPr>
      </w:pPr>
      <w:r>
        <w:rPr>
          <w:rFonts w:ascii="Myriad Pro" w:hAnsi="Myriad Pro" w:cs="Arial"/>
          <w:b/>
          <w:bCs/>
        </w:rPr>
        <w:t>Sous le pilotage de l</w:t>
      </w:r>
      <w:r w:rsidR="005B3CDB">
        <w:rPr>
          <w:rFonts w:ascii="Myriad Pro" w:hAnsi="Myriad Pro" w:cs="Arial"/>
          <w:b/>
          <w:bCs/>
        </w:rPr>
        <w:t>a DIIP et du centre d’ingénierie sectoriel Tertiaire-Services</w:t>
      </w:r>
    </w:p>
    <w:p w:rsidR="003C57BB" w:rsidRDefault="003C57BB" w:rsidP="003C57BB">
      <w:pPr>
        <w:pStyle w:val="Noparagraphstyle"/>
        <w:spacing w:line="100" w:lineRule="atLeast"/>
        <w:rPr>
          <w:rFonts w:ascii="Myriad Pro" w:hAnsi="Myriad Pro" w:cs="Arial"/>
          <w:b/>
          <w:bCs/>
        </w:rPr>
      </w:pPr>
    </w:p>
    <w:p w:rsidR="003C57BB" w:rsidRDefault="003C57BB" w:rsidP="003C57BB">
      <w:pPr>
        <w:pStyle w:val="Noparagraphstyle"/>
        <w:spacing w:line="100" w:lineRule="atLeast"/>
        <w:rPr>
          <w:rFonts w:ascii="Myriad Pro" w:hAnsi="Myriad Pro" w:cs="Arial"/>
          <w:b/>
          <w:bCs/>
        </w:rPr>
      </w:pPr>
      <w:r>
        <w:rPr>
          <w:rFonts w:ascii="Myriad Pro" w:hAnsi="Myriad Pro" w:cs="Arial"/>
          <w:b/>
          <w:bCs/>
        </w:rPr>
        <w:t>Equipe de conception (IF, formateur, mediatiseur)</w:t>
      </w:r>
    </w:p>
    <w:p w:rsidR="003C57BB" w:rsidRDefault="005C08C2" w:rsidP="003C57BB">
      <w:pPr>
        <w:pStyle w:val="Noparagraphstyle"/>
        <w:spacing w:line="100" w:lineRule="atLeast"/>
        <w:rPr>
          <w:rFonts w:ascii="Times New Roman" w:hAnsi="Times New Roman"/>
          <w:iCs/>
          <w:sz w:val="20"/>
          <w:szCs w:val="20"/>
        </w:rPr>
      </w:pPr>
      <w:r>
        <w:rPr>
          <w:rFonts w:ascii="Times New Roman" w:hAnsi="Times New Roman"/>
          <w:iCs/>
          <w:sz w:val="20"/>
          <w:szCs w:val="20"/>
        </w:rPr>
        <w:t>Benoit Hézard</w:t>
      </w:r>
      <w:r w:rsidR="003C57BB">
        <w:rPr>
          <w:rFonts w:ascii="Times New Roman" w:hAnsi="Times New Roman"/>
          <w:iCs/>
          <w:sz w:val="20"/>
          <w:szCs w:val="20"/>
        </w:rPr>
        <w:t xml:space="preserve"> - </w:t>
      </w:r>
      <w:r>
        <w:rPr>
          <w:rFonts w:ascii="Times New Roman" w:hAnsi="Times New Roman"/>
          <w:iCs/>
          <w:sz w:val="20"/>
          <w:szCs w:val="20"/>
        </w:rPr>
        <w:t>Formateur</w:t>
      </w:r>
    </w:p>
    <w:p w:rsidR="005B3CDB" w:rsidRDefault="005C08C2" w:rsidP="005B3CDB">
      <w:pPr>
        <w:pStyle w:val="Noparagraphstyle"/>
        <w:spacing w:line="100" w:lineRule="atLeast"/>
        <w:rPr>
          <w:rFonts w:ascii="Times New Roman" w:hAnsi="Times New Roman"/>
          <w:iCs/>
          <w:sz w:val="20"/>
          <w:szCs w:val="20"/>
        </w:rPr>
      </w:pPr>
      <w:r>
        <w:rPr>
          <w:rFonts w:ascii="Times New Roman" w:hAnsi="Times New Roman"/>
          <w:iCs/>
          <w:sz w:val="20"/>
          <w:szCs w:val="20"/>
        </w:rPr>
        <w:t>Chantal Perrachon</w:t>
      </w:r>
      <w:r w:rsidR="005B3CDB">
        <w:rPr>
          <w:rFonts w:ascii="Times New Roman" w:hAnsi="Times New Roman"/>
          <w:iCs/>
          <w:sz w:val="20"/>
          <w:szCs w:val="20"/>
        </w:rPr>
        <w:t xml:space="preserve"> </w:t>
      </w:r>
      <w:r>
        <w:rPr>
          <w:rFonts w:ascii="Times New Roman" w:hAnsi="Times New Roman"/>
          <w:iCs/>
          <w:sz w:val="20"/>
          <w:szCs w:val="20"/>
        </w:rPr>
        <w:t>–</w:t>
      </w:r>
      <w:r w:rsidR="005B3CDB">
        <w:rPr>
          <w:rFonts w:ascii="Times New Roman" w:hAnsi="Times New Roman"/>
          <w:iCs/>
          <w:sz w:val="20"/>
          <w:szCs w:val="20"/>
        </w:rPr>
        <w:t xml:space="preserve"> </w:t>
      </w:r>
      <w:r>
        <w:rPr>
          <w:rFonts w:ascii="Times New Roman" w:hAnsi="Times New Roman"/>
          <w:iCs/>
          <w:sz w:val="20"/>
          <w:szCs w:val="20"/>
        </w:rPr>
        <w:t>Ingénieure de formation</w:t>
      </w:r>
    </w:p>
    <w:p w:rsidR="005B3CDB" w:rsidRDefault="005B3CDB" w:rsidP="00476499"/>
    <w:p w:rsidR="000B7D18" w:rsidRPr="00C62607" w:rsidRDefault="00FD4833" w:rsidP="00476499">
      <w:r>
        <w:rPr>
          <w:noProof/>
          <w:lang w:eastAsia="fr-FR"/>
        </w:rPr>
        <mc:AlternateContent>
          <mc:Choice Requires="wps">
            <w:drawing>
              <wp:anchor distT="0" distB="0" distL="114935" distR="114935" simplePos="0" relativeHeight="251633664" behindDoc="0" locked="0" layoutInCell="1" allowOverlap="1" wp14:anchorId="35864244" wp14:editId="588E5CC0">
                <wp:simplePos x="0" y="0"/>
                <wp:positionH relativeFrom="column">
                  <wp:posOffset>1073785</wp:posOffset>
                </wp:positionH>
                <wp:positionV relativeFrom="paragraph">
                  <wp:posOffset>4390390</wp:posOffset>
                </wp:positionV>
                <wp:extent cx="3957320" cy="1437640"/>
                <wp:effectExtent l="0" t="0" r="5080" b="0"/>
                <wp:wrapNone/>
                <wp:docPr id="4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437640"/>
                        </a:xfrm>
                        <a:prstGeom prst="rect">
                          <a:avLst/>
                        </a:prstGeom>
                        <a:solidFill>
                          <a:srgbClr val="FFDCA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65C9" w:rsidRDefault="00DB65C9">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rsidR="00DB65C9" w:rsidRDefault="00DB65C9">
                            <w:pPr>
                              <w:pStyle w:val="Noparagraphstyle"/>
                              <w:spacing w:line="100" w:lineRule="atLeast"/>
                              <w:ind w:left="113" w:right="113"/>
                              <w:jc w:val="both"/>
                              <w:rPr>
                                <w:rFonts w:ascii="Myriad Pro" w:hAnsi="Myriad Pro"/>
                                <w:b/>
                                <w:sz w:val="18"/>
                              </w:rPr>
                            </w:pPr>
                          </w:p>
                          <w:p w:rsidR="00DB65C9" w:rsidRDefault="00DB65C9" w:rsidP="00476499">
                            <w:pPr>
                              <w:pStyle w:val="Corpsdetexte31"/>
                            </w:pPr>
                            <w:r>
                              <w:t>Article L 122-4 du code de la propriété intellectuelle.</w:t>
                            </w:r>
                          </w:p>
                          <w:p w:rsidR="00DB65C9" w:rsidRDefault="00DB65C9" w:rsidP="00476499">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9" type="#_x0000_t202" style="position:absolute;left:0;text-align:left;margin-left:84.55pt;margin-top:345.7pt;width:311.6pt;height:113.2pt;z-index:2516336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" fillcolor="#ffdca3" stroked="f">
                <v:textbox inset="0,0,0,0">
                  <w:txbxContent>
                    <w:p w:rsidR="00DB65C9" w:rsidRDefault="00DB65C9">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rsidR="00DB65C9" w:rsidRDefault="00DB65C9">
                      <w:pPr>
                        <w:pStyle w:val="Noparagraphstyle"/>
                        <w:spacing w:line="100" w:lineRule="atLeast"/>
                        <w:ind w:left="113" w:right="113"/>
                        <w:jc w:val="both"/>
                        <w:rPr>
                          <w:rFonts w:ascii="Myriad Pro" w:hAnsi="Myriad Pro"/>
                          <w:b/>
                          <w:sz w:val="18"/>
                        </w:rPr>
                      </w:pPr>
                    </w:p>
                    <w:p w:rsidR="00DB65C9" w:rsidRDefault="00DB65C9" w:rsidP="00476499">
                      <w:pPr>
                        <w:pStyle w:val="Corpsdetexte31"/>
                      </w:pPr>
                      <w:r>
                        <w:t>Article L 122-4 du code de la propriété intellectuelle.</w:t>
                      </w:r>
                    </w:p>
                    <w:p w:rsidR="00DB65C9" w:rsidRDefault="00DB65C9" w:rsidP="00476499">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v:textbox>
              </v:shape>
            </w:pict>
          </mc:Fallback>
        </mc:AlternateContent>
      </w:r>
      <w:r w:rsidR="005B3CDB" w:rsidRPr="005B3CDB">
        <w:rPr>
          <w:b/>
        </w:rPr>
        <w:t>Date de mise à jour</w:t>
      </w:r>
      <w:r w:rsidR="005B3CDB">
        <w:t xml:space="preserve"> : </w:t>
      </w:r>
      <w:r w:rsidR="005C08C2">
        <w:t>29</w:t>
      </w:r>
      <w:r w:rsidR="005B3CDB">
        <w:t>/</w:t>
      </w:r>
      <w:r w:rsidR="005C08C2">
        <w:t>09</w:t>
      </w:r>
      <w:r w:rsidR="005B3CDB">
        <w:t>/</w:t>
      </w:r>
      <w:r w:rsidR="005C08C2">
        <w:t>15</w:t>
      </w:r>
    </w:p>
    <w:sectPr w:rsidR="000B7D18" w:rsidRPr="00C62607" w:rsidSect="001C68C7">
      <w:footerReference w:type="default" r:id="rId87"/>
      <w:pgSz w:w="11906" w:h="16838"/>
      <w:pgMar w:top="1418" w:right="1418" w:bottom="1418" w:left="1134" w:header="720" w:footer="25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272" w:rsidRDefault="00B37272" w:rsidP="00476499">
      <w:r>
        <w:separator/>
      </w:r>
    </w:p>
    <w:p w:rsidR="00B37272" w:rsidRDefault="00B37272" w:rsidP="00476499"/>
  </w:endnote>
  <w:endnote w:type="continuationSeparator" w:id="0">
    <w:p w:rsidR="00B37272" w:rsidRDefault="00B37272" w:rsidP="00476499">
      <w:r>
        <w:continuationSeparator/>
      </w:r>
    </w:p>
    <w:p w:rsidR="00B37272" w:rsidRDefault="00B37272" w:rsidP="004764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Univers Condense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yriad Pro">
    <w:altName w:val="Arial"/>
    <w:panose1 w:val="00000000000000000000"/>
    <w:charset w:val="00"/>
    <w:family w:val="swiss"/>
    <w:notTrueType/>
    <w:pitch w:val="variable"/>
    <w:sig w:usb0="00000001" w:usb1="5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Dutch 801 SWA">
    <w:altName w:val="Times New Roman"/>
    <w:charset w:val="00"/>
    <w:family w:val="roman"/>
    <w:pitch w:val="variable"/>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Myriad Pro Cond">
    <w:altName w:val="Arial"/>
    <w:panose1 w:val="00000000000000000000"/>
    <w:charset w:val="00"/>
    <w:family w:val="swiss"/>
    <w:notTrueType/>
    <w:pitch w:val="variable"/>
    <w:sig w:usb0="A00002AF" w:usb1="5000204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310" w:type="dxa"/>
      <w:tblLayout w:type="fixed"/>
      <w:tblCellMar>
        <w:left w:w="70" w:type="dxa"/>
        <w:right w:w="70" w:type="dxa"/>
      </w:tblCellMar>
      <w:tblLook w:val="0000" w:firstRow="0" w:lastRow="0" w:firstColumn="0" w:lastColumn="0" w:noHBand="0" w:noVBand="0"/>
    </w:tblPr>
    <w:tblGrid>
      <w:gridCol w:w="8556"/>
    </w:tblGrid>
    <w:tr w:rsidR="00DB65C9" w:rsidTr="00002D72">
      <w:trPr>
        <w:jc w:val="center"/>
      </w:trPr>
      <w:tc>
        <w:tcPr>
          <w:tcW w:w="8556" w:type="dxa"/>
        </w:tcPr>
        <w:p w:rsidR="00DB65C9" w:rsidRDefault="00DB65C9" w:rsidP="001B1C41">
          <w:pPr>
            <w:pStyle w:val="Pieddepage"/>
            <w:jc w:val="center"/>
          </w:pPr>
          <w:r>
            <w:t>Responsive Web Design</w:t>
          </w:r>
        </w:p>
      </w:tc>
    </w:tr>
    <w:tr w:rsidR="00DB65C9" w:rsidTr="00002D72">
      <w:trPr>
        <w:jc w:val="center"/>
      </w:trPr>
      <w:tc>
        <w:tcPr>
          <w:tcW w:w="8556" w:type="dxa"/>
        </w:tcPr>
        <w:p w:rsidR="00DB65C9" w:rsidRDefault="00DB65C9" w:rsidP="001B1C41">
          <w:pPr>
            <w:pStyle w:val="Pieddepage"/>
            <w:jc w:val="center"/>
          </w:pPr>
          <w:r>
            <w:rPr>
              <w:iCs/>
            </w:rPr>
            <w:t xml:space="preserve">Afpa </w:t>
          </w:r>
          <w:r>
            <w:rPr>
              <w:rFonts w:ascii="Symbol" w:hAnsi="Symbol"/>
              <w:iCs/>
            </w:rPr>
            <w:t></w:t>
          </w:r>
          <w:r>
            <w:rPr>
              <w:iCs/>
            </w:rPr>
            <w:t xml:space="preserve"> 2015 </w:t>
          </w:r>
          <w:r>
            <w:t>– Section Tertiaire Informatique – Filière « Etude et développement »</w:t>
          </w:r>
        </w:p>
        <w:p w:rsidR="00DB65C9" w:rsidRDefault="00DB65C9" w:rsidP="004B1A27">
          <w:pPr>
            <w:pStyle w:val="Pieddepage"/>
            <w:tabs>
              <w:tab w:val="clear" w:pos="4593"/>
              <w:tab w:val="clear" w:pos="9129"/>
              <w:tab w:val="right" w:pos="8416"/>
            </w:tabs>
            <w:jc w:val="left"/>
          </w:pPr>
          <w:r>
            <w:rPr>
              <w:rStyle w:val="Numrodepage"/>
              <w:sz w:val="16"/>
            </w:rPr>
            <w:tab/>
            <w:t xml:space="preserve">Page </w:t>
          </w:r>
          <w:r>
            <w:rPr>
              <w:rStyle w:val="Numrodepage"/>
              <w:sz w:val="16"/>
            </w:rPr>
            <w:fldChar w:fldCharType="begin"/>
          </w:r>
          <w:r>
            <w:rPr>
              <w:rStyle w:val="Numrodepage"/>
              <w:sz w:val="16"/>
            </w:rPr>
            <w:instrText xml:space="preserve"> PAGE </w:instrText>
          </w:r>
          <w:r>
            <w:rPr>
              <w:rStyle w:val="Numrodepage"/>
              <w:sz w:val="16"/>
            </w:rPr>
            <w:fldChar w:fldCharType="separate"/>
          </w:r>
          <w:r w:rsidR="00F85EE4">
            <w:rPr>
              <w:rStyle w:val="Numrodepage"/>
              <w:noProof/>
              <w:sz w:val="16"/>
            </w:rPr>
            <w:t>3</w:t>
          </w:r>
          <w:r>
            <w:rPr>
              <w:rStyle w:val="Numrodepage"/>
              <w:sz w:val="16"/>
            </w:rPr>
            <w:fldChar w:fldCharType="end"/>
          </w:r>
          <w:r>
            <w:rPr>
              <w:rStyle w:val="Numrodepage"/>
              <w:iCs/>
              <w:color w:val="000000"/>
              <w:sz w:val="16"/>
              <w:szCs w:val="16"/>
            </w:rPr>
            <w:t>/</w:t>
          </w:r>
          <w:r w:rsidRPr="005C08C2">
            <w:rPr>
              <w:sz w:val="16"/>
            </w:rPr>
            <w:fldChar w:fldCharType="begin"/>
          </w:r>
          <w:r w:rsidRPr="005C08C2">
            <w:rPr>
              <w:sz w:val="16"/>
            </w:rPr>
            <w:instrText xml:space="preserve"> NUMPAGES  \* Arabic  \* MERGEFORMAT </w:instrText>
          </w:r>
          <w:r w:rsidRPr="005C08C2">
            <w:rPr>
              <w:sz w:val="16"/>
            </w:rPr>
            <w:fldChar w:fldCharType="separate"/>
          </w:r>
          <w:r w:rsidR="00F85EE4">
            <w:rPr>
              <w:noProof/>
              <w:sz w:val="16"/>
            </w:rPr>
            <w:t>49</w:t>
          </w:r>
          <w:r w:rsidRPr="005C08C2">
            <w:rPr>
              <w:noProof/>
              <w:sz w:val="16"/>
            </w:rPr>
            <w:fldChar w:fldCharType="end"/>
          </w:r>
        </w:p>
      </w:tc>
    </w:tr>
  </w:tbl>
  <w:p w:rsidR="00DB65C9" w:rsidRDefault="00DB65C9" w:rsidP="001B1C4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272" w:rsidRDefault="00B37272" w:rsidP="00476499">
      <w:r>
        <w:separator/>
      </w:r>
    </w:p>
    <w:p w:rsidR="00B37272" w:rsidRDefault="00B37272" w:rsidP="00476499"/>
  </w:footnote>
  <w:footnote w:type="continuationSeparator" w:id="0">
    <w:p w:rsidR="00B37272" w:rsidRDefault="00B37272" w:rsidP="00476499">
      <w:r>
        <w:continuationSeparator/>
      </w:r>
    </w:p>
    <w:p w:rsidR="00B37272" w:rsidRDefault="00B37272" w:rsidP="0047649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filled="t">
        <v:fill color2="black"/>
        <v:imagedata r:id="rId1" o:title=""/>
      </v:shape>
    </w:pict>
  </w:numPicBullet>
  <w:numPicBullet w:numPicBulletId="1">
    <w:pict>
      <v:shape id="_x0000_i1067" type="#_x0000_t75" style="width:9pt;height:9pt" o:bullet="t">
        <v:imagedata r:id="rId2" o:title="BD14984_"/>
      </v:shape>
    </w:pict>
  </w:numPicBullet>
  <w:numPicBullet w:numPicBulletId="2">
    <w:pict>
      <v:shape id="_x0000_i1068" type="#_x0000_t75" style="width:9pt;height:9pt" o:bullet="t">
        <v:imagedata r:id="rId3" o:title="BD15170_"/>
      </v:shape>
    </w:pict>
  </w:numPicBullet>
  <w:numPicBullet w:numPicBulletId="3">
    <w:pict>
      <v:shape id="_x0000_i1069" type="#_x0000_t75" style="width:9pt;height:9pt" o:bullet="t">
        <v:imagedata r:id="rId4" o:title="BD15276_"/>
      </v:shape>
    </w:pict>
  </w:numPicBullet>
  <w:abstractNum w:abstractNumId="0">
    <w:nsid w:val="00000002"/>
    <w:multiLevelType w:val="multilevel"/>
    <w:tmpl w:val="66649BFC"/>
    <w:lvl w:ilvl="0">
      <w:start w:val="1"/>
      <w:numFmt w:val="upperRoman"/>
      <w:lvlText w:val="%1"/>
      <w:lvlJc w:val="left"/>
      <w:pPr>
        <w:tabs>
          <w:tab w:val="num" w:pos="999"/>
        </w:tabs>
        <w:ind w:left="999" w:hanging="432"/>
      </w:pPr>
    </w:lvl>
    <w:lvl w:ilvl="1">
      <w:start w:val="1"/>
      <w:numFmt w:val="decimal"/>
      <w:lvlText w:val="%1.%2"/>
      <w:lvlJc w:val="left"/>
      <w:pPr>
        <w:tabs>
          <w:tab w:val="num" w:pos="1428"/>
        </w:tabs>
        <w:ind w:left="1428" w:hanging="576"/>
      </w:pPr>
    </w:lvl>
    <w:lvl w:ilvl="2">
      <w:start w:val="1"/>
      <w:numFmt w:val="decimal"/>
      <w:lvlText w:val="%1.%2.%3"/>
      <w:lvlJc w:val="left"/>
      <w:pPr>
        <w:tabs>
          <w:tab w:val="num" w:pos="1287"/>
        </w:tabs>
        <w:ind w:left="1287" w:hanging="720"/>
      </w:p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
    <w:nsid w:val="00000004"/>
    <w:multiLevelType w:val="multilevel"/>
    <w:tmpl w:val="00000004"/>
    <w:name w:val="WW8Num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5"/>
    <w:multiLevelType w:val="multilevel"/>
    <w:tmpl w:val="00000005"/>
    <w:name w:val="WW8Num2"/>
    <w:lvl w:ilvl="0">
      <w:start w:val="1"/>
      <w:numFmt w:val="decimal"/>
      <w:lvlText w:val="%1."/>
      <w:lvlJc w:val="left"/>
      <w:pPr>
        <w:tabs>
          <w:tab w:val="num" w:pos="1315"/>
        </w:tabs>
        <w:ind w:left="1315" w:hanging="360"/>
      </w:pPr>
    </w:lvl>
    <w:lvl w:ilvl="1">
      <w:start w:val="1"/>
      <w:numFmt w:val="bullet"/>
      <w:lvlText w:val="o"/>
      <w:lvlJc w:val="left"/>
      <w:pPr>
        <w:tabs>
          <w:tab w:val="num" w:pos="2035"/>
        </w:tabs>
        <w:ind w:left="2035" w:hanging="360"/>
      </w:pPr>
      <w:rPr>
        <w:rFonts w:ascii="Courier New" w:hAnsi="Courier New" w:cs="Courier New"/>
      </w:rPr>
    </w:lvl>
    <w:lvl w:ilvl="2">
      <w:start w:val="1"/>
      <w:numFmt w:val="bullet"/>
      <w:lvlText w:val=""/>
      <w:lvlJc w:val="left"/>
      <w:pPr>
        <w:tabs>
          <w:tab w:val="num" w:pos="2755"/>
        </w:tabs>
        <w:ind w:left="2755" w:hanging="360"/>
      </w:pPr>
      <w:rPr>
        <w:rFonts w:ascii="Wingdings" w:hAnsi="Wingdings"/>
      </w:rPr>
    </w:lvl>
    <w:lvl w:ilvl="3">
      <w:start w:val="1"/>
      <w:numFmt w:val="bullet"/>
      <w:lvlText w:val=""/>
      <w:lvlJc w:val="left"/>
      <w:pPr>
        <w:tabs>
          <w:tab w:val="num" w:pos="3475"/>
        </w:tabs>
        <w:ind w:left="3475" w:hanging="360"/>
      </w:pPr>
      <w:rPr>
        <w:rFonts w:ascii="Wingdings" w:hAnsi="Wingdings"/>
      </w:rPr>
    </w:lvl>
    <w:lvl w:ilvl="4">
      <w:start w:val="1"/>
      <w:numFmt w:val="bullet"/>
      <w:lvlText w:val=""/>
      <w:lvlJc w:val="left"/>
      <w:pPr>
        <w:tabs>
          <w:tab w:val="num" w:pos="4195"/>
        </w:tabs>
        <w:ind w:left="4195" w:hanging="360"/>
      </w:pPr>
      <w:rPr>
        <w:rFonts w:ascii="Wingdings" w:hAnsi="Wingdings"/>
      </w:rPr>
    </w:lvl>
    <w:lvl w:ilvl="5">
      <w:start w:val="1"/>
      <w:numFmt w:val="bullet"/>
      <w:lvlText w:val=""/>
      <w:lvlJc w:val="left"/>
      <w:pPr>
        <w:tabs>
          <w:tab w:val="num" w:pos="4915"/>
        </w:tabs>
        <w:ind w:left="4915" w:hanging="360"/>
      </w:pPr>
      <w:rPr>
        <w:rFonts w:ascii="Wingdings" w:hAnsi="Wingdings"/>
      </w:rPr>
    </w:lvl>
    <w:lvl w:ilvl="6">
      <w:start w:val="1"/>
      <w:numFmt w:val="bullet"/>
      <w:lvlText w:val=""/>
      <w:lvlJc w:val="left"/>
      <w:pPr>
        <w:tabs>
          <w:tab w:val="num" w:pos="5635"/>
        </w:tabs>
        <w:ind w:left="5635" w:hanging="360"/>
      </w:pPr>
      <w:rPr>
        <w:rFonts w:ascii="Wingdings" w:hAnsi="Wingdings"/>
      </w:rPr>
    </w:lvl>
    <w:lvl w:ilvl="7">
      <w:start w:val="1"/>
      <w:numFmt w:val="bullet"/>
      <w:lvlText w:val=""/>
      <w:lvlJc w:val="left"/>
      <w:pPr>
        <w:tabs>
          <w:tab w:val="num" w:pos="6355"/>
        </w:tabs>
        <w:ind w:left="6355" w:hanging="360"/>
      </w:pPr>
      <w:rPr>
        <w:rFonts w:ascii="Wingdings" w:hAnsi="Wingdings"/>
      </w:rPr>
    </w:lvl>
    <w:lvl w:ilvl="8">
      <w:start w:val="1"/>
      <w:numFmt w:val="bullet"/>
      <w:lvlText w:val=""/>
      <w:lvlJc w:val="left"/>
      <w:pPr>
        <w:tabs>
          <w:tab w:val="num" w:pos="7075"/>
        </w:tabs>
        <w:ind w:left="7075" w:hanging="360"/>
      </w:pPr>
      <w:rPr>
        <w:rFonts w:ascii="Wingdings" w:hAnsi="Wingdings"/>
      </w:rPr>
    </w:lvl>
  </w:abstractNum>
  <w:abstractNum w:abstractNumId="4">
    <w:nsid w:val="00000006"/>
    <w:multiLevelType w:val="multilevel"/>
    <w:tmpl w:val="00000006"/>
    <w:name w:val="WW8Num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5">
    <w:nsid w:val="00000007"/>
    <w:multiLevelType w:val="singleLevel"/>
    <w:tmpl w:val="00000007"/>
    <w:name w:val="WW8Num4"/>
    <w:lvl w:ilvl="0">
      <w:start w:val="1"/>
      <w:numFmt w:val="decimal"/>
      <w:lvlText w:val="%1-"/>
      <w:lvlJc w:val="left"/>
      <w:pPr>
        <w:tabs>
          <w:tab w:val="num" w:pos="720"/>
        </w:tabs>
        <w:ind w:left="720" w:hanging="360"/>
      </w:pPr>
    </w:lvl>
  </w:abstractNum>
  <w:abstractNum w:abstractNumId="6">
    <w:nsid w:val="00000008"/>
    <w:multiLevelType w:val="multilevel"/>
    <w:tmpl w:val="00000008"/>
    <w:name w:val="WW8Num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nsid w:val="00000009"/>
    <w:multiLevelType w:val="multilevel"/>
    <w:tmpl w:val="00000009"/>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8">
    <w:nsid w:val="0000000A"/>
    <w:multiLevelType w:val="multilevel"/>
    <w:tmpl w:val="0000000A"/>
    <w:name w:val="WW8Num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9">
    <w:nsid w:val="0000000B"/>
    <w:multiLevelType w:val="singleLevel"/>
    <w:tmpl w:val="0000000B"/>
    <w:name w:val="WW8Num8"/>
    <w:lvl w:ilvl="0">
      <w:start w:val="1"/>
      <w:numFmt w:val="decimal"/>
      <w:lvlText w:val="%1."/>
      <w:lvlJc w:val="left"/>
      <w:pPr>
        <w:tabs>
          <w:tab w:val="num" w:pos="644"/>
        </w:tabs>
        <w:ind w:left="644" w:hanging="360"/>
      </w:pPr>
    </w:lvl>
  </w:abstractNum>
  <w:abstractNum w:abstractNumId="10">
    <w:nsid w:val="0000000C"/>
    <w:multiLevelType w:val="multilevel"/>
    <w:tmpl w:val="0000000C"/>
    <w:name w:val="WW8Num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1">
    <w:nsid w:val="0000000D"/>
    <w:multiLevelType w:val="multilevel"/>
    <w:tmpl w:val="0000000D"/>
    <w:name w:val="WW8Num1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2">
    <w:nsid w:val="0000000E"/>
    <w:multiLevelType w:val="multilevel"/>
    <w:tmpl w:val="0000000E"/>
    <w:name w:val="WW8Num11"/>
    <w:lvl w:ilvl="0">
      <w:start w:val="1"/>
      <w:numFmt w:val="bullet"/>
      <w:lvlText w:val=""/>
      <w:lvlJc w:val="left"/>
      <w:pPr>
        <w:tabs>
          <w:tab w:val="num" w:pos="720"/>
        </w:tabs>
        <w:ind w:left="720" w:hanging="360"/>
      </w:pPr>
      <w:rPr>
        <w:rFonts w:ascii="Symbol" w:hAnsi="Symbol"/>
        <w:b w:val="0"/>
        <w:i w:val="0"/>
        <w:sz w:val="22"/>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3">
    <w:nsid w:val="0000000F"/>
    <w:multiLevelType w:val="multilevel"/>
    <w:tmpl w:val="0000000F"/>
    <w:name w:val="WW8Num12"/>
    <w:lvl w:ilvl="0">
      <w:start w:val="1"/>
      <w:numFmt w:val="bullet"/>
      <w:lvlText w:val=""/>
      <w:lvlJc w:val="left"/>
      <w:pPr>
        <w:tabs>
          <w:tab w:val="num" w:pos="720"/>
        </w:tabs>
        <w:ind w:left="720" w:hanging="360"/>
      </w:pPr>
      <w:rPr>
        <w:rFonts w:ascii="Symbol" w:hAnsi="Symbol"/>
        <w:b w:val="0"/>
        <w:i w:val="0"/>
        <w:sz w:val="22"/>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4">
    <w:nsid w:val="00000010"/>
    <w:multiLevelType w:val="multilevel"/>
    <w:tmpl w:val="00000010"/>
    <w:name w:val="WW8Num1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cs="Times New Roman"/>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5">
    <w:nsid w:val="00000011"/>
    <w:multiLevelType w:val="multilevel"/>
    <w:tmpl w:val="00000011"/>
    <w:name w:val="WW8Num1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6">
    <w:nsid w:val="00000012"/>
    <w:multiLevelType w:val="multilevel"/>
    <w:tmpl w:val="00000012"/>
    <w:name w:val="WW8Num1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7">
    <w:nsid w:val="00000013"/>
    <w:multiLevelType w:val="multilevel"/>
    <w:tmpl w:val="00000013"/>
    <w:name w:val="WW8Num1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8">
    <w:nsid w:val="00000014"/>
    <w:multiLevelType w:val="multilevel"/>
    <w:tmpl w:val="00000014"/>
    <w:name w:val="WW8Num1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9">
    <w:nsid w:val="00000015"/>
    <w:multiLevelType w:val="multilevel"/>
    <w:tmpl w:val="00000015"/>
    <w:name w:val="WW8Num1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0">
    <w:nsid w:val="00000016"/>
    <w:multiLevelType w:val="multilevel"/>
    <w:tmpl w:val="00000016"/>
    <w:name w:val="WW8Num2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1">
    <w:nsid w:val="00000017"/>
    <w:multiLevelType w:val="multilevel"/>
    <w:tmpl w:val="00000017"/>
    <w:name w:val="WW8Num2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2">
    <w:nsid w:val="00000018"/>
    <w:multiLevelType w:val="multilevel"/>
    <w:tmpl w:val="00000018"/>
    <w:name w:val="WW8Num2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3">
    <w:nsid w:val="00000019"/>
    <w:multiLevelType w:val="singleLevel"/>
    <w:tmpl w:val="00000019"/>
    <w:name w:val="WW8Num23"/>
    <w:lvl w:ilvl="0">
      <w:start w:val="1"/>
      <w:numFmt w:val="bullet"/>
      <w:lvlText w:val=""/>
      <w:lvlJc w:val="left"/>
      <w:pPr>
        <w:tabs>
          <w:tab w:val="num" w:pos="360"/>
        </w:tabs>
        <w:ind w:left="360" w:hanging="360"/>
      </w:pPr>
      <w:rPr>
        <w:rFonts w:ascii="Symbol" w:hAnsi="Symbol"/>
        <w:sz w:val="40"/>
      </w:rPr>
    </w:lvl>
  </w:abstractNum>
  <w:abstractNum w:abstractNumId="24">
    <w:nsid w:val="0000001A"/>
    <w:multiLevelType w:val="multilevel"/>
    <w:tmpl w:val="0000001A"/>
    <w:name w:val="WW8Num2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5">
    <w:nsid w:val="0000001B"/>
    <w:multiLevelType w:val="multilevel"/>
    <w:tmpl w:val="0000001B"/>
    <w:name w:val="WW8Num2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6">
    <w:nsid w:val="0000001C"/>
    <w:multiLevelType w:val="multilevel"/>
    <w:tmpl w:val="0000001C"/>
    <w:name w:val="WW8Num2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7">
    <w:nsid w:val="0000001D"/>
    <w:multiLevelType w:val="singleLevel"/>
    <w:tmpl w:val="0000001D"/>
    <w:name w:val="WW8Num27"/>
    <w:lvl w:ilvl="0">
      <w:start w:val="1"/>
      <w:numFmt w:val="bullet"/>
      <w:lvlText w:val="-"/>
      <w:lvlJc w:val="left"/>
      <w:pPr>
        <w:tabs>
          <w:tab w:val="num" w:pos="360"/>
        </w:tabs>
        <w:ind w:left="360" w:hanging="360"/>
      </w:pPr>
      <w:rPr>
        <w:rFonts w:ascii="OpenSymbol" w:hAnsi="OpenSymbol"/>
        <w:sz w:val="20"/>
      </w:rPr>
    </w:lvl>
  </w:abstractNum>
  <w:abstractNum w:abstractNumId="28">
    <w:nsid w:val="0000001E"/>
    <w:multiLevelType w:val="multilevel"/>
    <w:tmpl w:val="0000001E"/>
    <w:name w:val="WW8Num2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9">
    <w:nsid w:val="0000001F"/>
    <w:multiLevelType w:val="multilevel"/>
    <w:tmpl w:val="0000001F"/>
    <w:name w:val="WW8Num2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0">
    <w:nsid w:val="00000020"/>
    <w:multiLevelType w:val="multilevel"/>
    <w:tmpl w:val="00000020"/>
    <w:name w:val="WW8Num3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1">
    <w:nsid w:val="00000021"/>
    <w:multiLevelType w:val="singleLevel"/>
    <w:tmpl w:val="00000021"/>
    <w:name w:val="WW8Num31"/>
    <w:lvl w:ilvl="0">
      <w:start w:val="1"/>
      <w:numFmt w:val="bullet"/>
      <w:lvlText w:val=""/>
      <w:lvlJc w:val="left"/>
      <w:pPr>
        <w:tabs>
          <w:tab w:val="num" w:pos="360"/>
        </w:tabs>
        <w:ind w:left="360" w:hanging="360"/>
      </w:pPr>
      <w:rPr>
        <w:rFonts w:ascii="Symbol" w:hAnsi="Symbol"/>
        <w:sz w:val="20"/>
      </w:rPr>
    </w:lvl>
  </w:abstractNum>
  <w:abstractNum w:abstractNumId="32">
    <w:nsid w:val="00000022"/>
    <w:multiLevelType w:val="multilevel"/>
    <w:tmpl w:val="00000022"/>
    <w:name w:val="WW8Num3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3">
    <w:nsid w:val="00000023"/>
    <w:multiLevelType w:val="multilevel"/>
    <w:tmpl w:val="00000023"/>
    <w:name w:val="WW8Num3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4">
    <w:nsid w:val="00000024"/>
    <w:multiLevelType w:val="multilevel"/>
    <w:tmpl w:val="00000024"/>
    <w:name w:val="WW8Num3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5">
    <w:nsid w:val="00000025"/>
    <w:multiLevelType w:val="multilevel"/>
    <w:tmpl w:val="00000025"/>
    <w:name w:val="WW8Num3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6">
    <w:nsid w:val="00000026"/>
    <w:multiLevelType w:val="multilevel"/>
    <w:tmpl w:val="00000026"/>
    <w:name w:val="WW8Num3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7">
    <w:nsid w:val="00000027"/>
    <w:multiLevelType w:val="multilevel"/>
    <w:tmpl w:val="00000027"/>
    <w:name w:val="WW8Num3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8">
    <w:nsid w:val="00000028"/>
    <w:multiLevelType w:val="singleLevel"/>
    <w:tmpl w:val="00000028"/>
    <w:name w:val="WW8Num38"/>
    <w:lvl w:ilvl="0">
      <w:start w:val="1"/>
      <w:numFmt w:val="bullet"/>
      <w:lvlText w:val=""/>
      <w:lvlJc w:val="left"/>
      <w:pPr>
        <w:tabs>
          <w:tab w:val="num" w:pos="0"/>
        </w:tabs>
        <w:ind w:left="720" w:hanging="360"/>
      </w:pPr>
      <w:rPr>
        <w:rFonts w:ascii="Symbol" w:hAnsi="Symbol"/>
        <w:sz w:val="20"/>
      </w:rPr>
    </w:lvl>
  </w:abstractNum>
  <w:abstractNum w:abstractNumId="39">
    <w:nsid w:val="00000029"/>
    <w:multiLevelType w:val="singleLevel"/>
    <w:tmpl w:val="00000029"/>
    <w:name w:val="WW8Num39"/>
    <w:lvl w:ilvl="0">
      <w:start w:val="1"/>
      <w:numFmt w:val="bullet"/>
      <w:lvlText w:val=""/>
      <w:lvlJc w:val="left"/>
      <w:pPr>
        <w:tabs>
          <w:tab w:val="num" w:pos="0"/>
        </w:tabs>
        <w:ind w:left="1069" w:hanging="360"/>
      </w:pPr>
      <w:rPr>
        <w:rFonts w:ascii="Symbol" w:hAnsi="Symbol"/>
      </w:rPr>
    </w:lvl>
  </w:abstractNum>
  <w:abstractNum w:abstractNumId="40">
    <w:nsid w:val="0000002A"/>
    <w:multiLevelType w:val="singleLevel"/>
    <w:tmpl w:val="0000002A"/>
    <w:name w:val="WW8Num41"/>
    <w:lvl w:ilvl="0">
      <w:start w:val="3"/>
      <w:numFmt w:val="decimal"/>
      <w:pStyle w:val="cours"/>
      <w:lvlText w:val="%1)"/>
      <w:lvlJc w:val="left"/>
      <w:pPr>
        <w:tabs>
          <w:tab w:val="num" w:pos="360"/>
        </w:tabs>
        <w:ind w:left="360" w:hanging="360"/>
      </w:pPr>
    </w:lvl>
  </w:abstractNum>
  <w:abstractNum w:abstractNumId="41">
    <w:nsid w:val="0000002B"/>
    <w:multiLevelType w:val="singleLevel"/>
    <w:tmpl w:val="0000002B"/>
    <w:name w:val="WW8Num42"/>
    <w:lvl w:ilvl="0">
      <w:start w:val="1"/>
      <w:numFmt w:val="bullet"/>
      <w:lvlText w:val=""/>
      <w:lvlJc w:val="left"/>
      <w:pPr>
        <w:tabs>
          <w:tab w:val="num" w:pos="0"/>
        </w:tabs>
        <w:ind w:left="1440" w:hanging="360"/>
      </w:pPr>
      <w:rPr>
        <w:rFonts w:ascii="Symbol" w:hAnsi="Symbol"/>
        <w:sz w:val="20"/>
      </w:rPr>
    </w:lvl>
  </w:abstractNum>
  <w:abstractNum w:abstractNumId="42">
    <w:nsid w:val="0000002C"/>
    <w:multiLevelType w:val="singleLevel"/>
    <w:tmpl w:val="0000002C"/>
    <w:name w:val="WW8Num43"/>
    <w:lvl w:ilvl="0">
      <w:start w:val="1"/>
      <w:numFmt w:val="bullet"/>
      <w:lvlText w:val=""/>
      <w:lvlJc w:val="left"/>
      <w:pPr>
        <w:tabs>
          <w:tab w:val="num" w:pos="0"/>
        </w:tabs>
        <w:ind w:left="720" w:hanging="360"/>
      </w:pPr>
      <w:rPr>
        <w:rFonts w:ascii="Symbol" w:hAnsi="Symbol"/>
        <w:sz w:val="20"/>
      </w:rPr>
    </w:lvl>
  </w:abstractNum>
  <w:abstractNum w:abstractNumId="43">
    <w:nsid w:val="0000002D"/>
    <w:multiLevelType w:val="singleLevel"/>
    <w:tmpl w:val="0000002D"/>
    <w:name w:val="WW8Num44"/>
    <w:lvl w:ilvl="0">
      <w:start w:val="1"/>
      <w:numFmt w:val="bullet"/>
      <w:lvlText w:val=""/>
      <w:lvlJc w:val="left"/>
      <w:pPr>
        <w:tabs>
          <w:tab w:val="num" w:pos="0"/>
        </w:tabs>
        <w:ind w:left="720" w:hanging="360"/>
      </w:pPr>
      <w:rPr>
        <w:rFonts w:ascii="Symbol" w:hAnsi="Symbol"/>
        <w:sz w:val="20"/>
      </w:rPr>
    </w:lvl>
  </w:abstractNum>
  <w:abstractNum w:abstractNumId="44">
    <w:nsid w:val="0000002E"/>
    <w:multiLevelType w:val="singleLevel"/>
    <w:tmpl w:val="0000002E"/>
    <w:name w:val="WW8Num45"/>
    <w:lvl w:ilvl="0">
      <w:start w:val="1"/>
      <w:numFmt w:val="bullet"/>
      <w:lvlText w:val=""/>
      <w:lvlJc w:val="left"/>
      <w:pPr>
        <w:tabs>
          <w:tab w:val="num" w:pos="0"/>
        </w:tabs>
        <w:ind w:left="927" w:hanging="360"/>
      </w:pPr>
      <w:rPr>
        <w:rFonts w:ascii="Symbol" w:hAnsi="Symbol"/>
        <w:sz w:val="20"/>
      </w:rPr>
    </w:lvl>
  </w:abstractNum>
  <w:abstractNum w:abstractNumId="45">
    <w:nsid w:val="0000002F"/>
    <w:multiLevelType w:val="multilevel"/>
    <w:tmpl w:val="0000002F"/>
    <w:name w:val="WW8Num47"/>
    <w:lvl w:ilvl="0">
      <w:start w:val="1"/>
      <w:numFmt w:val="decimal"/>
      <w:pStyle w:val="dtails"/>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6">
    <w:nsid w:val="00000030"/>
    <w:multiLevelType w:val="singleLevel"/>
    <w:tmpl w:val="00000030"/>
    <w:name w:val="WW8Num48"/>
    <w:lvl w:ilvl="0">
      <w:start w:val="1"/>
      <w:numFmt w:val="bullet"/>
      <w:lvlText w:val=""/>
      <w:lvlJc w:val="left"/>
      <w:pPr>
        <w:tabs>
          <w:tab w:val="num" w:pos="0"/>
        </w:tabs>
        <w:ind w:left="720" w:hanging="360"/>
      </w:pPr>
      <w:rPr>
        <w:rFonts w:ascii="Symbol" w:hAnsi="Symbol"/>
        <w:sz w:val="20"/>
      </w:rPr>
    </w:lvl>
  </w:abstractNum>
  <w:abstractNum w:abstractNumId="47">
    <w:nsid w:val="0078388E"/>
    <w:multiLevelType w:val="hybridMultilevel"/>
    <w:tmpl w:val="DCE82CAC"/>
    <w:name w:val="WW8Num49"/>
    <w:lvl w:ilvl="0" w:tplc="AC8E53CC">
      <w:start w:val="1"/>
      <w:numFmt w:val="decimal"/>
      <w:lvlText w:val="%1."/>
      <w:lvlJc w:val="left"/>
      <w:pPr>
        <w:ind w:left="777" w:hanging="360"/>
      </w:pPr>
    </w:lvl>
    <w:lvl w:ilvl="1" w:tplc="2F36B0BC" w:tentative="1">
      <w:start w:val="1"/>
      <w:numFmt w:val="lowerLetter"/>
      <w:lvlText w:val="%2."/>
      <w:lvlJc w:val="left"/>
      <w:pPr>
        <w:ind w:left="1497" w:hanging="360"/>
      </w:pPr>
    </w:lvl>
    <w:lvl w:ilvl="2" w:tplc="CBECC4C2" w:tentative="1">
      <w:start w:val="1"/>
      <w:numFmt w:val="lowerRoman"/>
      <w:lvlText w:val="%3."/>
      <w:lvlJc w:val="right"/>
      <w:pPr>
        <w:ind w:left="2217" w:hanging="180"/>
      </w:pPr>
    </w:lvl>
    <w:lvl w:ilvl="3" w:tplc="CE809ECE" w:tentative="1">
      <w:start w:val="1"/>
      <w:numFmt w:val="decimal"/>
      <w:lvlText w:val="%4."/>
      <w:lvlJc w:val="left"/>
      <w:pPr>
        <w:ind w:left="2937" w:hanging="360"/>
      </w:pPr>
    </w:lvl>
    <w:lvl w:ilvl="4" w:tplc="D6BEEE20" w:tentative="1">
      <w:start w:val="1"/>
      <w:numFmt w:val="lowerLetter"/>
      <w:lvlText w:val="%5."/>
      <w:lvlJc w:val="left"/>
      <w:pPr>
        <w:ind w:left="3657" w:hanging="360"/>
      </w:pPr>
    </w:lvl>
    <w:lvl w:ilvl="5" w:tplc="0AA22C48" w:tentative="1">
      <w:start w:val="1"/>
      <w:numFmt w:val="lowerRoman"/>
      <w:lvlText w:val="%6."/>
      <w:lvlJc w:val="right"/>
      <w:pPr>
        <w:ind w:left="4377" w:hanging="180"/>
      </w:pPr>
    </w:lvl>
    <w:lvl w:ilvl="6" w:tplc="31C2314C" w:tentative="1">
      <w:start w:val="1"/>
      <w:numFmt w:val="decimal"/>
      <w:lvlText w:val="%7."/>
      <w:lvlJc w:val="left"/>
      <w:pPr>
        <w:ind w:left="5097" w:hanging="360"/>
      </w:pPr>
    </w:lvl>
    <w:lvl w:ilvl="7" w:tplc="8CF06328" w:tentative="1">
      <w:start w:val="1"/>
      <w:numFmt w:val="lowerLetter"/>
      <w:lvlText w:val="%8."/>
      <w:lvlJc w:val="left"/>
      <w:pPr>
        <w:ind w:left="5817" w:hanging="360"/>
      </w:pPr>
    </w:lvl>
    <w:lvl w:ilvl="8" w:tplc="8578F34A" w:tentative="1">
      <w:start w:val="1"/>
      <w:numFmt w:val="lowerRoman"/>
      <w:lvlText w:val="%9."/>
      <w:lvlJc w:val="right"/>
      <w:pPr>
        <w:ind w:left="6537" w:hanging="180"/>
      </w:pPr>
    </w:lvl>
  </w:abstractNum>
  <w:abstractNum w:abstractNumId="48">
    <w:nsid w:val="05CB6170"/>
    <w:multiLevelType w:val="hybridMultilevel"/>
    <w:tmpl w:val="8AAEAB56"/>
    <w:name w:val="WW8Num50"/>
    <w:lvl w:ilvl="0" w:tplc="A65A4520">
      <w:start w:val="1"/>
      <w:numFmt w:val="bullet"/>
      <w:lvlText w:val=""/>
      <w:lvlPicBulletId w:val="3"/>
      <w:lvlJc w:val="left"/>
      <w:pPr>
        <w:ind w:left="720" w:hanging="360"/>
      </w:pPr>
      <w:rPr>
        <w:rFonts w:ascii="Symbol" w:hAnsi="Symbol" w:hint="default"/>
        <w:color w:val="auto"/>
        <w:sz w:val="16"/>
        <w:szCs w:val="16"/>
      </w:rPr>
    </w:lvl>
    <w:lvl w:ilvl="1" w:tplc="6562E90A" w:tentative="1">
      <w:start w:val="1"/>
      <w:numFmt w:val="bullet"/>
      <w:lvlText w:val="o"/>
      <w:lvlJc w:val="left"/>
      <w:pPr>
        <w:ind w:left="1440" w:hanging="360"/>
      </w:pPr>
      <w:rPr>
        <w:rFonts w:ascii="Courier New" w:hAnsi="Courier New" w:cs="Courier New" w:hint="default"/>
      </w:rPr>
    </w:lvl>
    <w:lvl w:ilvl="2" w:tplc="DF7633B8" w:tentative="1">
      <w:start w:val="1"/>
      <w:numFmt w:val="bullet"/>
      <w:lvlText w:val=""/>
      <w:lvlJc w:val="left"/>
      <w:pPr>
        <w:ind w:left="2160" w:hanging="360"/>
      </w:pPr>
      <w:rPr>
        <w:rFonts w:ascii="Wingdings" w:hAnsi="Wingdings" w:hint="default"/>
      </w:rPr>
    </w:lvl>
    <w:lvl w:ilvl="3" w:tplc="87880B00" w:tentative="1">
      <w:start w:val="1"/>
      <w:numFmt w:val="bullet"/>
      <w:lvlText w:val=""/>
      <w:lvlJc w:val="left"/>
      <w:pPr>
        <w:ind w:left="2880" w:hanging="360"/>
      </w:pPr>
      <w:rPr>
        <w:rFonts w:ascii="Symbol" w:hAnsi="Symbol" w:hint="default"/>
      </w:rPr>
    </w:lvl>
    <w:lvl w:ilvl="4" w:tplc="5FB88C84" w:tentative="1">
      <w:start w:val="1"/>
      <w:numFmt w:val="bullet"/>
      <w:lvlText w:val="o"/>
      <w:lvlJc w:val="left"/>
      <w:pPr>
        <w:ind w:left="3600" w:hanging="360"/>
      </w:pPr>
      <w:rPr>
        <w:rFonts w:ascii="Courier New" w:hAnsi="Courier New" w:cs="Courier New" w:hint="default"/>
      </w:rPr>
    </w:lvl>
    <w:lvl w:ilvl="5" w:tplc="4210E636" w:tentative="1">
      <w:start w:val="1"/>
      <w:numFmt w:val="bullet"/>
      <w:lvlText w:val=""/>
      <w:lvlJc w:val="left"/>
      <w:pPr>
        <w:ind w:left="4320" w:hanging="360"/>
      </w:pPr>
      <w:rPr>
        <w:rFonts w:ascii="Wingdings" w:hAnsi="Wingdings" w:hint="default"/>
      </w:rPr>
    </w:lvl>
    <w:lvl w:ilvl="6" w:tplc="6C02E246" w:tentative="1">
      <w:start w:val="1"/>
      <w:numFmt w:val="bullet"/>
      <w:lvlText w:val=""/>
      <w:lvlJc w:val="left"/>
      <w:pPr>
        <w:ind w:left="5040" w:hanging="360"/>
      </w:pPr>
      <w:rPr>
        <w:rFonts w:ascii="Symbol" w:hAnsi="Symbol" w:hint="default"/>
      </w:rPr>
    </w:lvl>
    <w:lvl w:ilvl="7" w:tplc="3990BFFE" w:tentative="1">
      <w:start w:val="1"/>
      <w:numFmt w:val="bullet"/>
      <w:lvlText w:val="o"/>
      <w:lvlJc w:val="left"/>
      <w:pPr>
        <w:ind w:left="5760" w:hanging="360"/>
      </w:pPr>
      <w:rPr>
        <w:rFonts w:ascii="Courier New" w:hAnsi="Courier New" w:cs="Courier New" w:hint="default"/>
      </w:rPr>
    </w:lvl>
    <w:lvl w:ilvl="8" w:tplc="0728E04C" w:tentative="1">
      <w:start w:val="1"/>
      <w:numFmt w:val="bullet"/>
      <w:lvlText w:val=""/>
      <w:lvlJc w:val="left"/>
      <w:pPr>
        <w:ind w:left="6480" w:hanging="360"/>
      </w:pPr>
      <w:rPr>
        <w:rFonts w:ascii="Wingdings" w:hAnsi="Wingdings" w:hint="default"/>
      </w:rPr>
    </w:lvl>
  </w:abstractNum>
  <w:abstractNum w:abstractNumId="49">
    <w:nsid w:val="067C6B00"/>
    <w:multiLevelType w:val="multilevel"/>
    <w:tmpl w:val="4CFA911C"/>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0">
    <w:nsid w:val="07B43FAC"/>
    <w:multiLevelType w:val="hybridMultilevel"/>
    <w:tmpl w:val="F5E4C9AE"/>
    <w:lvl w:ilvl="0" w:tplc="961662B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0AE47ED5"/>
    <w:multiLevelType w:val="hybridMultilevel"/>
    <w:tmpl w:val="3B2A3ABE"/>
    <w:lvl w:ilvl="0" w:tplc="1D20A6C2">
      <w:start w:val="1"/>
      <w:numFmt w:val="decimal"/>
      <w:lvlText w:val="%1."/>
      <w:lvlJc w:val="left"/>
      <w:pPr>
        <w:ind w:left="720" w:hanging="360"/>
      </w:pPr>
      <w:rPr>
        <w:rFonts w:ascii="Algerian" w:hAnsi="Algerian" w:hint="default"/>
        <w:color w:val="632423"/>
      </w:rPr>
    </w:lvl>
    <w:lvl w:ilvl="1" w:tplc="F80C6AEE" w:tentative="1">
      <w:start w:val="1"/>
      <w:numFmt w:val="lowerLetter"/>
      <w:lvlText w:val="%2."/>
      <w:lvlJc w:val="left"/>
      <w:pPr>
        <w:ind w:left="1440" w:hanging="360"/>
      </w:pPr>
    </w:lvl>
    <w:lvl w:ilvl="2" w:tplc="CEBA6C68" w:tentative="1">
      <w:start w:val="1"/>
      <w:numFmt w:val="lowerRoman"/>
      <w:lvlText w:val="%3."/>
      <w:lvlJc w:val="right"/>
      <w:pPr>
        <w:ind w:left="2160" w:hanging="180"/>
      </w:pPr>
    </w:lvl>
    <w:lvl w:ilvl="3" w:tplc="59547E0C" w:tentative="1">
      <w:start w:val="1"/>
      <w:numFmt w:val="decimal"/>
      <w:lvlText w:val="%4."/>
      <w:lvlJc w:val="left"/>
      <w:pPr>
        <w:ind w:left="2880" w:hanging="360"/>
      </w:pPr>
    </w:lvl>
    <w:lvl w:ilvl="4" w:tplc="F14C9F0A" w:tentative="1">
      <w:start w:val="1"/>
      <w:numFmt w:val="lowerLetter"/>
      <w:lvlText w:val="%5."/>
      <w:lvlJc w:val="left"/>
      <w:pPr>
        <w:ind w:left="3600" w:hanging="360"/>
      </w:pPr>
    </w:lvl>
    <w:lvl w:ilvl="5" w:tplc="E27AFE62" w:tentative="1">
      <w:start w:val="1"/>
      <w:numFmt w:val="lowerRoman"/>
      <w:lvlText w:val="%6."/>
      <w:lvlJc w:val="right"/>
      <w:pPr>
        <w:ind w:left="4320" w:hanging="180"/>
      </w:pPr>
    </w:lvl>
    <w:lvl w:ilvl="6" w:tplc="C30635FC" w:tentative="1">
      <w:start w:val="1"/>
      <w:numFmt w:val="decimal"/>
      <w:lvlText w:val="%7."/>
      <w:lvlJc w:val="left"/>
      <w:pPr>
        <w:ind w:left="5040" w:hanging="360"/>
      </w:pPr>
    </w:lvl>
    <w:lvl w:ilvl="7" w:tplc="78BC2DA8" w:tentative="1">
      <w:start w:val="1"/>
      <w:numFmt w:val="lowerLetter"/>
      <w:lvlText w:val="%8."/>
      <w:lvlJc w:val="left"/>
      <w:pPr>
        <w:ind w:left="5760" w:hanging="360"/>
      </w:pPr>
    </w:lvl>
    <w:lvl w:ilvl="8" w:tplc="EA2888E2" w:tentative="1">
      <w:start w:val="1"/>
      <w:numFmt w:val="lowerRoman"/>
      <w:lvlText w:val="%9."/>
      <w:lvlJc w:val="right"/>
      <w:pPr>
        <w:ind w:left="6480" w:hanging="180"/>
      </w:pPr>
    </w:lvl>
  </w:abstractNum>
  <w:abstractNum w:abstractNumId="52">
    <w:nsid w:val="0C3A4987"/>
    <w:multiLevelType w:val="hybridMultilevel"/>
    <w:tmpl w:val="96D84DF4"/>
    <w:lvl w:ilvl="0" w:tplc="040C0001">
      <w:start w:val="1"/>
      <w:numFmt w:val="bullet"/>
      <w:lvlText w:val=""/>
      <w:lvlPicBulletId w:val="3"/>
      <w:lvlJc w:val="left"/>
      <w:pPr>
        <w:ind w:left="1152" w:hanging="360"/>
      </w:pPr>
      <w:rPr>
        <w:rFonts w:ascii="Symbol" w:hAnsi="Symbol" w:hint="default"/>
        <w:color w:val="auto"/>
        <w:sz w:val="16"/>
        <w:szCs w:val="16"/>
      </w:rPr>
    </w:lvl>
    <w:lvl w:ilvl="1" w:tplc="040C0003">
      <w:numFmt w:val="bullet"/>
      <w:lvlText w:val="•"/>
      <w:lvlJc w:val="left"/>
      <w:pPr>
        <w:ind w:left="1872" w:hanging="360"/>
      </w:pPr>
      <w:rPr>
        <w:rFonts w:ascii="Arial" w:eastAsia="Times New Roman" w:hAnsi="Arial" w:cs="Arial"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cs="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cs="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53">
    <w:nsid w:val="0DA47389"/>
    <w:multiLevelType w:val="hybridMultilevel"/>
    <w:tmpl w:val="40FEE1FA"/>
    <w:lvl w:ilvl="0" w:tplc="E5E41510">
      <w:start w:val="1"/>
      <w:numFmt w:val="bullet"/>
      <w:lvlText w:val=""/>
      <w:lvlPicBulletId w:val="1"/>
      <w:lvlJc w:val="left"/>
      <w:pPr>
        <w:ind w:left="720" w:hanging="360"/>
      </w:pPr>
      <w:rPr>
        <w:rFonts w:ascii="Symbol" w:hAnsi="Symbol" w:hint="default"/>
        <w:color w:val="auto"/>
        <w:sz w:val="16"/>
        <w:szCs w:val="16"/>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54">
    <w:nsid w:val="12CF51EA"/>
    <w:multiLevelType w:val="multilevel"/>
    <w:tmpl w:val="DE842CDC"/>
    <w:lvl w:ilvl="0">
      <w:start w:val="1"/>
      <w:numFmt w:val="bullet"/>
      <w:lvlText w:val=""/>
      <w:lvlPicBulletId w:val="1"/>
      <w:lvlJc w:val="left"/>
      <w:pPr>
        <w:tabs>
          <w:tab w:val="num" w:pos="720"/>
        </w:tabs>
        <w:ind w:left="720" w:hanging="360"/>
      </w:pPr>
      <w:rPr>
        <w:rFonts w:ascii="Symbol" w:hAnsi="Symbol" w:hint="default"/>
        <w:color w:val="auto"/>
        <w:sz w:val="16"/>
        <w:szCs w:val="16"/>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140B1D96"/>
    <w:multiLevelType w:val="hybridMultilevel"/>
    <w:tmpl w:val="2BC6C8BE"/>
    <w:lvl w:ilvl="0" w:tplc="1436BCCC">
      <w:start w:val="1"/>
      <w:numFmt w:val="bullet"/>
      <w:lvlText w:val=""/>
      <w:lvlPicBulletId w:val="3"/>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15F05A66"/>
    <w:multiLevelType w:val="multilevel"/>
    <w:tmpl w:val="AC7A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6A14401"/>
    <w:multiLevelType w:val="hybridMultilevel"/>
    <w:tmpl w:val="1C9E4362"/>
    <w:lvl w:ilvl="0" w:tplc="E3E68062">
      <w:start w:val="1"/>
      <w:numFmt w:val="bullet"/>
      <w:lvlText w:val=""/>
      <w:lvlPicBulletId w:val="3"/>
      <w:lvlJc w:val="left"/>
      <w:pPr>
        <w:ind w:left="720" w:hanging="360"/>
      </w:pPr>
      <w:rPr>
        <w:rFonts w:ascii="Symbol" w:hAnsi="Symbol" w:hint="default"/>
        <w:color w:val="auto"/>
        <w:sz w:val="16"/>
        <w:szCs w:val="16"/>
      </w:rPr>
    </w:lvl>
    <w:lvl w:ilvl="1" w:tplc="ABE4FC72" w:tentative="1">
      <w:start w:val="1"/>
      <w:numFmt w:val="bullet"/>
      <w:lvlText w:val="o"/>
      <w:lvlJc w:val="left"/>
      <w:pPr>
        <w:ind w:left="1440" w:hanging="360"/>
      </w:pPr>
      <w:rPr>
        <w:rFonts w:ascii="Courier New" w:hAnsi="Courier New" w:cs="Courier New" w:hint="default"/>
      </w:rPr>
    </w:lvl>
    <w:lvl w:ilvl="2" w:tplc="484617FA" w:tentative="1">
      <w:start w:val="1"/>
      <w:numFmt w:val="bullet"/>
      <w:lvlText w:val=""/>
      <w:lvlJc w:val="left"/>
      <w:pPr>
        <w:ind w:left="2160" w:hanging="360"/>
      </w:pPr>
      <w:rPr>
        <w:rFonts w:ascii="Wingdings" w:hAnsi="Wingdings" w:hint="default"/>
      </w:rPr>
    </w:lvl>
    <w:lvl w:ilvl="3" w:tplc="3E9E980A" w:tentative="1">
      <w:start w:val="1"/>
      <w:numFmt w:val="bullet"/>
      <w:lvlText w:val=""/>
      <w:lvlJc w:val="left"/>
      <w:pPr>
        <w:ind w:left="2880" w:hanging="360"/>
      </w:pPr>
      <w:rPr>
        <w:rFonts w:ascii="Symbol" w:hAnsi="Symbol" w:hint="default"/>
      </w:rPr>
    </w:lvl>
    <w:lvl w:ilvl="4" w:tplc="2718256C" w:tentative="1">
      <w:start w:val="1"/>
      <w:numFmt w:val="bullet"/>
      <w:lvlText w:val="o"/>
      <w:lvlJc w:val="left"/>
      <w:pPr>
        <w:ind w:left="3600" w:hanging="360"/>
      </w:pPr>
      <w:rPr>
        <w:rFonts w:ascii="Courier New" w:hAnsi="Courier New" w:cs="Courier New" w:hint="default"/>
      </w:rPr>
    </w:lvl>
    <w:lvl w:ilvl="5" w:tplc="23002EF4" w:tentative="1">
      <w:start w:val="1"/>
      <w:numFmt w:val="bullet"/>
      <w:lvlText w:val=""/>
      <w:lvlJc w:val="left"/>
      <w:pPr>
        <w:ind w:left="4320" w:hanging="360"/>
      </w:pPr>
      <w:rPr>
        <w:rFonts w:ascii="Wingdings" w:hAnsi="Wingdings" w:hint="default"/>
      </w:rPr>
    </w:lvl>
    <w:lvl w:ilvl="6" w:tplc="94DC4AB0" w:tentative="1">
      <w:start w:val="1"/>
      <w:numFmt w:val="bullet"/>
      <w:lvlText w:val=""/>
      <w:lvlJc w:val="left"/>
      <w:pPr>
        <w:ind w:left="5040" w:hanging="360"/>
      </w:pPr>
      <w:rPr>
        <w:rFonts w:ascii="Symbol" w:hAnsi="Symbol" w:hint="default"/>
      </w:rPr>
    </w:lvl>
    <w:lvl w:ilvl="7" w:tplc="A5BCC78A" w:tentative="1">
      <w:start w:val="1"/>
      <w:numFmt w:val="bullet"/>
      <w:lvlText w:val="o"/>
      <w:lvlJc w:val="left"/>
      <w:pPr>
        <w:ind w:left="5760" w:hanging="360"/>
      </w:pPr>
      <w:rPr>
        <w:rFonts w:ascii="Courier New" w:hAnsi="Courier New" w:cs="Courier New" w:hint="default"/>
      </w:rPr>
    </w:lvl>
    <w:lvl w:ilvl="8" w:tplc="A47E11CE" w:tentative="1">
      <w:start w:val="1"/>
      <w:numFmt w:val="bullet"/>
      <w:lvlText w:val=""/>
      <w:lvlJc w:val="left"/>
      <w:pPr>
        <w:ind w:left="6480" w:hanging="360"/>
      </w:pPr>
      <w:rPr>
        <w:rFonts w:ascii="Wingdings" w:hAnsi="Wingdings" w:hint="default"/>
      </w:rPr>
    </w:lvl>
  </w:abstractNum>
  <w:abstractNum w:abstractNumId="58">
    <w:nsid w:val="18AC2895"/>
    <w:multiLevelType w:val="hybridMultilevel"/>
    <w:tmpl w:val="227AFFAC"/>
    <w:lvl w:ilvl="0" w:tplc="961662B4">
      <w:start w:val="1"/>
      <w:numFmt w:val="bullet"/>
      <w:lvlText w:val=""/>
      <w:lvlPicBulletId w:val="1"/>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59">
    <w:nsid w:val="19504AFE"/>
    <w:multiLevelType w:val="hybridMultilevel"/>
    <w:tmpl w:val="81B69526"/>
    <w:lvl w:ilvl="0" w:tplc="961662B4">
      <w:start w:val="1"/>
      <w:numFmt w:val="bullet"/>
      <w:lvlText w:val=""/>
      <w:lvlPicBulletId w:val="1"/>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1E6369C7"/>
    <w:multiLevelType w:val="hybridMultilevel"/>
    <w:tmpl w:val="8B221876"/>
    <w:lvl w:ilvl="0" w:tplc="2694827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220E2573"/>
    <w:multiLevelType w:val="hybridMultilevel"/>
    <w:tmpl w:val="D3E451CA"/>
    <w:lvl w:ilvl="0" w:tplc="1436BCCC">
      <w:start w:val="1"/>
      <w:numFmt w:val="decimal"/>
      <w:lvlText w:val="%1."/>
      <w:lvlJc w:val="left"/>
      <w:pPr>
        <w:ind w:left="777" w:hanging="360"/>
      </w:pPr>
    </w:lvl>
    <w:lvl w:ilvl="1" w:tplc="040C0003" w:tentative="1">
      <w:start w:val="1"/>
      <w:numFmt w:val="lowerLetter"/>
      <w:lvlText w:val="%2."/>
      <w:lvlJc w:val="left"/>
      <w:pPr>
        <w:ind w:left="1497" w:hanging="360"/>
      </w:pPr>
    </w:lvl>
    <w:lvl w:ilvl="2" w:tplc="040C0005" w:tentative="1">
      <w:start w:val="1"/>
      <w:numFmt w:val="lowerRoman"/>
      <w:lvlText w:val="%3."/>
      <w:lvlJc w:val="right"/>
      <w:pPr>
        <w:ind w:left="2217" w:hanging="180"/>
      </w:pPr>
    </w:lvl>
    <w:lvl w:ilvl="3" w:tplc="040C0001" w:tentative="1">
      <w:start w:val="1"/>
      <w:numFmt w:val="decimal"/>
      <w:lvlText w:val="%4."/>
      <w:lvlJc w:val="left"/>
      <w:pPr>
        <w:ind w:left="2937" w:hanging="360"/>
      </w:pPr>
    </w:lvl>
    <w:lvl w:ilvl="4" w:tplc="040C0003" w:tentative="1">
      <w:start w:val="1"/>
      <w:numFmt w:val="lowerLetter"/>
      <w:lvlText w:val="%5."/>
      <w:lvlJc w:val="left"/>
      <w:pPr>
        <w:ind w:left="3657" w:hanging="360"/>
      </w:pPr>
    </w:lvl>
    <w:lvl w:ilvl="5" w:tplc="040C0005" w:tentative="1">
      <w:start w:val="1"/>
      <w:numFmt w:val="lowerRoman"/>
      <w:lvlText w:val="%6."/>
      <w:lvlJc w:val="right"/>
      <w:pPr>
        <w:ind w:left="4377" w:hanging="180"/>
      </w:pPr>
    </w:lvl>
    <w:lvl w:ilvl="6" w:tplc="040C0001" w:tentative="1">
      <w:start w:val="1"/>
      <w:numFmt w:val="decimal"/>
      <w:lvlText w:val="%7."/>
      <w:lvlJc w:val="left"/>
      <w:pPr>
        <w:ind w:left="5097" w:hanging="360"/>
      </w:pPr>
    </w:lvl>
    <w:lvl w:ilvl="7" w:tplc="040C0003" w:tentative="1">
      <w:start w:val="1"/>
      <w:numFmt w:val="lowerLetter"/>
      <w:lvlText w:val="%8."/>
      <w:lvlJc w:val="left"/>
      <w:pPr>
        <w:ind w:left="5817" w:hanging="360"/>
      </w:pPr>
    </w:lvl>
    <w:lvl w:ilvl="8" w:tplc="040C0005" w:tentative="1">
      <w:start w:val="1"/>
      <w:numFmt w:val="lowerRoman"/>
      <w:lvlText w:val="%9."/>
      <w:lvlJc w:val="right"/>
      <w:pPr>
        <w:ind w:left="6537" w:hanging="180"/>
      </w:pPr>
    </w:lvl>
  </w:abstractNum>
  <w:abstractNum w:abstractNumId="62">
    <w:nsid w:val="235E15BC"/>
    <w:multiLevelType w:val="hybridMultilevel"/>
    <w:tmpl w:val="4E3CAA2C"/>
    <w:lvl w:ilvl="0" w:tplc="040C0001">
      <w:start w:val="1"/>
      <w:numFmt w:val="bullet"/>
      <w:lvlText w:val=""/>
      <w:lvlPicBulletId w:val="1"/>
      <w:lvlJc w:val="left"/>
      <w:pPr>
        <w:ind w:left="779" w:hanging="360"/>
      </w:pPr>
      <w:rPr>
        <w:rFonts w:ascii="Symbol" w:hAnsi="Symbol" w:hint="default"/>
        <w:color w:val="auto"/>
        <w:sz w:val="16"/>
        <w:szCs w:val="16"/>
      </w:rPr>
    </w:lvl>
    <w:lvl w:ilvl="1" w:tplc="040C0003" w:tentative="1">
      <w:start w:val="1"/>
      <w:numFmt w:val="bullet"/>
      <w:lvlText w:val="o"/>
      <w:lvlJc w:val="left"/>
      <w:pPr>
        <w:ind w:left="1499" w:hanging="360"/>
      </w:pPr>
      <w:rPr>
        <w:rFonts w:ascii="Courier New" w:hAnsi="Courier New" w:cs="Courier New" w:hint="default"/>
      </w:rPr>
    </w:lvl>
    <w:lvl w:ilvl="2" w:tplc="040C0005" w:tentative="1">
      <w:start w:val="1"/>
      <w:numFmt w:val="bullet"/>
      <w:lvlText w:val=""/>
      <w:lvlJc w:val="left"/>
      <w:pPr>
        <w:ind w:left="2219" w:hanging="360"/>
      </w:pPr>
      <w:rPr>
        <w:rFonts w:ascii="Wingdings" w:hAnsi="Wingdings" w:hint="default"/>
      </w:rPr>
    </w:lvl>
    <w:lvl w:ilvl="3" w:tplc="040C0001" w:tentative="1">
      <w:start w:val="1"/>
      <w:numFmt w:val="bullet"/>
      <w:lvlText w:val=""/>
      <w:lvlJc w:val="left"/>
      <w:pPr>
        <w:ind w:left="2939" w:hanging="360"/>
      </w:pPr>
      <w:rPr>
        <w:rFonts w:ascii="Symbol" w:hAnsi="Symbol" w:hint="default"/>
      </w:rPr>
    </w:lvl>
    <w:lvl w:ilvl="4" w:tplc="040C0003" w:tentative="1">
      <w:start w:val="1"/>
      <w:numFmt w:val="bullet"/>
      <w:lvlText w:val="o"/>
      <w:lvlJc w:val="left"/>
      <w:pPr>
        <w:ind w:left="3659" w:hanging="360"/>
      </w:pPr>
      <w:rPr>
        <w:rFonts w:ascii="Courier New" w:hAnsi="Courier New" w:cs="Courier New" w:hint="default"/>
      </w:rPr>
    </w:lvl>
    <w:lvl w:ilvl="5" w:tplc="040C0005" w:tentative="1">
      <w:start w:val="1"/>
      <w:numFmt w:val="bullet"/>
      <w:lvlText w:val=""/>
      <w:lvlJc w:val="left"/>
      <w:pPr>
        <w:ind w:left="4379" w:hanging="360"/>
      </w:pPr>
      <w:rPr>
        <w:rFonts w:ascii="Wingdings" w:hAnsi="Wingdings" w:hint="default"/>
      </w:rPr>
    </w:lvl>
    <w:lvl w:ilvl="6" w:tplc="040C0001" w:tentative="1">
      <w:start w:val="1"/>
      <w:numFmt w:val="bullet"/>
      <w:lvlText w:val=""/>
      <w:lvlJc w:val="left"/>
      <w:pPr>
        <w:ind w:left="5099" w:hanging="360"/>
      </w:pPr>
      <w:rPr>
        <w:rFonts w:ascii="Symbol" w:hAnsi="Symbol" w:hint="default"/>
      </w:rPr>
    </w:lvl>
    <w:lvl w:ilvl="7" w:tplc="040C0003" w:tentative="1">
      <w:start w:val="1"/>
      <w:numFmt w:val="bullet"/>
      <w:lvlText w:val="o"/>
      <w:lvlJc w:val="left"/>
      <w:pPr>
        <w:ind w:left="5819" w:hanging="360"/>
      </w:pPr>
      <w:rPr>
        <w:rFonts w:ascii="Courier New" w:hAnsi="Courier New" w:cs="Courier New" w:hint="default"/>
      </w:rPr>
    </w:lvl>
    <w:lvl w:ilvl="8" w:tplc="040C0005" w:tentative="1">
      <w:start w:val="1"/>
      <w:numFmt w:val="bullet"/>
      <w:lvlText w:val=""/>
      <w:lvlJc w:val="left"/>
      <w:pPr>
        <w:ind w:left="6539" w:hanging="360"/>
      </w:pPr>
      <w:rPr>
        <w:rFonts w:ascii="Wingdings" w:hAnsi="Wingdings" w:hint="default"/>
      </w:rPr>
    </w:lvl>
  </w:abstractNum>
  <w:abstractNum w:abstractNumId="63">
    <w:nsid w:val="253C2165"/>
    <w:multiLevelType w:val="hybridMultilevel"/>
    <w:tmpl w:val="B6C4132C"/>
    <w:lvl w:ilvl="0" w:tplc="040C000F">
      <w:start w:val="1"/>
      <w:numFmt w:val="bullet"/>
      <w:lvlText w:val=""/>
      <w:lvlPicBulletId w:val="3"/>
      <w:lvlJc w:val="left"/>
      <w:pPr>
        <w:ind w:left="777" w:hanging="360"/>
      </w:pPr>
      <w:rPr>
        <w:rFonts w:ascii="Symbol" w:hAnsi="Symbol" w:hint="default"/>
        <w:color w:val="auto"/>
        <w:sz w:val="16"/>
        <w:szCs w:val="16"/>
      </w:rPr>
    </w:lvl>
    <w:lvl w:ilvl="1" w:tplc="040C0019" w:tentative="1">
      <w:start w:val="1"/>
      <w:numFmt w:val="bullet"/>
      <w:lvlText w:val="o"/>
      <w:lvlJc w:val="left"/>
      <w:pPr>
        <w:ind w:left="1497" w:hanging="360"/>
      </w:pPr>
      <w:rPr>
        <w:rFonts w:ascii="Courier New" w:hAnsi="Courier New" w:cs="Courier New" w:hint="default"/>
      </w:rPr>
    </w:lvl>
    <w:lvl w:ilvl="2" w:tplc="040C001B" w:tentative="1">
      <w:start w:val="1"/>
      <w:numFmt w:val="bullet"/>
      <w:lvlText w:val=""/>
      <w:lvlJc w:val="left"/>
      <w:pPr>
        <w:ind w:left="2217" w:hanging="360"/>
      </w:pPr>
      <w:rPr>
        <w:rFonts w:ascii="Wingdings" w:hAnsi="Wingdings" w:hint="default"/>
      </w:rPr>
    </w:lvl>
    <w:lvl w:ilvl="3" w:tplc="040C000F" w:tentative="1">
      <w:start w:val="1"/>
      <w:numFmt w:val="bullet"/>
      <w:lvlText w:val=""/>
      <w:lvlJc w:val="left"/>
      <w:pPr>
        <w:ind w:left="2937" w:hanging="360"/>
      </w:pPr>
      <w:rPr>
        <w:rFonts w:ascii="Symbol" w:hAnsi="Symbol" w:hint="default"/>
      </w:rPr>
    </w:lvl>
    <w:lvl w:ilvl="4" w:tplc="040C0019" w:tentative="1">
      <w:start w:val="1"/>
      <w:numFmt w:val="bullet"/>
      <w:lvlText w:val="o"/>
      <w:lvlJc w:val="left"/>
      <w:pPr>
        <w:ind w:left="3657" w:hanging="360"/>
      </w:pPr>
      <w:rPr>
        <w:rFonts w:ascii="Courier New" w:hAnsi="Courier New" w:cs="Courier New" w:hint="default"/>
      </w:rPr>
    </w:lvl>
    <w:lvl w:ilvl="5" w:tplc="040C001B" w:tentative="1">
      <w:start w:val="1"/>
      <w:numFmt w:val="bullet"/>
      <w:lvlText w:val=""/>
      <w:lvlJc w:val="left"/>
      <w:pPr>
        <w:ind w:left="4377" w:hanging="360"/>
      </w:pPr>
      <w:rPr>
        <w:rFonts w:ascii="Wingdings" w:hAnsi="Wingdings" w:hint="default"/>
      </w:rPr>
    </w:lvl>
    <w:lvl w:ilvl="6" w:tplc="040C000F" w:tentative="1">
      <w:start w:val="1"/>
      <w:numFmt w:val="bullet"/>
      <w:lvlText w:val=""/>
      <w:lvlJc w:val="left"/>
      <w:pPr>
        <w:ind w:left="5097" w:hanging="360"/>
      </w:pPr>
      <w:rPr>
        <w:rFonts w:ascii="Symbol" w:hAnsi="Symbol" w:hint="default"/>
      </w:rPr>
    </w:lvl>
    <w:lvl w:ilvl="7" w:tplc="040C0019" w:tentative="1">
      <w:start w:val="1"/>
      <w:numFmt w:val="bullet"/>
      <w:lvlText w:val="o"/>
      <w:lvlJc w:val="left"/>
      <w:pPr>
        <w:ind w:left="5817" w:hanging="360"/>
      </w:pPr>
      <w:rPr>
        <w:rFonts w:ascii="Courier New" w:hAnsi="Courier New" w:cs="Courier New" w:hint="default"/>
      </w:rPr>
    </w:lvl>
    <w:lvl w:ilvl="8" w:tplc="040C001B" w:tentative="1">
      <w:start w:val="1"/>
      <w:numFmt w:val="bullet"/>
      <w:lvlText w:val=""/>
      <w:lvlJc w:val="left"/>
      <w:pPr>
        <w:ind w:left="6537" w:hanging="360"/>
      </w:pPr>
      <w:rPr>
        <w:rFonts w:ascii="Wingdings" w:hAnsi="Wingdings" w:hint="default"/>
      </w:rPr>
    </w:lvl>
  </w:abstractNum>
  <w:abstractNum w:abstractNumId="64">
    <w:nsid w:val="2AF40478"/>
    <w:multiLevelType w:val="multilevel"/>
    <w:tmpl w:val="204A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B825670"/>
    <w:multiLevelType w:val="hybridMultilevel"/>
    <w:tmpl w:val="B0F42D90"/>
    <w:lvl w:ilvl="0" w:tplc="EF02D234">
      <w:start w:val="1"/>
      <w:numFmt w:val="bullet"/>
      <w:lvlText w:val=""/>
      <w:lvlPicBulletId w:val="3"/>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34776ADC"/>
    <w:multiLevelType w:val="hybridMultilevel"/>
    <w:tmpl w:val="62109F24"/>
    <w:lvl w:ilvl="0" w:tplc="DF00B37A">
      <w:start w:val="1"/>
      <w:numFmt w:val="bullet"/>
      <w:lvlText w:val=""/>
      <w:lvlPicBulletId w:val="1"/>
      <w:lvlJc w:val="left"/>
      <w:pPr>
        <w:ind w:left="720" w:hanging="360"/>
      </w:pPr>
      <w:rPr>
        <w:rFonts w:ascii="Symbol" w:hAnsi="Symbol" w:hint="default"/>
        <w:color w:val="auto"/>
        <w:sz w:val="16"/>
        <w:szCs w:val="16"/>
      </w:rPr>
    </w:lvl>
    <w:lvl w:ilvl="1" w:tplc="F830CF60" w:tentative="1">
      <w:start w:val="1"/>
      <w:numFmt w:val="bullet"/>
      <w:lvlText w:val="o"/>
      <w:lvlJc w:val="left"/>
      <w:pPr>
        <w:ind w:left="1440" w:hanging="360"/>
      </w:pPr>
      <w:rPr>
        <w:rFonts w:ascii="Courier New" w:hAnsi="Courier New" w:cs="Courier New" w:hint="default"/>
      </w:rPr>
    </w:lvl>
    <w:lvl w:ilvl="2" w:tplc="3AE23D04" w:tentative="1">
      <w:start w:val="1"/>
      <w:numFmt w:val="bullet"/>
      <w:lvlText w:val=""/>
      <w:lvlJc w:val="left"/>
      <w:pPr>
        <w:ind w:left="2160" w:hanging="360"/>
      </w:pPr>
      <w:rPr>
        <w:rFonts w:ascii="Wingdings" w:hAnsi="Wingdings" w:hint="default"/>
      </w:rPr>
    </w:lvl>
    <w:lvl w:ilvl="3" w:tplc="3B4E951A" w:tentative="1">
      <w:start w:val="1"/>
      <w:numFmt w:val="bullet"/>
      <w:lvlText w:val=""/>
      <w:lvlJc w:val="left"/>
      <w:pPr>
        <w:ind w:left="2880" w:hanging="360"/>
      </w:pPr>
      <w:rPr>
        <w:rFonts w:ascii="Symbol" w:hAnsi="Symbol" w:hint="default"/>
      </w:rPr>
    </w:lvl>
    <w:lvl w:ilvl="4" w:tplc="8B4EB84E" w:tentative="1">
      <w:start w:val="1"/>
      <w:numFmt w:val="bullet"/>
      <w:lvlText w:val="o"/>
      <w:lvlJc w:val="left"/>
      <w:pPr>
        <w:ind w:left="3600" w:hanging="360"/>
      </w:pPr>
      <w:rPr>
        <w:rFonts w:ascii="Courier New" w:hAnsi="Courier New" w:cs="Courier New" w:hint="default"/>
      </w:rPr>
    </w:lvl>
    <w:lvl w:ilvl="5" w:tplc="30BCFB62" w:tentative="1">
      <w:start w:val="1"/>
      <w:numFmt w:val="bullet"/>
      <w:lvlText w:val=""/>
      <w:lvlJc w:val="left"/>
      <w:pPr>
        <w:ind w:left="4320" w:hanging="360"/>
      </w:pPr>
      <w:rPr>
        <w:rFonts w:ascii="Wingdings" w:hAnsi="Wingdings" w:hint="default"/>
      </w:rPr>
    </w:lvl>
    <w:lvl w:ilvl="6" w:tplc="91B2E480" w:tentative="1">
      <w:start w:val="1"/>
      <w:numFmt w:val="bullet"/>
      <w:lvlText w:val=""/>
      <w:lvlJc w:val="left"/>
      <w:pPr>
        <w:ind w:left="5040" w:hanging="360"/>
      </w:pPr>
      <w:rPr>
        <w:rFonts w:ascii="Symbol" w:hAnsi="Symbol" w:hint="default"/>
      </w:rPr>
    </w:lvl>
    <w:lvl w:ilvl="7" w:tplc="AC469848" w:tentative="1">
      <w:start w:val="1"/>
      <w:numFmt w:val="bullet"/>
      <w:lvlText w:val="o"/>
      <w:lvlJc w:val="left"/>
      <w:pPr>
        <w:ind w:left="5760" w:hanging="360"/>
      </w:pPr>
      <w:rPr>
        <w:rFonts w:ascii="Courier New" w:hAnsi="Courier New" w:cs="Courier New" w:hint="default"/>
      </w:rPr>
    </w:lvl>
    <w:lvl w:ilvl="8" w:tplc="9BA0DDC2" w:tentative="1">
      <w:start w:val="1"/>
      <w:numFmt w:val="bullet"/>
      <w:lvlText w:val=""/>
      <w:lvlJc w:val="left"/>
      <w:pPr>
        <w:ind w:left="6480" w:hanging="360"/>
      </w:pPr>
      <w:rPr>
        <w:rFonts w:ascii="Wingdings" w:hAnsi="Wingdings" w:hint="default"/>
      </w:rPr>
    </w:lvl>
  </w:abstractNum>
  <w:abstractNum w:abstractNumId="67">
    <w:nsid w:val="379B6183"/>
    <w:multiLevelType w:val="multilevel"/>
    <w:tmpl w:val="74A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8E84BC8"/>
    <w:multiLevelType w:val="hybridMultilevel"/>
    <w:tmpl w:val="FAD421F4"/>
    <w:lvl w:ilvl="0" w:tplc="68C60B10">
      <w:start w:val="1"/>
      <w:numFmt w:val="decimal"/>
      <w:lvlText w:val="%1."/>
      <w:lvlJc w:val="left"/>
      <w:pPr>
        <w:ind w:left="720" w:hanging="360"/>
      </w:p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69">
    <w:nsid w:val="3A620559"/>
    <w:multiLevelType w:val="hybridMultilevel"/>
    <w:tmpl w:val="989E54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nsid w:val="3E4777D0"/>
    <w:multiLevelType w:val="hybridMultilevel"/>
    <w:tmpl w:val="1B8EA148"/>
    <w:lvl w:ilvl="0" w:tplc="D2827364">
      <w:start w:val="1"/>
      <w:numFmt w:val="bullet"/>
      <w:lvlText w:val=""/>
      <w:lvlPicBulletId w:val="3"/>
      <w:lvlJc w:val="left"/>
      <w:pPr>
        <w:ind w:left="644"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nsid w:val="48D73758"/>
    <w:multiLevelType w:val="hybridMultilevel"/>
    <w:tmpl w:val="8CF4D570"/>
    <w:lvl w:ilvl="0" w:tplc="040C000F">
      <w:start w:val="1"/>
      <w:numFmt w:val="bullet"/>
      <w:lvlText w:val=""/>
      <w:lvlPicBulletId w:val="1"/>
      <w:lvlJc w:val="left"/>
      <w:pPr>
        <w:ind w:left="408" w:hanging="360"/>
      </w:pPr>
      <w:rPr>
        <w:rFonts w:ascii="Symbol" w:hAnsi="Symbol" w:hint="default"/>
        <w:color w:val="auto"/>
        <w:sz w:val="16"/>
        <w:szCs w:val="16"/>
      </w:rPr>
    </w:lvl>
    <w:lvl w:ilvl="1" w:tplc="040C0019">
      <w:start w:val="1"/>
      <w:numFmt w:val="bullet"/>
      <w:lvlText w:val=""/>
      <w:lvlPicBulletId w:val="3"/>
      <w:lvlJc w:val="left"/>
      <w:pPr>
        <w:ind w:left="1128" w:hanging="360"/>
      </w:pPr>
      <w:rPr>
        <w:rFonts w:ascii="Symbol" w:hAnsi="Symbol" w:hint="default"/>
        <w:color w:val="auto"/>
        <w:sz w:val="16"/>
        <w:szCs w:val="16"/>
      </w:rPr>
    </w:lvl>
    <w:lvl w:ilvl="2" w:tplc="040C001B">
      <w:start w:val="1"/>
      <w:numFmt w:val="bullet"/>
      <w:lvlText w:val=""/>
      <w:lvlJc w:val="left"/>
      <w:pPr>
        <w:ind w:left="1848" w:hanging="360"/>
      </w:pPr>
      <w:rPr>
        <w:rFonts w:ascii="Wingdings" w:hAnsi="Wingdings" w:hint="default"/>
      </w:rPr>
    </w:lvl>
    <w:lvl w:ilvl="3" w:tplc="040C000F" w:tentative="1">
      <w:start w:val="1"/>
      <w:numFmt w:val="bullet"/>
      <w:lvlText w:val=""/>
      <w:lvlJc w:val="left"/>
      <w:pPr>
        <w:ind w:left="2568" w:hanging="360"/>
      </w:pPr>
      <w:rPr>
        <w:rFonts w:ascii="Symbol" w:hAnsi="Symbol" w:hint="default"/>
      </w:rPr>
    </w:lvl>
    <w:lvl w:ilvl="4" w:tplc="040C0019" w:tentative="1">
      <w:start w:val="1"/>
      <w:numFmt w:val="bullet"/>
      <w:lvlText w:val="o"/>
      <w:lvlJc w:val="left"/>
      <w:pPr>
        <w:ind w:left="3288" w:hanging="360"/>
      </w:pPr>
      <w:rPr>
        <w:rFonts w:ascii="Courier New" w:hAnsi="Courier New" w:cs="Courier New" w:hint="default"/>
      </w:rPr>
    </w:lvl>
    <w:lvl w:ilvl="5" w:tplc="040C001B" w:tentative="1">
      <w:start w:val="1"/>
      <w:numFmt w:val="bullet"/>
      <w:lvlText w:val=""/>
      <w:lvlJc w:val="left"/>
      <w:pPr>
        <w:ind w:left="4008" w:hanging="360"/>
      </w:pPr>
      <w:rPr>
        <w:rFonts w:ascii="Wingdings" w:hAnsi="Wingdings" w:hint="default"/>
      </w:rPr>
    </w:lvl>
    <w:lvl w:ilvl="6" w:tplc="040C000F" w:tentative="1">
      <w:start w:val="1"/>
      <w:numFmt w:val="bullet"/>
      <w:lvlText w:val=""/>
      <w:lvlJc w:val="left"/>
      <w:pPr>
        <w:ind w:left="4728" w:hanging="360"/>
      </w:pPr>
      <w:rPr>
        <w:rFonts w:ascii="Symbol" w:hAnsi="Symbol" w:hint="default"/>
      </w:rPr>
    </w:lvl>
    <w:lvl w:ilvl="7" w:tplc="040C0019" w:tentative="1">
      <w:start w:val="1"/>
      <w:numFmt w:val="bullet"/>
      <w:lvlText w:val="o"/>
      <w:lvlJc w:val="left"/>
      <w:pPr>
        <w:ind w:left="5448" w:hanging="360"/>
      </w:pPr>
      <w:rPr>
        <w:rFonts w:ascii="Courier New" w:hAnsi="Courier New" w:cs="Courier New" w:hint="default"/>
      </w:rPr>
    </w:lvl>
    <w:lvl w:ilvl="8" w:tplc="040C001B" w:tentative="1">
      <w:start w:val="1"/>
      <w:numFmt w:val="bullet"/>
      <w:lvlText w:val=""/>
      <w:lvlJc w:val="left"/>
      <w:pPr>
        <w:ind w:left="6168" w:hanging="360"/>
      </w:pPr>
      <w:rPr>
        <w:rFonts w:ascii="Wingdings" w:hAnsi="Wingdings" w:hint="default"/>
      </w:rPr>
    </w:lvl>
  </w:abstractNum>
  <w:abstractNum w:abstractNumId="72">
    <w:nsid w:val="4C3C50FD"/>
    <w:multiLevelType w:val="hybridMultilevel"/>
    <w:tmpl w:val="DDE43420"/>
    <w:lvl w:ilvl="0" w:tplc="C5B2DFA0">
      <w:start w:val="1"/>
      <w:numFmt w:val="bullet"/>
      <w:lvlText w:val=""/>
      <w:lvlPicBulletId w:val="1"/>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73">
    <w:nsid w:val="4C6A3CDC"/>
    <w:multiLevelType w:val="multilevel"/>
    <w:tmpl w:val="BA82A5CA"/>
    <w:lvl w:ilvl="0">
      <w:numFmt w:val="bullet"/>
      <w:pStyle w:val="enumPuceN2"/>
      <w:lvlText w:val=""/>
      <w:lvlJc w:val="left"/>
      <w:pPr>
        <w:tabs>
          <w:tab w:val="num" w:pos="1069"/>
        </w:tabs>
        <w:ind w:left="1069" w:hanging="360"/>
      </w:pPr>
      <w:rPr>
        <w:rFonts w:ascii="Wingdings" w:eastAsia="Times New Roman" w:hAnsi="Wingdings" w:cs="Times New Roman" w:hint="default"/>
        <w:color w:val="000000"/>
      </w:rPr>
    </w:lvl>
    <w:lvl w:ilvl="1">
      <w:start w:val="1"/>
      <w:numFmt w:val="decimal"/>
      <w:lvlText w:val="%2."/>
      <w:lvlJc w:val="left"/>
      <w:pPr>
        <w:tabs>
          <w:tab w:val="num" w:pos="1789"/>
        </w:tabs>
        <w:ind w:left="1789" w:hanging="360"/>
      </w:pPr>
    </w:lvl>
    <w:lvl w:ilvl="2">
      <w:start w:val="1"/>
      <w:numFmt w:val="decimal"/>
      <w:lvlText w:val="%3."/>
      <w:lvlJc w:val="left"/>
      <w:pPr>
        <w:tabs>
          <w:tab w:val="num" w:pos="2509"/>
        </w:tabs>
        <w:ind w:left="2509" w:hanging="360"/>
      </w:pPr>
    </w:lvl>
    <w:lvl w:ilvl="3">
      <w:start w:val="1"/>
      <w:numFmt w:val="decimal"/>
      <w:lvlText w:val="%4."/>
      <w:lvlJc w:val="left"/>
      <w:pPr>
        <w:tabs>
          <w:tab w:val="num" w:pos="3229"/>
        </w:tabs>
        <w:ind w:left="3229" w:hanging="360"/>
      </w:pPr>
    </w:lvl>
    <w:lvl w:ilvl="4">
      <w:start w:val="1"/>
      <w:numFmt w:val="decimal"/>
      <w:lvlText w:val="%5."/>
      <w:lvlJc w:val="left"/>
      <w:pPr>
        <w:tabs>
          <w:tab w:val="num" w:pos="3949"/>
        </w:tabs>
        <w:ind w:left="3949" w:hanging="360"/>
      </w:pPr>
    </w:lvl>
    <w:lvl w:ilvl="5">
      <w:start w:val="1"/>
      <w:numFmt w:val="decimal"/>
      <w:lvlText w:val="%6."/>
      <w:lvlJc w:val="left"/>
      <w:pPr>
        <w:tabs>
          <w:tab w:val="num" w:pos="4669"/>
        </w:tabs>
        <w:ind w:left="4669" w:hanging="360"/>
      </w:pPr>
    </w:lvl>
    <w:lvl w:ilvl="6">
      <w:start w:val="1"/>
      <w:numFmt w:val="decimal"/>
      <w:lvlText w:val="%7."/>
      <w:lvlJc w:val="left"/>
      <w:pPr>
        <w:tabs>
          <w:tab w:val="num" w:pos="5389"/>
        </w:tabs>
        <w:ind w:left="5389" w:hanging="360"/>
      </w:pPr>
    </w:lvl>
    <w:lvl w:ilvl="7">
      <w:start w:val="1"/>
      <w:numFmt w:val="decimal"/>
      <w:lvlText w:val="%8."/>
      <w:lvlJc w:val="left"/>
      <w:pPr>
        <w:tabs>
          <w:tab w:val="num" w:pos="6109"/>
        </w:tabs>
        <w:ind w:left="6109" w:hanging="360"/>
      </w:pPr>
    </w:lvl>
    <w:lvl w:ilvl="8">
      <w:start w:val="1"/>
      <w:numFmt w:val="decimal"/>
      <w:lvlText w:val="%9."/>
      <w:lvlJc w:val="left"/>
      <w:pPr>
        <w:tabs>
          <w:tab w:val="num" w:pos="6829"/>
        </w:tabs>
        <w:ind w:left="6829" w:hanging="360"/>
      </w:pPr>
    </w:lvl>
  </w:abstractNum>
  <w:abstractNum w:abstractNumId="74">
    <w:nsid w:val="4E141152"/>
    <w:multiLevelType w:val="hybridMultilevel"/>
    <w:tmpl w:val="78C0BB56"/>
    <w:lvl w:ilvl="0" w:tplc="1436BCCC">
      <w:start w:val="1"/>
      <w:numFmt w:val="bullet"/>
      <w:lvlText w:val=""/>
      <w:lvlJc w:val="left"/>
      <w:pPr>
        <w:ind w:left="720" w:hanging="360"/>
      </w:pPr>
      <w:rPr>
        <w:rFonts w:ascii="Symbol" w:hAnsi="Symbol" w:hint="default"/>
      </w:rPr>
    </w:lvl>
    <w:lvl w:ilvl="1" w:tplc="EF02D234"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57C7419B"/>
    <w:multiLevelType w:val="hybridMultilevel"/>
    <w:tmpl w:val="3764422C"/>
    <w:lvl w:ilvl="0" w:tplc="1436BCCC">
      <w:start w:val="1"/>
      <w:numFmt w:val="bullet"/>
      <w:lvlText w:val=""/>
      <w:lvlPicBulletId w:val="1"/>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76">
    <w:nsid w:val="5CE61DB0"/>
    <w:multiLevelType w:val="hybridMultilevel"/>
    <w:tmpl w:val="932EF6A0"/>
    <w:lvl w:ilvl="0" w:tplc="040C0001">
      <w:start w:val="1"/>
      <w:numFmt w:val="bullet"/>
      <w:lvlText w:val=""/>
      <w:lvlPicBulletId w:val="3"/>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nsid w:val="60D935FB"/>
    <w:multiLevelType w:val="hybridMultilevel"/>
    <w:tmpl w:val="AB682092"/>
    <w:lvl w:ilvl="0" w:tplc="1436BCCC">
      <w:start w:val="1"/>
      <w:numFmt w:val="bullet"/>
      <w:lvlText w:val=""/>
      <w:lvlPicBulletId w:val="1"/>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78">
    <w:nsid w:val="628969B7"/>
    <w:multiLevelType w:val="hybridMultilevel"/>
    <w:tmpl w:val="9A6E193C"/>
    <w:lvl w:ilvl="0" w:tplc="0D8AB3A0">
      <w:start w:val="1"/>
      <w:numFmt w:val="bullet"/>
      <w:lvlText w:val=""/>
      <w:lvlPicBulletId w:val="3"/>
      <w:lvlJc w:val="left"/>
      <w:pPr>
        <w:ind w:left="1117" w:hanging="360"/>
      </w:pPr>
      <w:rPr>
        <w:rFonts w:ascii="Symbol" w:hAnsi="Symbol" w:hint="default"/>
        <w:color w:val="auto"/>
        <w:sz w:val="16"/>
        <w:szCs w:val="16"/>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79">
    <w:nsid w:val="63686B15"/>
    <w:multiLevelType w:val="hybridMultilevel"/>
    <w:tmpl w:val="3B465900"/>
    <w:lvl w:ilvl="0" w:tplc="0C1E26FA">
      <w:start w:val="1"/>
      <w:numFmt w:val="decimal"/>
      <w:lvlText w:val="%1."/>
      <w:lvlJc w:val="left"/>
      <w:pPr>
        <w:ind w:left="720" w:hanging="360"/>
      </w:pPr>
      <w:rPr>
        <w:rFonts w:ascii="Algerian" w:hAnsi="Algerian" w:hint="default"/>
        <w:color w:val="632423"/>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80">
    <w:nsid w:val="63A27BA6"/>
    <w:multiLevelType w:val="hybridMultilevel"/>
    <w:tmpl w:val="DCA66EAA"/>
    <w:lvl w:ilvl="0" w:tplc="766EB554">
      <w:start w:val="1"/>
      <w:numFmt w:val="bullet"/>
      <w:lvlText w:val=""/>
      <w:lvlPicBulletId w:val="3"/>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nsid w:val="67D054F2"/>
    <w:multiLevelType w:val="hybridMultilevel"/>
    <w:tmpl w:val="72524616"/>
    <w:lvl w:ilvl="0" w:tplc="D41815FC">
      <w:start w:val="1"/>
      <w:numFmt w:val="bullet"/>
      <w:lvlText w:val=""/>
      <w:lvlPicBulletId w:val="1"/>
      <w:lvlJc w:val="left"/>
      <w:pPr>
        <w:ind w:left="777" w:hanging="360"/>
      </w:pPr>
      <w:rPr>
        <w:rFonts w:ascii="Symbol" w:hAnsi="Symbol" w:hint="default"/>
        <w:color w:val="auto"/>
        <w:sz w:val="16"/>
        <w:szCs w:val="16"/>
      </w:rPr>
    </w:lvl>
    <w:lvl w:ilvl="1" w:tplc="040C0019" w:tentative="1">
      <w:start w:val="1"/>
      <w:numFmt w:val="bullet"/>
      <w:lvlText w:val="o"/>
      <w:lvlJc w:val="left"/>
      <w:pPr>
        <w:ind w:left="1497" w:hanging="360"/>
      </w:pPr>
      <w:rPr>
        <w:rFonts w:ascii="Courier New" w:hAnsi="Courier New" w:cs="Courier New" w:hint="default"/>
      </w:rPr>
    </w:lvl>
    <w:lvl w:ilvl="2" w:tplc="040C001B" w:tentative="1">
      <w:start w:val="1"/>
      <w:numFmt w:val="bullet"/>
      <w:lvlText w:val=""/>
      <w:lvlJc w:val="left"/>
      <w:pPr>
        <w:ind w:left="2217" w:hanging="360"/>
      </w:pPr>
      <w:rPr>
        <w:rFonts w:ascii="Wingdings" w:hAnsi="Wingdings" w:hint="default"/>
      </w:rPr>
    </w:lvl>
    <w:lvl w:ilvl="3" w:tplc="040C000F" w:tentative="1">
      <w:start w:val="1"/>
      <w:numFmt w:val="bullet"/>
      <w:lvlText w:val=""/>
      <w:lvlJc w:val="left"/>
      <w:pPr>
        <w:ind w:left="2937" w:hanging="360"/>
      </w:pPr>
      <w:rPr>
        <w:rFonts w:ascii="Symbol" w:hAnsi="Symbol" w:hint="default"/>
      </w:rPr>
    </w:lvl>
    <w:lvl w:ilvl="4" w:tplc="040C0019" w:tentative="1">
      <w:start w:val="1"/>
      <w:numFmt w:val="bullet"/>
      <w:lvlText w:val="o"/>
      <w:lvlJc w:val="left"/>
      <w:pPr>
        <w:ind w:left="3657" w:hanging="360"/>
      </w:pPr>
      <w:rPr>
        <w:rFonts w:ascii="Courier New" w:hAnsi="Courier New" w:cs="Courier New" w:hint="default"/>
      </w:rPr>
    </w:lvl>
    <w:lvl w:ilvl="5" w:tplc="040C001B" w:tentative="1">
      <w:start w:val="1"/>
      <w:numFmt w:val="bullet"/>
      <w:lvlText w:val=""/>
      <w:lvlJc w:val="left"/>
      <w:pPr>
        <w:ind w:left="4377" w:hanging="360"/>
      </w:pPr>
      <w:rPr>
        <w:rFonts w:ascii="Wingdings" w:hAnsi="Wingdings" w:hint="default"/>
      </w:rPr>
    </w:lvl>
    <w:lvl w:ilvl="6" w:tplc="040C000F" w:tentative="1">
      <w:start w:val="1"/>
      <w:numFmt w:val="bullet"/>
      <w:lvlText w:val=""/>
      <w:lvlJc w:val="left"/>
      <w:pPr>
        <w:ind w:left="5097" w:hanging="360"/>
      </w:pPr>
      <w:rPr>
        <w:rFonts w:ascii="Symbol" w:hAnsi="Symbol" w:hint="default"/>
      </w:rPr>
    </w:lvl>
    <w:lvl w:ilvl="7" w:tplc="040C0019" w:tentative="1">
      <w:start w:val="1"/>
      <w:numFmt w:val="bullet"/>
      <w:lvlText w:val="o"/>
      <w:lvlJc w:val="left"/>
      <w:pPr>
        <w:ind w:left="5817" w:hanging="360"/>
      </w:pPr>
      <w:rPr>
        <w:rFonts w:ascii="Courier New" w:hAnsi="Courier New" w:cs="Courier New" w:hint="default"/>
      </w:rPr>
    </w:lvl>
    <w:lvl w:ilvl="8" w:tplc="040C001B" w:tentative="1">
      <w:start w:val="1"/>
      <w:numFmt w:val="bullet"/>
      <w:lvlText w:val=""/>
      <w:lvlJc w:val="left"/>
      <w:pPr>
        <w:ind w:left="6537" w:hanging="360"/>
      </w:pPr>
      <w:rPr>
        <w:rFonts w:ascii="Wingdings" w:hAnsi="Wingdings" w:hint="default"/>
      </w:rPr>
    </w:lvl>
  </w:abstractNum>
  <w:abstractNum w:abstractNumId="82">
    <w:nsid w:val="6B531A84"/>
    <w:multiLevelType w:val="hybridMultilevel"/>
    <w:tmpl w:val="CEE260F8"/>
    <w:lvl w:ilvl="0" w:tplc="DF9AA8E0">
      <w:start w:val="1"/>
      <w:numFmt w:val="bullet"/>
      <w:lvlText w:val=""/>
      <w:lvlPicBulletId w:val="3"/>
      <w:lvlJc w:val="left"/>
      <w:pPr>
        <w:ind w:left="1069" w:hanging="360"/>
      </w:pPr>
      <w:rPr>
        <w:rFonts w:ascii="Symbol" w:hAnsi="Symbol" w:hint="default"/>
        <w:color w:val="auto"/>
        <w:sz w:val="16"/>
        <w:szCs w:val="16"/>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3">
    <w:nsid w:val="702A4DED"/>
    <w:multiLevelType w:val="hybridMultilevel"/>
    <w:tmpl w:val="76169588"/>
    <w:lvl w:ilvl="0" w:tplc="378C54FC">
      <w:start w:val="1"/>
      <w:numFmt w:val="decimal"/>
      <w:lvlText w:val="%1."/>
      <w:lvlJc w:val="left"/>
      <w:pPr>
        <w:ind w:left="720" w:hanging="360"/>
      </w:pPr>
      <w:rPr>
        <w:rFonts w:hint="default"/>
        <w:color w:val="632423"/>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84">
    <w:nsid w:val="750935BA"/>
    <w:multiLevelType w:val="hybridMultilevel"/>
    <w:tmpl w:val="80B63B04"/>
    <w:lvl w:ilvl="0" w:tplc="961662B4">
      <w:start w:val="1"/>
      <w:numFmt w:val="bullet"/>
      <w:lvlText w:val=""/>
      <w:lvlPicBulletId w:val="1"/>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nsid w:val="7C6F079E"/>
    <w:multiLevelType w:val="hybridMultilevel"/>
    <w:tmpl w:val="E1CCFAE4"/>
    <w:lvl w:ilvl="0" w:tplc="81B8CFFA">
      <w:start w:val="1"/>
      <w:numFmt w:val="bullet"/>
      <w:pStyle w:val="enumPuc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nsid w:val="7D2E305D"/>
    <w:multiLevelType w:val="hybridMultilevel"/>
    <w:tmpl w:val="54B05BBA"/>
    <w:lvl w:ilvl="0" w:tplc="040C000F">
      <w:start w:val="1"/>
      <w:numFmt w:val="bullet"/>
      <w:lvlText w:val=""/>
      <w:lvlPicBulletId w:val="1"/>
      <w:lvlJc w:val="left"/>
      <w:pPr>
        <w:ind w:left="777" w:hanging="360"/>
      </w:pPr>
      <w:rPr>
        <w:rFonts w:ascii="Symbol" w:hAnsi="Symbol" w:hint="default"/>
        <w:color w:val="auto"/>
      </w:rPr>
    </w:lvl>
    <w:lvl w:ilvl="1" w:tplc="040C0019" w:tentative="1">
      <w:start w:val="1"/>
      <w:numFmt w:val="bullet"/>
      <w:lvlText w:val="o"/>
      <w:lvlJc w:val="left"/>
      <w:pPr>
        <w:ind w:left="1497" w:hanging="360"/>
      </w:pPr>
      <w:rPr>
        <w:rFonts w:ascii="Courier New" w:hAnsi="Courier New" w:cs="Courier New" w:hint="default"/>
      </w:rPr>
    </w:lvl>
    <w:lvl w:ilvl="2" w:tplc="040C001B" w:tentative="1">
      <w:start w:val="1"/>
      <w:numFmt w:val="bullet"/>
      <w:lvlText w:val=""/>
      <w:lvlJc w:val="left"/>
      <w:pPr>
        <w:ind w:left="2217" w:hanging="360"/>
      </w:pPr>
      <w:rPr>
        <w:rFonts w:ascii="Wingdings" w:hAnsi="Wingdings" w:hint="default"/>
      </w:rPr>
    </w:lvl>
    <w:lvl w:ilvl="3" w:tplc="040C000F" w:tentative="1">
      <w:start w:val="1"/>
      <w:numFmt w:val="bullet"/>
      <w:lvlText w:val=""/>
      <w:lvlJc w:val="left"/>
      <w:pPr>
        <w:ind w:left="2937" w:hanging="360"/>
      </w:pPr>
      <w:rPr>
        <w:rFonts w:ascii="Symbol" w:hAnsi="Symbol" w:hint="default"/>
      </w:rPr>
    </w:lvl>
    <w:lvl w:ilvl="4" w:tplc="040C0019" w:tentative="1">
      <w:start w:val="1"/>
      <w:numFmt w:val="bullet"/>
      <w:lvlText w:val="o"/>
      <w:lvlJc w:val="left"/>
      <w:pPr>
        <w:ind w:left="3657" w:hanging="360"/>
      </w:pPr>
      <w:rPr>
        <w:rFonts w:ascii="Courier New" w:hAnsi="Courier New" w:cs="Courier New" w:hint="default"/>
      </w:rPr>
    </w:lvl>
    <w:lvl w:ilvl="5" w:tplc="040C001B" w:tentative="1">
      <w:start w:val="1"/>
      <w:numFmt w:val="bullet"/>
      <w:lvlText w:val=""/>
      <w:lvlJc w:val="left"/>
      <w:pPr>
        <w:ind w:left="4377" w:hanging="360"/>
      </w:pPr>
      <w:rPr>
        <w:rFonts w:ascii="Wingdings" w:hAnsi="Wingdings" w:hint="default"/>
      </w:rPr>
    </w:lvl>
    <w:lvl w:ilvl="6" w:tplc="040C000F" w:tentative="1">
      <w:start w:val="1"/>
      <w:numFmt w:val="bullet"/>
      <w:lvlText w:val=""/>
      <w:lvlJc w:val="left"/>
      <w:pPr>
        <w:ind w:left="5097" w:hanging="360"/>
      </w:pPr>
      <w:rPr>
        <w:rFonts w:ascii="Symbol" w:hAnsi="Symbol" w:hint="default"/>
      </w:rPr>
    </w:lvl>
    <w:lvl w:ilvl="7" w:tplc="040C0019" w:tentative="1">
      <w:start w:val="1"/>
      <w:numFmt w:val="bullet"/>
      <w:lvlText w:val="o"/>
      <w:lvlJc w:val="left"/>
      <w:pPr>
        <w:ind w:left="5817" w:hanging="360"/>
      </w:pPr>
      <w:rPr>
        <w:rFonts w:ascii="Courier New" w:hAnsi="Courier New" w:cs="Courier New" w:hint="default"/>
      </w:rPr>
    </w:lvl>
    <w:lvl w:ilvl="8" w:tplc="040C001B" w:tentative="1">
      <w:start w:val="1"/>
      <w:numFmt w:val="bullet"/>
      <w:lvlText w:val=""/>
      <w:lvlJc w:val="left"/>
      <w:pPr>
        <w:ind w:left="6537" w:hanging="360"/>
      </w:pPr>
      <w:rPr>
        <w:rFonts w:ascii="Wingdings" w:hAnsi="Wingdings" w:hint="default"/>
      </w:rPr>
    </w:lvl>
  </w:abstractNum>
  <w:num w:numId="1">
    <w:abstractNumId w:val="40"/>
  </w:num>
  <w:num w:numId="2">
    <w:abstractNumId w:val="43"/>
  </w:num>
  <w:num w:numId="3">
    <w:abstractNumId w:val="45"/>
  </w:num>
  <w:num w:numId="4">
    <w:abstractNumId w:val="49"/>
  </w:num>
  <w:num w:numId="5">
    <w:abstractNumId w:val="61"/>
  </w:num>
  <w:num w:numId="6">
    <w:abstractNumId w:val="75"/>
  </w:num>
  <w:num w:numId="7">
    <w:abstractNumId w:val="74"/>
  </w:num>
  <w:num w:numId="8">
    <w:abstractNumId w:val="77"/>
  </w:num>
  <w:num w:numId="9">
    <w:abstractNumId w:val="54"/>
  </w:num>
  <w:num w:numId="10">
    <w:abstractNumId w:val="72"/>
  </w:num>
  <w:num w:numId="11">
    <w:abstractNumId w:val="63"/>
  </w:num>
  <w:num w:numId="12">
    <w:abstractNumId w:val="76"/>
  </w:num>
  <w:num w:numId="13">
    <w:abstractNumId w:val="62"/>
  </w:num>
  <w:num w:numId="14">
    <w:abstractNumId w:val="66"/>
  </w:num>
  <w:num w:numId="15">
    <w:abstractNumId w:val="70"/>
  </w:num>
  <w:num w:numId="16">
    <w:abstractNumId w:val="58"/>
  </w:num>
  <w:num w:numId="17">
    <w:abstractNumId w:val="47"/>
  </w:num>
  <w:num w:numId="18">
    <w:abstractNumId w:val="68"/>
  </w:num>
  <w:num w:numId="19">
    <w:abstractNumId w:val="81"/>
  </w:num>
  <w:num w:numId="20">
    <w:abstractNumId w:val="86"/>
  </w:num>
  <w:num w:numId="21">
    <w:abstractNumId w:val="84"/>
  </w:num>
  <w:num w:numId="22">
    <w:abstractNumId w:val="65"/>
  </w:num>
  <w:num w:numId="23">
    <w:abstractNumId w:val="78"/>
  </w:num>
  <w:num w:numId="24">
    <w:abstractNumId w:val="51"/>
  </w:num>
  <w:num w:numId="25">
    <w:abstractNumId w:val="60"/>
  </w:num>
  <w:num w:numId="26">
    <w:abstractNumId w:val="80"/>
  </w:num>
  <w:num w:numId="27">
    <w:abstractNumId w:val="64"/>
  </w:num>
  <w:num w:numId="28">
    <w:abstractNumId w:val="55"/>
  </w:num>
  <w:num w:numId="29">
    <w:abstractNumId w:val="57"/>
  </w:num>
  <w:num w:numId="30">
    <w:abstractNumId w:val="79"/>
  </w:num>
  <w:num w:numId="31">
    <w:abstractNumId w:val="83"/>
  </w:num>
  <w:num w:numId="32">
    <w:abstractNumId w:val="52"/>
  </w:num>
  <w:num w:numId="33">
    <w:abstractNumId w:val="48"/>
  </w:num>
  <w:num w:numId="34">
    <w:abstractNumId w:val="82"/>
  </w:num>
  <w:num w:numId="35">
    <w:abstractNumId w:val="71"/>
  </w:num>
  <w:num w:numId="36">
    <w:abstractNumId w:val="50"/>
  </w:num>
  <w:num w:numId="37">
    <w:abstractNumId w:val="59"/>
  </w:num>
  <w:num w:numId="38">
    <w:abstractNumId w:val="53"/>
  </w:num>
  <w:num w:numId="39">
    <w:abstractNumId w:val="1"/>
  </w:num>
  <w:num w:numId="40">
    <w:abstractNumId w:val="73"/>
  </w:num>
  <w:num w:numId="41">
    <w:abstractNumId w:val="85"/>
  </w:num>
  <w:num w:numId="42">
    <w:abstractNumId w:val="73"/>
  </w:num>
  <w:num w:numId="43">
    <w:abstractNumId w:val="67"/>
  </w:num>
  <w:num w:numId="44">
    <w:abstractNumId w:val="56"/>
  </w:num>
  <w:num w:numId="45">
    <w:abstractNumId w:val="6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stylePaneFormatFilter w:val="0720" w:allStyles="0" w:customStyles="0" w:latentStyles="0" w:stylesInUse="0" w:headingStyles="1" w:numberingStyles="0" w:tableStyles="0" w:directFormattingOnRuns="1" w:directFormattingOnParagraphs="1" w:directFormattingOnNumbering="1" w:directFormattingOnTables="0" w:clearFormatting="0" w:top3HeadingStyles="0" w:visibleStyles="0" w:alternateStyleNames="0"/>
  <w:defaultTabStop w:val="709"/>
  <w:hyphenationZone w:val="425"/>
  <w:drawingGridHorizontalSpacing w:val="100"/>
  <w:drawingGridVerticalSpacing w:val="0"/>
  <w:displayHorizontalDrawingGridEvery w:val="0"/>
  <w:displayVerticalDrawingGridEvery w:val="0"/>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991"/>
    <w:rsid w:val="0000082F"/>
    <w:rsid w:val="00001527"/>
    <w:rsid w:val="00002D72"/>
    <w:rsid w:val="0000414E"/>
    <w:rsid w:val="000049CA"/>
    <w:rsid w:val="00005033"/>
    <w:rsid w:val="00005F52"/>
    <w:rsid w:val="000071C2"/>
    <w:rsid w:val="000107A2"/>
    <w:rsid w:val="000111C1"/>
    <w:rsid w:val="00014B40"/>
    <w:rsid w:val="000206FE"/>
    <w:rsid w:val="00020DD7"/>
    <w:rsid w:val="00021360"/>
    <w:rsid w:val="00021983"/>
    <w:rsid w:val="00021F85"/>
    <w:rsid w:val="000247F7"/>
    <w:rsid w:val="00027EC5"/>
    <w:rsid w:val="00031092"/>
    <w:rsid w:val="00032AEF"/>
    <w:rsid w:val="000339F1"/>
    <w:rsid w:val="00034384"/>
    <w:rsid w:val="0003578A"/>
    <w:rsid w:val="00036B5A"/>
    <w:rsid w:val="00040856"/>
    <w:rsid w:val="000408DD"/>
    <w:rsid w:val="000412EB"/>
    <w:rsid w:val="00041BBA"/>
    <w:rsid w:val="000427C2"/>
    <w:rsid w:val="00043A7F"/>
    <w:rsid w:val="00044BD3"/>
    <w:rsid w:val="00044CFD"/>
    <w:rsid w:val="00045430"/>
    <w:rsid w:val="00045501"/>
    <w:rsid w:val="000465E2"/>
    <w:rsid w:val="00046E13"/>
    <w:rsid w:val="00050CFE"/>
    <w:rsid w:val="00052EFA"/>
    <w:rsid w:val="00053A49"/>
    <w:rsid w:val="00055A6B"/>
    <w:rsid w:val="000602AF"/>
    <w:rsid w:val="00062376"/>
    <w:rsid w:val="0006283A"/>
    <w:rsid w:val="00062D78"/>
    <w:rsid w:val="00067CF5"/>
    <w:rsid w:val="00072421"/>
    <w:rsid w:val="00072EC8"/>
    <w:rsid w:val="00073341"/>
    <w:rsid w:val="00075864"/>
    <w:rsid w:val="000764B4"/>
    <w:rsid w:val="0007742D"/>
    <w:rsid w:val="000820CF"/>
    <w:rsid w:val="000821BE"/>
    <w:rsid w:val="0008339C"/>
    <w:rsid w:val="000837E0"/>
    <w:rsid w:val="00083C62"/>
    <w:rsid w:val="00085839"/>
    <w:rsid w:val="0008671E"/>
    <w:rsid w:val="00086D5D"/>
    <w:rsid w:val="000871EE"/>
    <w:rsid w:val="00087B4D"/>
    <w:rsid w:val="000904DD"/>
    <w:rsid w:val="0009394A"/>
    <w:rsid w:val="000939D4"/>
    <w:rsid w:val="00093B0C"/>
    <w:rsid w:val="000945CB"/>
    <w:rsid w:val="000963AD"/>
    <w:rsid w:val="00096535"/>
    <w:rsid w:val="000967C8"/>
    <w:rsid w:val="000A1CEA"/>
    <w:rsid w:val="000A29B9"/>
    <w:rsid w:val="000A4CBC"/>
    <w:rsid w:val="000A5DAF"/>
    <w:rsid w:val="000B100F"/>
    <w:rsid w:val="000B105C"/>
    <w:rsid w:val="000B408D"/>
    <w:rsid w:val="000B74BE"/>
    <w:rsid w:val="000B7D18"/>
    <w:rsid w:val="000C1C87"/>
    <w:rsid w:val="000C41AB"/>
    <w:rsid w:val="000C421B"/>
    <w:rsid w:val="000C4719"/>
    <w:rsid w:val="000C78A6"/>
    <w:rsid w:val="000C7DBD"/>
    <w:rsid w:val="000D06E2"/>
    <w:rsid w:val="000D1173"/>
    <w:rsid w:val="000D1624"/>
    <w:rsid w:val="000D28A2"/>
    <w:rsid w:val="000D4D7A"/>
    <w:rsid w:val="000D584B"/>
    <w:rsid w:val="000E421C"/>
    <w:rsid w:val="000E4235"/>
    <w:rsid w:val="000E5134"/>
    <w:rsid w:val="000E524C"/>
    <w:rsid w:val="000E6C2B"/>
    <w:rsid w:val="000E7F32"/>
    <w:rsid w:val="000F1CBD"/>
    <w:rsid w:val="000F33B0"/>
    <w:rsid w:val="000F40D8"/>
    <w:rsid w:val="000F5429"/>
    <w:rsid w:val="000F5D96"/>
    <w:rsid w:val="000F695E"/>
    <w:rsid w:val="000F6DD5"/>
    <w:rsid w:val="000F6F1B"/>
    <w:rsid w:val="0010004C"/>
    <w:rsid w:val="00101AD2"/>
    <w:rsid w:val="00103F1D"/>
    <w:rsid w:val="00103FFA"/>
    <w:rsid w:val="001040DF"/>
    <w:rsid w:val="00106DDE"/>
    <w:rsid w:val="00112120"/>
    <w:rsid w:val="001121F4"/>
    <w:rsid w:val="00112E7A"/>
    <w:rsid w:val="001131F9"/>
    <w:rsid w:val="0011673B"/>
    <w:rsid w:val="00120E77"/>
    <w:rsid w:val="00123C8E"/>
    <w:rsid w:val="001242C4"/>
    <w:rsid w:val="00125F1F"/>
    <w:rsid w:val="00130D12"/>
    <w:rsid w:val="00130F26"/>
    <w:rsid w:val="00132C34"/>
    <w:rsid w:val="00133B0E"/>
    <w:rsid w:val="00135FD4"/>
    <w:rsid w:val="00140657"/>
    <w:rsid w:val="00140D79"/>
    <w:rsid w:val="00143905"/>
    <w:rsid w:val="001444EE"/>
    <w:rsid w:val="00150187"/>
    <w:rsid w:val="001502BC"/>
    <w:rsid w:val="00150605"/>
    <w:rsid w:val="001507EA"/>
    <w:rsid w:val="00151523"/>
    <w:rsid w:val="0015378A"/>
    <w:rsid w:val="00154907"/>
    <w:rsid w:val="001571F9"/>
    <w:rsid w:val="0016046C"/>
    <w:rsid w:val="00163AC1"/>
    <w:rsid w:val="00167858"/>
    <w:rsid w:val="0017160D"/>
    <w:rsid w:val="00172335"/>
    <w:rsid w:val="00180F9B"/>
    <w:rsid w:val="00184CAA"/>
    <w:rsid w:val="00184D63"/>
    <w:rsid w:val="0018661A"/>
    <w:rsid w:val="00186C2C"/>
    <w:rsid w:val="00193F11"/>
    <w:rsid w:val="00196405"/>
    <w:rsid w:val="001965D9"/>
    <w:rsid w:val="00197271"/>
    <w:rsid w:val="001A133E"/>
    <w:rsid w:val="001A2272"/>
    <w:rsid w:val="001A4ED7"/>
    <w:rsid w:val="001A5B0F"/>
    <w:rsid w:val="001B1C41"/>
    <w:rsid w:val="001B2F48"/>
    <w:rsid w:val="001B307D"/>
    <w:rsid w:val="001B30F7"/>
    <w:rsid w:val="001B388A"/>
    <w:rsid w:val="001B4F0C"/>
    <w:rsid w:val="001B5ECC"/>
    <w:rsid w:val="001B6E40"/>
    <w:rsid w:val="001C2D8D"/>
    <w:rsid w:val="001C5634"/>
    <w:rsid w:val="001C593B"/>
    <w:rsid w:val="001C68C7"/>
    <w:rsid w:val="001C7122"/>
    <w:rsid w:val="001D0F21"/>
    <w:rsid w:val="001D1658"/>
    <w:rsid w:val="001D1925"/>
    <w:rsid w:val="001D41B2"/>
    <w:rsid w:val="001D7B9E"/>
    <w:rsid w:val="001E10D8"/>
    <w:rsid w:val="001E1959"/>
    <w:rsid w:val="001E5563"/>
    <w:rsid w:val="001F2708"/>
    <w:rsid w:val="001F4377"/>
    <w:rsid w:val="001F4870"/>
    <w:rsid w:val="001F6CE1"/>
    <w:rsid w:val="001F7E88"/>
    <w:rsid w:val="002003E2"/>
    <w:rsid w:val="00203043"/>
    <w:rsid w:val="0020347F"/>
    <w:rsid w:val="00203847"/>
    <w:rsid w:val="00207B99"/>
    <w:rsid w:val="00210DD0"/>
    <w:rsid w:val="0021125C"/>
    <w:rsid w:val="002112BF"/>
    <w:rsid w:val="00212DAC"/>
    <w:rsid w:val="00213F17"/>
    <w:rsid w:val="00214BA4"/>
    <w:rsid w:val="00215423"/>
    <w:rsid w:val="002162C2"/>
    <w:rsid w:val="0021642A"/>
    <w:rsid w:val="0021698E"/>
    <w:rsid w:val="002173FF"/>
    <w:rsid w:val="00217681"/>
    <w:rsid w:val="00217ADE"/>
    <w:rsid w:val="00221877"/>
    <w:rsid w:val="002228F4"/>
    <w:rsid w:val="00223F6D"/>
    <w:rsid w:val="0022589C"/>
    <w:rsid w:val="00225A48"/>
    <w:rsid w:val="00226BB2"/>
    <w:rsid w:val="00227D85"/>
    <w:rsid w:val="00232001"/>
    <w:rsid w:val="00232AA4"/>
    <w:rsid w:val="00233B51"/>
    <w:rsid w:val="00236EE1"/>
    <w:rsid w:val="00240ABC"/>
    <w:rsid w:val="002416AB"/>
    <w:rsid w:val="00242496"/>
    <w:rsid w:val="002444C1"/>
    <w:rsid w:val="002464B3"/>
    <w:rsid w:val="002516DC"/>
    <w:rsid w:val="00255A9D"/>
    <w:rsid w:val="00257D3F"/>
    <w:rsid w:val="00257D84"/>
    <w:rsid w:val="00261C61"/>
    <w:rsid w:val="00265860"/>
    <w:rsid w:val="00267F55"/>
    <w:rsid w:val="0027044C"/>
    <w:rsid w:val="002714B2"/>
    <w:rsid w:val="00271ABC"/>
    <w:rsid w:val="00280020"/>
    <w:rsid w:val="002818D7"/>
    <w:rsid w:val="00283369"/>
    <w:rsid w:val="00286884"/>
    <w:rsid w:val="0028709C"/>
    <w:rsid w:val="00294882"/>
    <w:rsid w:val="00296C51"/>
    <w:rsid w:val="002A5300"/>
    <w:rsid w:val="002B3AAB"/>
    <w:rsid w:val="002B554B"/>
    <w:rsid w:val="002B6681"/>
    <w:rsid w:val="002B7199"/>
    <w:rsid w:val="002B7559"/>
    <w:rsid w:val="002C2D25"/>
    <w:rsid w:val="002C45E1"/>
    <w:rsid w:val="002C4EBB"/>
    <w:rsid w:val="002C57C4"/>
    <w:rsid w:val="002D0101"/>
    <w:rsid w:val="002D072C"/>
    <w:rsid w:val="002D41DF"/>
    <w:rsid w:val="002D6850"/>
    <w:rsid w:val="002E3E50"/>
    <w:rsid w:val="002E4991"/>
    <w:rsid w:val="002E53D4"/>
    <w:rsid w:val="002E5D3D"/>
    <w:rsid w:val="002E5EEE"/>
    <w:rsid w:val="002F19CA"/>
    <w:rsid w:val="002F430A"/>
    <w:rsid w:val="002F612B"/>
    <w:rsid w:val="002F7581"/>
    <w:rsid w:val="0030224C"/>
    <w:rsid w:val="00306BE2"/>
    <w:rsid w:val="003106EB"/>
    <w:rsid w:val="0031121F"/>
    <w:rsid w:val="003123FD"/>
    <w:rsid w:val="00312DE4"/>
    <w:rsid w:val="003152E0"/>
    <w:rsid w:val="003158BC"/>
    <w:rsid w:val="003179CB"/>
    <w:rsid w:val="00324B6D"/>
    <w:rsid w:val="0032639A"/>
    <w:rsid w:val="00327D72"/>
    <w:rsid w:val="003318B6"/>
    <w:rsid w:val="00331FF6"/>
    <w:rsid w:val="0033220B"/>
    <w:rsid w:val="00332BF2"/>
    <w:rsid w:val="003347CD"/>
    <w:rsid w:val="00334C51"/>
    <w:rsid w:val="00337507"/>
    <w:rsid w:val="00344E70"/>
    <w:rsid w:val="003478C9"/>
    <w:rsid w:val="00352403"/>
    <w:rsid w:val="003548A7"/>
    <w:rsid w:val="00356888"/>
    <w:rsid w:val="003627EF"/>
    <w:rsid w:val="00371579"/>
    <w:rsid w:val="00372AD2"/>
    <w:rsid w:val="0037365E"/>
    <w:rsid w:val="003737CB"/>
    <w:rsid w:val="00375E93"/>
    <w:rsid w:val="00375F76"/>
    <w:rsid w:val="003760E1"/>
    <w:rsid w:val="003774C6"/>
    <w:rsid w:val="00377B77"/>
    <w:rsid w:val="00380244"/>
    <w:rsid w:val="00383531"/>
    <w:rsid w:val="00383BA4"/>
    <w:rsid w:val="0038771C"/>
    <w:rsid w:val="00387D85"/>
    <w:rsid w:val="0039645E"/>
    <w:rsid w:val="00397669"/>
    <w:rsid w:val="003A1C1A"/>
    <w:rsid w:val="003A22CE"/>
    <w:rsid w:val="003A2303"/>
    <w:rsid w:val="003A254D"/>
    <w:rsid w:val="003A25F3"/>
    <w:rsid w:val="003A4009"/>
    <w:rsid w:val="003A744C"/>
    <w:rsid w:val="003A758A"/>
    <w:rsid w:val="003A7EBE"/>
    <w:rsid w:val="003B0D42"/>
    <w:rsid w:val="003B1077"/>
    <w:rsid w:val="003B10A8"/>
    <w:rsid w:val="003B10BB"/>
    <w:rsid w:val="003B7B40"/>
    <w:rsid w:val="003B7C59"/>
    <w:rsid w:val="003B7CFA"/>
    <w:rsid w:val="003C11DE"/>
    <w:rsid w:val="003C5602"/>
    <w:rsid w:val="003C57BB"/>
    <w:rsid w:val="003D31ED"/>
    <w:rsid w:val="003D38EB"/>
    <w:rsid w:val="003D42AD"/>
    <w:rsid w:val="003D444B"/>
    <w:rsid w:val="003D45A1"/>
    <w:rsid w:val="003D762D"/>
    <w:rsid w:val="003D7E22"/>
    <w:rsid w:val="003E5697"/>
    <w:rsid w:val="003E7AC6"/>
    <w:rsid w:val="003E7DE7"/>
    <w:rsid w:val="003F13E7"/>
    <w:rsid w:val="003F49CD"/>
    <w:rsid w:val="003F56E8"/>
    <w:rsid w:val="00401A33"/>
    <w:rsid w:val="00405C34"/>
    <w:rsid w:val="00406C5E"/>
    <w:rsid w:val="004106F0"/>
    <w:rsid w:val="00410BAD"/>
    <w:rsid w:val="0041254E"/>
    <w:rsid w:val="00415B9E"/>
    <w:rsid w:val="004209CC"/>
    <w:rsid w:val="0042226C"/>
    <w:rsid w:val="00423251"/>
    <w:rsid w:val="00431157"/>
    <w:rsid w:val="004334CF"/>
    <w:rsid w:val="00434A2F"/>
    <w:rsid w:val="00435548"/>
    <w:rsid w:val="004359B3"/>
    <w:rsid w:val="00435DD9"/>
    <w:rsid w:val="00436080"/>
    <w:rsid w:val="004362A3"/>
    <w:rsid w:val="0043755A"/>
    <w:rsid w:val="00437A7A"/>
    <w:rsid w:val="00441C1F"/>
    <w:rsid w:val="00446EB4"/>
    <w:rsid w:val="004473A5"/>
    <w:rsid w:val="00456589"/>
    <w:rsid w:val="00460D7C"/>
    <w:rsid w:val="00464BA9"/>
    <w:rsid w:val="00465F1F"/>
    <w:rsid w:val="0046713A"/>
    <w:rsid w:val="00467381"/>
    <w:rsid w:val="004677CC"/>
    <w:rsid w:val="00470EB8"/>
    <w:rsid w:val="004722F7"/>
    <w:rsid w:val="00472445"/>
    <w:rsid w:val="00473956"/>
    <w:rsid w:val="00474552"/>
    <w:rsid w:val="00474672"/>
    <w:rsid w:val="00476499"/>
    <w:rsid w:val="004765AB"/>
    <w:rsid w:val="00477CFE"/>
    <w:rsid w:val="00477EA6"/>
    <w:rsid w:val="004817F4"/>
    <w:rsid w:val="00492B9A"/>
    <w:rsid w:val="00492F37"/>
    <w:rsid w:val="00496494"/>
    <w:rsid w:val="004A20E5"/>
    <w:rsid w:val="004A262E"/>
    <w:rsid w:val="004A32A4"/>
    <w:rsid w:val="004A339C"/>
    <w:rsid w:val="004A369D"/>
    <w:rsid w:val="004B01BD"/>
    <w:rsid w:val="004B1A27"/>
    <w:rsid w:val="004B4534"/>
    <w:rsid w:val="004B49BD"/>
    <w:rsid w:val="004B4A22"/>
    <w:rsid w:val="004B4F71"/>
    <w:rsid w:val="004B5D2C"/>
    <w:rsid w:val="004B6592"/>
    <w:rsid w:val="004B66CD"/>
    <w:rsid w:val="004B6C22"/>
    <w:rsid w:val="004B74DA"/>
    <w:rsid w:val="004C07BE"/>
    <w:rsid w:val="004C372A"/>
    <w:rsid w:val="004C3DD9"/>
    <w:rsid w:val="004C4751"/>
    <w:rsid w:val="004C7B2F"/>
    <w:rsid w:val="004D4F6B"/>
    <w:rsid w:val="004D595F"/>
    <w:rsid w:val="004E16DC"/>
    <w:rsid w:val="004E231B"/>
    <w:rsid w:val="004E2A1F"/>
    <w:rsid w:val="004E30FB"/>
    <w:rsid w:val="004E3928"/>
    <w:rsid w:val="004E444C"/>
    <w:rsid w:val="004E67A3"/>
    <w:rsid w:val="004F1CAA"/>
    <w:rsid w:val="004F4FE6"/>
    <w:rsid w:val="004F5EDA"/>
    <w:rsid w:val="004F79EA"/>
    <w:rsid w:val="005015EE"/>
    <w:rsid w:val="005042E0"/>
    <w:rsid w:val="00504849"/>
    <w:rsid w:val="00505F39"/>
    <w:rsid w:val="00507337"/>
    <w:rsid w:val="00507E2A"/>
    <w:rsid w:val="00510E43"/>
    <w:rsid w:val="005133FA"/>
    <w:rsid w:val="0051522A"/>
    <w:rsid w:val="00517780"/>
    <w:rsid w:val="005207D2"/>
    <w:rsid w:val="005211D3"/>
    <w:rsid w:val="00522FD2"/>
    <w:rsid w:val="00524D07"/>
    <w:rsid w:val="00530F97"/>
    <w:rsid w:val="00532D2B"/>
    <w:rsid w:val="00535B4C"/>
    <w:rsid w:val="00535E8A"/>
    <w:rsid w:val="0053746E"/>
    <w:rsid w:val="00541EEF"/>
    <w:rsid w:val="00542B6D"/>
    <w:rsid w:val="00543332"/>
    <w:rsid w:val="00543A9C"/>
    <w:rsid w:val="00546C52"/>
    <w:rsid w:val="00547355"/>
    <w:rsid w:val="00550521"/>
    <w:rsid w:val="005531CE"/>
    <w:rsid w:val="00553A56"/>
    <w:rsid w:val="00553C99"/>
    <w:rsid w:val="005554E8"/>
    <w:rsid w:val="005559E2"/>
    <w:rsid w:val="00556ED2"/>
    <w:rsid w:val="005604C7"/>
    <w:rsid w:val="005605C7"/>
    <w:rsid w:val="00562520"/>
    <w:rsid w:val="0056267C"/>
    <w:rsid w:val="00563EA7"/>
    <w:rsid w:val="0057019B"/>
    <w:rsid w:val="0057032F"/>
    <w:rsid w:val="005713E0"/>
    <w:rsid w:val="00571517"/>
    <w:rsid w:val="00571D88"/>
    <w:rsid w:val="00574A94"/>
    <w:rsid w:val="005750D0"/>
    <w:rsid w:val="005755F5"/>
    <w:rsid w:val="00583D61"/>
    <w:rsid w:val="00583FD1"/>
    <w:rsid w:val="0058723A"/>
    <w:rsid w:val="00587590"/>
    <w:rsid w:val="00587CF6"/>
    <w:rsid w:val="005900EF"/>
    <w:rsid w:val="00592C92"/>
    <w:rsid w:val="005939F8"/>
    <w:rsid w:val="005944C0"/>
    <w:rsid w:val="00595757"/>
    <w:rsid w:val="005970FD"/>
    <w:rsid w:val="00597C4B"/>
    <w:rsid w:val="005A05D1"/>
    <w:rsid w:val="005A0F3D"/>
    <w:rsid w:val="005A13BA"/>
    <w:rsid w:val="005A6C5B"/>
    <w:rsid w:val="005A784B"/>
    <w:rsid w:val="005B0F1C"/>
    <w:rsid w:val="005B0FB8"/>
    <w:rsid w:val="005B342D"/>
    <w:rsid w:val="005B3CDB"/>
    <w:rsid w:val="005B3F6F"/>
    <w:rsid w:val="005B566E"/>
    <w:rsid w:val="005B7B21"/>
    <w:rsid w:val="005C08C2"/>
    <w:rsid w:val="005C0D65"/>
    <w:rsid w:val="005C0DA7"/>
    <w:rsid w:val="005C2F20"/>
    <w:rsid w:val="005C6D7C"/>
    <w:rsid w:val="005D2951"/>
    <w:rsid w:val="005D5954"/>
    <w:rsid w:val="005D6325"/>
    <w:rsid w:val="005D69F1"/>
    <w:rsid w:val="005E1898"/>
    <w:rsid w:val="005E2ECE"/>
    <w:rsid w:val="005E3C3A"/>
    <w:rsid w:val="005E4602"/>
    <w:rsid w:val="005E488D"/>
    <w:rsid w:val="005E4AC5"/>
    <w:rsid w:val="005E4FF2"/>
    <w:rsid w:val="005E5AE2"/>
    <w:rsid w:val="005F01FE"/>
    <w:rsid w:val="005F0AFE"/>
    <w:rsid w:val="005F6E83"/>
    <w:rsid w:val="00601094"/>
    <w:rsid w:val="00601791"/>
    <w:rsid w:val="00601C23"/>
    <w:rsid w:val="0060214E"/>
    <w:rsid w:val="00602811"/>
    <w:rsid w:val="006117C8"/>
    <w:rsid w:val="00611807"/>
    <w:rsid w:val="00611B3D"/>
    <w:rsid w:val="00611FC2"/>
    <w:rsid w:val="00617B91"/>
    <w:rsid w:val="00620E44"/>
    <w:rsid w:val="006222CC"/>
    <w:rsid w:val="00622AE6"/>
    <w:rsid w:val="00623598"/>
    <w:rsid w:val="00627353"/>
    <w:rsid w:val="00627380"/>
    <w:rsid w:val="006326A7"/>
    <w:rsid w:val="00635975"/>
    <w:rsid w:val="00636302"/>
    <w:rsid w:val="00640CD6"/>
    <w:rsid w:val="0064301D"/>
    <w:rsid w:val="00644FB4"/>
    <w:rsid w:val="006504A8"/>
    <w:rsid w:val="006525FD"/>
    <w:rsid w:val="00652642"/>
    <w:rsid w:val="00655027"/>
    <w:rsid w:val="00656921"/>
    <w:rsid w:val="00657C1F"/>
    <w:rsid w:val="00660FFD"/>
    <w:rsid w:val="006632D2"/>
    <w:rsid w:val="006634AC"/>
    <w:rsid w:val="006656D0"/>
    <w:rsid w:val="00665BCD"/>
    <w:rsid w:val="00665F57"/>
    <w:rsid w:val="0066600E"/>
    <w:rsid w:val="00666AD4"/>
    <w:rsid w:val="00672D4E"/>
    <w:rsid w:val="00674150"/>
    <w:rsid w:val="00676F06"/>
    <w:rsid w:val="00677A4A"/>
    <w:rsid w:val="00682011"/>
    <w:rsid w:val="006841BE"/>
    <w:rsid w:val="00684D89"/>
    <w:rsid w:val="00687000"/>
    <w:rsid w:val="00691B19"/>
    <w:rsid w:val="00691E40"/>
    <w:rsid w:val="00692382"/>
    <w:rsid w:val="0069530D"/>
    <w:rsid w:val="00696C80"/>
    <w:rsid w:val="006A3234"/>
    <w:rsid w:val="006A3976"/>
    <w:rsid w:val="006A4284"/>
    <w:rsid w:val="006A6446"/>
    <w:rsid w:val="006B32A1"/>
    <w:rsid w:val="006B7F01"/>
    <w:rsid w:val="006C1493"/>
    <w:rsid w:val="006C3AD7"/>
    <w:rsid w:val="006C527D"/>
    <w:rsid w:val="006C52ED"/>
    <w:rsid w:val="006D069F"/>
    <w:rsid w:val="006D3BB2"/>
    <w:rsid w:val="006D54C9"/>
    <w:rsid w:val="006E2CC4"/>
    <w:rsid w:val="006F28C0"/>
    <w:rsid w:val="006F390C"/>
    <w:rsid w:val="006F4748"/>
    <w:rsid w:val="006F4AC9"/>
    <w:rsid w:val="006F4BDD"/>
    <w:rsid w:val="006F5A5E"/>
    <w:rsid w:val="006F5F36"/>
    <w:rsid w:val="006F7763"/>
    <w:rsid w:val="00701A70"/>
    <w:rsid w:val="00702ACC"/>
    <w:rsid w:val="00705CFF"/>
    <w:rsid w:val="0071058E"/>
    <w:rsid w:val="007106DC"/>
    <w:rsid w:val="007133CC"/>
    <w:rsid w:val="00713680"/>
    <w:rsid w:val="00714795"/>
    <w:rsid w:val="0071554B"/>
    <w:rsid w:val="00717E83"/>
    <w:rsid w:val="007212BE"/>
    <w:rsid w:val="0072143F"/>
    <w:rsid w:val="00721B36"/>
    <w:rsid w:val="00723844"/>
    <w:rsid w:val="00723BEA"/>
    <w:rsid w:val="00726948"/>
    <w:rsid w:val="007324CC"/>
    <w:rsid w:val="007329AB"/>
    <w:rsid w:val="0073443B"/>
    <w:rsid w:val="00734F78"/>
    <w:rsid w:val="007403A7"/>
    <w:rsid w:val="007437D5"/>
    <w:rsid w:val="007440E4"/>
    <w:rsid w:val="00744609"/>
    <w:rsid w:val="0074603A"/>
    <w:rsid w:val="00750095"/>
    <w:rsid w:val="0075079B"/>
    <w:rsid w:val="007574DC"/>
    <w:rsid w:val="0076194D"/>
    <w:rsid w:val="0076247B"/>
    <w:rsid w:val="00764C81"/>
    <w:rsid w:val="00771C79"/>
    <w:rsid w:val="00771E31"/>
    <w:rsid w:val="0077206E"/>
    <w:rsid w:val="00774FF8"/>
    <w:rsid w:val="007825BD"/>
    <w:rsid w:val="007827F0"/>
    <w:rsid w:val="007833A4"/>
    <w:rsid w:val="00783A79"/>
    <w:rsid w:val="0078432D"/>
    <w:rsid w:val="0078471C"/>
    <w:rsid w:val="00784D44"/>
    <w:rsid w:val="00785626"/>
    <w:rsid w:val="007874D4"/>
    <w:rsid w:val="00790B5D"/>
    <w:rsid w:val="00795C7F"/>
    <w:rsid w:val="00795D6B"/>
    <w:rsid w:val="00796920"/>
    <w:rsid w:val="007970EA"/>
    <w:rsid w:val="007A036C"/>
    <w:rsid w:val="007A143E"/>
    <w:rsid w:val="007A3128"/>
    <w:rsid w:val="007A3488"/>
    <w:rsid w:val="007A39B7"/>
    <w:rsid w:val="007A6B01"/>
    <w:rsid w:val="007B3803"/>
    <w:rsid w:val="007B3E9B"/>
    <w:rsid w:val="007B4674"/>
    <w:rsid w:val="007C0BB7"/>
    <w:rsid w:val="007C21E2"/>
    <w:rsid w:val="007C72B6"/>
    <w:rsid w:val="007D3B99"/>
    <w:rsid w:val="007D3F57"/>
    <w:rsid w:val="007D555E"/>
    <w:rsid w:val="007D56EA"/>
    <w:rsid w:val="007D5849"/>
    <w:rsid w:val="007E0AE4"/>
    <w:rsid w:val="007E3ABB"/>
    <w:rsid w:val="007E41BF"/>
    <w:rsid w:val="007E4710"/>
    <w:rsid w:val="007F30D9"/>
    <w:rsid w:val="007F43E3"/>
    <w:rsid w:val="007F5B00"/>
    <w:rsid w:val="007F5D45"/>
    <w:rsid w:val="0080177B"/>
    <w:rsid w:val="00801991"/>
    <w:rsid w:val="0080451B"/>
    <w:rsid w:val="00804851"/>
    <w:rsid w:val="0080549B"/>
    <w:rsid w:val="0080752A"/>
    <w:rsid w:val="008108B9"/>
    <w:rsid w:val="00810CEC"/>
    <w:rsid w:val="00811FE3"/>
    <w:rsid w:val="00812BFF"/>
    <w:rsid w:val="00812D2E"/>
    <w:rsid w:val="0081371B"/>
    <w:rsid w:val="00813ADD"/>
    <w:rsid w:val="00814690"/>
    <w:rsid w:val="00820E33"/>
    <w:rsid w:val="00821ADC"/>
    <w:rsid w:val="00821C52"/>
    <w:rsid w:val="00822596"/>
    <w:rsid w:val="008262D1"/>
    <w:rsid w:val="008316C6"/>
    <w:rsid w:val="00832C23"/>
    <w:rsid w:val="00834746"/>
    <w:rsid w:val="0083476A"/>
    <w:rsid w:val="00840411"/>
    <w:rsid w:val="00841E7B"/>
    <w:rsid w:val="008427C1"/>
    <w:rsid w:val="00843BD5"/>
    <w:rsid w:val="00844CDC"/>
    <w:rsid w:val="00846D17"/>
    <w:rsid w:val="00846FFA"/>
    <w:rsid w:val="00853273"/>
    <w:rsid w:val="008543B7"/>
    <w:rsid w:val="008543FC"/>
    <w:rsid w:val="00856A25"/>
    <w:rsid w:val="00862DBD"/>
    <w:rsid w:val="00865318"/>
    <w:rsid w:val="00865A22"/>
    <w:rsid w:val="00865AE8"/>
    <w:rsid w:val="00866298"/>
    <w:rsid w:val="008679AE"/>
    <w:rsid w:val="00871486"/>
    <w:rsid w:val="00871A2D"/>
    <w:rsid w:val="00874D4A"/>
    <w:rsid w:val="008768EC"/>
    <w:rsid w:val="00877702"/>
    <w:rsid w:val="00881445"/>
    <w:rsid w:val="00881839"/>
    <w:rsid w:val="00882411"/>
    <w:rsid w:val="00882551"/>
    <w:rsid w:val="00882FCB"/>
    <w:rsid w:val="00883BF5"/>
    <w:rsid w:val="00890B7F"/>
    <w:rsid w:val="00890EAF"/>
    <w:rsid w:val="00892A85"/>
    <w:rsid w:val="00893F28"/>
    <w:rsid w:val="008970D9"/>
    <w:rsid w:val="008A0BD9"/>
    <w:rsid w:val="008A246F"/>
    <w:rsid w:val="008A4079"/>
    <w:rsid w:val="008A4940"/>
    <w:rsid w:val="008A4EE8"/>
    <w:rsid w:val="008A5424"/>
    <w:rsid w:val="008A5563"/>
    <w:rsid w:val="008A6BF7"/>
    <w:rsid w:val="008B3F7A"/>
    <w:rsid w:val="008B44E1"/>
    <w:rsid w:val="008B4535"/>
    <w:rsid w:val="008B50A9"/>
    <w:rsid w:val="008B643A"/>
    <w:rsid w:val="008B6870"/>
    <w:rsid w:val="008C23BF"/>
    <w:rsid w:val="008C24B7"/>
    <w:rsid w:val="008C2C04"/>
    <w:rsid w:val="008C61A5"/>
    <w:rsid w:val="008C73F7"/>
    <w:rsid w:val="008D20A4"/>
    <w:rsid w:val="008D33E5"/>
    <w:rsid w:val="008D4052"/>
    <w:rsid w:val="008E1BBB"/>
    <w:rsid w:val="008E39DB"/>
    <w:rsid w:val="008E45C5"/>
    <w:rsid w:val="008E74BD"/>
    <w:rsid w:val="008E7C09"/>
    <w:rsid w:val="008F0753"/>
    <w:rsid w:val="008F10DE"/>
    <w:rsid w:val="008F1E69"/>
    <w:rsid w:val="008F2868"/>
    <w:rsid w:val="008F63C9"/>
    <w:rsid w:val="008F6789"/>
    <w:rsid w:val="0090165D"/>
    <w:rsid w:val="009017D1"/>
    <w:rsid w:val="0090261E"/>
    <w:rsid w:val="00902FF9"/>
    <w:rsid w:val="00906002"/>
    <w:rsid w:val="00906442"/>
    <w:rsid w:val="009073F5"/>
    <w:rsid w:val="009108BF"/>
    <w:rsid w:val="009134EC"/>
    <w:rsid w:val="00913902"/>
    <w:rsid w:val="00913DE1"/>
    <w:rsid w:val="009156D8"/>
    <w:rsid w:val="0091755B"/>
    <w:rsid w:val="00917766"/>
    <w:rsid w:val="0092022B"/>
    <w:rsid w:val="00921E32"/>
    <w:rsid w:val="00925D2B"/>
    <w:rsid w:val="009308BA"/>
    <w:rsid w:val="00936B26"/>
    <w:rsid w:val="00936D6F"/>
    <w:rsid w:val="00943EEB"/>
    <w:rsid w:val="00944A86"/>
    <w:rsid w:val="00944CBC"/>
    <w:rsid w:val="00947B56"/>
    <w:rsid w:val="009543C5"/>
    <w:rsid w:val="0095724A"/>
    <w:rsid w:val="00957F67"/>
    <w:rsid w:val="00961ACA"/>
    <w:rsid w:val="00961FC8"/>
    <w:rsid w:val="0096291E"/>
    <w:rsid w:val="00964A4D"/>
    <w:rsid w:val="00964BA5"/>
    <w:rsid w:val="009655DF"/>
    <w:rsid w:val="00970834"/>
    <w:rsid w:val="00974469"/>
    <w:rsid w:val="00975654"/>
    <w:rsid w:val="00976100"/>
    <w:rsid w:val="00976743"/>
    <w:rsid w:val="009800DF"/>
    <w:rsid w:val="00981D6E"/>
    <w:rsid w:val="009827B1"/>
    <w:rsid w:val="009828CE"/>
    <w:rsid w:val="00982BC2"/>
    <w:rsid w:val="00984514"/>
    <w:rsid w:val="0098490E"/>
    <w:rsid w:val="00984CDF"/>
    <w:rsid w:val="00987494"/>
    <w:rsid w:val="00992F57"/>
    <w:rsid w:val="00995100"/>
    <w:rsid w:val="009A09BA"/>
    <w:rsid w:val="009A1F37"/>
    <w:rsid w:val="009A331B"/>
    <w:rsid w:val="009A3546"/>
    <w:rsid w:val="009A3C77"/>
    <w:rsid w:val="009A57F2"/>
    <w:rsid w:val="009A64F1"/>
    <w:rsid w:val="009A6894"/>
    <w:rsid w:val="009A7BD7"/>
    <w:rsid w:val="009B343D"/>
    <w:rsid w:val="009B7B56"/>
    <w:rsid w:val="009C0526"/>
    <w:rsid w:val="009C23D8"/>
    <w:rsid w:val="009C280C"/>
    <w:rsid w:val="009C4751"/>
    <w:rsid w:val="009C6D67"/>
    <w:rsid w:val="009C76AE"/>
    <w:rsid w:val="009D121B"/>
    <w:rsid w:val="009D1427"/>
    <w:rsid w:val="009D1975"/>
    <w:rsid w:val="009D3A1C"/>
    <w:rsid w:val="009D4704"/>
    <w:rsid w:val="009D5258"/>
    <w:rsid w:val="009D7770"/>
    <w:rsid w:val="009E2E00"/>
    <w:rsid w:val="009E43F6"/>
    <w:rsid w:val="009E4453"/>
    <w:rsid w:val="009E7852"/>
    <w:rsid w:val="009E796B"/>
    <w:rsid w:val="009F1551"/>
    <w:rsid w:val="009F2373"/>
    <w:rsid w:val="009F3479"/>
    <w:rsid w:val="009F379A"/>
    <w:rsid w:val="009F5DF5"/>
    <w:rsid w:val="009F7CEA"/>
    <w:rsid w:val="00A02F2F"/>
    <w:rsid w:val="00A1042E"/>
    <w:rsid w:val="00A137A2"/>
    <w:rsid w:val="00A15181"/>
    <w:rsid w:val="00A166B1"/>
    <w:rsid w:val="00A176EE"/>
    <w:rsid w:val="00A1798F"/>
    <w:rsid w:val="00A17A74"/>
    <w:rsid w:val="00A206C9"/>
    <w:rsid w:val="00A2112D"/>
    <w:rsid w:val="00A2187C"/>
    <w:rsid w:val="00A2257F"/>
    <w:rsid w:val="00A319B9"/>
    <w:rsid w:val="00A346BE"/>
    <w:rsid w:val="00A356FE"/>
    <w:rsid w:val="00A37196"/>
    <w:rsid w:val="00A3722A"/>
    <w:rsid w:val="00A375F8"/>
    <w:rsid w:val="00A40BF1"/>
    <w:rsid w:val="00A41E80"/>
    <w:rsid w:val="00A434E6"/>
    <w:rsid w:val="00A45191"/>
    <w:rsid w:val="00A45A81"/>
    <w:rsid w:val="00A466F8"/>
    <w:rsid w:val="00A47E46"/>
    <w:rsid w:val="00A507BA"/>
    <w:rsid w:val="00A52F9A"/>
    <w:rsid w:val="00A5413F"/>
    <w:rsid w:val="00A5745B"/>
    <w:rsid w:val="00A57BF6"/>
    <w:rsid w:val="00A61D2A"/>
    <w:rsid w:val="00A61DEF"/>
    <w:rsid w:val="00A6331E"/>
    <w:rsid w:val="00A667A3"/>
    <w:rsid w:val="00A6762C"/>
    <w:rsid w:val="00A728B4"/>
    <w:rsid w:val="00A733BC"/>
    <w:rsid w:val="00A75D49"/>
    <w:rsid w:val="00A826FB"/>
    <w:rsid w:val="00A8530A"/>
    <w:rsid w:val="00A87F8B"/>
    <w:rsid w:val="00A91C87"/>
    <w:rsid w:val="00A92250"/>
    <w:rsid w:val="00A965D6"/>
    <w:rsid w:val="00AA15EA"/>
    <w:rsid w:val="00AA32F2"/>
    <w:rsid w:val="00AA4A23"/>
    <w:rsid w:val="00AA6BFE"/>
    <w:rsid w:val="00AA7C25"/>
    <w:rsid w:val="00AB0526"/>
    <w:rsid w:val="00AB31BA"/>
    <w:rsid w:val="00AB3DED"/>
    <w:rsid w:val="00AB5E70"/>
    <w:rsid w:val="00AB5EE4"/>
    <w:rsid w:val="00AC25B8"/>
    <w:rsid w:val="00AC373B"/>
    <w:rsid w:val="00AC3E06"/>
    <w:rsid w:val="00AC56EB"/>
    <w:rsid w:val="00AC7689"/>
    <w:rsid w:val="00AD40B2"/>
    <w:rsid w:val="00AD4A88"/>
    <w:rsid w:val="00AD70A9"/>
    <w:rsid w:val="00AE00B9"/>
    <w:rsid w:val="00AE0F2B"/>
    <w:rsid w:val="00AE2D96"/>
    <w:rsid w:val="00AE3C66"/>
    <w:rsid w:val="00AF1041"/>
    <w:rsid w:val="00B04776"/>
    <w:rsid w:val="00B05D85"/>
    <w:rsid w:val="00B05F6C"/>
    <w:rsid w:val="00B0771F"/>
    <w:rsid w:val="00B07DC6"/>
    <w:rsid w:val="00B1288C"/>
    <w:rsid w:val="00B1443E"/>
    <w:rsid w:val="00B17BE8"/>
    <w:rsid w:val="00B2130B"/>
    <w:rsid w:val="00B21F01"/>
    <w:rsid w:val="00B23460"/>
    <w:rsid w:val="00B2492A"/>
    <w:rsid w:val="00B2578D"/>
    <w:rsid w:val="00B259B0"/>
    <w:rsid w:val="00B2606A"/>
    <w:rsid w:val="00B263C8"/>
    <w:rsid w:val="00B3050C"/>
    <w:rsid w:val="00B30FA5"/>
    <w:rsid w:val="00B31101"/>
    <w:rsid w:val="00B31FED"/>
    <w:rsid w:val="00B33193"/>
    <w:rsid w:val="00B33E86"/>
    <w:rsid w:val="00B35677"/>
    <w:rsid w:val="00B35943"/>
    <w:rsid w:val="00B36C27"/>
    <w:rsid w:val="00B37272"/>
    <w:rsid w:val="00B402A0"/>
    <w:rsid w:val="00B40B6F"/>
    <w:rsid w:val="00B420DD"/>
    <w:rsid w:val="00B4246A"/>
    <w:rsid w:val="00B4468A"/>
    <w:rsid w:val="00B471CA"/>
    <w:rsid w:val="00B472CA"/>
    <w:rsid w:val="00B51C3F"/>
    <w:rsid w:val="00B53309"/>
    <w:rsid w:val="00B53371"/>
    <w:rsid w:val="00B53D43"/>
    <w:rsid w:val="00B60EE7"/>
    <w:rsid w:val="00B61280"/>
    <w:rsid w:val="00B6147C"/>
    <w:rsid w:val="00B622CC"/>
    <w:rsid w:val="00B65273"/>
    <w:rsid w:val="00B66304"/>
    <w:rsid w:val="00B67EB1"/>
    <w:rsid w:val="00B70321"/>
    <w:rsid w:val="00B72741"/>
    <w:rsid w:val="00B74A96"/>
    <w:rsid w:val="00B75423"/>
    <w:rsid w:val="00B75A46"/>
    <w:rsid w:val="00B769D7"/>
    <w:rsid w:val="00B77F2D"/>
    <w:rsid w:val="00B804AD"/>
    <w:rsid w:val="00B84741"/>
    <w:rsid w:val="00B850C7"/>
    <w:rsid w:val="00B85C66"/>
    <w:rsid w:val="00B901C2"/>
    <w:rsid w:val="00B904AC"/>
    <w:rsid w:val="00B91B4B"/>
    <w:rsid w:val="00B94782"/>
    <w:rsid w:val="00B97915"/>
    <w:rsid w:val="00BA0A6D"/>
    <w:rsid w:val="00BA2054"/>
    <w:rsid w:val="00BA23C9"/>
    <w:rsid w:val="00BA36BF"/>
    <w:rsid w:val="00BA3A08"/>
    <w:rsid w:val="00BA725F"/>
    <w:rsid w:val="00BB0E29"/>
    <w:rsid w:val="00BD03D6"/>
    <w:rsid w:val="00BD1C13"/>
    <w:rsid w:val="00BD26F8"/>
    <w:rsid w:val="00BD5EB0"/>
    <w:rsid w:val="00BE0BE1"/>
    <w:rsid w:val="00BE19F1"/>
    <w:rsid w:val="00BE5ED6"/>
    <w:rsid w:val="00BF3836"/>
    <w:rsid w:val="00BF3CA0"/>
    <w:rsid w:val="00BF3E50"/>
    <w:rsid w:val="00BF6082"/>
    <w:rsid w:val="00C021DC"/>
    <w:rsid w:val="00C0704F"/>
    <w:rsid w:val="00C07F47"/>
    <w:rsid w:val="00C126B3"/>
    <w:rsid w:val="00C12B9A"/>
    <w:rsid w:val="00C12FD7"/>
    <w:rsid w:val="00C13383"/>
    <w:rsid w:val="00C13BE7"/>
    <w:rsid w:val="00C14318"/>
    <w:rsid w:val="00C14FC0"/>
    <w:rsid w:val="00C15809"/>
    <w:rsid w:val="00C2241C"/>
    <w:rsid w:val="00C238BF"/>
    <w:rsid w:val="00C239D9"/>
    <w:rsid w:val="00C24301"/>
    <w:rsid w:val="00C273F2"/>
    <w:rsid w:val="00C27B31"/>
    <w:rsid w:val="00C31A49"/>
    <w:rsid w:val="00C33880"/>
    <w:rsid w:val="00C34BCD"/>
    <w:rsid w:val="00C35597"/>
    <w:rsid w:val="00C42568"/>
    <w:rsid w:val="00C45C4B"/>
    <w:rsid w:val="00C4787A"/>
    <w:rsid w:val="00C50583"/>
    <w:rsid w:val="00C51A54"/>
    <w:rsid w:val="00C523A8"/>
    <w:rsid w:val="00C548FF"/>
    <w:rsid w:val="00C57366"/>
    <w:rsid w:val="00C6106D"/>
    <w:rsid w:val="00C61108"/>
    <w:rsid w:val="00C61FF4"/>
    <w:rsid w:val="00C62607"/>
    <w:rsid w:val="00C62F85"/>
    <w:rsid w:val="00C664A3"/>
    <w:rsid w:val="00C67246"/>
    <w:rsid w:val="00C70FED"/>
    <w:rsid w:val="00C72D57"/>
    <w:rsid w:val="00C751C0"/>
    <w:rsid w:val="00C754BC"/>
    <w:rsid w:val="00C77BD6"/>
    <w:rsid w:val="00C80160"/>
    <w:rsid w:val="00C80606"/>
    <w:rsid w:val="00C8181D"/>
    <w:rsid w:val="00C818E0"/>
    <w:rsid w:val="00C87AB6"/>
    <w:rsid w:val="00C87BF6"/>
    <w:rsid w:val="00C87D1B"/>
    <w:rsid w:val="00C929F0"/>
    <w:rsid w:val="00C9380B"/>
    <w:rsid w:val="00C9702F"/>
    <w:rsid w:val="00C97944"/>
    <w:rsid w:val="00CA26AF"/>
    <w:rsid w:val="00CA4DBB"/>
    <w:rsid w:val="00CA60FE"/>
    <w:rsid w:val="00CA76D3"/>
    <w:rsid w:val="00CB4999"/>
    <w:rsid w:val="00CB4B9C"/>
    <w:rsid w:val="00CB5671"/>
    <w:rsid w:val="00CB7C30"/>
    <w:rsid w:val="00CC1644"/>
    <w:rsid w:val="00CC2B09"/>
    <w:rsid w:val="00CC4985"/>
    <w:rsid w:val="00CD2CFA"/>
    <w:rsid w:val="00CD3426"/>
    <w:rsid w:val="00CD39A8"/>
    <w:rsid w:val="00CD6EA5"/>
    <w:rsid w:val="00CE060B"/>
    <w:rsid w:val="00CE06A1"/>
    <w:rsid w:val="00CE0EF4"/>
    <w:rsid w:val="00CE5845"/>
    <w:rsid w:val="00CF0DBA"/>
    <w:rsid w:val="00CF1838"/>
    <w:rsid w:val="00CF1CEF"/>
    <w:rsid w:val="00CF39D1"/>
    <w:rsid w:val="00D00D7D"/>
    <w:rsid w:val="00D020DD"/>
    <w:rsid w:val="00D04346"/>
    <w:rsid w:val="00D0442A"/>
    <w:rsid w:val="00D044C0"/>
    <w:rsid w:val="00D054D7"/>
    <w:rsid w:val="00D06C74"/>
    <w:rsid w:val="00D06DA5"/>
    <w:rsid w:val="00D1159E"/>
    <w:rsid w:val="00D11B89"/>
    <w:rsid w:val="00D11BED"/>
    <w:rsid w:val="00D1238E"/>
    <w:rsid w:val="00D12D7D"/>
    <w:rsid w:val="00D13D94"/>
    <w:rsid w:val="00D141B9"/>
    <w:rsid w:val="00D16D30"/>
    <w:rsid w:val="00D22CC4"/>
    <w:rsid w:val="00D24381"/>
    <w:rsid w:val="00D26E42"/>
    <w:rsid w:val="00D26F35"/>
    <w:rsid w:val="00D2745F"/>
    <w:rsid w:val="00D277B1"/>
    <w:rsid w:val="00D27DE4"/>
    <w:rsid w:val="00D3046A"/>
    <w:rsid w:val="00D31D8B"/>
    <w:rsid w:val="00D3344A"/>
    <w:rsid w:val="00D33654"/>
    <w:rsid w:val="00D358F9"/>
    <w:rsid w:val="00D36EC2"/>
    <w:rsid w:val="00D37286"/>
    <w:rsid w:val="00D37C2D"/>
    <w:rsid w:val="00D40B9C"/>
    <w:rsid w:val="00D43AB9"/>
    <w:rsid w:val="00D53B12"/>
    <w:rsid w:val="00D6020F"/>
    <w:rsid w:val="00D60221"/>
    <w:rsid w:val="00D604AA"/>
    <w:rsid w:val="00D60E48"/>
    <w:rsid w:val="00D62781"/>
    <w:rsid w:val="00D62C82"/>
    <w:rsid w:val="00D636BF"/>
    <w:rsid w:val="00D65401"/>
    <w:rsid w:val="00D6625D"/>
    <w:rsid w:val="00D7131C"/>
    <w:rsid w:val="00D737CC"/>
    <w:rsid w:val="00D74165"/>
    <w:rsid w:val="00D80577"/>
    <w:rsid w:val="00D82C96"/>
    <w:rsid w:val="00D842D9"/>
    <w:rsid w:val="00D848E4"/>
    <w:rsid w:val="00D8592A"/>
    <w:rsid w:val="00D86653"/>
    <w:rsid w:val="00D87D11"/>
    <w:rsid w:val="00D938BA"/>
    <w:rsid w:val="00D93AED"/>
    <w:rsid w:val="00D944D5"/>
    <w:rsid w:val="00DA1740"/>
    <w:rsid w:val="00DA3629"/>
    <w:rsid w:val="00DA4930"/>
    <w:rsid w:val="00DA4B75"/>
    <w:rsid w:val="00DA4D40"/>
    <w:rsid w:val="00DA5554"/>
    <w:rsid w:val="00DA6CD8"/>
    <w:rsid w:val="00DB2DC3"/>
    <w:rsid w:val="00DB318D"/>
    <w:rsid w:val="00DB65C9"/>
    <w:rsid w:val="00DB744A"/>
    <w:rsid w:val="00DC3B18"/>
    <w:rsid w:val="00DC4EA6"/>
    <w:rsid w:val="00DC719A"/>
    <w:rsid w:val="00DC7CD9"/>
    <w:rsid w:val="00DD0D59"/>
    <w:rsid w:val="00DD1EBC"/>
    <w:rsid w:val="00DD27CE"/>
    <w:rsid w:val="00DD3479"/>
    <w:rsid w:val="00DD5CD4"/>
    <w:rsid w:val="00DD658B"/>
    <w:rsid w:val="00DD76B5"/>
    <w:rsid w:val="00DE142A"/>
    <w:rsid w:val="00DE69AD"/>
    <w:rsid w:val="00DF0389"/>
    <w:rsid w:val="00DF1917"/>
    <w:rsid w:val="00DF5E19"/>
    <w:rsid w:val="00DF706B"/>
    <w:rsid w:val="00E01BAE"/>
    <w:rsid w:val="00E020F5"/>
    <w:rsid w:val="00E05441"/>
    <w:rsid w:val="00E06FEE"/>
    <w:rsid w:val="00E07C4A"/>
    <w:rsid w:val="00E13F11"/>
    <w:rsid w:val="00E225DA"/>
    <w:rsid w:val="00E25508"/>
    <w:rsid w:val="00E300B7"/>
    <w:rsid w:val="00E30853"/>
    <w:rsid w:val="00E30EA6"/>
    <w:rsid w:val="00E32B65"/>
    <w:rsid w:val="00E3644C"/>
    <w:rsid w:val="00E374F4"/>
    <w:rsid w:val="00E37F92"/>
    <w:rsid w:val="00E40CF9"/>
    <w:rsid w:val="00E429E0"/>
    <w:rsid w:val="00E444BC"/>
    <w:rsid w:val="00E46142"/>
    <w:rsid w:val="00E514C8"/>
    <w:rsid w:val="00E51D21"/>
    <w:rsid w:val="00E538C0"/>
    <w:rsid w:val="00E54425"/>
    <w:rsid w:val="00E54F46"/>
    <w:rsid w:val="00E55A1A"/>
    <w:rsid w:val="00E562B5"/>
    <w:rsid w:val="00E56362"/>
    <w:rsid w:val="00E61F37"/>
    <w:rsid w:val="00E63C45"/>
    <w:rsid w:val="00E63DF7"/>
    <w:rsid w:val="00E6466B"/>
    <w:rsid w:val="00E64685"/>
    <w:rsid w:val="00E6670F"/>
    <w:rsid w:val="00E7014C"/>
    <w:rsid w:val="00E717F9"/>
    <w:rsid w:val="00E73246"/>
    <w:rsid w:val="00E77524"/>
    <w:rsid w:val="00E81142"/>
    <w:rsid w:val="00E8216A"/>
    <w:rsid w:val="00E84FE2"/>
    <w:rsid w:val="00E91EB0"/>
    <w:rsid w:val="00E94E70"/>
    <w:rsid w:val="00EA0422"/>
    <w:rsid w:val="00EA2D15"/>
    <w:rsid w:val="00EA75A4"/>
    <w:rsid w:val="00EB63AB"/>
    <w:rsid w:val="00EB69F0"/>
    <w:rsid w:val="00EC0318"/>
    <w:rsid w:val="00EC259B"/>
    <w:rsid w:val="00EC41CE"/>
    <w:rsid w:val="00EC4B59"/>
    <w:rsid w:val="00ED04EB"/>
    <w:rsid w:val="00ED3FFE"/>
    <w:rsid w:val="00ED436E"/>
    <w:rsid w:val="00ED5951"/>
    <w:rsid w:val="00ED7BE0"/>
    <w:rsid w:val="00EE30F7"/>
    <w:rsid w:val="00EE5568"/>
    <w:rsid w:val="00EE6610"/>
    <w:rsid w:val="00EE6ADB"/>
    <w:rsid w:val="00EE7C38"/>
    <w:rsid w:val="00EF121E"/>
    <w:rsid w:val="00EF7715"/>
    <w:rsid w:val="00F0005A"/>
    <w:rsid w:val="00F01A5C"/>
    <w:rsid w:val="00F043DC"/>
    <w:rsid w:val="00F04E6F"/>
    <w:rsid w:val="00F10F01"/>
    <w:rsid w:val="00F11852"/>
    <w:rsid w:val="00F17346"/>
    <w:rsid w:val="00F20B93"/>
    <w:rsid w:val="00F2182E"/>
    <w:rsid w:val="00F21A08"/>
    <w:rsid w:val="00F21E69"/>
    <w:rsid w:val="00F23E91"/>
    <w:rsid w:val="00F246A9"/>
    <w:rsid w:val="00F25ADD"/>
    <w:rsid w:val="00F26B4A"/>
    <w:rsid w:val="00F27385"/>
    <w:rsid w:val="00F302B1"/>
    <w:rsid w:val="00F30D65"/>
    <w:rsid w:val="00F33351"/>
    <w:rsid w:val="00F35FB0"/>
    <w:rsid w:val="00F37695"/>
    <w:rsid w:val="00F3783D"/>
    <w:rsid w:val="00F420C7"/>
    <w:rsid w:val="00F438F0"/>
    <w:rsid w:val="00F50447"/>
    <w:rsid w:val="00F51423"/>
    <w:rsid w:val="00F5148C"/>
    <w:rsid w:val="00F53C86"/>
    <w:rsid w:val="00F54880"/>
    <w:rsid w:val="00F54D53"/>
    <w:rsid w:val="00F570FD"/>
    <w:rsid w:val="00F57C4C"/>
    <w:rsid w:val="00F647D7"/>
    <w:rsid w:val="00F65751"/>
    <w:rsid w:val="00F67284"/>
    <w:rsid w:val="00F67D54"/>
    <w:rsid w:val="00F75900"/>
    <w:rsid w:val="00F81B86"/>
    <w:rsid w:val="00F84FD8"/>
    <w:rsid w:val="00F8515C"/>
    <w:rsid w:val="00F8586D"/>
    <w:rsid w:val="00F85EE4"/>
    <w:rsid w:val="00F903A7"/>
    <w:rsid w:val="00F91CAF"/>
    <w:rsid w:val="00F92E0F"/>
    <w:rsid w:val="00F94354"/>
    <w:rsid w:val="00F94E18"/>
    <w:rsid w:val="00F950AC"/>
    <w:rsid w:val="00F95324"/>
    <w:rsid w:val="00F95E1C"/>
    <w:rsid w:val="00FA2410"/>
    <w:rsid w:val="00FA28BF"/>
    <w:rsid w:val="00FA348E"/>
    <w:rsid w:val="00FA6EA8"/>
    <w:rsid w:val="00FB0DE0"/>
    <w:rsid w:val="00FB1B6A"/>
    <w:rsid w:val="00FB42EA"/>
    <w:rsid w:val="00FC3FA0"/>
    <w:rsid w:val="00FC5734"/>
    <w:rsid w:val="00FC757A"/>
    <w:rsid w:val="00FC7A8D"/>
    <w:rsid w:val="00FD2433"/>
    <w:rsid w:val="00FD3513"/>
    <w:rsid w:val="00FD44EF"/>
    <w:rsid w:val="00FD4833"/>
    <w:rsid w:val="00FD55E8"/>
    <w:rsid w:val="00FD6553"/>
    <w:rsid w:val="00FD7872"/>
    <w:rsid w:val="00FE2C9D"/>
    <w:rsid w:val="00FE577B"/>
    <w:rsid w:val="00FE650C"/>
    <w:rsid w:val="00FF0011"/>
    <w:rsid w:val="00FF0442"/>
    <w:rsid w:val="00FF12CE"/>
    <w:rsid w:val="00FF456D"/>
    <w:rsid w:val="00FF56C6"/>
    <w:rsid w:val="00FF5AF8"/>
    <w:rsid w:val="00FF5FD9"/>
    <w:rsid w:val="00FF6A22"/>
    <w:rsid w:val="00FF7E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v:stroke endarrow="block"/>
    </o:shapedefaults>
    <o:shapelayout v:ext="edit">
      <o:idmap v:ext="edit" data="1"/>
    </o:shapelayout>
  </w:shapeDefaults>
  <w:doNotEmbedSmartTags/>
  <w:decimalSymbol w:val=","/>
  <w:listSeparator w:val=";"/>
  <w14:docId w14:val="35863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53309"/>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link w:val="Titre1Car"/>
    <w:qFormat/>
    <w:rsid w:val="00476499"/>
    <w:pPr>
      <w:keepNext/>
      <w:numPr>
        <w:numId w:val="4"/>
      </w:numPr>
      <w:spacing w:before="120"/>
      <w:ind w:right="0"/>
      <w:outlineLvl w:val="0"/>
    </w:pPr>
    <w:rPr>
      <w:rFonts w:cs="Arial"/>
      <w:b/>
      <w:bCs/>
      <w:smallCaps/>
      <w:color w:val="FD7A03"/>
      <w:sz w:val="32"/>
      <w:szCs w:val="24"/>
    </w:rPr>
  </w:style>
  <w:style w:type="paragraph" w:styleId="Titre2">
    <w:name w:val="heading 2"/>
    <w:basedOn w:val="Normal"/>
    <w:next w:val="Normal"/>
    <w:link w:val="Titre2Car"/>
    <w:qFormat/>
    <w:rsid w:val="005E4AC5"/>
    <w:pPr>
      <w:keepNext/>
      <w:numPr>
        <w:ilvl w:val="1"/>
        <w:numId w:val="4"/>
      </w:numPr>
      <w:ind w:right="0"/>
      <w:outlineLvl w:val="1"/>
    </w:pPr>
    <w:rPr>
      <w:b/>
      <w:bCs/>
      <w:smallCaps/>
      <w:color w:val="FD7A03"/>
      <w:spacing w:val="4"/>
      <w:szCs w:val="24"/>
    </w:rPr>
  </w:style>
  <w:style w:type="paragraph" w:styleId="Titre3">
    <w:name w:val="heading 3"/>
    <w:basedOn w:val="Normal"/>
    <w:next w:val="Normal"/>
    <w:qFormat/>
    <w:rsid w:val="001C68C7"/>
    <w:pPr>
      <w:keepNext/>
      <w:numPr>
        <w:ilvl w:val="2"/>
        <w:numId w:val="4"/>
      </w:numPr>
      <w:ind w:left="709" w:right="0" w:hanging="709"/>
      <w:outlineLvl w:val="2"/>
    </w:pPr>
    <w:rPr>
      <w:rFonts w:ascii="Garamond" w:hAnsi="Garamond"/>
      <w:b/>
      <w:bCs/>
      <w:color w:val="F79646"/>
      <w:sz w:val="24"/>
      <w:szCs w:val="60"/>
    </w:rPr>
  </w:style>
  <w:style w:type="paragraph" w:styleId="Titre4">
    <w:name w:val="heading 4"/>
    <w:basedOn w:val="Normal"/>
    <w:next w:val="Normal"/>
    <w:qFormat/>
    <w:rsid w:val="008B643A"/>
    <w:pPr>
      <w:keepNext/>
      <w:numPr>
        <w:ilvl w:val="3"/>
        <w:numId w:val="4"/>
      </w:numPr>
      <w:ind w:right="0"/>
      <w:outlineLvl w:val="3"/>
    </w:pPr>
    <w:rPr>
      <w:rFonts w:ascii="Univers Condensed" w:hAnsi="Univers Condensed"/>
      <w:b/>
      <w:bCs/>
      <w:spacing w:val="30"/>
    </w:rPr>
  </w:style>
  <w:style w:type="paragraph" w:styleId="Titre5">
    <w:name w:val="heading 5"/>
    <w:basedOn w:val="Normal"/>
    <w:next w:val="Normal"/>
    <w:qFormat/>
    <w:rsid w:val="008B643A"/>
    <w:pPr>
      <w:keepNext/>
      <w:numPr>
        <w:ilvl w:val="4"/>
        <w:numId w:val="4"/>
      </w:numPr>
      <w:ind w:right="0"/>
      <w:jc w:val="center"/>
      <w:outlineLvl w:val="4"/>
    </w:pPr>
    <w:rPr>
      <w:rFonts w:ascii="Garamond" w:hAnsi="Garamond"/>
      <w:b/>
      <w:bCs/>
      <w:sz w:val="60"/>
      <w:szCs w:val="60"/>
    </w:rPr>
  </w:style>
  <w:style w:type="paragraph" w:styleId="Titre6">
    <w:name w:val="heading 6"/>
    <w:basedOn w:val="Normal"/>
    <w:next w:val="Normal"/>
    <w:link w:val="Titre6Car"/>
    <w:qFormat/>
    <w:rsid w:val="008B643A"/>
    <w:pPr>
      <w:keepNext/>
      <w:numPr>
        <w:ilvl w:val="5"/>
        <w:numId w:val="4"/>
      </w:numPr>
      <w:ind w:right="0"/>
      <w:jc w:val="center"/>
      <w:outlineLvl w:val="5"/>
    </w:pPr>
    <w:rPr>
      <w:rFonts w:ascii="Univers Condensed" w:hAnsi="Univers Condensed"/>
      <w:b/>
      <w:bCs/>
    </w:rPr>
  </w:style>
  <w:style w:type="paragraph" w:styleId="Titre7">
    <w:name w:val="heading 7"/>
    <w:basedOn w:val="Normal"/>
    <w:next w:val="Normal"/>
    <w:qFormat/>
    <w:rsid w:val="008B643A"/>
    <w:pPr>
      <w:keepNext/>
      <w:numPr>
        <w:ilvl w:val="6"/>
        <w:numId w:val="4"/>
      </w:numPr>
      <w:ind w:right="0"/>
      <w:outlineLvl w:val="6"/>
    </w:pPr>
    <w:rPr>
      <w:rFonts w:ascii="Univers Condensed" w:hAnsi="Univers Condensed"/>
      <w:b/>
      <w:bCs/>
      <w:caps/>
      <w:spacing w:val="4"/>
      <w:sz w:val="24"/>
      <w:szCs w:val="24"/>
    </w:rPr>
  </w:style>
  <w:style w:type="paragraph" w:styleId="Titre8">
    <w:name w:val="heading 8"/>
    <w:basedOn w:val="Normal"/>
    <w:next w:val="Normal"/>
    <w:qFormat/>
    <w:rsid w:val="008B643A"/>
    <w:pPr>
      <w:keepNext/>
      <w:numPr>
        <w:ilvl w:val="7"/>
        <w:numId w:val="4"/>
      </w:numPr>
      <w:ind w:right="0"/>
      <w:outlineLvl w:val="7"/>
    </w:pPr>
    <w:rPr>
      <w:rFonts w:ascii="Univers Condensed" w:hAnsi="Univers Condensed"/>
      <w:b/>
      <w:bCs/>
    </w:rPr>
  </w:style>
  <w:style w:type="paragraph" w:styleId="Titre9">
    <w:name w:val="heading 9"/>
    <w:basedOn w:val="Normal"/>
    <w:next w:val="Normal"/>
    <w:qFormat/>
    <w:rsid w:val="008B643A"/>
    <w:pPr>
      <w:keepNext/>
      <w:numPr>
        <w:ilvl w:val="8"/>
        <w:numId w:val="4"/>
      </w:numPr>
      <w:ind w:right="0"/>
      <w:outlineLvl w:val="8"/>
    </w:pPr>
    <w:rPr>
      <w:rFonts w:ascii="Garamond" w:hAnsi="Garamond"/>
      <w:b/>
      <w:bCs/>
      <w:caps/>
      <w:sz w:val="60"/>
      <w:szCs w:val="6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sid w:val="008B643A"/>
    <w:rPr>
      <w:rFonts w:ascii="Symbol" w:hAnsi="Symbol"/>
    </w:rPr>
  </w:style>
  <w:style w:type="character" w:customStyle="1" w:styleId="WW8Num2z1">
    <w:name w:val="WW8Num2z1"/>
    <w:rsid w:val="008B643A"/>
    <w:rPr>
      <w:rFonts w:ascii="Courier New" w:hAnsi="Courier New" w:cs="Courier New"/>
    </w:rPr>
  </w:style>
  <w:style w:type="character" w:customStyle="1" w:styleId="WW8Num2z2">
    <w:name w:val="WW8Num2z2"/>
    <w:rsid w:val="008B643A"/>
    <w:rPr>
      <w:rFonts w:ascii="Wingdings" w:hAnsi="Wingdings"/>
    </w:rPr>
  </w:style>
  <w:style w:type="character" w:customStyle="1" w:styleId="WW8Num3z0">
    <w:name w:val="WW8Num3z0"/>
    <w:rsid w:val="008B643A"/>
    <w:rPr>
      <w:rFonts w:ascii="Symbol" w:hAnsi="Symbol"/>
    </w:rPr>
  </w:style>
  <w:style w:type="character" w:customStyle="1" w:styleId="WW8Num3z1">
    <w:name w:val="WW8Num3z1"/>
    <w:rsid w:val="008B643A"/>
    <w:rPr>
      <w:rFonts w:ascii="Courier New" w:hAnsi="Courier New"/>
      <w:sz w:val="20"/>
    </w:rPr>
  </w:style>
  <w:style w:type="character" w:customStyle="1" w:styleId="WW8Num3z2">
    <w:name w:val="WW8Num3z2"/>
    <w:rsid w:val="008B643A"/>
    <w:rPr>
      <w:rFonts w:ascii="Wingdings" w:hAnsi="Wingdings"/>
      <w:sz w:val="20"/>
    </w:rPr>
  </w:style>
  <w:style w:type="character" w:customStyle="1" w:styleId="WW8Num4z1">
    <w:name w:val="WW8Num4z1"/>
    <w:rsid w:val="008B643A"/>
    <w:rPr>
      <w:rFonts w:ascii="Courier New" w:hAnsi="Courier New" w:cs="Courier New"/>
    </w:rPr>
  </w:style>
  <w:style w:type="character" w:customStyle="1" w:styleId="WW8Num4z2">
    <w:name w:val="WW8Num4z2"/>
    <w:rsid w:val="008B643A"/>
    <w:rPr>
      <w:rFonts w:ascii="Wingdings" w:hAnsi="Wingdings"/>
    </w:rPr>
  </w:style>
  <w:style w:type="character" w:customStyle="1" w:styleId="WW8Num5z0">
    <w:name w:val="WW8Num5z0"/>
    <w:rsid w:val="008B643A"/>
    <w:rPr>
      <w:rFonts w:ascii="Symbol" w:hAnsi="Symbol"/>
    </w:rPr>
  </w:style>
  <w:style w:type="character" w:customStyle="1" w:styleId="WW8Num5z1">
    <w:name w:val="WW8Num5z1"/>
    <w:rsid w:val="008B643A"/>
    <w:rPr>
      <w:rFonts w:ascii="Courier New" w:hAnsi="Courier New" w:cs="Courier New"/>
    </w:rPr>
  </w:style>
  <w:style w:type="character" w:customStyle="1" w:styleId="WW8Num5z2">
    <w:name w:val="WW8Num5z2"/>
    <w:rsid w:val="008B643A"/>
    <w:rPr>
      <w:rFonts w:ascii="Wingdings" w:hAnsi="Wingdings"/>
    </w:rPr>
  </w:style>
  <w:style w:type="character" w:customStyle="1" w:styleId="WW8Num7z0">
    <w:name w:val="WW8Num7z0"/>
    <w:rsid w:val="008B643A"/>
    <w:rPr>
      <w:rFonts w:ascii="Symbol" w:hAnsi="Symbol"/>
      <w:sz w:val="20"/>
    </w:rPr>
  </w:style>
  <w:style w:type="character" w:customStyle="1" w:styleId="WW8Num7z1">
    <w:name w:val="WW8Num7z1"/>
    <w:rsid w:val="008B643A"/>
    <w:rPr>
      <w:rFonts w:ascii="Courier New" w:hAnsi="Courier New"/>
      <w:sz w:val="20"/>
    </w:rPr>
  </w:style>
  <w:style w:type="character" w:customStyle="1" w:styleId="WW8Num7z2">
    <w:name w:val="WW8Num7z2"/>
    <w:rsid w:val="008B643A"/>
    <w:rPr>
      <w:rFonts w:ascii="Wingdings" w:hAnsi="Wingdings"/>
      <w:sz w:val="20"/>
    </w:rPr>
  </w:style>
  <w:style w:type="character" w:customStyle="1" w:styleId="WW8Num8z0">
    <w:name w:val="WW8Num8z0"/>
    <w:rsid w:val="008B643A"/>
    <w:rPr>
      <w:rFonts w:ascii="Symbol" w:hAnsi="Symbol"/>
      <w:sz w:val="20"/>
    </w:rPr>
  </w:style>
  <w:style w:type="character" w:customStyle="1" w:styleId="WW8Num8z1">
    <w:name w:val="WW8Num8z1"/>
    <w:rsid w:val="008B643A"/>
    <w:rPr>
      <w:rFonts w:ascii="Courier New" w:hAnsi="Courier New"/>
    </w:rPr>
  </w:style>
  <w:style w:type="character" w:customStyle="1" w:styleId="WW8Num8z2">
    <w:name w:val="WW8Num8z2"/>
    <w:rsid w:val="008B643A"/>
    <w:rPr>
      <w:rFonts w:ascii="Wingdings" w:hAnsi="Wingdings"/>
    </w:rPr>
  </w:style>
  <w:style w:type="character" w:customStyle="1" w:styleId="WW8Num9z0">
    <w:name w:val="WW8Num9z0"/>
    <w:rsid w:val="008B643A"/>
    <w:rPr>
      <w:rFonts w:ascii="Symbol" w:hAnsi="Symbol"/>
    </w:rPr>
  </w:style>
  <w:style w:type="character" w:customStyle="1" w:styleId="WW8Num9z1">
    <w:name w:val="WW8Num9z1"/>
    <w:rsid w:val="008B643A"/>
    <w:rPr>
      <w:rFonts w:ascii="Courier New" w:hAnsi="Courier New" w:cs="Courier New"/>
    </w:rPr>
  </w:style>
  <w:style w:type="character" w:customStyle="1" w:styleId="WW8Num9z2">
    <w:name w:val="WW8Num9z2"/>
    <w:rsid w:val="008B643A"/>
    <w:rPr>
      <w:rFonts w:ascii="Wingdings" w:hAnsi="Wingdings"/>
    </w:rPr>
  </w:style>
  <w:style w:type="character" w:customStyle="1" w:styleId="WW8Num11z0">
    <w:name w:val="WW8Num11z0"/>
    <w:rsid w:val="008B643A"/>
    <w:rPr>
      <w:rFonts w:ascii="Symbol" w:hAnsi="Symbol"/>
    </w:rPr>
  </w:style>
  <w:style w:type="character" w:customStyle="1" w:styleId="WW8Num11z1">
    <w:name w:val="WW8Num11z1"/>
    <w:rsid w:val="008B643A"/>
    <w:rPr>
      <w:rFonts w:ascii="Courier New" w:hAnsi="Courier New" w:cs="Courier New"/>
    </w:rPr>
  </w:style>
  <w:style w:type="character" w:customStyle="1" w:styleId="WW8Num11z2">
    <w:name w:val="WW8Num11z2"/>
    <w:rsid w:val="008B643A"/>
    <w:rPr>
      <w:rFonts w:ascii="Wingdings" w:hAnsi="Wingdings"/>
    </w:rPr>
  </w:style>
  <w:style w:type="character" w:customStyle="1" w:styleId="WW8Num12z0">
    <w:name w:val="WW8Num12z0"/>
    <w:rsid w:val="008B643A"/>
    <w:rPr>
      <w:rFonts w:ascii="Symbol" w:hAnsi="Symbol"/>
      <w:sz w:val="20"/>
    </w:rPr>
  </w:style>
  <w:style w:type="character" w:customStyle="1" w:styleId="WW8Num12z1">
    <w:name w:val="WW8Num12z1"/>
    <w:rsid w:val="008B643A"/>
    <w:rPr>
      <w:rFonts w:ascii="Courier New" w:hAnsi="Courier New"/>
      <w:sz w:val="20"/>
    </w:rPr>
  </w:style>
  <w:style w:type="character" w:customStyle="1" w:styleId="WW8Num12z2">
    <w:name w:val="WW8Num12z2"/>
    <w:rsid w:val="008B643A"/>
    <w:rPr>
      <w:rFonts w:ascii="Wingdings" w:hAnsi="Wingdings"/>
      <w:sz w:val="20"/>
    </w:rPr>
  </w:style>
  <w:style w:type="character" w:customStyle="1" w:styleId="WW8Num13z0">
    <w:name w:val="WW8Num13z0"/>
    <w:rsid w:val="008B643A"/>
    <w:rPr>
      <w:rFonts w:ascii="Helvetica" w:hAnsi="Helvetica"/>
      <w:b w:val="0"/>
      <w:i w:val="0"/>
      <w:color w:val="auto"/>
      <w:sz w:val="22"/>
    </w:rPr>
  </w:style>
  <w:style w:type="character" w:customStyle="1" w:styleId="WW8Num13z1">
    <w:name w:val="WW8Num13z1"/>
    <w:rsid w:val="008B643A"/>
    <w:rPr>
      <w:rFonts w:ascii="Courier New" w:hAnsi="Courier New"/>
      <w:sz w:val="20"/>
    </w:rPr>
  </w:style>
  <w:style w:type="character" w:customStyle="1" w:styleId="WW8Num13z2">
    <w:name w:val="WW8Num13z2"/>
    <w:rsid w:val="008B643A"/>
    <w:rPr>
      <w:rFonts w:ascii="Wingdings" w:hAnsi="Wingdings"/>
      <w:sz w:val="20"/>
    </w:rPr>
  </w:style>
  <w:style w:type="character" w:customStyle="1" w:styleId="WW8Num14z0">
    <w:name w:val="WW8Num14z0"/>
    <w:rsid w:val="008B643A"/>
    <w:rPr>
      <w:rFonts w:ascii="Helvetica" w:hAnsi="Helvetica"/>
      <w:b w:val="0"/>
      <w:i w:val="0"/>
      <w:color w:val="auto"/>
      <w:sz w:val="22"/>
    </w:rPr>
  </w:style>
  <w:style w:type="character" w:customStyle="1" w:styleId="WW8Num14z1">
    <w:name w:val="WW8Num14z1"/>
    <w:rsid w:val="008B643A"/>
    <w:rPr>
      <w:rFonts w:ascii="Courier New" w:hAnsi="Courier New"/>
      <w:sz w:val="20"/>
    </w:rPr>
  </w:style>
  <w:style w:type="character" w:customStyle="1" w:styleId="WW8Num14z2">
    <w:name w:val="WW8Num14z2"/>
    <w:rsid w:val="008B643A"/>
    <w:rPr>
      <w:rFonts w:ascii="Wingdings" w:hAnsi="Wingdings"/>
      <w:sz w:val="20"/>
    </w:rPr>
  </w:style>
  <w:style w:type="character" w:customStyle="1" w:styleId="WW8Num15z0">
    <w:name w:val="WW8Num15z0"/>
    <w:rsid w:val="008B643A"/>
    <w:rPr>
      <w:rFonts w:ascii="Symbol" w:hAnsi="Symbol"/>
      <w:sz w:val="20"/>
    </w:rPr>
  </w:style>
  <w:style w:type="character" w:customStyle="1" w:styleId="WW8Num15z1">
    <w:name w:val="WW8Num15z1"/>
    <w:rsid w:val="008B643A"/>
    <w:rPr>
      <w:rFonts w:ascii="Wingdings" w:eastAsia="Times New Roman" w:hAnsi="Wingdings" w:cs="Times New Roman"/>
    </w:rPr>
  </w:style>
  <w:style w:type="character" w:customStyle="1" w:styleId="WW8Num15z2">
    <w:name w:val="WW8Num15z2"/>
    <w:rsid w:val="008B643A"/>
    <w:rPr>
      <w:rFonts w:ascii="Wingdings" w:hAnsi="Wingdings"/>
      <w:sz w:val="20"/>
    </w:rPr>
  </w:style>
  <w:style w:type="character" w:customStyle="1" w:styleId="WW8Num16z0">
    <w:name w:val="WW8Num16z0"/>
    <w:rsid w:val="008B643A"/>
    <w:rPr>
      <w:rFonts w:ascii="Symbol" w:hAnsi="Symbol"/>
      <w:sz w:val="20"/>
    </w:rPr>
  </w:style>
  <w:style w:type="character" w:customStyle="1" w:styleId="WW8Num16z1">
    <w:name w:val="WW8Num16z1"/>
    <w:rsid w:val="008B643A"/>
    <w:rPr>
      <w:rFonts w:ascii="Courier New" w:hAnsi="Courier New"/>
      <w:sz w:val="20"/>
    </w:rPr>
  </w:style>
  <w:style w:type="character" w:customStyle="1" w:styleId="WW8Num16z2">
    <w:name w:val="WW8Num16z2"/>
    <w:rsid w:val="008B643A"/>
    <w:rPr>
      <w:rFonts w:ascii="Wingdings" w:hAnsi="Wingdings"/>
      <w:sz w:val="20"/>
    </w:rPr>
  </w:style>
  <w:style w:type="character" w:customStyle="1" w:styleId="WW8Num17z0">
    <w:name w:val="WW8Num17z0"/>
    <w:rsid w:val="008B643A"/>
    <w:rPr>
      <w:rFonts w:ascii="Symbol" w:hAnsi="Symbol"/>
      <w:sz w:val="20"/>
    </w:rPr>
  </w:style>
  <w:style w:type="character" w:customStyle="1" w:styleId="WW8Num17z1">
    <w:name w:val="WW8Num17z1"/>
    <w:rsid w:val="008B643A"/>
    <w:rPr>
      <w:rFonts w:ascii="Courier New" w:hAnsi="Courier New"/>
      <w:sz w:val="20"/>
    </w:rPr>
  </w:style>
  <w:style w:type="character" w:customStyle="1" w:styleId="WW8Num17z2">
    <w:name w:val="WW8Num17z2"/>
    <w:rsid w:val="008B643A"/>
    <w:rPr>
      <w:rFonts w:ascii="Wingdings" w:hAnsi="Wingdings"/>
      <w:sz w:val="20"/>
    </w:rPr>
  </w:style>
  <w:style w:type="character" w:customStyle="1" w:styleId="WW8Num18z0">
    <w:name w:val="WW8Num18z0"/>
    <w:rsid w:val="008B643A"/>
    <w:rPr>
      <w:rFonts w:ascii="Symbol" w:hAnsi="Symbol"/>
      <w:sz w:val="20"/>
    </w:rPr>
  </w:style>
  <w:style w:type="character" w:customStyle="1" w:styleId="WW8Num18z1">
    <w:name w:val="WW8Num18z1"/>
    <w:rsid w:val="008B643A"/>
    <w:rPr>
      <w:rFonts w:ascii="Courier New" w:hAnsi="Courier New"/>
      <w:sz w:val="20"/>
    </w:rPr>
  </w:style>
  <w:style w:type="character" w:customStyle="1" w:styleId="WW8Num18z2">
    <w:name w:val="WW8Num18z2"/>
    <w:rsid w:val="008B643A"/>
    <w:rPr>
      <w:rFonts w:ascii="Wingdings" w:hAnsi="Wingdings"/>
      <w:sz w:val="20"/>
    </w:rPr>
  </w:style>
  <w:style w:type="character" w:customStyle="1" w:styleId="WW8Num19z0">
    <w:name w:val="WW8Num19z0"/>
    <w:rsid w:val="008B643A"/>
    <w:rPr>
      <w:rFonts w:ascii="Symbol" w:hAnsi="Symbol"/>
      <w:sz w:val="20"/>
    </w:rPr>
  </w:style>
  <w:style w:type="character" w:customStyle="1" w:styleId="WW8Num20z0">
    <w:name w:val="WW8Num20z0"/>
    <w:rsid w:val="008B643A"/>
    <w:rPr>
      <w:rFonts w:ascii="Symbol" w:hAnsi="Symbol"/>
      <w:sz w:val="20"/>
    </w:rPr>
  </w:style>
  <w:style w:type="character" w:customStyle="1" w:styleId="WW8Num20z1">
    <w:name w:val="WW8Num20z1"/>
    <w:rsid w:val="008B643A"/>
    <w:rPr>
      <w:rFonts w:ascii="Courier New" w:hAnsi="Courier New"/>
      <w:sz w:val="20"/>
    </w:rPr>
  </w:style>
  <w:style w:type="character" w:customStyle="1" w:styleId="WW8Num20z2">
    <w:name w:val="WW8Num20z2"/>
    <w:rsid w:val="008B643A"/>
    <w:rPr>
      <w:rFonts w:ascii="Wingdings" w:hAnsi="Wingdings"/>
      <w:sz w:val="20"/>
    </w:rPr>
  </w:style>
  <w:style w:type="character" w:customStyle="1" w:styleId="WW8Num21z0">
    <w:name w:val="WW8Num21z0"/>
    <w:rsid w:val="008B643A"/>
    <w:rPr>
      <w:rFonts w:ascii="Symbol" w:hAnsi="Symbol"/>
    </w:rPr>
  </w:style>
  <w:style w:type="character" w:customStyle="1" w:styleId="WW8Num21z1">
    <w:name w:val="WW8Num21z1"/>
    <w:rsid w:val="008B643A"/>
    <w:rPr>
      <w:rFonts w:ascii="Courier New" w:hAnsi="Courier New"/>
      <w:sz w:val="20"/>
    </w:rPr>
  </w:style>
  <w:style w:type="character" w:customStyle="1" w:styleId="WW8Num21z2">
    <w:name w:val="WW8Num21z2"/>
    <w:rsid w:val="008B643A"/>
    <w:rPr>
      <w:rFonts w:ascii="Wingdings" w:hAnsi="Wingdings"/>
      <w:sz w:val="20"/>
    </w:rPr>
  </w:style>
  <w:style w:type="character" w:customStyle="1" w:styleId="WW8Num22z0">
    <w:name w:val="WW8Num22z0"/>
    <w:rsid w:val="008B643A"/>
    <w:rPr>
      <w:rFonts w:ascii="Symbol" w:hAnsi="Symbol"/>
      <w:sz w:val="20"/>
    </w:rPr>
  </w:style>
  <w:style w:type="character" w:customStyle="1" w:styleId="WW8Num22z1">
    <w:name w:val="WW8Num22z1"/>
    <w:rsid w:val="008B643A"/>
    <w:rPr>
      <w:rFonts w:ascii="Courier New" w:hAnsi="Courier New"/>
      <w:sz w:val="20"/>
    </w:rPr>
  </w:style>
  <w:style w:type="character" w:customStyle="1" w:styleId="WW8Num22z2">
    <w:name w:val="WW8Num22z2"/>
    <w:rsid w:val="008B643A"/>
    <w:rPr>
      <w:rFonts w:ascii="Wingdings" w:hAnsi="Wingdings"/>
      <w:sz w:val="20"/>
    </w:rPr>
  </w:style>
  <w:style w:type="character" w:customStyle="1" w:styleId="WW8Num23z0">
    <w:name w:val="WW8Num23z0"/>
    <w:rsid w:val="008B643A"/>
    <w:rPr>
      <w:rFonts w:ascii="Symbol" w:hAnsi="Symbol"/>
      <w:sz w:val="20"/>
    </w:rPr>
  </w:style>
  <w:style w:type="character" w:customStyle="1" w:styleId="WW8Num23z1">
    <w:name w:val="WW8Num23z1"/>
    <w:rsid w:val="008B643A"/>
    <w:rPr>
      <w:rFonts w:ascii="Courier New" w:hAnsi="Courier New"/>
      <w:sz w:val="20"/>
    </w:rPr>
  </w:style>
  <w:style w:type="character" w:customStyle="1" w:styleId="WW8Num23z2">
    <w:name w:val="WW8Num23z2"/>
    <w:rsid w:val="008B643A"/>
    <w:rPr>
      <w:rFonts w:ascii="Wingdings" w:hAnsi="Wingdings"/>
      <w:sz w:val="20"/>
    </w:rPr>
  </w:style>
  <w:style w:type="character" w:customStyle="1" w:styleId="WW8Num24z0">
    <w:name w:val="WW8Num24z0"/>
    <w:rsid w:val="008B643A"/>
    <w:rPr>
      <w:rFonts w:ascii="Symbol" w:hAnsi="Symbol"/>
    </w:rPr>
  </w:style>
  <w:style w:type="character" w:customStyle="1" w:styleId="WW8Num24z1">
    <w:name w:val="WW8Num24z1"/>
    <w:rsid w:val="008B643A"/>
    <w:rPr>
      <w:rFonts w:ascii="Courier New" w:hAnsi="Courier New" w:cs="Courier New"/>
    </w:rPr>
  </w:style>
  <w:style w:type="character" w:customStyle="1" w:styleId="WW8Num24z2">
    <w:name w:val="WW8Num24z2"/>
    <w:rsid w:val="008B643A"/>
    <w:rPr>
      <w:rFonts w:ascii="Wingdings" w:hAnsi="Wingdings"/>
    </w:rPr>
  </w:style>
  <w:style w:type="character" w:customStyle="1" w:styleId="WW8Num25z0">
    <w:name w:val="WW8Num25z0"/>
    <w:rsid w:val="008B643A"/>
    <w:rPr>
      <w:rFonts w:ascii="Wingdings" w:hAnsi="Wingdings"/>
      <w:sz w:val="40"/>
    </w:rPr>
  </w:style>
  <w:style w:type="character" w:customStyle="1" w:styleId="WW8Num26z0">
    <w:name w:val="WW8Num26z0"/>
    <w:rsid w:val="008B643A"/>
    <w:rPr>
      <w:rFonts w:ascii="Symbol" w:hAnsi="Symbol"/>
      <w:sz w:val="20"/>
    </w:rPr>
  </w:style>
  <w:style w:type="character" w:customStyle="1" w:styleId="WW8Num26z1">
    <w:name w:val="WW8Num26z1"/>
    <w:rsid w:val="008B643A"/>
    <w:rPr>
      <w:rFonts w:ascii="Courier New" w:hAnsi="Courier New"/>
      <w:sz w:val="20"/>
    </w:rPr>
  </w:style>
  <w:style w:type="character" w:customStyle="1" w:styleId="WW8Num26z2">
    <w:name w:val="WW8Num26z2"/>
    <w:rsid w:val="008B643A"/>
    <w:rPr>
      <w:rFonts w:ascii="Wingdings" w:hAnsi="Wingdings"/>
      <w:sz w:val="20"/>
    </w:rPr>
  </w:style>
  <w:style w:type="character" w:customStyle="1" w:styleId="WW8Num27z0">
    <w:name w:val="WW8Num27z0"/>
    <w:rsid w:val="008B643A"/>
    <w:rPr>
      <w:rFonts w:ascii="Symbol" w:hAnsi="Symbol"/>
      <w:sz w:val="20"/>
    </w:rPr>
  </w:style>
  <w:style w:type="character" w:customStyle="1" w:styleId="WW8Num27z1">
    <w:name w:val="WW8Num27z1"/>
    <w:rsid w:val="008B643A"/>
    <w:rPr>
      <w:rFonts w:ascii="Courier New" w:hAnsi="Courier New"/>
      <w:sz w:val="20"/>
    </w:rPr>
  </w:style>
  <w:style w:type="character" w:customStyle="1" w:styleId="WW8Num27z2">
    <w:name w:val="WW8Num27z2"/>
    <w:rsid w:val="008B643A"/>
    <w:rPr>
      <w:rFonts w:ascii="Wingdings" w:hAnsi="Wingdings"/>
      <w:sz w:val="20"/>
    </w:rPr>
  </w:style>
  <w:style w:type="character" w:customStyle="1" w:styleId="WW8Num28z0">
    <w:name w:val="WW8Num28z0"/>
    <w:rsid w:val="008B643A"/>
    <w:rPr>
      <w:rFonts w:ascii="Symbol" w:hAnsi="Symbol"/>
    </w:rPr>
  </w:style>
  <w:style w:type="character" w:customStyle="1" w:styleId="WW8Num28z1">
    <w:name w:val="WW8Num28z1"/>
    <w:rsid w:val="008B643A"/>
    <w:rPr>
      <w:rFonts w:ascii="Courier New" w:hAnsi="Courier New" w:cs="Courier New"/>
    </w:rPr>
  </w:style>
  <w:style w:type="character" w:customStyle="1" w:styleId="WW8Num28z2">
    <w:name w:val="WW8Num28z2"/>
    <w:rsid w:val="008B643A"/>
    <w:rPr>
      <w:rFonts w:ascii="Wingdings" w:hAnsi="Wingdings"/>
    </w:rPr>
  </w:style>
  <w:style w:type="character" w:customStyle="1" w:styleId="WW8Num29z0">
    <w:name w:val="WW8Num29z0"/>
    <w:rsid w:val="008B643A"/>
    <w:rPr>
      <w:rFonts w:ascii="Symbol" w:hAnsi="Symbol"/>
      <w:sz w:val="20"/>
    </w:rPr>
  </w:style>
  <w:style w:type="character" w:customStyle="1" w:styleId="WW8Num30z0">
    <w:name w:val="WW8Num30z0"/>
    <w:rsid w:val="008B643A"/>
    <w:rPr>
      <w:rFonts w:ascii="Symbol" w:hAnsi="Symbol"/>
    </w:rPr>
  </w:style>
  <w:style w:type="character" w:customStyle="1" w:styleId="WW8Num30z1">
    <w:name w:val="WW8Num30z1"/>
    <w:rsid w:val="008B643A"/>
    <w:rPr>
      <w:rFonts w:ascii="Courier New" w:hAnsi="Courier New"/>
      <w:sz w:val="20"/>
    </w:rPr>
  </w:style>
  <w:style w:type="character" w:customStyle="1" w:styleId="WW8Num30z2">
    <w:name w:val="WW8Num30z2"/>
    <w:rsid w:val="008B643A"/>
    <w:rPr>
      <w:rFonts w:ascii="Wingdings" w:hAnsi="Wingdings"/>
      <w:sz w:val="20"/>
    </w:rPr>
  </w:style>
  <w:style w:type="character" w:customStyle="1" w:styleId="WW8Num31z0">
    <w:name w:val="WW8Num31z0"/>
    <w:rsid w:val="008B643A"/>
    <w:rPr>
      <w:rFonts w:ascii="Symbol" w:hAnsi="Symbol"/>
      <w:sz w:val="20"/>
    </w:rPr>
  </w:style>
  <w:style w:type="character" w:customStyle="1" w:styleId="WW8Num31z1">
    <w:name w:val="WW8Num31z1"/>
    <w:rsid w:val="008B643A"/>
    <w:rPr>
      <w:rFonts w:ascii="Courier New" w:hAnsi="Courier New"/>
      <w:sz w:val="20"/>
    </w:rPr>
  </w:style>
  <w:style w:type="character" w:customStyle="1" w:styleId="WW8Num31z2">
    <w:name w:val="WW8Num31z2"/>
    <w:rsid w:val="008B643A"/>
    <w:rPr>
      <w:rFonts w:ascii="Wingdings" w:hAnsi="Wingdings"/>
      <w:sz w:val="20"/>
    </w:rPr>
  </w:style>
  <w:style w:type="character" w:customStyle="1" w:styleId="WW8Num32z0">
    <w:name w:val="WW8Num32z0"/>
    <w:rsid w:val="008B643A"/>
    <w:rPr>
      <w:rFonts w:ascii="Symbol" w:hAnsi="Symbol"/>
    </w:rPr>
  </w:style>
  <w:style w:type="character" w:customStyle="1" w:styleId="WW8Num32z1">
    <w:name w:val="WW8Num32z1"/>
    <w:rsid w:val="008B643A"/>
    <w:rPr>
      <w:rFonts w:ascii="Courier New" w:hAnsi="Courier New"/>
      <w:sz w:val="20"/>
    </w:rPr>
  </w:style>
  <w:style w:type="character" w:customStyle="1" w:styleId="WW8Num32z2">
    <w:name w:val="WW8Num32z2"/>
    <w:rsid w:val="008B643A"/>
    <w:rPr>
      <w:rFonts w:ascii="Wingdings" w:hAnsi="Wingdings"/>
      <w:sz w:val="20"/>
    </w:rPr>
  </w:style>
  <w:style w:type="character" w:customStyle="1" w:styleId="WW8Num33z0">
    <w:name w:val="WW8Num33z0"/>
    <w:rsid w:val="008B643A"/>
    <w:rPr>
      <w:rFonts w:ascii="Symbol" w:hAnsi="Symbol"/>
      <w:sz w:val="20"/>
    </w:rPr>
  </w:style>
  <w:style w:type="character" w:customStyle="1" w:styleId="WW8Num34z0">
    <w:name w:val="WW8Num34z0"/>
    <w:rsid w:val="008B643A"/>
    <w:rPr>
      <w:rFonts w:ascii="Symbol" w:hAnsi="Symbol"/>
      <w:sz w:val="20"/>
    </w:rPr>
  </w:style>
  <w:style w:type="character" w:customStyle="1" w:styleId="WW8Num34z1">
    <w:name w:val="WW8Num34z1"/>
    <w:rsid w:val="008B643A"/>
    <w:rPr>
      <w:rFonts w:ascii="Courier New" w:hAnsi="Courier New"/>
      <w:sz w:val="20"/>
    </w:rPr>
  </w:style>
  <w:style w:type="character" w:customStyle="1" w:styleId="WW8Num34z2">
    <w:name w:val="WW8Num34z2"/>
    <w:rsid w:val="008B643A"/>
    <w:rPr>
      <w:rFonts w:ascii="Wingdings" w:hAnsi="Wingdings"/>
      <w:sz w:val="20"/>
    </w:rPr>
  </w:style>
  <w:style w:type="character" w:customStyle="1" w:styleId="WW8Num35z0">
    <w:name w:val="WW8Num35z0"/>
    <w:rsid w:val="008B643A"/>
    <w:rPr>
      <w:rFonts w:ascii="Symbol" w:hAnsi="Symbol"/>
      <w:sz w:val="20"/>
    </w:rPr>
  </w:style>
  <w:style w:type="character" w:customStyle="1" w:styleId="WW8Num35z1">
    <w:name w:val="WW8Num35z1"/>
    <w:rsid w:val="008B643A"/>
    <w:rPr>
      <w:rFonts w:ascii="Courier New" w:hAnsi="Courier New"/>
      <w:sz w:val="20"/>
    </w:rPr>
  </w:style>
  <w:style w:type="character" w:customStyle="1" w:styleId="WW8Num35z2">
    <w:name w:val="WW8Num35z2"/>
    <w:rsid w:val="008B643A"/>
    <w:rPr>
      <w:rFonts w:ascii="Wingdings" w:hAnsi="Wingdings"/>
      <w:sz w:val="20"/>
    </w:rPr>
  </w:style>
  <w:style w:type="character" w:customStyle="1" w:styleId="WW8Num36z0">
    <w:name w:val="WW8Num36z0"/>
    <w:rsid w:val="008B643A"/>
    <w:rPr>
      <w:rFonts w:ascii="Symbol" w:hAnsi="Symbol"/>
      <w:sz w:val="20"/>
    </w:rPr>
  </w:style>
  <w:style w:type="character" w:customStyle="1" w:styleId="WW8Num36z1">
    <w:name w:val="WW8Num36z1"/>
    <w:rsid w:val="008B643A"/>
    <w:rPr>
      <w:rFonts w:ascii="Courier New" w:hAnsi="Courier New"/>
      <w:sz w:val="20"/>
    </w:rPr>
  </w:style>
  <w:style w:type="character" w:customStyle="1" w:styleId="WW8Num36z2">
    <w:name w:val="WW8Num36z2"/>
    <w:rsid w:val="008B643A"/>
    <w:rPr>
      <w:rFonts w:ascii="Wingdings" w:hAnsi="Wingdings"/>
      <w:sz w:val="20"/>
    </w:rPr>
  </w:style>
  <w:style w:type="character" w:customStyle="1" w:styleId="WW8Num37z0">
    <w:name w:val="WW8Num37z0"/>
    <w:rsid w:val="008B643A"/>
    <w:rPr>
      <w:rFonts w:ascii="Symbol" w:hAnsi="Symbol"/>
      <w:sz w:val="20"/>
    </w:rPr>
  </w:style>
  <w:style w:type="character" w:customStyle="1" w:styleId="WW8Num37z1">
    <w:name w:val="WW8Num37z1"/>
    <w:rsid w:val="008B643A"/>
    <w:rPr>
      <w:rFonts w:ascii="Courier New" w:hAnsi="Courier New"/>
      <w:sz w:val="20"/>
    </w:rPr>
  </w:style>
  <w:style w:type="character" w:customStyle="1" w:styleId="WW8Num37z2">
    <w:name w:val="WW8Num37z2"/>
    <w:rsid w:val="008B643A"/>
    <w:rPr>
      <w:rFonts w:ascii="Wingdings" w:hAnsi="Wingdings"/>
      <w:sz w:val="20"/>
    </w:rPr>
  </w:style>
  <w:style w:type="character" w:customStyle="1" w:styleId="WW8Num38z0">
    <w:name w:val="WW8Num38z0"/>
    <w:rsid w:val="008B643A"/>
    <w:rPr>
      <w:rFonts w:ascii="Symbol" w:hAnsi="Symbol"/>
      <w:sz w:val="20"/>
    </w:rPr>
  </w:style>
  <w:style w:type="character" w:customStyle="1" w:styleId="WW8Num38z1">
    <w:name w:val="WW8Num38z1"/>
    <w:rsid w:val="008B643A"/>
    <w:rPr>
      <w:rFonts w:ascii="Courier New" w:hAnsi="Courier New"/>
      <w:sz w:val="20"/>
    </w:rPr>
  </w:style>
  <w:style w:type="character" w:customStyle="1" w:styleId="WW8Num38z2">
    <w:name w:val="WW8Num38z2"/>
    <w:rsid w:val="008B643A"/>
    <w:rPr>
      <w:rFonts w:ascii="Wingdings" w:hAnsi="Wingdings"/>
      <w:sz w:val="20"/>
    </w:rPr>
  </w:style>
  <w:style w:type="character" w:customStyle="1" w:styleId="WW8Num39z0">
    <w:name w:val="WW8Num39z0"/>
    <w:rsid w:val="008B643A"/>
    <w:rPr>
      <w:rFonts w:ascii="Symbol" w:hAnsi="Symbol"/>
      <w:sz w:val="20"/>
    </w:rPr>
  </w:style>
  <w:style w:type="character" w:customStyle="1" w:styleId="WW8Num39z1">
    <w:name w:val="WW8Num39z1"/>
    <w:rsid w:val="008B643A"/>
    <w:rPr>
      <w:rFonts w:ascii="Courier New" w:hAnsi="Courier New"/>
      <w:sz w:val="20"/>
    </w:rPr>
  </w:style>
  <w:style w:type="character" w:customStyle="1" w:styleId="WW8Num39z2">
    <w:name w:val="WW8Num39z2"/>
    <w:rsid w:val="008B643A"/>
    <w:rPr>
      <w:rFonts w:ascii="Wingdings" w:hAnsi="Wingdings"/>
      <w:sz w:val="20"/>
    </w:rPr>
  </w:style>
  <w:style w:type="character" w:customStyle="1" w:styleId="WW8Num41z0">
    <w:name w:val="WW8Num41z0"/>
    <w:rsid w:val="008B643A"/>
    <w:rPr>
      <w:rFonts w:ascii="Symbol" w:hAnsi="Symbol"/>
      <w:sz w:val="20"/>
    </w:rPr>
  </w:style>
  <w:style w:type="character" w:customStyle="1" w:styleId="WW8Num41z1">
    <w:name w:val="WW8Num41z1"/>
    <w:rsid w:val="008B643A"/>
    <w:rPr>
      <w:rFonts w:ascii="Courier New" w:hAnsi="Courier New"/>
      <w:sz w:val="20"/>
    </w:rPr>
  </w:style>
  <w:style w:type="character" w:customStyle="1" w:styleId="WW8Num41z2">
    <w:name w:val="WW8Num41z2"/>
    <w:rsid w:val="008B643A"/>
    <w:rPr>
      <w:rFonts w:ascii="Wingdings" w:hAnsi="Wingdings"/>
      <w:sz w:val="20"/>
    </w:rPr>
  </w:style>
  <w:style w:type="character" w:customStyle="1" w:styleId="WW8Num42z0">
    <w:name w:val="WW8Num42z0"/>
    <w:rsid w:val="008B643A"/>
    <w:rPr>
      <w:rFonts w:ascii="Symbol" w:hAnsi="Symbol"/>
    </w:rPr>
  </w:style>
  <w:style w:type="character" w:customStyle="1" w:styleId="WW8Num42z1">
    <w:name w:val="WW8Num42z1"/>
    <w:rsid w:val="008B643A"/>
    <w:rPr>
      <w:rFonts w:ascii="Courier New" w:hAnsi="Courier New" w:cs="Courier New"/>
    </w:rPr>
  </w:style>
  <w:style w:type="character" w:customStyle="1" w:styleId="WW8Num42z2">
    <w:name w:val="WW8Num42z2"/>
    <w:rsid w:val="008B643A"/>
    <w:rPr>
      <w:rFonts w:ascii="Wingdings" w:hAnsi="Wingdings"/>
    </w:rPr>
  </w:style>
  <w:style w:type="character" w:customStyle="1" w:styleId="WW8Num44z0">
    <w:name w:val="WW8Num44z0"/>
    <w:rsid w:val="008B643A"/>
    <w:rPr>
      <w:rFonts w:ascii="Symbol" w:hAnsi="Symbol"/>
      <w:sz w:val="20"/>
    </w:rPr>
  </w:style>
  <w:style w:type="character" w:customStyle="1" w:styleId="WW8Num44z1">
    <w:name w:val="WW8Num44z1"/>
    <w:rsid w:val="008B643A"/>
    <w:rPr>
      <w:rFonts w:ascii="Courier New" w:hAnsi="Courier New"/>
      <w:sz w:val="20"/>
    </w:rPr>
  </w:style>
  <w:style w:type="character" w:customStyle="1" w:styleId="WW8Num44z2">
    <w:name w:val="WW8Num44z2"/>
    <w:rsid w:val="008B643A"/>
    <w:rPr>
      <w:rFonts w:ascii="Wingdings" w:hAnsi="Wingdings"/>
      <w:sz w:val="20"/>
    </w:rPr>
  </w:style>
  <w:style w:type="character" w:customStyle="1" w:styleId="WW8Num45z0">
    <w:name w:val="WW8Num45z0"/>
    <w:rsid w:val="008B643A"/>
    <w:rPr>
      <w:rFonts w:ascii="Symbol" w:hAnsi="Symbol"/>
      <w:sz w:val="20"/>
    </w:rPr>
  </w:style>
  <w:style w:type="character" w:customStyle="1" w:styleId="WW8Num45z1">
    <w:name w:val="WW8Num45z1"/>
    <w:rsid w:val="008B643A"/>
    <w:rPr>
      <w:rFonts w:ascii="Courier New" w:hAnsi="Courier New"/>
      <w:sz w:val="20"/>
    </w:rPr>
  </w:style>
  <w:style w:type="character" w:customStyle="1" w:styleId="WW8Num45z2">
    <w:name w:val="WW8Num45z2"/>
    <w:rsid w:val="008B643A"/>
    <w:rPr>
      <w:rFonts w:ascii="Wingdings" w:hAnsi="Wingdings"/>
      <w:sz w:val="20"/>
    </w:rPr>
  </w:style>
  <w:style w:type="character" w:customStyle="1" w:styleId="WW8Num47z0">
    <w:name w:val="WW8Num47z0"/>
    <w:rsid w:val="008B643A"/>
    <w:rPr>
      <w:rFonts w:ascii="Symbol" w:hAnsi="Symbol"/>
      <w:sz w:val="20"/>
    </w:rPr>
  </w:style>
  <w:style w:type="character" w:customStyle="1" w:styleId="WW8Num47z1">
    <w:name w:val="WW8Num47z1"/>
    <w:rsid w:val="008B643A"/>
    <w:rPr>
      <w:rFonts w:ascii="Courier New" w:hAnsi="Courier New"/>
      <w:sz w:val="20"/>
    </w:rPr>
  </w:style>
  <w:style w:type="character" w:customStyle="1" w:styleId="WW8Num47z2">
    <w:name w:val="WW8Num47z2"/>
    <w:rsid w:val="008B643A"/>
    <w:rPr>
      <w:rFonts w:ascii="Wingdings" w:hAnsi="Wingdings"/>
      <w:sz w:val="20"/>
    </w:rPr>
  </w:style>
  <w:style w:type="character" w:customStyle="1" w:styleId="WW8Num48z0">
    <w:name w:val="WW8Num48z0"/>
    <w:rsid w:val="008B643A"/>
    <w:rPr>
      <w:rFonts w:ascii="Symbol" w:hAnsi="Symbol"/>
      <w:sz w:val="20"/>
    </w:rPr>
  </w:style>
  <w:style w:type="character" w:customStyle="1" w:styleId="WW8Num48z1">
    <w:name w:val="WW8Num48z1"/>
    <w:rsid w:val="008B643A"/>
    <w:rPr>
      <w:rFonts w:ascii="Courier New" w:hAnsi="Courier New"/>
      <w:sz w:val="20"/>
    </w:rPr>
  </w:style>
  <w:style w:type="character" w:customStyle="1" w:styleId="WW8Num48z2">
    <w:name w:val="WW8Num48z2"/>
    <w:rsid w:val="008B643A"/>
    <w:rPr>
      <w:rFonts w:ascii="Wingdings" w:hAnsi="Wingdings"/>
      <w:sz w:val="20"/>
    </w:rPr>
  </w:style>
  <w:style w:type="character" w:customStyle="1" w:styleId="WW8Num50z0">
    <w:name w:val="WW8Num50z0"/>
    <w:rsid w:val="008B643A"/>
    <w:rPr>
      <w:rFonts w:ascii="Symbol" w:hAnsi="Symbol"/>
      <w:sz w:val="20"/>
    </w:rPr>
  </w:style>
  <w:style w:type="character" w:customStyle="1" w:styleId="WW8Num50z1">
    <w:name w:val="WW8Num50z1"/>
    <w:rsid w:val="008B643A"/>
    <w:rPr>
      <w:rFonts w:ascii="Courier New" w:hAnsi="Courier New"/>
      <w:sz w:val="20"/>
    </w:rPr>
  </w:style>
  <w:style w:type="character" w:customStyle="1" w:styleId="WW8Num50z2">
    <w:name w:val="WW8Num50z2"/>
    <w:rsid w:val="008B643A"/>
    <w:rPr>
      <w:rFonts w:ascii="Wingdings" w:hAnsi="Wingdings"/>
      <w:sz w:val="20"/>
    </w:rPr>
  </w:style>
  <w:style w:type="character" w:customStyle="1" w:styleId="WW8Num51z0">
    <w:name w:val="WW8Num51z0"/>
    <w:rsid w:val="008B643A"/>
    <w:rPr>
      <w:rFonts w:ascii="Symbol" w:hAnsi="Symbol"/>
      <w:sz w:val="20"/>
    </w:rPr>
  </w:style>
  <w:style w:type="character" w:customStyle="1" w:styleId="WW8Num51z2">
    <w:name w:val="WW8Num51z2"/>
    <w:rsid w:val="008B643A"/>
    <w:rPr>
      <w:rFonts w:ascii="Wingdings" w:hAnsi="Wingdings"/>
      <w:sz w:val="20"/>
    </w:rPr>
  </w:style>
  <w:style w:type="character" w:customStyle="1" w:styleId="Policepardfaut3">
    <w:name w:val="Police par défaut3"/>
    <w:rsid w:val="008B643A"/>
  </w:style>
  <w:style w:type="character" w:styleId="Numrodepage">
    <w:name w:val="page number"/>
    <w:basedOn w:val="Policepardfaut3"/>
    <w:rsid w:val="008B643A"/>
  </w:style>
  <w:style w:type="character" w:styleId="Lienhypertexte">
    <w:name w:val="Hyperlink"/>
    <w:uiPriority w:val="99"/>
    <w:rsid w:val="008B643A"/>
    <w:rPr>
      <w:color w:val="0000FF"/>
      <w:u w:val="single"/>
    </w:rPr>
  </w:style>
  <w:style w:type="character" w:customStyle="1" w:styleId="Car">
    <w:name w:val="Car"/>
    <w:rsid w:val="008B643A"/>
    <w:rPr>
      <w:rFonts w:ascii="Myriad Pro" w:hAnsi="Myriad Pro" w:cs="Arial"/>
      <w:b/>
      <w:bCs/>
      <w:caps/>
      <w:color w:val="FD7A03"/>
      <w:sz w:val="32"/>
      <w:szCs w:val="24"/>
      <w:lang w:val="fr-FR" w:eastAsia="ar-SA" w:bidi="ar-SA"/>
    </w:rPr>
  </w:style>
  <w:style w:type="character" w:customStyle="1" w:styleId="WW8Num4z0">
    <w:name w:val="WW8Num4z0"/>
    <w:rsid w:val="008B643A"/>
    <w:rPr>
      <w:rFonts w:ascii="Arial" w:eastAsia="Times New Roman" w:hAnsi="Arial" w:cs="Arial"/>
    </w:rPr>
  </w:style>
  <w:style w:type="character" w:customStyle="1" w:styleId="WW8Num10z0">
    <w:name w:val="WW8Num10z0"/>
    <w:rsid w:val="008B643A"/>
    <w:rPr>
      <w:rFonts w:ascii="Helvetica" w:hAnsi="Helvetica"/>
      <w:b w:val="0"/>
      <w:i w:val="0"/>
      <w:color w:val="auto"/>
      <w:sz w:val="22"/>
    </w:rPr>
  </w:style>
  <w:style w:type="character" w:customStyle="1" w:styleId="WW8Num19z1">
    <w:name w:val="WW8Num19z1"/>
    <w:rsid w:val="008B643A"/>
    <w:rPr>
      <w:rFonts w:ascii="Courier New" w:hAnsi="Courier New"/>
      <w:sz w:val="20"/>
    </w:rPr>
  </w:style>
  <w:style w:type="character" w:customStyle="1" w:styleId="WW8Num19z2">
    <w:name w:val="WW8Num19z2"/>
    <w:rsid w:val="008B643A"/>
    <w:rPr>
      <w:rFonts w:ascii="Wingdings" w:hAnsi="Wingdings"/>
      <w:sz w:val="20"/>
    </w:rPr>
  </w:style>
  <w:style w:type="character" w:customStyle="1" w:styleId="WW8Num29z1">
    <w:name w:val="WW8Num29z1"/>
    <w:rsid w:val="008B643A"/>
    <w:rPr>
      <w:rFonts w:ascii="Courier New" w:hAnsi="Courier New"/>
      <w:sz w:val="20"/>
    </w:rPr>
  </w:style>
  <w:style w:type="character" w:customStyle="1" w:styleId="WW8Num29z2">
    <w:name w:val="WW8Num29z2"/>
    <w:rsid w:val="008B643A"/>
    <w:rPr>
      <w:rFonts w:ascii="Wingdings" w:hAnsi="Wingdings"/>
      <w:sz w:val="20"/>
    </w:rPr>
  </w:style>
  <w:style w:type="character" w:customStyle="1" w:styleId="WW8Num33z1">
    <w:name w:val="WW8Num33z1"/>
    <w:rsid w:val="008B643A"/>
    <w:rPr>
      <w:rFonts w:ascii="Courier New" w:hAnsi="Courier New"/>
      <w:sz w:val="20"/>
    </w:rPr>
  </w:style>
  <w:style w:type="character" w:customStyle="1" w:styleId="WW8Num33z2">
    <w:name w:val="WW8Num33z2"/>
    <w:rsid w:val="008B643A"/>
    <w:rPr>
      <w:rFonts w:ascii="Wingdings" w:hAnsi="Wingdings"/>
      <w:sz w:val="20"/>
    </w:rPr>
  </w:style>
  <w:style w:type="character" w:customStyle="1" w:styleId="WW8Num40z0">
    <w:name w:val="WW8Num40z0"/>
    <w:rsid w:val="008B643A"/>
    <w:rPr>
      <w:rFonts w:ascii="Symbol" w:hAnsi="Symbol"/>
      <w:sz w:val="20"/>
    </w:rPr>
  </w:style>
  <w:style w:type="character" w:customStyle="1" w:styleId="WW8Num40z1">
    <w:name w:val="WW8Num40z1"/>
    <w:rsid w:val="008B643A"/>
    <w:rPr>
      <w:rFonts w:ascii="Courier New" w:hAnsi="Courier New"/>
      <w:sz w:val="20"/>
    </w:rPr>
  </w:style>
  <w:style w:type="character" w:customStyle="1" w:styleId="WW8Num40z2">
    <w:name w:val="WW8Num40z2"/>
    <w:rsid w:val="008B643A"/>
    <w:rPr>
      <w:rFonts w:ascii="Wingdings" w:hAnsi="Wingdings"/>
      <w:sz w:val="20"/>
    </w:rPr>
  </w:style>
  <w:style w:type="character" w:customStyle="1" w:styleId="WW8Num43z0">
    <w:name w:val="WW8Num43z0"/>
    <w:rsid w:val="008B643A"/>
    <w:rPr>
      <w:rFonts w:ascii="Symbol" w:hAnsi="Symbol"/>
      <w:sz w:val="20"/>
    </w:rPr>
  </w:style>
  <w:style w:type="character" w:customStyle="1" w:styleId="WW8Num43z1">
    <w:name w:val="WW8Num43z1"/>
    <w:rsid w:val="008B643A"/>
    <w:rPr>
      <w:rFonts w:ascii="Courier New" w:hAnsi="Courier New"/>
      <w:sz w:val="20"/>
    </w:rPr>
  </w:style>
  <w:style w:type="character" w:customStyle="1" w:styleId="WW8Num43z2">
    <w:name w:val="WW8Num43z2"/>
    <w:rsid w:val="008B643A"/>
    <w:rPr>
      <w:rFonts w:ascii="Wingdings" w:hAnsi="Wingdings"/>
      <w:sz w:val="20"/>
    </w:rPr>
  </w:style>
  <w:style w:type="character" w:customStyle="1" w:styleId="WW8Num46z0">
    <w:name w:val="WW8Num46z0"/>
    <w:rsid w:val="008B643A"/>
    <w:rPr>
      <w:rFonts w:ascii="Symbol" w:hAnsi="Symbol"/>
    </w:rPr>
  </w:style>
  <w:style w:type="character" w:customStyle="1" w:styleId="WW8Num46z1">
    <w:name w:val="WW8Num46z1"/>
    <w:rsid w:val="008B643A"/>
    <w:rPr>
      <w:rFonts w:ascii="Courier New" w:hAnsi="Courier New" w:cs="Courier New"/>
    </w:rPr>
  </w:style>
  <w:style w:type="character" w:customStyle="1" w:styleId="WW8Num46z2">
    <w:name w:val="WW8Num46z2"/>
    <w:rsid w:val="008B643A"/>
    <w:rPr>
      <w:rFonts w:ascii="Wingdings" w:hAnsi="Wingdings"/>
    </w:rPr>
  </w:style>
  <w:style w:type="character" w:customStyle="1" w:styleId="WW8Num49z0">
    <w:name w:val="WW8Num49z0"/>
    <w:rsid w:val="008B643A"/>
    <w:rPr>
      <w:rFonts w:ascii="Symbol" w:hAnsi="Symbol"/>
      <w:sz w:val="20"/>
    </w:rPr>
  </w:style>
  <w:style w:type="character" w:customStyle="1" w:styleId="WW8Num49z1">
    <w:name w:val="WW8Num49z1"/>
    <w:rsid w:val="008B643A"/>
    <w:rPr>
      <w:rFonts w:ascii="Courier New" w:hAnsi="Courier New"/>
      <w:sz w:val="20"/>
    </w:rPr>
  </w:style>
  <w:style w:type="character" w:customStyle="1" w:styleId="WW8Num49z2">
    <w:name w:val="WW8Num49z2"/>
    <w:rsid w:val="008B643A"/>
    <w:rPr>
      <w:rFonts w:ascii="Wingdings" w:hAnsi="Wingdings"/>
      <w:sz w:val="20"/>
    </w:rPr>
  </w:style>
  <w:style w:type="character" w:customStyle="1" w:styleId="Policepardfaut2">
    <w:name w:val="Police par défaut2"/>
    <w:rsid w:val="008B643A"/>
  </w:style>
  <w:style w:type="character" w:customStyle="1" w:styleId="Policepardfaut1">
    <w:name w:val="Police par défaut1"/>
    <w:rsid w:val="008B643A"/>
  </w:style>
  <w:style w:type="character" w:customStyle="1" w:styleId="WW8Num4z3">
    <w:name w:val="WW8Num4z3"/>
    <w:rsid w:val="008B643A"/>
    <w:rPr>
      <w:rFonts w:ascii="Symbol" w:hAnsi="Symbol"/>
    </w:rPr>
  </w:style>
  <w:style w:type="character" w:customStyle="1" w:styleId="WW8Num6z0">
    <w:name w:val="WW8Num6z0"/>
    <w:rsid w:val="008B643A"/>
    <w:rPr>
      <w:rFonts w:ascii="Symbol" w:hAnsi="Symbol"/>
    </w:rPr>
  </w:style>
  <w:style w:type="character" w:customStyle="1" w:styleId="WW8Num6z1">
    <w:name w:val="WW8Num6z1"/>
    <w:rsid w:val="008B643A"/>
    <w:rPr>
      <w:rFonts w:ascii="Courier New" w:hAnsi="Courier New" w:cs="Courier New"/>
    </w:rPr>
  </w:style>
  <w:style w:type="character" w:customStyle="1" w:styleId="WW8Num6z2">
    <w:name w:val="WW8Num6z2"/>
    <w:rsid w:val="008B643A"/>
    <w:rPr>
      <w:rFonts w:ascii="Wingdings" w:hAnsi="Wingdings"/>
    </w:rPr>
  </w:style>
  <w:style w:type="character" w:customStyle="1" w:styleId="WW8Num8z3">
    <w:name w:val="WW8Num8z3"/>
    <w:rsid w:val="008B643A"/>
    <w:rPr>
      <w:rFonts w:ascii="Symbol" w:hAnsi="Symbol"/>
    </w:rPr>
  </w:style>
  <w:style w:type="character" w:customStyle="1" w:styleId="WW-Policepardfaut">
    <w:name w:val="WW-Police par défaut"/>
    <w:rsid w:val="008B643A"/>
  </w:style>
  <w:style w:type="character" w:styleId="Lienhypertextesuivivisit">
    <w:name w:val="FollowedHyperlink"/>
    <w:rsid w:val="008B643A"/>
    <w:rPr>
      <w:color w:val="800080"/>
      <w:u w:val="single"/>
    </w:rPr>
  </w:style>
  <w:style w:type="character" w:customStyle="1" w:styleId="StyleTitre1Car">
    <w:name w:val="Style Titre 1 Car"/>
    <w:basedOn w:val="Car"/>
    <w:rsid w:val="008B643A"/>
    <w:rPr>
      <w:rFonts w:ascii="Myriad Pro" w:hAnsi="Myriad Pro" w:cs="Arial"/>
      <w:b/>
      <w:bCs/>
      <w:caps/>
      <w:color w:val="FD7A03"/>
      <w:sz w:val="32"/>
      <w:szCs w:val="24"/>
      <w:lang w:val="fr-FR" w:eastAsia="ar-SA" w:bidi="ar-SA"/>
    </w:rPr>
  </w:style>
  <w:style w:type="character" w:customStyle="1" w:styleId="CODE">
    <w:name w:val="CODE"/>
    <w:rsid w:val="008B643A"/>
    <w:rPr>
      <w:rFonts w:ascii="Courier New" w:hAnsi="Courier New"/>
      <w:sz w:val="20"/>
      <w:szCs w:val="20"/>
    </w:rPr>
  </w:style>
  <w:style w:type="character" w:styleId="CodeHTML">
    <w:name w:val="HTML Code"/>
    <w:uiPriority w:val="99"/>
    <w:rsid w:val="008B643A"/>
    <w:rPr>
      <w:rFonts w:ascii="Courier New" w:eastAsia="Times New Roman" w:hAnsi="Courier New" w:cs="Courier New"/>
      <w:sz w:val="20"/>
      <w:szCs w:val="20"/>
    </w:rPr>
  </w:style>
  <w:style w:type="character" w:styleId="Accentuation">
    <w:name w:val="Emphasis"/>
    <w:uiPriority w:val="20"/>
    <w:qFormat/>
    <w:rsid w:val="008B643A"/>
    <w:rPr>
      <w:i/>
      <w:iCs/>
    </w:rPr>
  </w:style>
  <w:style w:type="character" w:customStyle="1" w:styleId="m1">
    <w:name w:val="m1"/>
    <w:rsid w:val="008B643A"/>
    <w:rPr>
      <w:color w:val="0000FF"/>
    </w:rPr>
  </w:style>
  <w:style w:type="character" w:customStyle="1" w:styleId="t1">
    <w:name w:val="t1"/>
    <w:rsid w:val="008B643A"/>
    <w:rPr>
      <w:color w:val="990000"/>
    </w:rPr>
  </w:style>
  <w:style w:type="character" w:customStyle="1" w:styleId="ns1">
    <w:name w:val="ns1"/>
    <w:rsid w:val="008B643A"/>
    <w:rPr>
      <w:color w:val="FF0000"/>
    </w:rPr>
  </w:style>
  <w:style w:type="character" w:customStyle="1" w:styleId="b1">
    <w:name w:val="b1"/>
    <w:rsid w:val="008B643A"/>
    <w:rPr>
      <w:rFonts w:ascii="Courier New" w:hAnsi="Courier New" w:cs="Courier New"/>
      <w:b/>
      <w:bCs/>
      <w:strike w:val="0"/>
      <w:dstrike w:val="0"/>
      <w:color w:val="FF0000"/>
      <w:u w:val="none"/>
    </w:rPr>
  </w:style>
  <w:style w:type="character" w:customStyle="1" w:styleId="tx1">
    <w:name w:val="tx1"/>
    <w:rsid w:val="008B643A"/>
    <w:rPr>
      <w:b/>
      <w:bCs/>
    </w:rPr>
  </w:style>
  <w:style w:type="character" w:customStyle="1" w:styleId="javacode">
    <w:name w:val="java_code"/>
    <w:basedOn w:val="Policepardfaut2"/>
    <w:rsid w:val="008B643A"/>
  </w:style>
  <w:style w:type="character" w:customStyle="1" w:styleId="javach">
    <w:name w:val="java_ch"/>
    <w:basedOn w:val="Policepardfaut2"/>
    <w:rsid w:val="008B643A"/>
  </w:style>
  <w:style w:type="character" w:customStyle="1" w:styleId="javakw">
    <w:name w:val="java_kw"/>
    <w:basedOn w:val="Policepardfaut2"/>
    <w:rsid w:val="008B643A"/>
  </w:style>
  <w:style w:type="character" w:customStyle="1" w:styleId="xmlcode">
    <w:name w:val="xml_code"/>
    <w:basedOn w:val="Policepardfaut2"/>
    <w:rsid w:val="008B643A"/>
  </w:style>
  <w:style w:type="character" w:customStyle="1" w:styleId="xmlch">
    <w:name w:val="xml_ch"/>
    <w:basedOn w:val="Policepardfaut2"/>
    <w:rsid w:val="008B643A"/>
  </w:style>
  <w:style w:type="character" w:customStyle="1" w:styleId="xmlbalise">
    <w:name w:val="xml_balise"/>
    <w:basedOn w:val="Policepardfaut2"/>
    <w:rsid w:val="008B643A"/>
  </w:style>
  <w:style w:type="character" w:customStyle="1" w:styleId="a2">
    <w:name w:val="a2"/>
    <w:basedOn w:val="Policepardfaut2"/>
    <w:rsid w:val="008B643A"/>
  </w:style>
  <w:style w:type="character" w:styleId="lev">
    <w:name w:val="Strong"/>
    <w:uiPriority w:val="22"/>
    <w:qFormat/>
    <w:rsid w:val="008B643A"/>
    <w:rPr>
      <w:b/>
      <w:bCs/>
    </w:rPr>
  </w:style>
  <w:style w:type="character" w:customStyle="1" w:styleId="aep1">
    <w:name w:val="aep1"/>
    <w:rsid w:val="008B643A"/>
    <w:rPr>
      <w:i/>
      <w:iCs/>
      <w:color w:val="666666"/>
    </w:rPr>
  </w:style>
  <w:style w:type="character" w:customStyle="1" w:styleId="a">
    <w:name w:val="a"/>
    <w:basedOn w:val="Policepardfaut2"/>
    <w:rsid w:val="008B643A"/>
  </w:style>
  <w:style w:type="character" w:customStyle="1" w:styleId="ExplorateurdedocumentsCar">
    <w:name w:val="Explorateur de documents Car"/>
    <w:rsid w:val="008B643A"/>
    <w:rPr>
      <w:rFonts w:ascii="Tahoma" w:hAnsi="Tahoma" w:cs="Tahoma"/>
      <w:sz w:val="24"/>
      <w:szCs w:val="24"/>
      <w:shd w:val="clear" w:color="auto" w:fill="000080"/>
    </w:rPr>
  </w:style>
  <w:style w:type="character" w:customStyle="1" w:styleId="TextedebullesCar">
    <w:name w:val="Texte de bulles Car"/>
    <w:rsid w:val="008B643A"/>
    <w:rPr>
      <w:rFonts w:ascii="Tahoma" w:hAnsi="Tahoma" w:cs="Tahoma"/>
      <w:sz w:val="16"/>
      <w:szCs w:val="16"/>
    </w:rPr>
  </w:style>
  <w:style w:type="character" w:customStyle="1" w:styleId="PrformatHTMLCar">
    <w:name w:val="Préformaté HTML Car"/>
    <w:uiPriority w:val="99"/>
    <w:rsid w:val="008B643A"/>
    <w:rPr>
      <w:rFonts w:ascii="Courier New" w:hAnsi="Courier New" w:cs="Courier New"/>
      <w:kern w:val="1"/>
    </w:rPr>
  </w:style>
  <w:style w:type="character" w:customStyle="1" w:styleId="z-HautduformulaireCar">
    <w:name w:val="z-Haut du formulaire Car"/>
    <w:rsid w:val="008B643A"/>
    <w:rPr>
      <w:rFonts w:ascii="Arial" w:hAnsi="Arial" w:cs="Arial"/>
      <w:vanish/>
      <w:kern w:val="1"/>
      <w:sz w:val="16"/>
      <w:szCs w:val="16"/>
    </w:rPr>
  </w:style>
  <w:style w:type="character" w:customStyle="1" w:styleId="z-BasduformulaireCar">
    <w:name w:val="z-Bas du formulaire Car"/>
    <w:rsid w:val="008B643A"/>
    <w:rPr>
      <w:rFonts w:ascii="Arial" w:hAnsi="Arial" w:cs="Arial"/>
      <w:vanish/>
      <w:kern w:val="1"/>
      <w:sz w:val="16"/>
      <w:szCs w:val="16"/>
    </w:rPr>
  </w:style>
  <w:style w:type="character" w:customStyle="1" w:styleId="TextedebullesCar1">
    <w:name w:val="Texte de bulles Car1"/>
    <w:rsid w:val="008B643A"/>
    <w:rPr>
      <w:rFonts w:ascii="Tahoma" w:hAnsi="Tahoma" w:cs="Tahoma"/>
      <w:kern w:val="1"/>
      <w:sz w:val="16"/>
      <w:szCs w:val="16"/>
    </w:rPr>
  </w:style>
  <w:style w:type="character" w:customStyle="1" w:styleId="CitationintenseCar">
    <w:name w:val="Citation intense Car"/>
    <w:rsid w:val="008B643A"/>
    <w:rPr>
      <w:rFonts w:ascii="Arial" w:hAnsi="Arial"/>
      <w:b/>
      <w:bCs/>
      <w:i/>
      <w:iCs/>
      <w:color w:val="4F81BD"/>
      <w:kern w:val="1"/>
    </w:rPr>
  </w:style>
  <w:style w:type="character" w:customStyle="1" w:styleId="start-tag">
    <w:name w:val="start-tag"/>
    <w:basedOn w:val="Policepardfaut3"/>
    <w:rsid w:val="008B643A"/>
  </w:style>
  <w:style w:type="character" w:customStyle="1" w:styleId="end-tag">
    <w:name w:val="end-tag"/>
    <w:basedOn w:val="Policepardfaut3"/>
    <w:rsid w:val="008B643A"/>
  </w:style>
  <w:style w:type="character" w:customStyle="1" w:styleId="attribute-name">
    <w:name w:val="attribute-name"/>
    <w:basedOn w:val="Policepardfaut3"/>
    <w:rsid w:val="008B643A"/>
  </w:style>
  <w:style w:type="character" w:customStyle="1" w:styleId="attribute-value">
    <w:name w:val="attribute-value"/>
    <w:basedOn w:val="Policepardfaut3"/>
    <w:rsid w:val="008B643A"/>
  </w:style>
  <w:style w:type="character" w:customStyle="1" w:styleId="entity">
    <w:name w:val="entity"/>
    <w:basedOn w:val="Policepardfaut3"/>
    <w:rsid w:val="008B643A"/>
  </w:style>
  <w:style w:type="paragraph" w:customStyle="1" w:styleId="Titre30">
    <w:name w:val="Titre3"/>
    <w:basedOn w:val="Normal"/>
    <w:next w:val="Corpsdetexte"/>
    <w:rsid w:val="008B643A"/>
    <w:pPr>
      <w:keepNext/>
      <w:spacing w:before="240" w:after="120"/>
    </w:pPr>
    <w:rPr>
      <w:rFonts w:eastAsia="Lucida Sans Unicode" w:cs="Tahoma"/>
      <w:sz w:val="28"/>
      <w:szCs w:val="28"/>
    </w:rPr>
  </w:style>
  <w:style w:type="paragraph" w:styleId="Corpsdetexte">
    <w:name w:val="Body Text"/>
    <w:basedOn w:val="Normal"/>
    <w:rsid w:val="008B643A"/>
    <w:rPr>
      <w:iCs/>
      <w:szCs w:val="44"/>
    </w:rPr>
  </w:style>
  <w:style w:type="paragraph" w:styleId="Liste">
    <w:name w:val="List"/>
    <w:basedOn w:val="Corpsdetexte"/>
    <w:rsid w:val="008B643A"/>
    <w:pPr>
      <w:ind w:right="0"/>
    </w:pPr>
    <w:rPr>
      <w:rFonts w:ascii="Garamond" w:hAnsi="Garamond" w:cs="Tahoma"/>
      <w:i/>
      <w:kern w:val="1"/>
      <w:sz w:val="44"/>
    </w:rPr>
  </w:style>
  <w:style w:type="paragraph" w:customStyle="1" w:styleId="Lgende3">
    <w:name w:val="Légende3"/>
    <w:basedOn w:val="Normal"/>
    <w:rsid w:val="008B643A"/>
    <w:pPr>
      <w:suppressLineNumbers/>
      <w:spacing w:before="120" w:after="120"/>
    </w:pPr>
    <w:rPr>
      <w:rFonts w:cs="Tahoma"/>
      <w:i/>
      <w:iCs/>
      <w:sz w:val="24"/>
      <w:szCs w:val="24"/>
    </w:rPr>
  </w:style>
  <w:style w:type="paragraph" w:customStyle="1" w:styleId="Index">
    <w:name w:val="Index"/>
    <w:basedOn w:val="Normal"/>
    <w:rsid w:val="008B643A"/>
    <w:pPr>
      <w:suppressLineNumbers/>
      <w:ind w:right="0"/>
    </w:pPr>
    <w:rPr>
      <w:rFonts w:cs="Tahoma"/>
      <w:kern w:val="1"/>
    </w:rPr>
  </w:style>
  <w:style w:type="paragraph" w:styleId="Bibliographie">
    <w:name w:val="Bibliography"/>
    <w:basedOn w:val="Normal"/>
    <w:rsid w:val="008B643A"/>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qFormat/>
    <w:rsid w:val="00843BD5"/>
    <w:pPr>
      <w:numPr>
        <w:numId w:val="0"/>
      </w:numPr>
    </w:pPr>
  </w:style>
  <w:style w:type="paragraph" w:customStyle="1" w:styleId="essai">
    <w:name w:val="essai"/>
    <w:basedOn w:val="Normal"/>
    <w:rsid w:val="008B643A"/>
    <w:pPr>
      <w:suppressAutoHyphens w:val="0"/>
      <w:ind w:right="0"/>
    </w:pPr>
    <w:rPr>
      <w:rFonts w:ascii="Times New Roman" w:hAnsi="Times New Roman"/>
      <w:szCs w:val="24"/>
    </w:rPr>
  </w:style>
  <w:style w:type="paragraph" w:customStyle="1" w:styleId="TitreC">
    <w:name w:val="TitreC++"/>
    <w:basedOn w:val="Normal"/>
    <w:rsid w:val="008B643A"/>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rsid w:val="008B643A"/>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rsid w:val="008B643A"/>
    <w:pPr>
      <w:suppressAutoHyphens w:val="0"/>
      <w:ind w:left="708" w:right="0"/>
    </w:pPr>
    <w:rPr>
      <w:rFonts w:ascii="Times New Roman" w:hAnsi="Times New Roman"/>
      <w:szCs w:val="24"/>
    </w:rPr>
  </w:style>
  <w:style w:type="paragraph" w:customStyle="1" w:styleId="paragraphe">
    <w:name w:val="paragraphe"/>
    <w:basedOn w:val="Retraitnormal2"/>
    <w:rsid w:val="008B643A"/>
    <w:pPr>
      <w:ind w:left="709"/>
    </w:pPr>
  </w:style>
  <w:style w:type="paragraph" w:customStyle="1" w:styleId="Corpsdetexte21">
    <w:name w:val="Corps de texte 21"/>
    <w:basedOn w:val="Normal"/>
    <w:rsid w:val="008B643A"/>
    <w:pPr>
      <w:jc w:val="center"/>
    </w:pPr>
    <w:rPr>
      <w:rFonts w:ascii="Garamond" w:hAnsi="Garamond"/>
      <w:i/>
      <w:iCs/>
      <w:sz w:val="60"/>
      <w:szCs w:val="60"/>
    </w:rPr>
  </w:style>
  <w:style w:type="paragraph" w:styleId="Retraitcorpsdetexte">
    <w:name w:val="Body Text Indent"/>
    <w:basedOn w:val="Normal"/>
    <w:rsid w:val="008B643A"/>
    <w:pPr>
      <w:suppressAutoHyphens w:val="0"/>
      <w:ind w:right="566" w:firstLine="284"/>
    </w:pPr>
    <w:rPr>
      <w:rFonts w:ascii="Times New Roman" w:hAnsi="Times New Roman"/>
      <w:i/>
      <w:iCs/>
      <w:szCs w:val="24"/>
    </w:rPr>
  </w:style>
  <w:style w:type="paragraph" w:customStyle="1" w:styleId="Corpsdetexte31">
    <w:name w:val="Corps de texte 31"/>
    <w:basedOn w:val="Normal"/>
    <w:rsid w:val="008B643A"/>
    <w:rPr>
      <w:rFonts w:ascii="Garamond" w:hAnsi="Garamond"/>
      <w:sz w:val="18"/>
      <w:szCs w:val="18"/>
    </w:rPr>
  </w:style>
  <w:style w:type="paragraph" w:customStyle="1" w:styleId="Sujet">
    <w:name w:val="Sujet"/>
    <w:basedOn w:val="Normal"/>
    <w:rsid w:val="008B643A"/>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rsid w:val="008B643A"/>
  </w:style>
  <w:style w:type="paragraph" w:styleId="En-tte">
    <w:name w:val="header"/>
    <w:basedOn w:val="Normal"/>
    <w:link w:val="En-tteCar"/>
    <w:rsid w:val="008B643A"/>
    <w:pPr>
      <w:tabs>
        <w:tab w:val="center" w:pos="4593"/>
        <w:tab w:val="right" w:pos="9129"/>
      </w:tabs>
    </w:pPr>
  </w:style>
  <w:style w:type="paragraph" w:styleId="Pieddepage">
    <w:name w:val="footer"/>
    <w:basedOn w:val="Normal"/>
    <w:link w:val="PieddepageCar"/>
    <w:rsid w:val="008B643A"/>
    <w:pPr>
      <w:tabs>
        <w:tab w:val="center" w:pos="4593"/>
        <w:tab w:val="right" w:pos="9129"/>
      </w:tabs>
    </w:pPr>
  </w:style>
  <w:style w:type="paragraph" w:styleId="TM1">
    <w:name w:val="toc 1"/>
    <w:basedOn w:val="Normal"/>
    <w:next w:val="Normal"/>
    <w:uiPriority w:val="39"/>
    <w:rsid w:val="00814690"/>
    <w:pPr>
      <w:tabs>
        <w:tab w:val="right" w:leader="dot" w:pos="9344"/>
      </w:tabs>
      <w:spacing w:line="360" w:lineRule="auto"/>
    </w:pPr>
    <w:rPr>
      <w:iCs/>
      <w:color w:val="FD7A03"/>
      <w:sz w:val="28"/>
      <w:szCs w:val="32"/>
    </w:rPr>
  </w:style>
  <w:style w:type="paragraph" w:styleId="TM2">
    <w:name w:val="toc 2"/>
    <w:basedOn w:val="Normal"/>
    <w:next w:val="Normal"/>
    <w:uiPriority w:val="39"/>
    <w:rsid w:val="008B643A"/>
    <w:pPr>
      <w:ind w:left="200" w:right="0"/>
    </w:pPr>
  </w:style>
  <w:style w:type="paragraph" w:styleId="TM3">
    <w:name w:val="toc 3"/>
    <w:basedOn w:val="Normal"/>
    <w:next w:val="Normal"/>
    <w:uiPriority w:val="39"/>
    <w:rsid w:val="008B643A"/>
    <w:pPr>
      <w:ind w:left="400" w:right="0"/>
    </w:pPr>
  </w:style>
  <w:style w:type="paragraph" w:styleId="TM4">
    <w:name w:val="toc 4"/>
    <w:basedOn w:val="Normal"/>
    <w:next w:val="Normal"/>
    <w:uiPriority w:val="39"/>
    <w:rsid w:val="008B643A"/>
    <w:pPr>
      <w:ind w:left="600" w:right="0"/>
    </w:pPr>
  </w:style>
  <w:style w:type="paragraph" w:styleId="TM5">
    <w:name w:val="toc 5"/>
    <w:basedOn w:val="Normal"/>
    <w:next w:val="Normal"/>
    <w:rsid w:val="008B643A"/>
    <w:pPr>
      <w:ind w:left="800" w:right="0"/>
    </w:pPr>
  </w:style>
  <w:style w:type="paragraph" w:styleId="TM6">
    <w:name w:val="toc 6"/>
    <w:basedOn w:val="Normal"/>
    <w:next w:val="Normal"/>
    <w:rsid w:val="008B643A"/>
    <w:pPr>
      <w:ind w:left="1000" w:right="0"/>
    </w:pPr>
  </w:style>
  <w:style w:type="paragraph" w:styleId="TM7">
    <w:name w:val="toc 7"/>
    <w:basedOn w:val="Normal"/>
    <w:next w:val="Normal"/>
    <w:rsid w:val="008B643A"/>
    <w:pPr>
      <w:ind w:left="1200" w:right="0"/>
    </w:pPr>
  </w:style>
  <w:style w:type="paragraph" w:styleId="TM8">
    <w:name w:val="toc 8"/>
    <w:basedOn w:val="Normal"/>
    <w:next w:val="Normal"/>
    <w:rsid w:val="008B643A"/>
    <w:pPr>
      <w:ind w:left="1400" w:right="0"/>
    </w:pPr>
  </w:style>
  <w:style w:type="paragraph" w:styleId="TM9">
    <w:name w:val="toc 9"/>
    <w:basedOn w:val="Normal"/>
    <w:next w:val="Normal"/>
    <w:rsid w:val="008B643A"/>
    <w:pPr>
      <w:ind w:left="1600" w:right="0"/>
    </w:pPr>
  </w:style>
  <w:style w:type="paragraph" w:customStyle="1" w:styleId="chapitre">
    <w:name w:val="chapitre"/>
    <w:basedOn w:val="Normal"/>
    <w:rsid w:val="008B643A"/>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rsid w:val="008B643A"/>
    <w:pPr>
      <w:tabs>
        <w:tab w:val="left" w:pos="1418"/>
      </w:tabs>
      <w:suppressAutoHyphens w:val="0"/>
      <w:ind w:left="567" w:right="0"/>
    </w:pPr>
    <w:rPr>
      <w:szCs w:val="24"/>
    </w:rPr>
  </w:style>
  <w:style w:type="paragraph" w:customStyle="1" w:styleId="PointsCls">
    <w:name w:val="Points Clés"/>
    <w:basedOn w:val="Normal"/>
    <w:next w:val="Normal"/>
    <w:rsid w:val="008B643A"/>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rsid w:val="008B643A"/>
    <w:pPr>
      <w:suppressAutoHyphens w:val="0"/>
      <w:ind w:left="-567" w:right="0"/>
    </w:pPr>
    <w:rPr>
      <w:rFonts w:ascii="Courier New" w:hAnsi="Courier New" w:cs="Courier New"/>
    </w:rPr>
  </w:style>
  <w:style w:type="paragraph" w:customStyle="1" w:styleId="Corpsdetexte23">
    <w:name w:val="Corps de texte 23"/>
    <w:basedOn w:val="Normal"/>
    <w:rsid w:val="008B643A"/>
    <w:pPr>
      <w:suppressAutoHyphens w:val="0"/>
      <w:ind w:right="0"/>
    </w:pPr>
    <w:rPr>
      <w:rFonts w:ascii="Times New Roman" w:hAnsi="Times New Roman"/>
      <w:szCs w:val="24"/>
      <w:u w:val="single"/>
    </w:rPr>
  </w:style>
  <w:style w:type="paragraph" w:customStyle="1" w:styleId="Titre20">
    <w:name w:val="Titre2"/>
    <w:basedOn w:val="Normal"/>
    <w:next w:val="Corpsdetexte"/>
    <w:rsid w:val="008B643A"/>
    <w:pPr>
      <w:keepNext/>
      <w:spacing w:before="240" w:after="120"/>
      <w:ind w:right="0"/>
    </w:pPr>
    <w:rPr>
      <w:rFonts w:eastAsia="SimSun" w:cs="Tahoma"/>
      <w:kern w:val="1"/>
      <w:sz w:val="28"/>
      <w:szCs w:val="28"/>
    </w:rPr>
  </w:style>
  <w:style w:type="paragraph" w:customStyle="1" w:styleId="Lgende2">
    <w:name w:val="Légende2"/>
    <w:basedOn w:val="Normal"/>
    <w:next w:val="Normal"/>
    <w:rsid w:val="008B643A"/>
    <w:pPr>
      <w:suppressAutoHyphens w:val="0"/>
      <w:ind w:left="2127" w:right="0"/>
    </w:pPr>
    <w:rPr>
      <w:rFonts w:ascii="Times New Roman" w:hAnsi="Times New Roman"/>
      <w:b/>
      <w:bCs/>
      <w:kern w:val="1"/>
    </w:rPr>
  </w:style>
  <w:style w:type="paragraph" w:customStyle="1" w:styleId="Titre10">
    <w:name w:val="Titre1"/>
    <w:basedOn w:val="Normal"/>
    <w:next w:val="Corpsdetexte"/>
    <w:rsid w:val="008B643A"/>
    <w:pPr>
      <w:keepNext/>
      <w:spacing w:before="240" w:after="120"/>
      <w:ind w:right="0"/>
    </w:pPr>
    <w:rPr>
      <w:rFonts w:eastAsia="Lucida Sans Unicode" w:cs="Tahoma"/>
      <w:kern w:val="1"/>
      <w:sz w:val="28"/>
      <w:szCs w:val="28"/>
    </w:rPr>
  </w:style>
  <w:style w:type="paragraph" w:customStyle="1" w:styleId="Lgende1">
    <w:name w:val="Légende1"/>
    <w:basedOn w:val="Normal"/>
    <w:rsid w:val="008B643A"/>
    <w:pPr>
      <w:suppressLineNumbers/>
      <w:spacing w:before="120" w:after="120"/>
      <w:ind w:right="0"/>
    </w:pPr>
    <w:rPr>
      <w:rFonts w:cs="Tahoma"/>
      <w:i/>
      <w:iCs/>
      <w:kern w:val="1"/>
      <w:sz w:val="24"/>
      <w:szCs w:val="24"/>
    </w:rPr>
  </w:style>
  <w:style w:type="paragraph" w:customStyle="1" w:styleId="Rpertoire">
    <w:name w:val="Répertoire"/>
    <w:basedOn w:val="Normal"/>
    <w:rsid w:val="008B643A"/>
    <w:pPr>
      <w:suppressLineNumbers/>
      <w:ind w:right="0"/>
    </w:pPr>
    <w:rPr>
      <w:rFonts w:cs="Tahoma"/>
      <w:kern w:val="1"/>
    </w:rPr>
  </w:style>
  <w:style w:type="paragraph" w:customStyle="1" w:styleId="Heading">
    <w:name w:val="Heading"/>
    <w:basedOn w:val="Normal"/>
    <w:next w:val="Corpsdetexte"/>
    <w:rsid w:val="008B643A"/>
    <w:pPr>
      <w:keepNext/>
      <w:spacing w:before="240" w:after="120"/>
      <w:ind w:right="0"/>
    </w:pPr>
    <w:rPr>
      <w:rFonts w:eastAsia="MS Mincho" w:cs="Tahoma"/>
      <w:kern w:val="1"/>
      <w:sz w:val="28"/>
      <w:szCs w:val="28"/>
    </w:rPr>
  </w:style>
  <w:style w:type="paragraph" w:customStyle="1" w:styleId="Lgende4">
    <w:name w:val="Légende4"/>
    <w:basedOn w:val="Normal"/>
    <w:rsid w:val="008B643A"/>
    <w:pPr>
      <w:suppressLineNumbers/>
      <w:spacing w:before="120" w:after="120"/>
      <w:ind w:right="0"/>
    </w:pPr>
    <w:rPr>
      <w:rFonts w:cs="Tahoma"/>
      <w:i/>
      <w:iCs/>
      <w:kern w:val="1"/>
      <w:sz w:val="24"/>
      <w:szCs w:val="24"/>
    </w:rPr>
  </w:style>
  <w:style w:type="paragraph" w:customStyle="1" w:styleId="Noparagraphstyle">
    <w:name w:val="[No paragraph style]"/>
    <w:rsid w:val="008B643A"/>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rsid w:val="008B643A"/>
    <w:pPr>
      <w:ind w:left="113" w:right="113"/>
    </w:pPr>
    <w:rPr>
      <w:rFonts w:ascii="Garamond" w:hAnsi="Garamond"/>
      <w:i/>
      <w:iCs/>
      <w:kern w:val="1"/>
      <w:sz w:val="18"/>
      <w:szCs w:val="18"/>
    </w:rPr>
  </w:style>
  <w:style w:type="paragraph" w:customStyle="1" w:styleId="Tabledesillustrations1">
    <w:name w:val="Table des illustrations1"/>
    <w:basedOn w:val="Normal"/>
    <w:next w:val="Normal"/>
    <w:rsid w:val="008B643A"/>
    <w:pPr>
      <w:ind w:left="400" w:right="0" w:hanging="400"/>
    </w:pPr>
    <w:rPr>
      <w:kern w:val="1"/>
    </w:rPr>
  </w:style>
  <w:style w:type="paragraph" w:customStyle="1" w:styleId="StyleTitre1">
    <w:name w:val="Style Titre 1"/>
    <w:basedOn w:val="Titre1"/>
    <w:rsid w:val="008B643A"/>
    <w:pPr>
      <w:numPr>
        <w:numId w:val="0"/>
      </w:numPr>
    </w:pPr>
    <w:rPr>
      <w:kern w:val="1"/>
    </w:rPr>
  </w:style>
  <w:style w:type="paragraph" w:customStyle="1" w:styleId="normalvert">
    <w:name w:val="normal vert"/>
    <w:basedOn w:val="Normal"/>
    <w:rsid w:val="008B643A"/>
    <w:pPr>
      <w:ind w:right="0"/>
      <w:jc w:val="center"/>
    </w:pPr>
    <w:rPr>
      <w:b/>
      <w:bCs/>
      <w:color w:val="339966"/>
      <w:kern w:val="1"/>
      <w:sz w:val="32"/>
      <w:szCs w:val="32"/>
    </w:rPr>
  </w:style>
  <w:style w:type="paragraph" w:customStyle="1" w:styleId="Framecontents">
    <w:name w:val="Frame contents"/>
    <w:basedOn w:val="Corpsdetexte"/>
    <w:rsid w:val="008B643A"/>
    <w:pPr>
      <w:ind w:right="0"/>
    </w:pPr>
    <w:rPr>
      <w:rFonts w:ascii="Garamond" w:hAnsi="Garamond"/>
      <w:i/>
      <w:kern w:val="1"/>
      <w:sz w:val="44"/>
    </w:rPr>
  </w:style>
  <w:style w:type="paragraph" w:customStyle="1" w:styleId="Contents10">
    <w:name w:val="Contents 10"/>
    <w:basedOn w:val="Index"/>
    <w:rsid w:val="008B643A"/>
    <w:pPr>
      <w:tabs>
        <w:tab w:val="right" w:leader="dot" w:pos="9637"/>
      </w:tabs>
      <w:ind w:left="2547"/>
    </w:pPr>
  </w:style>
  <w:style w:type="paragraph" w:customStyle="1" w:styleId="TableContents">
    <w:name w:val="Table Contents"/>
    <w:basedOn w:val="Normal"/>
    <w:rsid w:val="008B643A"/>
    <w:pPr>
      <w:suppressLineNumbers/>
      <w:ind w:right="0"/>
    </w:pPr>
    <w:rPr>
      <w:kern w:val="1"/>
    </w:rPr>
  </w:style>
  <w:style w:type="paragraph" w:customStyle="1" w:styleId="TableHeading">
    <w:name w:val="Table Heading"/>
    <w:basedOn w:val="TableContents"/>
    <w:rsid w:val="008B643A"/>
    <w:pPr>
      <w:jc w:val="center"/>
    </w:pPr>
    <w:rPr>
      <w:b/>
      <w:bCs/>
    </w:rPr>
  </w:style>
  <w:style w:type="paragraph" w:customStyle="1" w:styleId="Contenuducadre">
    <w:name w:val="Contenu du cadre"/>
    <w:basedOn w:val="Corpsdetexte"/>
    <w:rsid w:val="008B643A"/>
    <w:pPr>
      <w:ind w:right="0"/>
    </w:pPr>
    <w:rPr>
      <w:rFonts w:ascii="Garamond" w:hAnsi="Garamond"/>
      <w:i/>
      <w:kern w:val="1"/>
      <w:sz w:val="44"/>
    </w:rPr>
  </w:style>
  <w:style w:type="paragraph" w:customStyle="1" w:styleId="Contenudetableau">
    <w:name w:val="Contenu de tableau"/>
    <w:basedOn w:val="Normal"/>
    <w:rsid w:val="008B643A"/>
    <w:pPr>
      <w:suppressLineNumbers/>
      <w:ind w:right="0"/>
    </w:pPr>
    <w:rPr>
      <w:kern w:val="1"/>
    </w:rPr>
  </w:style>
  <w:style w:type="paragraph" w:customStyle="1" w:styleId="Titredetableau">
    <w:name w:val="Titre de tableau"/>
    <w:basedOn w:val="Contenudetableau"/>
    <w:rsid w:val="008B643A"/>
    <w:pPr>
      <w:jc w:val="center"/>
    </w:pPr>
    <w:rPr>
      <w:b/>
      <w:bCs/>
    </w:rPr>
  </w:style>
  <w:style w:type="paragraph" w:customStyle="1" w:styleId="Tabledesmatiresniveau10">
    <w:name w:val="Table des matières niveau 10"/>
    <w:basedOn w:val="Rpertoire"/>
    <w:rsid w:val="008B643A"/>
    <w:pPr>
      <w:tabs>
        <w:tab w:val="right" w:leader="dot" w:pos="9637"/>
      </w:tabs>
      <w:ind w:left="2547"/>
    </w:pPr>
  </w:style>
  <w:style w:type="paragraph" w:customStyle="1" w:styleId="1erEn-tte">
    <w:name w:val="1er En-tête"/>
    <w:basedOn w:val="En-tte"/>
    <w:rsid w:val="008B643A"/>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rsid w:val="008B643A"/>
    <w:pPr>
      <w:suppressAutoHyphens w:val="0"/>
      <w:ind w:right="0"/>
    </w:pPr>
    <w:rPr>
      <w:rFonts w:ascii="Times New Roman" w:hAnsi="Times New Roman"/>
      <w:kern w:val="1"/>
      <w:szCs w:val="24"/>
    </w:rPr>
  </w:style>
  <w:style w:type="paragraph" w:customStyle="1" w:styleId="DefinitionList">
    <w:name w:val="Definition List"/>
    <w:basedOn w:val="Normal"/>
    <w:next w:val="DefinitionTerm"/>
    <w:rsid w:val="008B643A"/>
    <w:pPr>
      <w:suppressAutoHyphens w:val="0"/>
      <w:ind w:left="360" w:right="0"/>
    </w:pPr>
    <w:rPr>
      <w:rFonts w:ascii="Times New Roman" w:hAnsi="Times New Roman"/>
      <w:kern w:val="1"/>
      <w:szCs w:val="24"/>
    </w:rPr>
  </w:style>
  <w:style w:type="paragraph" w:customStyle="1" w:styleId="Preformatted">
    <w:name w:val="Preformatted"/>
    <w:basedOn w:val="Normal"/>
    <w:rsid w:val="008B643A"/>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rsid w:val="008B643A"/>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rsid w:val="008B643A"/>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rsid w:val="008B643A"/>
    <w:pPr>
      <w:suppressAutoHyphens w:val="0"/>
      <w:spacing w:after="120" w:line="480" w:lineRule="auto"/>
      <w:ind w:right="0"/>
    </w:pPr>
    <w:rPr>
      <w:rFonts w:ascii="Times New Roman" w:hAnsi="Times New Roman"/>
      <w:kern w:val="1"/>
    </w:rPr>
  </w:style>
  <w:style w:type="paragraph" w:customStyle="1" w:styleId="H5">
    <w:name w:val="H5"/>
    <w:basedOn w:val="Normal"/>
    <w:next w:val="Normal"/>
    <w:rsid w:val="008B643A"/>
    <w:pPr>
      <w:keepNext/>
      <w:suppressAutoHyphens w:val="0"/>
      <w:spacing w:before="100"/>
      <w:ind w:right="0"/>
    </w:pPr>
    <w:rPr>
      <w:rFonts w:ascii="Times New Roman" w:hAnsi="Times New Roman"/>
      <w:b/>
      <w:bCs/>
      <w:kern w:val="1"/>
    </w:rPr>
  </w:style>
  <w:style w:type="paragraph" w:customStyle="1" w:styleId="H4">
    <w:name w:val="H4"/>
    <w:basedOn w:val="Normal"/>
    <w:next w:val="Normal"/>
    <w:rsid w:val="008B643A"/>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rsid w:val="008B643A"/>
    <w:pPr>
      <w:suppressAutoHyphens w:val="0"/>
      <w:ind w:right="0"/>
    </w:pPr>
    <w:rPr>
      <w:rFonts w:ascii="Times New Roman" w:hAnsi="Times New Roman"/>
      <w:kern w:val="1"/>
    </w:rPr>
  </w:style>
  <w:style w:type="paragraph" w:styleId="PrformatHTML">
    <w:name w:val="HTML Preformatted"/>
    <w:basedOn w:val="Normal"/>
    <w:uiPriority w:val="99"/>
    <w:rsid w:val="008B6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rsid w:val="008B643A"/>
    <w:pPr>
      <w:suppressAutoHyphens w:val="0"/>
      <w:ind w:right="0"/>
    </w:pPr>
    <w:rPr>
      <w:rFonts w:ascii="Courier New" w:hAnsi="Courier New" w:cs="Courier New"/>
      <w:kern w:val="1"/>
    </w:rPr>
  </w:style>
  <w:style w:type="paragraph" w:customStyle="1" w:styleId="Cartouche">
    <w:name w:val="Cartouche"/>
    <w:basedOn w:val="Normal"/>
    <w:rsid w:val="008B643A"/>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rsid w:val="008B643A"/>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rsid w:val="008B643A"/>
    <w:pPr>
      <w:suppressAutoHyphens w:val="0"/>
      <w:ind w:right="-567"/>
    </w:pPr>
    <w:rPr>
      <w:rFonts w:ascii="Times New Roman" w:hAnsi="Times New Roman"/>
      <w:kern w:val="1"/>
      <w:szCs w:val="24"/>
    </w:rPr>
  </w:style>
  <w:style w:type="paragraph" w:customStyle="1" w:styleId="paragrapheNT">
    <w:name w:val="paragrapheNT"/>
    <w:basedOn w:val="Normal"/>
    <w:rsid w:val="008B643A"/>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rsid w:val="008B643A"/>
    <w:pPr>
      <w:suppressAutoHyphens w:val="0"/>
      <w:ind w:left="708" w:right="0"/>
    </w:pPr>
    <w:rPr>
      <w:rFonts w:ascii="Times New Roman" w:hAnsi="Times New Roman"/>
      <w:kern w:val="1"/>
      <w:szCs w:val="24"/>
    </w:rPr>
  </w:style>
  <w:style w:type="paragraph" w:customStyle="1" w:styleId="Style3">
    <w:name w:val="Style3"/>
    <w:basedOn w:val="Normal"/>
    <w:next w:val="Retraitnormal1"/>
    <w:rsid w:val="008B643A"/>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rsid w:val="008B643A"/>
    <w:pPr>
      <w:numPr>
        <w:numId w:val="3"/>
      </w:numPr>
      <w:suppressAutoHyphens w:val="0"/>
      <w:ind w:left="567" w:right="283" w:firstLine="0"/>
    </w:pPr>
    <w:rPr>
      <w:rFonts w:ascii="Times New Roman" w:hAnsi="Times New Roman"/>
      <w:i/>
      <w:iCs/>
      <w:kern w:val="1"/>
    </w:rPr>
  </w:style>
  <w:style w:type="paragraph" w:customStyle="1" w:styleId="option">
    <w:name w:val="option"/>
    <w:basedOn w:val="Normal"/>
    <w:next w:val="dtails"/>
    <w:rsid w:val="008B643A"/>
    <w:pPr>
      <w:suppressAutoHyphens w:val="0"/>
      <w:ind w:left="284" w:right="0"/>
    </w:pPr>
    <w:rPr>
      <w:rFonts w:ascii="Times New Roman" w:hAnsi="Times New Roman"/>
      <w:kern w:val="1"/>
    </w:rPr>
  </w:style>
  <w:style w:type="paragraph" w:customStyle="1" w:styleId="Normalcentr2">
    <w:name w:val="Normal centré2"/>
    <w:basedOn w:val="Normal"/>
    <w:rsid w:val="008B643A"/>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rsid w:val="008B643A"/>
    <w:pPr>
      <w:shd w:val="clear" w:color="auto" w:fill="F2F2F2"/>
      <w:suppressAutoHyphens w:val="0"/>
      <w:ind w:right="0"/>
    </w:pPr>
    <w:rPr>
      <w:rFonts w:ascii="Times New Roman" w:hAnsi="Times New Roman"/>
      <w:b/>
      <w:bCs/>
      <w:i/>
      <w:iCs/>
      <w:kern w:val="1"/>
    </w:rPr>
  </w:style>
  <w:style w:type="paragraph" w:customStyle="1" w:styleId="cours">
    <w:name w:val="cours"/>
    <w:basedOn w:val="Normal"/>
    <w:rsid w:val="008B643A"/>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rsid w:val="008B643A"/>
    <w:pPr>
      <w:shd w:val="clear" w:color="auto" w:fill="D8D8D8"/>
      <w:suppressAutoHyphens w:val="0"/>
      <w:ind w:right="0"/>
    </w:pPr>
    <w:rPr>
      <w:rFonts w:cs="Arial"/>
      <w:kern w:val="1"/>
    </w:rPr>
  </w:style>
  <w:style w:type="paragraph" w:customStyle="1" w:styleId="Pardcal">
    <w:name w:val="Par. décalé"/>
    <w:rsid w:val="008B643A"/>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rsid w:val="008B643A"/>
    <w:pPr>
      <w:suppressAutoHyphens w:val="0"/>
      <w:spacing w:line="360" w:lineRule="atLeast"/>
      <w:ind w:right="0"/>
    </w:pPr>
    <w:rPr>
      <w:rFonts w:ascii="Tms Rmn" w:hAnsi="Tms Rmn"/>
      <w:kern w:val="1"/>
      <w:szCs w:val="24"/>
    </w:rPr>
  </w:style>
  <w:style w:type="paragraph" w:customStyle="1" w:styleId="code0">
    <w:name w:val="code"/>
    <w:basedOn w:val="Normal"/>
    <w:next w:val="Normal"/>
    <w:rsid w:val="008B643A"/>
    <w:pPr>
      <w:suppressAutoHyphens w:val="0"/>
      <w:ind w:left="567" w:right="0"/>
    </w:pPr>
    <w:rPr>
      <w:rFonts w:ascii="Courier New" w:hAnsi="Courier New" w:cs="Courier New"/>
      <w:i/>
      <w:iCs/>
      <w:kern w:val="1"/>
      <w:szCs w:val="24"/>
    </w:rPr>
  </w:style>
  <w:style w:type="paragraph" w:customStyle="1" w:styleId="EX">
    <w:name w:val="EX"/>
    <w:rsid w:val="008B643A"/>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rsid w:val="008B643A"/>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rsid w:val="008B643A"/>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rsid w:val="008B643A"/>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rsid w:val="008B643A"/>
    <w:pPr>
      <w:spacing w:before="600" w:after="0"/>
      <w:jc w:val="center"/>
    </w:pPr>
    <w:rPr>
      <w:sz w:val="32"/>
      <w:szCs w:val="32"/>
    </w:rPr>
  </w:style>
  <w:style w:type="paragraph" w:customStyle="1" w:styleId="Sous-titrechapitre">
    <w:name w:val="Sous-titre chapitre"/>
    <w:basedOn w:val="Titrechapitre"/>
    <w:next w:val="Corpsdetexte"/>
    <w:rsid w:val="008B643A"/>
    <w:pPr>
      <w:spacing w:before="360" w:after="360"/>
    </w:pPr>
    <w:rPr>
      <w:b w:val="0"/>
      <w:bCs w:val="0"/>
      <w:i/>
      <w:iCs/>
      <w:sz w:val="28"/>
      <w:szCs w:val="28"/>
    </w:rPr>
  </w:style>
  <w:style w:type="paragraph" w:customStyle="1" w:styleId="chapitreC">
    <w:name w:val="chapitreC++"/>
    <w:basedOn w:val="Normal"/>
    <w:rsid w:val="008B643A"/>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rsid w:val="008B643A"/>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rsid w:val="008B643A"/>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rsid w:val="008B643A"/>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rsid w:val="008B643A"/>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rsid w:val="008B643A"/>
    <w:pPr>
      <w:suppressAutoHyphens w:val="0"/>
      <w:spacing w:before="100"/>
      <w:ind w:right="0"/>
    </w:pPr>
    <w:rPr>
      <w:rFonts w:ascii="Times New Roman" w:hAnsi="Times New Roman"/>
      <w:kern w:val="1"/>
      <w:szCs w:val="24"/>
    </w:rPr>
  </w:style>
  <w:style w:type="paragraph" w:customStyle="1" w:styleId="Titre1MF">
    <w:name w:val="Titre1 MF"/>
    <w:basedOn w:val="Titre1"/>
    <w:rsid w:val="008B643A"/>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rsid w:val="008B643A"/>
    <w:pPr>
      <w:shd w:val="clear" w:color="auto" w:fill="000080"/>
      <w:suppressAutoHyphens w:val="0"/>
      <w:ind w:right="0"/>
    </w:pPr>
    <w:rPr>
      <w:rFonts w:ascii="Tahoma" w:hAnsi="Tahoma" w:cs="Tahoma"/>
      <w:kern w:val="1"/>
      <w:szCs w:val="24"/>
    </w:rPr>
  </w:style>
  <w:style w:type="paragraph" w:styleId="Textedebulles">
    <w:name w:val="Balloon Text"/>
    <w:basedOn w:val="Normal"/>
    <w:rsid w:val="008B643A"/>
    <w:pPr>
      <w:suppressAutoHyphens w:val="0"/>
      <w:ind w:right="0"/>
    </w:pPr>
    <w:rPr>
      <w:rFonts w:ascii="Tahoma" w:hAnsi="Tahoma" w:cs="Tahoma"/>
      <w:kern w:val="1"/>
      <w:sz w:val="16"/>
      <w:szCs w:val="16"/>
    </w:rPr>
  </w:style>
  <w:style w:type="paragraph" w:styleId="Paragraphedeliste">
    <w:name w:val="List Paragraph"/>
    <w:basedOn w:val="Normal"/>
    <w:link w:val="ParagraphedelisteCar"/>
    <w:uiPriority w:val="34"/>
    <w:qFormat/>
    <w:rsid w:val="008B643A"/>
    <w:pPr>
      <w:ind w:left="708" w:right="0"/>
    </w:pPr>
    <w:rPr>
      <w:kern w:val="1"/>
    </w:rPr>
  </w:style>
  <w:style w:type="paragraph" w:styleId="Citationintense">
    <w:name w:val="Intense Quote"/>
    <w:basedOn w:val="Normal"/>
    <w:next w:val="Normal"/>
    <w:qFormat/>
    <w:rsid w:val="008B643A"/>
    <w:pPr>
      <w:pBdr>
        <w:bottom w:val="single" w:sz="4" w:space="4" w:color="808080"/>
      </w:pBdr>
      <w:spacing w:before="200" w:after="280"/>
      <w:ind w:left="936" w:right="936"/>
    </w:pPr>
    <w:rPr>
      <w:b/>
      <w:bCs/>
      <w:i/>
      <w:iCs/>
      <w:color w:val="4F81BD"/>
      <w:kern w:val="1"/>
    </w:rPr>
  </w:style>
  <w:style w:type="paragraph" w:customStyle="1" w:styleId="Style1">
    <w:name w:val="Style1"/>
    <w:basedOn w:val="Normal"/>
    <w:rsid w:val="008B643A"/>
    <w:pPr>
      <w:ind w:right="0"/>
    </w:pPr>
    <w:rPr>
      <w:b/>
      <w:color w:val="E36C0A"/>
      <w:kern w:val="1"/>
      <w:sz w:val="32"/>
    </w:rPr>
  </w:style>
  <w:style w:type="paragraph" w:customStyle="1" w:styleId="Style2">
    <w:name w:val="Style2"/>
    <w:basedOn w:val="Style1"/>
    <w:rsid w:val="008B643A"/>
    <w:rPr>
      <w:sz w:val="24"/>
    </w:rPr>
  </w:style>
  <w:style w:type="character" w:styleId="Emphase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uiPriority w:val="99"/>
    <w:rsid w:val="00F92E0F"/>
    <w:rPr>
      <w:rFonts w:ascii="Arial" w:hAnsi="Arial"/>
      <w:lang w:eastAsia="ar-SA"/>
    </w:rPr>
  </w:style>
  <w:style w:type="character" w:customStyle="1" w:styleId="Titre1Car">
    <w:name w:val="Titre 1 Car"/>
    <w:basedOn w:val="Policepardfaut"/>
    <w:link w:val="Titre1"/>
    <w:rsid w:val="002E4991"/>
    <w:rPr>
      <w:rFonts w:ascii="Arial" w:hAnsi="Arial" w:cs="Arial"/>
      <w:b/>
      <w:bCs/>
      <w:smallCaps/>
      <w:color w:val="FD7A03"/>
      <w:sz w:val="32"/>
      <w:szCs w:val="24"/>
      <w:lang w:eastAsia="ar-SA"/>
    </w:rPr>
  </w:style>
  <w:style w:type="character" w:customStyle="1" w:styleId="Titre2Car">
    <w:name w:val="Titre 2 Car"/>
    <w:basedOn w:val="Policepardfaut"/>
    <w:link w:val="Titre2"/>
    <w:rsid w:val="002E4991"/>
    <w:rPr>
      <w:rFonts w:ascii="Arial" w:hAnsi="Arial"/>
      <w:b/>
      <w:bCs/>
      <w:smallCaps/>
      <w:color w:val="FD7A03"/>
      <w:spacing w:val="4"/>
      <w:sz w:val="22"/>
      <w:szCs w:val="24"/>
      <w:lang w:eastAsia="ar-SA"/>
    </w:rPr>
  </w:style>
  <w:style w:type="character" w:customStyle="1" w:styleId="Titre6Car">
    <w:name w:val="Titre 6 Car"/>
    <w:basedOn w:val="Policepardfaut"/>
    <w:link w:val="Titre6"/>
    <w:rsid w:val="002E4991"/>
    <w:rPr>
      <w:rFonts w:ascii="Univers Condensed" w:hAnsi="Univers Condensed"/>
      <w:b/>
      <w:bCs/>
      <w:sz w:val="22"/>
      <w:szCs w:val="22"/>
      <w:lang w:eastAsia="ar-SA"/>
    </w:rPr>
  </w:style>
  <w:style w:type="paragraph" w:customStyle="1" w:styleId="enumPuceN1">
    <w:name w:val="enumPuceN1"/>
    <w:basedOn w:val="Normal"/>
    <w:qFormat/>
    <w:rsid w:val="002E4991"/>
    <w:pPr>
      <w:tabs>
        <w:tab w:val="num" w:pos="720"/>
      </w:tabs>
      <w:spacing w:after="0" w:line="240" w:lineRule="auto"/>
      <w:ind w:left="714" w:right="0" w:hanging="357"/>
      <w:jc w:val="left"/>
    </w:pPr>
    <w:rPr>
      <w:rFonts w:ascii="Myriad Pro" w:hAnsi="Myriad Pro" w:cs="Arial"/>
      <w:color w:val="000000"/>
      <w:sz w:val="24"/>
      <w:szCs w:val="20"/>
    </w:rPr>
  </w:style>
  <w:style w:type="paragraph" w:customStyle="1" w:styleId="enumPuceN2">
    <w:name w:val="enumPuceN2"/>
    <w:basedOn w:val="Normal"/>
    <w:qFormat/>
    <w:rsid w:val="002E4991"/>
    <w:pPr>
      <w:numPr>
        <w:numId w:val="42"/>
      </w:numPr>
      <w:spacing w:before="100" w:line="240" w:lineRule="auto"/>
      <w:ind w:right="0"/>
      <w:jc w:val="left"/>
    </w:pPr>
    <w:rPr>
      <w:rFonts w:ascii="Myriad Pro" w:hAnsi="Myriad Pro" w:cs="Arial"/>
      <w:color w:val="000000"/>
      <w:sz w:val="24"/>
      <w:szCs w:val="20"/>
    </w:rPr>
  </w:style>
  <w:style w:type="paragraph" w:customStyle="1" w:styleId="enumPuce">
    <w:name w:val="enumPuce"/>
    <w:basedOn w:val="Paragraphedeliste"/>
    <w:qFormat/>
    <w:rsid w:val="002E4991"/>
    <w:pPr>
      <w:numPr>
        <w:numId w:val="41"/>
      </w:numPr>
    </w:pPr>
  </w:style>
  <w:style w:type="table" w:styleId="Grilledutableau">
    <w:name w:val="Table Grid"/>
    <w:basedOn w:val="TableauNormal"/>
    <w:uiPriority w:val="59"/>
    <w:rsid w:val="005A0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C61108"/>
    <w:rPr>
      <w:rFonts w:ascii="Arial" w:hAnsi="Arial"/>
      <w:kern w:val="1"/>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53309"/>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link w:val="Titre1Car"/>
    <w:qFormat/>
    <w:rsid w:val="00476499"/>
    <w:pPr>
      <w:keepNext/>
      <w:numPr>
        <w:numId w:val="4"/>
      </w:numPr>
      <w:spacing w:before="120"/>
      <w:ind w:right="0"/>
      <w:outlineLvl w:val="0"/>
    </w:pPr>
    <w:rPr>
      <w:rFonts w:cs="Arial"/>
      <w:b/>
      <w:bCs/>
      <w:smallCaps/>
      <w:color w:val="FD7A03"/>
      <w:sz w:val="32"/>
      <w:szCs w:val="24"/>
    </w:rPr>
  </w:style>
  <w:style w:type="paragraph" w:styleId="Titre2">
    <w:name w:val="heading 2"/>
    <w:basedOn w:val="Normal"/>
    <w:next w:val="Normal"/>
    <w:link w:val="Titre2Car"/>
    <w:qFormat/>
    <w:rsid w:val="005E4AC5"/>
    <w:pPr>
      <w:keepNext/>
      <w:numPr>
        <w:ilvl w:val="1"/>
        <w:numId w:val="4"/>
      </w:numPr>
      <w:ind w:right="0"/>
      <w:outlineLvl w:val="1"/>
    </w:pPr>
    <w:rPr>
      <w:b/>
      <w:bCs/>
      <w:smallCaps/>
      <w:color w:val="FD7A03"/>
      <w:spacing w:val="4"/>
      <w:szCs w:val="24"/>
    </w:rPr>
  </w:style>
  <w:style w:type="paragraph" w:styleId="Titre3">
    <w:name w:val="heading 3"/>
    <w:basedOn w:val="Normal"/>
    <w:next w:val="Normal"/>
    <w:qFormat/>
    <w:rsid w:val="001C68C7"/>
    <w:pPr>
      <w:keepNext/>
      <w:numPr>
        <w:ilvl w:val="2"/>
        <w:numId w:val="4"/>
      </w:numPr>
      <w:ind w:left="709" w:right="0" w:hanging="709"/>
      <w:outlineLvl w:val="2"/>
    </w:pPr>
    <w:rPr>
      <w:rFonts w:ascii="Garamond" w:hAnsi="Garamond"/>
      <w:b/>
      <w:bCs/>
      <w:color w:val="F79646"/>
      <w:sz w:val="24"/>
      <w:szCs w:val="60"/>
    </w:rPr>
  </w:style>
  <w:style w:type="paragraph" w:styleId="Titre4">
    <w:name w:val="heading 4"/>
    <w:basedOn w:val="Normal"/>
    <w:next w:val="Normal"/>
    <w:qFormat/>
    <w:rsid w:val="008B643A"/>
    <w:pPr>
      <w:keepNext/>
      <w:numPr>
        <w:ilvl w:val="3"/>
        <w:numId w:val="4"/>
      </w:numPr>
      <w:ind w:right="0"/>
      <w:outlineLvl w:val="3"/>
    </w:pPr>
    <w:rPr>
      <w:rFonts w:ascii="Univers Condensed" w:hAnsi="Univers Condensed"/>
      <w:b/>
      <w:bCs/>
      <w:spacing w:val="30"/>
    </w:rPr>
  </w:style>
  <w:style w:type="paragraph" w:styleId="Titre5">
    <w:name w:val="heading 5"/>
    <w:basedOn w:val="Normal"/>
    <w:next w:val="Normal"/>
    <w:qFormat/>
    <w:rsid w:val="008B643A"/>
    <w:pPr>
      <w:keepNext/>
      <w:numPr>
        <w:ilvl w:val="4"/>
        <w:numId w:val="4"/>
      </w:numPr>
      <w:ind w:right="0"/>
      <w:jc w:val="center"/>
      <w:outlineLvl w:val="4"/>
    </w:pPr>
    <w:rPr>
      <w:rFonts w:ascii="Garamond" w:hAnsi="Garamond"/>
      <w:b/>
      <w:bCs/>
      <w:sz w:val="60"/>
      <w:szCs w:val="60"/>
    </w:rPr>
  </w:style>
  <w:style w:type="paragraph" w:styleId="Titre6">
    <w:name w:val="heading 6"/>
    <w:basedOn w:val="Normal"/>
    <w:next w:val="Normal"/>
    <w:link w:val="Titre6Car"/>
    <w:qFormat/>
    <w:rsid w:val="008B643A"/>
    <w:pPr>
      <w:keepNext/>
      <w:numPr>
        <w:ilvl w:val="5"/>
        <w:numId w:val="4"/>
      </w:numPr>
      <w:ind w:right="0"/>
      <w:jc w:val="center"/>
      <w:outlineLvl w:val="5"/>
    </w:pPr>
    <w:rPr>
      <w:rFonts w:ascii="Univers Condensed" w:hAnsi="Univers Condensed"/>
      <w:b/>
      <w:bCs/>
    </w:rPr>
  </w:style>
  <w:style w:type="paragraph" w:styleId="Titre7">
    <w:name w:val="heading 7"/>
    <w:basedOn w:val="Normal"/>
    <w:next w:val="Normal"/>
    <w:qFormat/>
    <w:rsid w:val="008B643A"/>
    <w:pPr>
      <w:keepNext/>
      <w:numPr>
        <w:ilvl w:val="6"/>
        <w:numId w:val="4"/>
      </w:numPr>
      <w:ind w:right="0"/>
      <w:outlineLvl w:val="6"/>
    </w:pPr>
    <w:rPr>
      <w:rFonts w:ascii="Univers Condensed" w:hAnsi="Univers Condensed"/>
      <w:b/>
      <w:bCs/>
      <w:caps/>
      <w:spacing w:val="4"/>
      <w:sz w:val="24"/>
      <w:szCs w:val="24"/>
    </w:rPr>
  </w:style>
  <w:style w:type="paragraph" w:styleId="Titre8">
    <w:name w:val="heading 8"/>
    <w:basedOn w:val="Normal"/>
    <w:next w:val="Normal"/>
    <w:qFormat/>
    <w:rsid w:val="008B643A"/>
    <w:pPr>
      <w:keepNext/>
      <w:numPr>
        <w:ilvl w:val="7"/>
        <w:numId w:val="4"/>
      </w:numPr>
      <w:ind w:right="0"/>
      <w:outlineLvl w:val="7"/>
    </w:pPr>
    <w:rPr>
      <w:rFonts w:ascii="Univers Condensed" w:hAnsi="Univers Condensed"/>
      <w:b/>
      <w:bCs/>
    </w:rPr>
  </w:style>
  <w:style w:type="paragraph" w:styleId="Titre9">
    <w:name w:val="heading 9"/>
    <w:basedOn w:val="Normal"/>
    <w:next w:val="Normal"/>
    <w:qFormat/>
    <w:rsid w:val="008B643A"/>
    <w:pPr>
      <w:keepNext/>
      <w:numPr>
        <w:ilvl w:val="8"/>
        <w:numId w:val="4"/>
      </w:numPr>
      <w:ind w:right="0"/>
      <w:outlineLvl w:val="8"/>
    </w:pPr>
    <w:rPr>
      <w:rFonts w:ascii="Garamond" w:hAnsi="Garamond"/>
      <w:b/>
      <w:bCs/>
      <w:caps/>
      <w:sz w:val="60"/>
      <w:szCs w:val="6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sid w:val="008B643A"/>
    <w:rPr>
      <w:rFonts w:ascii="Symbol" w:hAnsi="Symbol"/>
    </w:rPr>
  </w:style>
  <w:style w:type="character" w:customStyle="1" w:styleId="WW8Num2z1">
    <w:name w:val="WW8Num2z1"/>
    <w:rsid w:val="008B643A"/>
    <w:rPr>
      <w:rFonts w:ascii="Courier New" w:hAnsi="Courier New" w:cs="Courier New"/>
    </w:rPr>
  </w:style>
  <w:style w:type="character" w:customStyle="1" w:styleId="WW8Num2z2">
    <w:name w:val="WW8Num2z2"/>
    <w:rsid w:val="008B643A"/>
    <w:rPr>
      <w:rFonts w:ascii="Wingdings" w:hAnsi="Wingdings"/>
    </w:rPr>
  </w:style>
  <w:style w:type="character" w:customStyle="1" w:styleId="WW8Num3z0">
    <w:name w:val="WW8Num3z0"/>
    <w:rsid w:val="008B643A"/>
    <w:rPr>
      <w:rFonts w:ascii="Symbol" w:hAnsi="Symbol"/>
    </w:rPr>
  </w:style>
  <w:style w:type="character" w:customStyle="1" w:styleId="WW8Num3z1">
    <w:name w:val="WW8Num3z1"/>
    <w:rsid w:val="008B643A"/>
    <w:rPr>
      <w:rFonts w:ascii="Courier New" w:hAnsi="Courier New"/>
      <w:sz w:val="20"/>
    </w:rPr>
  </w:style>
  <w:style w:type="character" w:customStyle="1" w:styleId="WW8Num3z2">
    <w:name w:val="WW8Num3z2"/>
    <w:rsid w:val="008B643A"/>
    <w:rPr>
      <w:rFonts w:ascii="Wingdings" w:hAnsi="Wingdings"/>
      <w:sz w:val="20"/>
    </w:rPr>
  </w:style>
  <w:style w:type="character" w:customStyle="1" w:styleId="WW8Num4z1">
    <w:name w:val="WW8Num4z1"/>
    <w:rsid w:val="008B643A"/>
    <w:rPr>
      <w:rFonts w:ascii="Courier New" w:hAnsi="Courier New" w:cs="Courier New"/>
    </w:rPr>
  </w:style>
  <w:style w:type="character" w:customStyle="1" w:styleId="WW8Num4z2">
    <w:name w:val="WW8Num4z2"/>
    <w:rsid w:val="008B643A"/>
    <w:rPr>
      <w:rFonts w:ascii="Wingdings" w:hAnsi="Wingdings"/>
    </w:rPr>
  </w:style>
  <w:style w:type="character" w:customStyle="1" w:styleId="WW8Num5z0">
    <w:name w:val="WW8Num5z0"/>
    <w:rsid w:val="008B643A"/>
    <w:rPr>
      <w:rFonts w:ascii="Symbol" w:hAnsi="Symbol"/>
    </w:rPr>
  </w:style>
  <w:style w:type="character" w:customStyle="1" w:styleId="WW8Num5z1">
    <w:name w:val="WW8Num5z1"/>
    <w:rsid w:val="008B643A"/>
    <w:rPr>
      <w:rFonts w:ascii="Courier New" w:hAnsi="Courier New" w:cs="Courier New"/>
    </w:rPr>
  </w:style>
  <w:style w:type="character" w:customStyle="1" w:styleId="WW8Num5z2">
    <w:name w:val="WW8Num5z2"/>
    <w:rsid w:val="008B643A"/>
    <w:rPr>
      <w:rFonts w:ascii="Wingdings" w:hAnsi="Wingdings"/>
    </w:rPr>
  </w:style>
  <w:style w:type="character" w:customStyle="1" w:styleId="WW8Num7z0">
    <w:name w:val="WW8Num7z0"/>
    <w:rsid w:val="008B643A"/>
    <w:rPr>
      <w:rFonts w:ascii="Symbol" w:hAnsi="Symbol"/>
      <w:sz w:val="20"/>
    </w:rPr>
  </w:style>
  <w:style w:type="character" w:customStyle="1" w:styleId="WW8Num7z1">
    <w:name w:val="WW8Num7z1"/>
    <w:rsid w:val="008B643A"/>
    <w:rPr>
      <w:rFonts w:ascii="Courier New" w:hAnsi="Courier New"/>
      <w:sz w:val="20"/>
    </w:rPr>
  </w:style>
  <w:style w:type="character" w:customStyle="1" w:styleId="WW8Num7z2">
    <w:name w:val="WW8Num7z2"/>
    <w:rsid w:val="008B643A"/>
    <w:rPr>
      <w:rFonts w:ascii="Wingdings" w:hAnsi="Wingdings"/>
      <w:sz w:val="20"/>
    </w:rPr>
  </w:style>
  <w:style w:type="character" w:customStyle="1" w:styleId="WW8Num8z0">
    <w:name w:val="WW8Num8z0"/>
    <w:rsid w:val="008B643A"/>
    <w:rPr>
      <w:rFonts w:ascii="Symbol" w:hAnsi="Symbol"/>
      <w:sz w:val="20"/>
    </w:rPr>
  </w:style>
  <w:style w:type="character" w:customStyle="1" w:styleId="WW8Num8z1">
    <w:name w:val="WW8Num8z1"/>
    <w:rsid w:val="008B643A"/>
    <w:rPr>
      <w:rFonts w:ascii="Courier New" w:hAnsi="Courier New"/>
    </w:rPr>
  </w:style>
  <w:style w:type="character" w:customStyle="1" w:styleId="WW8Num8z2">
    <w:name w:val="WW8Num8z2"/>
    <w:rsid w:val="008B643A"/>
    <w:rPr>
      <w:rFonts w:ascii="Wingdings" w:hAnsi="Wingdings"/>
    </w:rPr>
  </w:style>
  <w:style w:type="character" w:customStyle="1" w:styleId="WW8Num9z0">
    <w:name w:val="WW8Num9z0"/>
    <w:rsid w:val="008B643A"/>
    <w:rPr>
      <w:rFonts w:ascii="Symbol" w:hAnsi="Symbol"/>
    </w:rPr>
  </w:style>
  <w:style w:type="character" w:customStyle="1" w:styleId="WW8Num9z1">
    <w:name w:val="WW8Num9z1"/>
    <w:rsid w:val="008B643A"/>
    <w:rPr>
      <w:rFonts w:ascii="Courier New" w:hAnsi="Courier New" w:cs="Courier New"/>
    </w:rPr>
  </w:style>
  <w:style w:type="character" w:customStyle="1" w:styleId="WW8Num9z2">
    <w:name w:val="WW8Num9z2"/>
    <w:rsid w:val="008B643A"/>
    <w:rPr>
      <w:rFonts w:ascii="Wingdings" w:hAnsi="Wingdings"/>
    </w:rPr>
  </w:style>
  <w:style w:type="character" w:customStyle="1" w:styleId="WW8Num11z0">
    <w:name w:val="WW8Num11z0"/>
    <w:rsid w:val="008B643A"/>
    <w:rPr>
      <w:rFonts w:ascii="Symbol" w:hAnsi="Symbol"/>
    </w:rPr>
  </w:style>
  <w:style w:type="character" w:customStyle="1" w:styleId="WW8Num11z1">
    <w:name w:val="WW8Num11z1"/>
    <w:rsid w:val="008B643A"/>
    <w:rPr>
      <w:rFonts w:ascii="Courier New" w:hAnsi="Courier New" w:cs="Courier New"/>
    </w:rPr>
  </w:style>
  <w:style w:type="character" w:customStyle="1" w:styleId="WW8Num11z2">
    <w:name w:val="WW8Num11z2"/>
    <w:rsid w:val="008B643A"/>
    <w:rPr>
      <w:rFonts w:ascii="Wingdings" w:hAnsi="Wingdings"/>
    </w:rPr>
  </w:style>
  <w:style w:type="character" w:customStyle="1" w:styleId="WW8Num12z0">
    <w:name w:val="WW8Num12z0"/>
    <w:rsid w:val="008B643A"/>
    <w:rPr>
      <w:rFonts w:ascii="Symbol" w:hAnsi="Symbol"/>
      <w:sz w:val="20"/>
    </w:rPr>
  </w:style>
  <w:style w:type="character" w:customStyle="1" w:styleId="WW8Num12z1">
    <w:name w:val="WW8Num12z1"/>
    <w:rsid w:val="008B643A"/>
    <w:rPr>
      <w:rFonts w:ascii="Courier New" w:hAnsi="Courier New"/>
      <w:sz w:val="20"/>
    </w:rPr>
  </w:style>
  <w:style w:type="character" w:customStyle="1" w:styleId="WW8Num12z2">
    <w:name w:val="WW8Num12z2"/>
    <w:rsid w:val="008B643A"/>
    <w:rPr>
      <w:rFonts w:ascii="Wingdings" w:hAnsi="Wingdings"/>
      <w:sz w:val="20"/>
    </w:rPr>
  </w:style>
  <w:style w:type="character" w:customStyle="1" w:styleId="WW8Num13z0">
    <w:name w:val="WW8Num13z0"/>
    <w:rsid w:val="008B643A"/>
    <w:rPr>
      <w:rFonts w:ascii="Helvetica" w:hAnsi="Helvetica"/>
      <w:b w:val="0"/>
      <w:i w:val="0"/>
      <w:color w:val="auto"/>
      <w:sz w:val="22"/>
    </w:rPr>
  </w:style>
  <w:style w:type="character" w:customStyle="1" w:styleId="WW8Num13z1">
    <w:name w:val="WW8Num13z1"/>
    <w:rsid w:val="008B643A"/>
    <w:rPr>
      <w:rFonts w:ascii="Courier New" w:hAnsi="Courier New"/>
      <w:sz w:val="20"/>
    </w:rPr>
  </w:style>
  <w:style w:type="character" w:customStyle="1" w:styleId="WW8Num13z2">
    <w:name w:val="WW8Num13z2"/>
    <w:rsid w:val="008B643A"/>
    <w:rPr>
      <w:rFonts w:ascii="Wingdings" w:hAnsi="Wingdings"/>
      <w:sz w:val="20"/>
    </w:rPr>
  </w:style>
  <w:style w:type="character" w:customStyle="1" w:styleId="WW8Num14z0">
    <w:name w:val="WW8Num14z0"/>
    <w:rsid w:val="008B643A"/>
    <w:rPr>
      <w:rFonts w:ascii="Helvetica" w:hAnsi="Helvetica"/>
      <w:b w:val="0"/>
      <w:i w:val="0"/>
      <w:color w:val="auto"/>
      <w:sz w:val="22"/>
    </w:rPr>
  </w:style>
  <w:style w:type="character" w:customStyle="1" w:styleId="WW8Num14z1">
    <w:name w:val="WW8Num14z1"/>
    <w:rsid w:val="008B643A"/>
    <w:rPr>
      <w:rFonts w:ascii="Courier New" w:hAnsi="Courier New"/>
      <w:sz w:val="20"/>
    </w:rPr>
  </w:style>
  <w:style w:type="character" w:customStyle="1" w:styleId="WW8Num14z2">
    <w:name w:val="WW8Num14z2"/>
    <w:rsid w:val="008B643A"/>
    <w:rPr>
      <w:rFonts w:ascii="Wingdings" w:hAnsi="Wingdings"/>
      <w:sz w:val="20"/>
    </w:rPr>
  </w:style>
  <w:style w:type="character" w:customStyle="1" w:styleId="WW8Num15z0">
    <w:name w:val="WW8Num15z0"/>
    <w:rsid w:val="008B643A"/>
    <w:rPr>
      <w:rFonts w:ascii="Symbol" w:hAnsi="Symbol"/>
      <w:sz w:val="20"/>
    </w:rPr>
  </w:style>
  <w:style w:type="character" w:customStyle="1" w:styleId="WW8Num15z1">
    <w:name w:val="WW8Num15z1"/>
    <w:rsid w:val="008B643A"/>
    <w:rPr>
      <w:rFonts w:ascii="Wingdings" w:eastAsia="Times New Roman" w:hAnsi="Wingdings" w:cs="Times New Roman"/>
    </w:rPr>
  </w:style>
  <w:style w:type="character" w:customStyle="1" w:styleId="WW8Num15z2">
    <w:name w:val="WW8Num15z2"/>
    <w:rsid w:val="008B643A"/>
    <w:rPr>
      <w:rFonts w:ascii="Wingdings" w:hAnsi="Wingdings"/>
      <w:sz w:val="20"/>
    </w:rPr>
  </w:style>
  <w:style w:type="character" w:customStyle="1" w:styleId="WW8Num16z0">
    <w:name w:val="WW8Num16z0"/>
    <w:rsid w:val="008B643A"/>
    <w:rPr>
      <w:rFonts w:ascii="Symbol" w:hAnsi="Symbol"/>
      <w:sz w:val="20"/>
    </w:rPr>
  </w:style>
  <w:style w:type="character" w:customStyle="1" w:styleId="WW8Num16z1">
    <w:name w:val="WW8Num16z1"/>
    <w:rsid w:val="008B643A"/>
    <w:rPr>
      <w:rFonts w:ascii="Courier New" w:hAnsi="Courier New"/>
      <w:sz w:val="20"/>
    </w:rPr>
  </w:style>
  <w:style w:type="character" w:customStyle="1" w:styleId="WW8Num16z2">
    <w:name w:val="WW8Num16z2"/>
    <w:rsid w:val="008B643A"/>
    <w:rPr>
      <w:rFonts w:ascii="Wingdings" w:hAnsi="Wingdings"/>
      <w:sz w:val="20"/>
    </w:rPr>
  </w:style>
  <w:style w:type="character" w:customStyle="1" w:styleId="WW8Num17z0">
    <w:name w:val="WW8Num17z0"/>
    <w:rsid w:val="008B643A"/>
    <w:rPr>
      <w:rFonts w:ascii="Symbol" w:hAnsi="Symbol"/>
      <w:sz w:val="20"/>
    </w:rPr>
  </w:style>
  <w:style w:type="character" w:customStyle="1" w:styleId="WW8Num17z1">
    <w:name w:val="WW8Num17z1"/>
    <w:rsid w:val="008B643A"/>
    <w:rPr>
      <w:rFonts w:ascii="Courier New" w:hAnsi="Courier New"/>
      <w:sz w:val="20"/>
    </w:rPr>
  </w:style>
  <w:style w:type="character" w:customStyle="1" w:styleId="WW8Num17z2">
    <w:name w:val="WW8Num17z2"/>
    <w:rsid w:val="008B643A"/>
    <w:rPr>
      <w:rFonts w:ascii="Wingdings" w:hAnsi="Wingdings"/>
      <w:sz w:val="20"/>
    </w:rPr>
  </w:style>
  <w:style w:type="character" w:customStyle="1" w:styleId="WW8Num18z0">
    <w:name w:val="WW8Num18z0"/>
    <w:rsid w:val="008B643A"/>
    <w:rPr>
      <w:rFonts w:ascii="Symbol" w:hAnsi="Symbol"/>
      <w:sz w:val="20"/>
    </w:rPr>
  </w:style>
  <w:style w:type="character" w:customStyle="1" w:styleId="WW8Num18z1">
    <w:name w:val="WW8Num18z1"/>
    <w:rsid w:val="008B643A"/>
    <w:rPr>
      <w:rFonts w:ascii="Courier New" w:hAnsi="Courier New"/>
      <w:sz w:val="20"/>
    </w:rPr>
  </w:style>
  <w:style w:type="character" w:customStyle="1" w:styleId="WW8Num18z2">
    <w:name w:val="WW8Num18z2"/>
    <w:rsid w:val="008B643A"/>
    <w:rPr>
      <w:rFonts w:ascii="Wingdings" w:hAnsi="Wingdings"/>
      <w:sz w:val="20"/>
    </w:rPr>
  </w:style>
  <w:style w:type="character" w:customStyle="1" w:styleId="WW8Num19z0">
    <w:name w:val="WW8Num19z0"/>
    <w:rsid w:val="008B643A"/>
    <w:rPr>
      <w:rFonts w:ascii="Symbol" w:hAnsi="Symbol"/>
      <w:sz w:val="20"/>
    </w:rPr>
  </w:style>
  <w:style w:type="character" w:customStyle="1" w:styleId="WW8Num20z0">
    <w:name w:val="WW8Num20z0"/>
    <w:rsid w:val="008B643A"/>
    <w:rPr>
      <w:rFonts w:ascii="Symbol" w:hAnsi="Symbol"/>
      <w:sz w:val="20"/>
    </w:rPr>
  </w:style>
  <w:style w:type="character" w:customStyle="1" w:styleId="WW8Num20z1">
    <w:name w:val="WW8Num20z1"/>
    <w:rsid w:val="008B643A"/>
    <w:rPr>
      <w:rFonts w:ascii="Courier New" w:hAnsi="Courier New"/>
      <w:sz w:val="20"/>
    </w:rPr>
  </w:style>
  <w:style w:type="character" w:customStyle="1" w:styleId="WW8Num20z2">
    <w:name w:val="WW8Num20z2"/>
    <w:rsid w:val="008B643A"/>
    <w:rPr>
      <w:rFonts w:ascii="Wingdings" w:hAnsi="Wingdings"/>
      <w:sz w:val="20"/>
    </w:rPr>
  </w:style>
  <w:style w:type="character" w:customStyle="1" w:styleId="WW8Num21z0">
    <w:name w:val="WW8Num21z0"/>
    <w:rsid w:val="008B643A"/>
    <w:rPr>
      <w:rFonts w:ascii="Symbol" w:hAnsi="Symbol"/>
    </w:rPr>
  </w:style>
  <w:style w:type="character" w:customStyle="1" w:styleId="WW8Num21z1">
    <w:name w:val="WW8Num21z1"/>
    <w:rsid w:val="008B643A"/>
    <w:rPr>
      <w:rFonts w:ascii="Courier New" w:hAnsi="Courier New"/>
      <w:sz w:val="20"/>
    </w:rPr>
  </w:style>
  <w:style w:type="character" w:customStyle="1" w:styleId="WW8Num21z2">
    <w:name w:val="WW8Num21z2"/>
    <w:rsid w:val="008B643A"/>
    <w:rPr>
      <w:rFonts w:ascii="Wingdings" w:hAnsi="Wingdings"/>
      <w:sz w:val="20"/>
    </w:rPr>
  </w:style>
  <w:style w:type="character" w:customStyle="1" w:styleId="WW8Num22z0">
    <w:name w:val="WW8Num22z0"/>
    <w:rsid w:val="008B643A"/>
    <w:rPr>
      <w:rFonts w:ascii="Symbol" w:hAnsi="Symbol"/>
      <w:sz w:val="20"/>
    </w:rPr>
  </w:style>
  <w:style w:type="character" w:customStyle="1" w:styleId="WW8Num22z1">
    <w:name w:val="WW8Num22z1"/>
    <w:rsid w:val="008B643A"/>
    <w:rPr>
      <w:rFonts w:ascii="Courier New" w:hAnsi="Courier New"/>
      <w:sz w:val="20"/>
    </w:rPr>
  </w:style>
  <w:style w:type="character" w:customStyle="1" w:styleId="WW8Num22z2">
    <w:name w:val="WW8Num22z2"/>
    <w:rsid w:val="008B643A"/>
    <w:rPr>
      <w:rFonts w:ascii="Wingdings" w:hAnsi="Wingdings"/>
      <w:sz w:val="20"/>
    </w:rPr>
  </w:style>
  <w:style w:type="character" w:customStyle="1" w:styleId="WW8Num23z0">
    <w:name w:val="WW8Num23z0"/>
    <w:rsid w:val="008B643A"/>
    <w:rPr>
      <w:rFonts w:ascii="Symbol" w:hAnsi="Symbol"/>
      <w:sz w:val="20"/>
    </w:rPr>
  </w:style>
  <w:style w:type="character" w:customStyle="1" w:styleId="WW8Num23z1">
    <w:name w:val="WW8Num23z1"/>
    <w:rsid w:val="008B643A"/>
    <w:rPr>
      <w:rFonts w:ascii="Courier New" w:hAnsi="Courier New"/>
      <w:sz w:val="20"/>
    </w:rPr>
  </w:style>
  <w:style w:type="character" w:customStyle="1" w:styleId="WW8Num23z2">
    <w:name w:val="WW8Num23z2"/>
    <w:rsid w:val="008B643A"/>
    <w:rPr>
      <w:rFonts w:ascii="Wingdings" w:hAnsi="Wingdings"/>
      <w:sz w:val="20"/>
    </w:rPr>
  </w:style>
  <w:style w:type="character" w:customStyle="1" w:styleId="WW8Num24z0">
    <w:name w:val="WW8Num24z0"/>
    <w:rsid w:val="008B643A"/>
    <w:rPr>
      <w:rFonts w:ascii="Symbol" w:hAnsi="Symbol"/>
    </w:rPr>
  </w:style>
  <w:style w:type="character" w:customStyle="1" w:styleId="WW8Num24z1">
    <w:name w:val="WW8Num24z1"/>
    <w:rsid w:val="008B643A"/>
    <w:rPr>
      <w:rFonts w:ascii="Courier New" w:hAnsi="Courier New" w:cs="Courier New"/>
    </w:rPr>
  </w:style>
  <w:style w:type="character" w:customStyle="1" w:styleId="WW8Num24z2">
    <w:name w:val="WW8Num24z2"/>
    <w:rsid w:val="008B643A"/>
    <w:rPr>
      <w:rFonts w:ascii="Wingdings" w:hAnsi="Wingdings"/>
    </w:rPr>
  </w:style>
  <w:style w:type="character" w:customStyle="1" w:styleId="WW8Num25z0">
    <w:name w:val="WW8Num25z0"/>
    <w:rsid w:val="008B643A"/>
    <w:rPr>
      <w:rFonts w:ascii="Wingdings" w:hAnsi="Wingdings"/>
      <w:sz w:val="40"/>
    </w:rPr>
  </w:style>
  <w:style w:type="character" w:customStyle="1" w:styleId="WW8Num26z0">
    <w:name w:val="WW8Num26z0"/>
    <w:rsid w:val="008B643A"/>
    <w:rPr>
      <w:rFonts w:ascii="Symbol" w:hAnsi="Symbol"/>
      <w:sz w:val="20"/>
    </w:rPr>
  </w:style>
  <w:style w:type="character" w:customStyle="1" w:styleId="WW8Num26z1">
    <w:name w:val="WW8Num26z1"/>
    <w:rsid w:val="008B643A"/>
    <w:rPr>
      <w:rFonts w:ascii="Courier New" w:hAnsi="Courier New"/>
      <w:sz w:val="20"/>
    </w:rPr>
  </w:style>
  <w:style w:type="character" w:customStyle="1" w:styleId="WW8Num26z2">
    <w:name w:val="WW8Num26z2"/>
    <w:rsid w:val="008B643A"/>
    <w:rPr>
      <w:rFonts w:ascii="Wingdings" w:hAnsi="Wingdings"/>
      <w:sz w:val="20"/>
    </w:rPr>
  </w:style>
  <w:style w:type="character" w:customStyle="1" w:styleId="WW8Num27z0">
    <w:name w:val="WW8Num27z0"/>
    <w:rsid w:val="008B643A"/>
    <w:rPr>
      <w:rFonts w:ascii="Symbol" w:hAnsi="Symbol"/>
      <w:sz w:val="20"/>
    </w:rPr>
  </w:style>
  <w:style w:type="character" w:customStyle="1" w:styleId="WW8Num27z1">
    <w:name w:val="WW8Num27z1"/>
    <w:rsid w:val="008B643A"/>
    <w:rPr>
      <w:rFonts w:ascii="Courier New" w:hAnsi="Courier New"/>
      <w:sz w:val="20"/>
    </w:rPr>
  </w:style>
  <w:style w:type="character" w:customStyle="1" w:styleId="WW8Num27z2">
    <w:name w:val="WW8Num27z2"/>
    <w:rsid w:val="008B643A"/>
    <w:rPr>
      <w:rFonts w:ascii="Wingdings" w:hAnsi="Wingdings"/>
      <w:sz w:val="20"/>
    </w:rPr>
  </w:style>
  <w:style w:type="character" w:customStyle="1" w:styleId="WW8Num28z0">
    <w:name w:val="WW8Num28z0"/>
    <w:rsid w:val="008B643A"/>
    <w:rPr>
      <w:rFonts w:ascii="Symbol" w:hAnsi="Symbol"/>
    </w:rPr>
  </w:style>
  <w:style w:type="character" w:customStyle="1" w:styleId="WW8Num28z1">
    <w:name w:val="WW8Num28z1"/>
    <w:rsid w:val="008B643A"/>
    <w:rPr>
      <w:rFonts w:ascii="Courier New" w:hAnsi="Courier New" w:cs="Courier New"/>
    </w:rPr>
  </w:style>
  <w:style w:type="character" w:customStyle="1" w:styleId="WW8Num28z2">
    <w:name w:val="WW8Num28z2"/>
    <w:rsid w:val="008B643A"/>
    <w:rPr>
      <w:rFonts w:ascii="Wingdings" w:hAnsi="Wingdings"/>
    </w:rPr>
  </w:style>
  <w:style w:type="character" w:customStyle="1" w:styleId="WW8Num29z0">
    <w:name w:val="WW8Num29z0"/>
    <w:rsid w:val="008B643A"/>
    <w:rPr>
      <w:rFonts w:ascii="Symbol" w:hAnsi="Symbol"/>
      <w:sz w:val="20"/>
    </w:rPr>
  </w:style>
  <w:style w:type="character" w:customStyle="1" w:styleId="WW8Num30z0">
    <w:name w:val="WW8Num30z0"/>
    <w:rsid w:val="008B643A"/>
    <w:rPr>
      <w:rFonts w:ascii="Symbol" w:hAnsi="Symbol"/>
    </w:rPr>
  </w:style>
  <w:style w:type="character" w:customStyle="1" w:styleId="WW8Num30z1">
    <w:name w:val="WW8Num30z1"/>
    <w:rsid w:val="008B643A"/>
    <w:rPr>
      <w:rFonts w:ascii="Courier New" w:hAnsi="Courier New"/>
      <w:sz w:val="20"/>
    </w:rPr>
  </w:style>
  <w:style w:type="character" w:customStyle="1" w:styleId="WW8Num30z2">
    <w:name w:val="WW8Num30z2"/>
    <w:rsid w:val="008B643A"/>
    <w:rPr>
      <w:rFonts w:ascii="Wingdings" w:hAnsi="Wingdings"/>
      <w:sz w:val="20"/>
    </w:rPr>
  </w:style>
  <w:style w:type="character" w:customStyle="1" w:styleId="WW8Num31z0">
    <w:name w:val="WW8Num31z0"/>
    <w:rsid w:val="008B643A"/>
    <w:rPr>
      <w:rFonts w:ascii="Symbol" w:hAnsi="Symbol"/>
      <w:sz w:val="20"/>
    </w:rPr>
  </w:style>
  <w:style w:type="character" w:customStyle="1" w:styleId="WW8Num31z1">
    <w:name w:val="WW8Num31z1"/>
    <w:rsid w:val="008B643A"/>
    <w:rPr>
      <w:rFonts w:ascii="Courier New" w:hAnsi="Courier New"/>
      <w:sz w:val="20"/>
    </w:rPr>
  </w:style>
  <w:style w:type="character" w:customStyle="1" w:styleId="WW8Num31z2">
    <w:name w:val="WW8Num31z2"/>
    <w:rsid w:val="008B643A"/>
    <w:rPr>
      <w:rFonts w:ascii="Wingdings" w:hAnsi="Wingdings"/>
      <w:sz w:val="20"/>
    </w:rPr>
  </w:style>
  <w:style w:type="character" w:customStyle="1" w:styleId="WW8Num32z0">
    <w:name w:val="WW8Num32z0"/>
    <w:rsid w:val="008B643A"/>
    <w:rPr>
      <w:rFonts w:ascii="Symbol" w:hAnsi="Symbol"/>
    </w:rPr>
  </w:style>
  <w:style w:type="character" w:customStyle="1" w:styleId="WW8Num32z1">
    <w:name w:val="WW8Num32z1"/>
    <w:rsid w:val="008B643A"/>
    <w:rPr>
      <w:rFonts w:ascii="Courier New" w:hAnsi="Courier New"/>
      <w:sz w:val="20"/>
    </w:rPr>
  </w:style>
  <w:style w:type="character" w:customStyle="1" w:styleId="WW8Num32z2">
    <w:name w:val="WW8Num32z2"/>
    <w:rsid w:val="008B643A"/>
    <w:rPr>
      <w:rFonts w:ascii="Wingdings" w:hAnsi="Wingdings"/>
      <w:sz w:val="20"/>
    </w:rPr>
  </w:style>
  <w:style w:type="character" w:customStyle="1" w:styleId="WW8Num33z0">
    <w:name w:val="WW8Num33z0"/>
    <w:rsid w:val="008B643A"/>
    <w:rPr>
      <w:rFonts w:ascii="Symbol" w:hAnsi="Symbol"/>
      <w:sz w:val="20"/>
    </w:rPr>
  </w:style>
  <w:style w:type="character" w:customStyle="1" w:styleId="WW8Num34z0">
    <w:name w:val="WW8Num34z0"/>
    <w:rsid w:val="008B643A"/>
    <w:rPr>
      <w:rFonts w:ascii="Symbol" w:hAnsi="Symbol"/>
      <w:sz w:val="20"/>
    </w:rPr>
  </w:style>
  <w:style w:type="character" w:customStyle="1" w:styleId="WW8Num34z1">
    <w:name w:val="WW8Num34z1"/>
    <w:rsid w:val="008B643A"/>
    <w:rPr>
      <w:rFonts w:ascii="Courier New" w:hAnsi="Courier New"/>
      <w:sz w:val="20"/>
    </w:rPr>
  </w:style>
  <w:style w:type="character" w:customStyle="1" w:styleId="WW8Num34z2">
    <w:name w:val="WW8Num34z2"/>
    <w:rsid w:val="008B643A"/>
    <w:rPr>
      <w:rFonts w:ascii="Wingdings" w:hAnsi="Wingdings"/>
      <w:sz w:val="20"/>
    </w:rPr>
  </w:style>
  <w:style w:type="character" w:customStyle="1" w:styleId="WW8Num35z0">
    <w:name w:val="WW8Num35z0"/>
    <w:rsid w:val="008B643A"/>
    <w:rPr>
      <w:rFonts w:ascii="Symbol" w:hAnsi="Symbol"/>
      <w:sz w:val="20"/>
    </w:rPr>
  </w:style>
  <w:style w:type="character" w:customStyle="1" w:styleId="WW8Num35z1">
    <w:name w:val="WW8Num35z1"/>
    <w:rsid w:val="008B643A"/>
    <w:rPr>
      <w:rFonts w:ascii="Courier New" w:hAnsi="Courier New"/>
      <w:sz w:val="20"/>
    </w:rPr>
  </w:style>
  <w:style w:type="character" w:customStyle="1" w:styleId="WW8Num35z2">
    <w:name w:val="WW8Num35z2"/>
    <w:rsid w:val="008B643A"/>
    <w:rPr>
      <w:rFonts w:ascii="Wingdings" w:hAnsi="Wingdings"/>
      <w:sz w:val="20"/>
    </w:rPr>
  </w:style>
  <w:style w:type="character" w:customStyle="1" w:styleId="WW8Num36z0">
    <w:name w:val="WW8Num36z0"/>
    <w:rsid w:val="008B643A"/>
    <w:rPr>
      <w:rFonts w:ascii="Symbol" w:hAnsi="Symbol"/>
      <w:sz w:val="20"/>
    </w:rPr>
  </w:style>
  <w:style w:type="character" w:customStyle="1" w:styleId="WW8Num36z1">
    <w:name w:val="WW8Num36z1"/>
    <w:rsid w:val="008B643A"/>
    <w:rPr>
      <w:rFonts w:ascii="Courier New" w:hAnsi="Courier New"/>
      <w:sz w:val="20"/>
    </w:rPr>
  </w:style>
  <w:style w:type="character" w:customStyle="1" w:styleId="WW8Num36z2">
    <w:name w:val="WW8Num36z2"/>
    <w:rsid w:val="008B643A"/>
    <w:rPr>
      <w:rFonts w:ascii="Wingdings" w:hAnsi="Wingdings"/>
      <w:sz w:val="20"/>
    </w:rPr>
  </w:style>
  <w:style w:type="character" w:customStyle="1" w:styleId="WW8Num37z0">
    <w:name w:val="WW8Num37z0"/>
    <w:rsid w:val="008B643A"/>
    <w:rPr>
      <w:rFonts w:ascii="Symbol" w:hAnsi="Symbol"/>
      <w:sz w:val="20"/>
    </w:rPr>
  </w:style>
  <w:style w:type="character" w:customStyle="1" w:styleId="WW8Num37z1">
    <w:name w:val="WW8Num37z1"/>
    <w:rsid w:val="008B643A"/>
    <w:rPr>
      <w:rFonts w:ascii="Courier New" w:hAnsi="Courier New"/>
      <w:sz w:val="20"/>
    </w:rPr>
  </w:style>
  <w:style w:type="character" w:customStyle="1" w:styleId="WW8Num37z2">
    <w:name w:val="WW8Num37z2"/>
    <w:rsid w:val="008B643A"/>
    <w:rPr>
      <w:rFonts w:ascii="Wingdings" w:hAnsi="Wingdings"/>
      <w:sz w:val="20"/>
    </w:rPr>
  </w:style>
  <w:style w:type="character" w:customStyle="1" w:styleId="WW8Num38z0">
    <w:name w:val="WW8Num38z0"/>
    <w:rsid w:val="008B643A"/>
    <w:rPr>
      <w:rFonts w:ascii="Symbol" w:hAnsi="Symbol"/>
      <w:sz w:val="20"/>
    </w:rPr>
  </w:style>
  <w:style w:type="character" w:customStyle="1" w:styleId="WW8Num38z1">
    <w:name w:val="WW8Num38z1"/>
    <w:rsid w:val="008B643A"/>
    <w:rPr>
      <w:rFonts w:ascii="Courier New" w:hAnsi="Courier New"/>
      <w:sz w:val="20"/>
    </w:rPr>
  </w:style>
  <w:style w:type="character" w:customStyle="1" w:styleId="WW8Num38z2">
    <w:name w:val="WW8Num38z2"/>
    <w:rsid w:val="008B643A"/>
    <w:rPr>
      <w:rFonts w:ascii="Wingdings" w:hAnsi="Wingdings"/>
      <w:sz w:val="20"/>
    </w:rPr>
  </w:style>
  <w:style w:type="character" w:customStyle="1" w:styleId="WW8Num39z0">
    <w:name w:val="WW8Num39z0"/>
    <w:rsid w:val="008B643A"/>
    <w:rPr>
      <w:rFonts w:ascii="Symbol" w:hAnsi="Symbol"/>
      <w:sz w:val="20"/>
    </w:rPr>
  </w:style>
  <w:style w:type="character" w:customStyle="1" w:styleId="WW8Num39z1">
    <w:name w:val="WW8Num39z1"/>
    <w:rsid w:val="008B643A"/>
    <w:rPr>
      <w:rFonts w:ascii="Courier New" w:hAnsi="Courier New"/>
      <w:sz w:val="20"/>
    </w:rPr>
  </w:style>
  <w:style w:type="character" w:customStyle="1" w:styleId="WW8Num39z2">
    <w:name w:val="WW8Num39z2"/>
    <w:rsid w:val="008B643A"/>
    <w:rPr>
      <w:rFonts w:ascii="Wingdings" w:hAnsi="Wingdings"/>
      <w:sz w:val="20"/>
    </w:rPr>
  </w:style>
  <w:style w:type="character" w:customStyle="1" w:styleId="WW8Num41z0">
    <w:name w:val="WW8Num41z0"/>
    <w:rsid w:val="008B643A"/>
    <w:rPr>
      <w:rFonts w:ascii="Symbol" w:hAnsi="Symbol"/>
      <w:sz w:val="20"/>
    </w:rPr>
  </w:style>
  <w:style w:type="character" w:customStyle="1" w:styleId="WW8Num41z1">
    <w:name w:val="WW8Num41z1"/>
    <w:rsid w:val="008B643A"/>
    <w:rPr>
      <w:rFonts w:ascii="Courier New" w:hAnsi="Courier New"/>
      <w:sz w:val="20"/>
    </w:rPr>
  </w:style>
  <w:style w:type="character" w:customStyle="1" w:styleId="WW8Num41z2">
    <w:name w:val="WW8Num41z2"/>
    <w:rsid w:val="008B643A"/>
    <w:rPr>
      <w:rFonts w:ascii="Wingdings" w:hAnsi="Wingdings"/>
      <w:sz w:val="20"/>
    </w:rPr>
  </w:style>
  <w:style w:type="character" w:customStyle="1" w:styleId="WW8Num42z0">
    <w:name w:val="WW8Num42z0"/>
    <w:rsid w:val="008B643A"/>
    <w:rPr>
      <w:rFonts w:ascii="Symbol" w:hAnsi="Symbol"/>
    </w:rPr>
  </w:style>
  <w:style w:type="character" w:customStyle="1" w:styleId="WW8Num42z1">
    <w:name w:val="WW8Num42z1"/>
    <w:rsid w:val="008B643A"/>
    <w:rPr>
      <w:rFonts w:ascii="Courier New" w:hAnsi="Courier New" w:cs="Courier New"/>
    </w:rPr>
  </w:style>
  <w:style w:type="character" w:customStyle="1" w:styleId="WW8Num42z2">
    <w:name w:val="WW8Num42z2"/>
    <w:rsid w:val="008B643A"/>
    <w:rPr>
      <w:rFonts w:ascii="Wingdings" w:hAnsi="Wingdings"/>
    </w:rPr>
  </w:style>
  <w:style w:type="character" w:customStyle="1" w:styleId="WW8Num44z0">
    <w:name w:val="WW8Num44z0"/>
    <w:rsid w:val="008B643A"/>
    <w:rPr>
      <w:rFonts w:ascii="Symbol" w:hAnsi="Symbol"/>
      <w:sz w:val="20"/>
    </w:rPr>
  </w:style>
  <w:style w:type="character" w:customStyle="1" w:styleId="WW8Num44z1">
    <w:name w:val="WW8Num44z1"/>
    <w:rsid w:val="008B643A"/>
    <w:rPr>
      <w:rFonts w:ascii="Courier New" w:hAnsi="Courier New"/>
      <w:sz w:val="20"/>
    </w:rPr>
  </w:style>
  <w:style w:type="character" w:customStyle="1" w:styleId="WW8Num44z2">
    <w:name w:val="WW8Num44z2"/>
    <w:rsid w:val="008B643A"/>
    <w:rPr>
      <w:rFonts w:ascii="Wingdings" w:hAnsi="Wingdings"/>
      <w:sz w:val="20"/>
    </w:rPr>
  </w:style>
  <w:style w:type="character" w:customStyle="1" w:styleId="WW8Num45z0">
    <w:name w:val="WW8Num45z0"/>
    <w:rsid w:val="008B643A"/>
    <w:rPr>
      <w:rFonts w:ascii="Symbol" w:hAnsi="Symbol"/>
      <w:sz w:val="20"/>
    </w:rPr>
  </w:style>
  <w:style w:type="character" w:customStyle="1" w:styleId="WW8Num45z1">
    <w:name w:val="WW8Num45z1"/>
    <w:rsid w:val="008B643A"/>
    <w:rPr>
      <w:rFonts w:ascii="Courier New" w:hAnsi="Courier New"/>
      <w:sz w:val="20"/>
    </w:rPr>
  </w:style>
  <w:style w:type="character" w:customStyle="1" w:styleId="WW8Num45z2">
    <w:name w:val="WW8Num45z2"/>
    <w:rsid w:val="008B643A"/>
    <w:rPr>
      <w:rFonts w:ascii="Wingdings" w:hAnsi="Wingdings"/>
      <w:sz w:val="20"/>
    </w:rPr>
  </w:style>
  <w:style w:type="character" w:customStyle="1" w:styleId="WW8Num47z0">
    <w:name w:val="WW8Num47z0"/>
    <w:rsid w:val="008B643A"/>
    <w:rPr>
      <w:rFonts w:ascii="Symbol" w:hAnsi="Symbol"/>
      <w:sz w:val="20"/>
    </w:rPr>
  </w:style>
  <w:style w:type="character" w:customStyle="1" w:styleId="WW8Num47z1">
    <w:name w:val="WW8Num47z1"/>
    <w:rsid w:val="008B643A"/>
    <w:rPr>
      <w:rFonts w:ascii="Courier New" w:hAnsi="Courier New"/>
      <w:sz w:val="20"/>
    </w:rPr>
  </w:style>
  <w:style w:type="character" w:customStyle="1" w:styleId="WW8Num47z2">
    <w:name w:val="WW8Num47z2"/>
    <w:rsid w:val="008B643A"/>
    <w:rPr>
      <w:rFonts w:ascii="Wingdings" w:hAnsi="Wingdings"/>
      <w:sz w:val="20"/>
    </w:rPr>
  </w:style>
  <w:style w:type="character" w:customStyle="1" w:styleId="WW8Num48z0">
    <w:name w:val="WW8Num48z0"/>
    <w:rsid w:val="008B643A"/>
    <w:rPr>
      <w:rFonts w:ascii="Symbol" w:hAnsi="Symbol"/>
      <w:sz w:val="20"/>
    </w:rPr>
  </w:style>
  <w:style w:type="character" w:customStyle="1" w:styleId="WW8Num48z1">
    <w:name w:val="WW8Num48z1"/>
    <w:rsid w:val="008B643A"/>
    <w:rPr>
      <w:rFonts w:ascii="Courier New" w:hAnsi="Courier New"/>
      <w:sz w:val="20"/>
    </w:rPr>
  </w:style>
  <w:style w:type="character" w:customStyle="1" w:styleId="WW8Num48z2">
    <w:name w:val="WW8Num48z2"/>
    <w:rsid w:val="008B643A"/>
    <w:rPr>
      <w:rFonts w:ascii="Wingdings" w:hAnsi="Wingdings"/>
      <w:sz w:val="20"/>
    </w:rPr>
  </w:style>
  <w:style w:type="character" w:customStyle="1" w:styleId="WW8Num50z0">
    <w:name w:val="WW8Num50z0"/>
    <w:rsid w:val="008B643A"/>
    <w:rPr>
      <w:rFonts w:ascii="Symbol" w:hAnsi="Symbol"/>
      <w:sz w:val="20"/>
    </w:rPr>
  </w:style>
  <w:style w:type="character" w:customStyle="1" w:styleId="WW8Num50z1">
    <w:name w:val="WW8Num50z1"/>
    <w:rsid w:val="008B643A"/>
    <w:rPr>
      <w:rFonts w:ascii="Courier New" w:hAnsi="Courier New"/>
      <w:sz w:val="20"/>
    </w:rPr>
  </w:style>
  <w:style w:type="character" w:customStyle="1" w:styleId="WW8Num50z2">
    <w:name w:val="WW8Num50z2"/>
    <w:rsid w:val="008B643A"/>
    <w:rPr>
      <w:rFonts w:ascii="Wingdings" w:hAnsi="Wingdings"/>
      <w:sz w:val="20"/>
    </w:rPr>
  </w:style>
  <w:style w:type="character" w:customStyle="1" w:styleId="WW8Num51z0">
    <w:name w:val="WW8Num51z0"/>
    <w:rsid w:val="008B643A"/>
    <w:rPr>
      <w:rFonts w:ascii="Symbol" w:hAnsi="Symbol"/>
      <w:sz w:val="20"/>
    </w:rPr>
  </w:style>
  <w:style w:type="character" w:customStyle="1" w:styleId="WW8Num51z2">
    <w:name w:val="WW8Num51z2"/>
    <w:rsid w:val="008B643A"/>
    <w:rPr>
      <w:rFonts w:ascii="Wingdings" w:hAnsi="Wingdings"/>
      <w:sz w:val="20"/>
    </w:rPr>
  </w:style>
  <w:style w:type="character" w:customStyle="1" w:styleId="Policepardfaut3">
    <w:name w:val="Police par défaut3"/>
    <w:rsid w:val="008B643A"/>
  </w:style>
  <w:style w:type="character" w:styleId="Numrodepage">
    <w:name w:val="page number"/>
    <w:basedOn w:val="Policepardfaut3"/>
    <w:rsid w:val="008B643A"/>
  </w:style>
  <w:style w:type="character" w:styleId="Lienhypertexte">
    <w:name w:val="Hyperlink"/>
    <w:uiPriority w:val="99"/>
    <w:rsid w:val="008B643A"/>
    <w:rPr>
      <w:color w:val="0000FF"/>
      <w:u w:val="single"/>
    </w:rPr>
  </w:style>
  <w:style w:type="character" w:customStyle="1" w:styleId="Car">
    <w:name w:val="Car"/>
    <w:rsid w:val="008B643A"/>
    <w:rPr>
      <w:rFonts w:ascii="Myriad Pro" w:hAnsi="Myriad Pro" w:cs="Arial"/>
      <w:b/>
      <w:bCs/>
      <w:caps/>
      <w:color w:val="FD7A03"/>
      <w:sz w:val="32"/>
      <w:szCs w:val="24"/>
      <w:lang w:val="fr-FR" w:eastAsia="ar-SA" w:bidi="ar-SA"/>
    </w:rPr>
  </w:style>
  <w:style w:type="character" w:customStyle="1" w:styleId="WW8Num4z0">
    <w:name w:val="WW8Num4z0"/>
    <w:rsid w:val="008B643A"/>
    <w:rPr>
      <w:rFonts w:ascii="Arial" w:eastAsia="Times New Roman" w:hAnsi="Arial" w:cs="Arial"/>
    </w:rPr>
  </w:style>
  <w:style w:type="character" w:customStyle="1" w:styleId="WW8Num10z0">
    <w:name w:val="WW8Num10z0"/>
    <w:rsid w:val="008B643A"/>
    <w:rPr>
      <w:rFonts w:ascii="Helvetica" w:hAnsi="Helvetica"/>
      <w:b w:val="0"/>
      <w:i w:val="0"/>
      <w:color w:val="auto"/>
      <w:sz w:val="22"/>
    </w:rPr>
  </w:style>
  <w:style w:type="character" w:customStyle="1" w:styleId="WW8Num19z1">
    <w:name w:val="WW8Num19z1"/>
    <w:rsid w:val="008B643A"/>
    <w:rPr>
      <w:rFonts w:ascii="Courier New" w:hAnsi="Courier New"/>
      <w:sz w:val="20"/>
    </w:rPr>
  </w:style>
  <w:style w:type="character" w:customStyle="1" w:styleId="WW8Num19z2">
    <w:name w:val="WW8Num19z2"/>
    <w:rsid w:val="008B643A"/>
    <w:rPr>
      <w:rFonts w:ascii="Wingdings" w:hAnsi="Wingdings"/>
      <w:sz w:val="20"/>
    </w:rPr>
  </w:style>
  <w:style w:type="character" w:customStyle="1" w:styleId="WW8Num29z1">
    <w:name w:val="WW8Num29z1"/>
    <w:rsid w:val="008B643A"/>
    <w:rPr>
      <w:rFonts w:ascii="Courier New" w:hAnsi="Courier New"/>
      <w:sz w:val="20"/>
    </w:rPr>
  </w:style>
  <w:style w:type="character" w:customStyle="1" w:styleId="WW8Num29z2">
    <w:name w:val="WW8Num29z2"/>
    <w:rsid w:val="008B643A"/>
    <w:rPr>
      <w:rFonts w:ascii="Wingdings" w:hAnsi="Wingdings"/>
      <w:sz w:val="20"/>
    </w:rPr>
  </w:style>
  <w:style w:type="character" w:customStyle="1" w:styleId="WW8Num33z1">
    <w:name w:val="WW8Num33z1"/>
    <w:rsid w:val="008B643A"/>
    <w:rPr>
      <w:rFonts w:ascii="Courier New" w:hAnsi="Courier New"/>
      <w:sz w:val="20"/>
    </w:rPr>
  </w:style>
  <w:style w:type="character" w:customStyle="1" w:styleId="WW8Num33z2">
    <w:name w:val="WW8Num33z2"/>
    <w:rsid w:val="008B643A"/>
    <w:rPr>
      <w:rFonts w:ascii="Wingdings" w:hAnsi="Wingdings"/>
      <w:sz w:val="20"/>
    </w:rPr>
  </w:style>
  <w:style w:type="character" w:customStyle="1" w:styleId="WW8Num40z0">
    <w:name w:val="WW8Num40z0"/>
    <w:rsid w:val="008B643A"/>
    <w:rPr>
      <w:rFonts w:ascii="Symbol" w:hAnsi="Symbol"/>
      <w:sz w:val="20"/>
    </w:rPr>
  </w:style>
  <w:style w:type="character" w:customStyle="1" w:styleId="WW8Num40z1">
    <w:name w:val="WW8Num40z1"/>
    <w:rsid w:val="008B643A"/>
    <w:rPr>
      <w:rFonts w:ascii="Courier New" w:hAnsi="Courier New"/>
      <w:sz w:val="20"/>
    </w:rPr>
  </w:style>
  <w:style w:type="character" w:customStyle="1" w:styleId="WW8Num40z2">
    <w:name w:val="WW8Num40z2"/>
    <w:rsid w:val="008B643A"/>
    <w:rPr>
      <w:rFonts w:ascii="Wingdings" w:hAnsi="Wingdings"/>
      <w:sz w:val="20"/>
    </w:rPr>
  </w:style>
  <w:style w:type="character" w:customStyle="1" w:styleId="WW8Num43z0">
    <w:name w:val="WW8Num43z0"/>
    <w:rsid w:val="008B643A"/>
    <w:rPr>
      <w:rFonts w:ascii="Symbol" w:hAnsi="Symbol"/>
      <w:sz w:val="20"/>
    </w:rPr>
  </w:style>
  <w:style w:type="character" w:customStyle="1" w:styleId="WW8Num43z1">
    <w:name w:val="WW8Num43z1"/>
    <w:rsid w:val="008B643A"/>
    <w:rPr>
      <w:rFonts w:ascii="Courier New" w:hAnsi="Courier New"/>
      <w:sz w:val="20"/>
    </w:rPr>
  </w:style>
  <w:style w:type="character" w:customStyle="1" w:styleId="WW8Num43z2">
    <w:name w:val="WW8Num43z2"/>
    <w:rsid w:val="008B643A"/>
    <w:rPr>
      <w:rFonts w:ascii="Wingdings" w:hAnsi="Wingdings"/>
      <w:sz w:val="20"/>
    </w:rPr>
  </w:style>
  <w:style w:type="character" w:customStyle="1" w:styleId="WW8Num46z0">
    <w:name w:val="WW8Num46z0"/>
    <w:rsid w:val="008B643A"/>
    <w:rPr>
      <w:rFonts w:ascii="Symbol" w:hAnsi="Symbol"/>
    </w:rPr>
  </w:style>
  <w:style w:type="character" w:customStyle="1" w:styleId="WW8Num46z1">
    <w:name w:val="WW8Num46z1"/>
    <w:rsid w:val="008B643A"/>
    <w:rPr>
      <w:rFonts w:ascii="Courier New" w:hAnsi="Courier New" w:cs="Courier New"/>
    </w:rPr>
  </w:style>
  <w:style w:type="character" w:customStyle="1" w:styleId="WW8Num46z2">
    <w:name w:val="WW8Num46z2"/>
    <w:rsid w:val="008B643A"/>
    <w:rPr>
      <w:rFonts w:ascii="Wingdings" w:hAnsi="Wingdings"/>
    </w:rPr>
  </w:style>
  <w:style w:type="character" w:customStyle="1" w:styleId="WW8Num49z0">
    <w:name w:val="WW8Num49z0"/>
    <w:rsid w:val="008B643A"/>
    <w:rPr>
      <w:rFonts w:ascii="Symbol" w:hAnsi="Symbol"/>
      <w:sz w:val="20"/>
    </w:rPr>
  </w:style>
  <w:style w:type="character" w:customStyle="1" w:styleId="WW8Num49z1">
    <w:name w:val="WW8Num49z1"/>
    <w:rsid w:val="008B643A"/>
    <w:rPr>
      <w:rFonts w:ascii="Courier New" w:hAnsi="Courier New"/>
      <w:sz w:val="20"/>
    </w:rPr>
  </w:style>
  <w:style w:type="character" w:customStyle="1" w:styleId="WW8Num49z2">
    <w:name w:val="WW8Num49z2"/>
    <w:rsid w:val="008B643A"/>
    <w:rPr>
      <w:rFonts w:ascii="Wingdings" w:hAnsi="Wingdings"/>
      <w:sz w:val="20"/>
    </w:rPr>
  </w:style>
  <w:style w:type="character" w:customStyle="1" w:styleId="Policepardfaut2">
    <w:name w:val="Police par défaut2"/>
    <w:rsid w:val="008B643A"/>
  </w:style>
  <w:style w:type="character" w:customStyle="1" w:styleId="Policepardfaut1">
    <w:name w:val="Police par défaut1"/>
    <w:rsid w:val="008B643A"/>
  </w:style>
  <w:style w:type="character" w:customStyle="1" w:styleId="WW8Num4z3">
    <w:name w:val="WW8Num4z3"/>
    <w:rsid w:val="008B643A"/>
    <w:rPr>
      <w:rFonts w:ascii="Symbol" w:hAnsi="Symbol"/>
    </w:rPr>
  </w:style>
  <w:style w:type="character" w:customStyle="1" w:styleId="WW8Num6z0">
    <w:name w:val="WW8Num6z0"/>
    <w:rsid w:val="008B643A"/>
    <w:rPr>
      <w:rFonts w:ascii="Symbol" w:hAnsi="Symbol"/>
    </w:rPr>
  </w:style>
  <w:style w:type="character" w:customStyle="1" w:styleId="WW8Num6z1">
    <w:name w:val="WW8Num6z1"/>
    <w:rsid w:val="008B643A"/>
    <w:rPr>
      <w:rFonts w:ascii="Courier New" w:hAnsi="Courier New" w:cs="Courier New"/>
    </w:rPr>
  </w:style>
  <w:style w:type="character" w:customStyle="1" w:styleId="WW8Num6z2">
    <w:name w:val="WW8Num6z2"/>
    <w:rsid w:val="008B643A"/>
    <w:rPr>
      <w:rFonts w:ascii="Wingdings" w:hAnsi="Wingdings"/>
    </w:rPr>
  </w:style>
  <w:style w:type="character" w:customStyle="1" w:styleId="WW8Num8z3">
    <w:name w:val="WW8Num8z3"/>
    <w:rsid w:val="008B643A"/>
    <w:rPr>
      <w:rFonts w:ascii="Symbol" w:hAnsi="Symbol"/>
    </w:rPr>
  </w:style>
  <w:style w:type="character" w:customStyle="1" w:styleId="WW-Policepardfaut">
    <w:name w:val="WW-Police par défaut"/>
    <w:rsid w:val="008B643A"/>
  </w:style>
  <w:style w:type="character" w:styleId="Lienhypertextesuivivisit">
    <w:name w:val="FollowedHyperlink"/>
    <w:rsid w:val="008B643A"/>
    <w:rPr>
      <w:color w:val="800080"/>
      <w:u w:val="single"/>
    </w:rPr>
  </w:style>
  <w:style w:type="character" w:customStyle="1" w:styleId="StyleTitre1Car">
    <w:name w:val="Style Titre 1 Car"/>
    <w:basedOn w:val="Car"/>
    <w:rsid w:val="008B643A"/>
    <w:rPr>
      <w:rFonts w:ascii="Myriad Pro" w:hAnsi="Myriad Pro" w:cs="Arial"/>
      <w:b/>
      <w:bCs/>
      <w:caps/>
      <w:color w:val="FD7A03"/>
      <w:sz w:val="32"/>
      <w:szCs w:val="24"/>
      <w:lang w:val="fr-FR" w:eastAsia="ar-SA" w:bidi="ar-SA"/>
    </w:rPr>
  </w:style>
  <w:style w:type="character" w:customStyle="1" w:styleId="CODE">
    <w:name w:val="CODE"/>
    <w:rsid w:val="008B643A"/>
    <w:rPr>
      <w:rFonts w:ascii="Courier New" w:hAnsi="Courier New"/>
      <w:sz w:val="20"/>
      <w:szCs w:val="20"/>
    </w:rPr>
  </w:style>
  <w:style w:type="character" w:styleId="CodeHTML">
    <w:name w:val="HTML Code"/>
    <w:uiPriority w:val="99"/>
    <w:rsid w:val="008B643A"/>
    <w:rPr>
      <w:rFonts w:ascii="Courier New" w:eastAsia="Times New Roman" w:hAnsi="Courier New" w:cs="Courier New"/>
      <w:sz w:val="20"/>
      <w:szCs w:val="20"/>
    </w:rPr>
  </w:style>
  <w:style w:type="character" w:styleId="Accentuation">
    <w:name w:val="Emphasis"/>
    <w:uiPriority w:val="20"/>
    <w:qFormat/>
    <w:rsid w:val="008B643A"/>
    <w:rPr>
      <w:i/>
      <w:iCs/>
    </w:rPr>
  </w:style>
  <w:style w:type="character" w:customStyle="1" w:styleId="m1">
    <w:name w:val="m1"/>
    <w:rsid w:val="008B643A"/>
    <w:rPr>
      <w:color w:val="0000FF"/>
    </w:rPr>
  </w:style>
  <w:style w:type="character" w:customStyle="1" w:styleId="t1">
    <w:name w:val="t1"/>
    <w:rsid w:val="008B643A"/>
    <w:rPr>
      <w:color w:val="990000"/>
    </w:rPr>
  </w:style>
  <w:style w:type="character" w:customStyle="1" w:styleId="ns1">
    <w:name w:val="ns1"/>
    <w:rsid w:val="008B643A"/>
    <w:rPr>
      <w:color w:val="FF0000"/>
    </w:rPr>
  </w:style>
  <w:style w:type="character" w:customStyle="1" w:styleId="b1">
    <w:name w:val="b1"/>
    <w:rsid w:val="008B643A"/>
    <w:rPr>
      <w:rFonts w:ascii="Courier New" w:hAnsi="Courier New" w:cs="Courier New"/>
      <w:b/>
      <w:bCs/>
      <w:strike w:val="0"/>
      <w:dstrike w:val="0"/>
      <w:color w:val="FF0000"/>
      <w:u w:val="none"/>
    </w:rPr>
  </w:style>
  <w:style w:type="character" w:customStyle="1" w:styleId="tx1">
    <w:name w:val="tx1"/>
    <w:rsid w:val="008B643A"/>
    <w:rPr>
      <w:b/>
      <w:bCs/>
    </w:rPr>
  </w:style>
  <w:style w:type="character" w:customStyle="1" w:styleId="javacode">
    <w:name w:val="java_code"/>
    <w:basedOn w:val="Policepardfaut2"/>
    <w:rsid w:val="008B643A"/>
  </w:style>
  <w:style w:type="character" w:customStyle="1" w:styleId="javach">
    <w:name w:val="java_ch"/>
    <w:basedOn w:val="Policepardfaut2"/>
    <w:rsid w:val="008B643A"/>
  </w:style>
  <w:style w:type="character" w:customStyle="1" w:styleId="javakw">
    <w:name w:val="java_kw"/>
    <w:basedOn w:val="Policepardfaut2"/>
    <w:rsid w:val="008B643A"/>
  </w:style>
  <w:style w:type="character" w:customStyle="1" w:styleId="xmlcode">
    <w:name w:val="xml_code"/>
    <w:basedOn w:val="Policepardfaut2"/>
    <w:rsid w:val="008B643A"/>
  </w:style>
  <w:style w:type="character" w:customStyle="1" w:styleId="xmlch">
    <w:name w:val="xml_ch"/>
    <w:basedOn w:val="Policepardfaut2"/>
    <w:rsid w:val="008B643A"/>
  </w:style>
  <w:style w:type="character" w:customStyle="1" w:styleId="xmlbalise">
    <w:name w:val="xml_balise"/>
    <w:basedOn w:val="Policepardfaut2"/>
    <w:rsid w:val="008B643A"/>
  </w:style>
  <w:style w:type="character" w:customStyle="1" w:styleId="a2">
    <w:name w:val="a2"/>
    <w:basedOn w:val="Policepardfaut2"/>
    <w:rsid w:val="008B643A"/>
  </w:style>
  <w:style w:type="character" w:styleId="lev">
    <w:name w:val="Strong"/>
    <w:uiPriority w:val="22"/>
    <w:qFormat/>
    <w:rsid w:val="008B643A"/>
    <w:rPr>
      <w:b/>
      <w:bCs/>
    </w:rPr>
  </w:style>
  <w:style w:type="character" w:customStyle="1" w:styleId="aep1">
    <w:name w:val="aep1"/>
    <w:rsid w:val="008B643A"/>
    <w:rPr>
      <w:i/>
      <w:iCs/>
      <w:color w:val="666666"/>
    </w:rPr>
  </w:style>
  <w:style w:type="character" w:customStyle="1" w:styleId="a">
    <w:name w:val="a"/>
    <w:basedOn w:val="Policepardfaut2"/>
    <w:rsid w:val="008B643A"/>
  </w:style>
  <w:style w:type="character" w:customStyle="1" w:styleId="ExplorateurdedocumentsCar">
    <w:name w:val="Explorateur de documents Car"/>
    <w:rsid w:val="008B643A"/>
    <w:rPr>
      <w:rFonts w:ascii="Tahoma" w:hAnsi="Tahoma" w:cs="Tahoma"/>
      <w:sz w:val="24"/>
      <w:szCs w:val="24"/>
      <w:shd w:val="clear" w:color="auto" w:fill="000080"/>
    </w:rPr>
  </w:style>
  <w:style w:type="character" w:customStyle="1" w:styleId="TextedebullesCar">
    <w:name w:val="Texte de bulles Car"/>
    <w:rsid w:val="008B643A"/>
    <w:rPr>
      <w:rFonts w:ascii="Tahoma" w:hAnsi="Tahoma" w:cs="Tahoma"/>
      <w:sz w:val="16"/>
      <w:szCs w:val="16"/>
    </w:rPr>
  </w:style>
  <w:style w:type="character" w:customStyle="1" w:styleId="PrformatHTMLCar">
    <w:name w:val="Préformaté HTML Car"/>
    <w:uiPriority w:val="99"/>
    <w:rsid w:val="008B643A"/>
    <w:rPr>
      <w:rFonts w:ascii="Courier New" w:hAnsi="Courier New" w:cs="Courier New"/>
      <w:kern w:val="1"/>
    </w:rPr>
  </w:style>
  <w:style w:type="character" w:customStyle="1" w:styleId="z-HautduformulaireCar">
    <w:name w:val="z-Haut du formulaire Car"/>
    <w:rsid w:val="008B643A"/>
    <w:rPr>
      <w:rFonts w:ascii="Arial" w:hAnsi="Arial" w:cs="Arial"/>
      <w:vanish/>
      <w:kern w:val="1"/>
      <w:sz w:val="16"/>
      <w:szCs w:val="16"/>
    </w:rPr>
  </w:style>
  <w:style w:type="character" w:customStyle="1" w:styleId="z-BasduformulaireCar">
    <w:name w:val="z-Bas du formulaire Car"/>
    <w:rsid w:val="008B643A"/>
    <w:rPr>
      <w:rFonts w:ascii="Arial" w:hAnsi="Arial" w:cs="Arial"/>
      <w:vanish/>
      <w:kern w:val="1"/>
      <w:sz w:val="16"/>
      <w:szCs w:val="16"/>
    </w:rPr>
  </w:style>
  <w:style w:type="character" w:customStyle="1" w:styleId="TextedebullesCar1">
    <w:name w:val="Texte de bulles Car1"/>
    <w:rsid w:val="008B643A"/>
    <w:rPr>
      <w:rFonts w:ascii="Tahoma" w:hAnsi="Tahoma" w:cs="Tahoma"/>
      <w:kern w:val="1"/>
      <w:sz w:val="16"/>
      <w:szCs w:val="16"/>
    </w:rPr>
  </w:style>
  <w:style w:type="character" w:customStyle="1" w:styleId="CitationintenseCar">
    <w:name w:val="Citation intense Car"/>
    <w:rsid w:val="008B643A"/>
    <w:rPr>
      <w:rFonts w:ascii="Arial" w:hAnsi="Arial"/>
      <w:b/>
      <w:bCs/>
      <w:i/>
      <w:iCs/>
      <w:color w:val="4F81BD"/>
      <w:kern w:val="1"/>
    </w:rPr>
  </w:style>
  <w:style w:type="character" w:customStyle="1" w:styleId="start-tag">
    <w:name w:val="start-tag"/>
    <w:basedOn w:val="Policepardfaut3"/>
    <w:rsid w:val="008B643A"/>
  </w:style>
  <w:style w:type="character" w:customStyle="1" w:styleId="end-tag">
    <w:name w:val="end-tag"/>
    <w:basedOn w:val="Policepardfaut3"/>
    <w:rsid w:val="008B643A"/>
  </w:style>
  <w:style w:type="character" w:customStyle="1" w:styleId="attribute-name">
    <w:name w:val="attribute-name"/>
    <w:basedOn w:val="Policepardfaut3"/>
    <w:rsid w:val="008B643A"/>
  </w:style>
  <w:style w:type="character" w:customStyle="1" w:styleId="attribute-value">
    <w:name w:val="attribute-value"/>
    <w:basedOn w:val="Policepardfaut3"/>
    <w:rsid w:val="008B643A"/>
  </w:style>
  <w:style w:type="character" w:customStyle="1" w:styleId="entity">
    <w:name w:val="entity"/>
    <w:basedOn w:val="Policepardfaut3"/>
    <w:rsid w:val="008B643A"/>
  </w:style>
  <w:style w:type="paragraph" w:customStyle="1" w:styleId="Titre30">
    <w:name w:val="Titre3"/>
    <w:basedOn w:val="Normal"/>
    <w:next w:val="Corpsdetexte"/>
    <w:rsid w:val="008B643A"/>
    <w:pPr>
      <w:keepNext/>
      <w:spacing w:before="240" w:after="120"/>
    </w:pPr>
    <w:rPr>
      <w:rFonts w:eastAsia="Lucida Sans Unicode" w:cs="Tahoma"/>
      <w:sz w:val="28"/>
      <w:szCs w:val="28"/>
    </w:rPr>
  </w:style>
  <w:style w:type="paragraph" w:styleId="Corpsdetexte">
    <w:name w:val="Body Text"/>
    <w:basedOn w:val="Normal"/>
    <w:rsid w:val="008B643A"/>
    <w:rPr>
      <w:iCs/>
      <w:szCs w:val="44"/>
    </w:rPr>
  </w:style>
  <w:style w:type="paragraph" w:styleId="Liste">
    <w:name w:val="List"/>
    <w:basedOn w:val="Corpsdetexte"/>
    <w:rsid w:val="008B643A"/>
    <w:pPr>
      <w:ind w:right="0"/>
    </w:pPr>
    <w:rPr>
      <w:rFonts w:ascii="Garamond" w:hAnsi="Garamond" w:cs="Tahoma"/>
      <w:i/>
      <w:kern w:val="1"/>
      <w:sz w:val="44"/>
    </w:rPr>
  </w:style>
  <w:style w:type="paragraph" w:customStyle="1" w:styleId="Lgende3">
    <w:name w:val="Légende3"/>
    <w:basedOn w:val="Normal"/>
    <w:rsid w:val="008B643A"/>
    <w:pPr>
      <w:suppressLineNumbers/>
      <w:spacing w:before="120" w:after="120"/>
    </w:pPr>
    <w:rPr>
      <w:rFonts w:cs="Tahoma"/>
      <w:i/>
      <w:iCs/>
      <w:sz w:val="24"/>
      <w:szCs w:val="24"/>
    </w:rPr>
  </w:style>
  <w:style w:type="paragraph" w:customStyle="1" w:styleId="Index">
    <w:name w:val="Index"/>
    <w:basedOn w:val="Normal"/>
    <w:rsid w:val="008B643A"/>
    <w:pPr>
      <w:suppressLineNumbers/>
      <w:ind w:right="0"/>
    </w:pPr>
    <w:rPr>
      <w:rFonts w:cs="Tahoma"/>
      <w:kern w:val="1"/>
    </w:rPr>
  </w:style>
  <w:style w:type="paragraph" w:styleId="Bibliographie">
    <w:name w:val="Bibliography"/>
    <w:basedOn w:val="Normal"/>
    <w:rsid w:val="008B643A"/>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qFormat/>
    <w:rsid w:val="00843BD5"/>
    <w:pPr>
      <w:numPr>
        <w:numId w:val="0"/>
      </w:numPr>
    </w:pPr>
  </w:style>
  <w:style w:type="paragraph" w:customStyle="1" w:styleId="essai">
    <w:name w:val="essai"/>
    <w:basedOn w:val="Normal"/>
    <w:rsid w:val="008B643A"/>
    <w:pPr>
      <w:suppressAutoHyphens w:val="0"/>
      <w:ind w:right="0"/>
    </w:pPr>
    <w:rPr>
      <w:rFonts w:ascii="Times New Roman" w:hAnsi="Times New Roman"/>
      <w:szCs w:val="24"/>
    </w:rPr>
  </w:style>
  <w:style w:type="paragraph" w:customStyle="1" w:styleId="TitreC">
    <w:name w:val="TitreC++"/>
    <w:basedOn w:val="Normal"/>
    <w:rsid w:val="008B643A"/>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rsid w:val="008B643A"/>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rsid w:val="008B643A"/>
    <w:pPr>
      <w:suppressAutoHyphens w:val="0"/>
      <w:ind w:left="708" w:right="0"/>
    </w:pPr>
    <w:rPr>
      <w:rFonts w:ascii="Times New Roman" w:hAnsi="Times New Roman"/>
      <w:szCs w:val="24"/>
    </w:rPr>
  </w:style>
  <w:style w:type="paragraph" w:customStyle="1" w:styleId="paragraphe">
    <w:name w:val="paragraphe"/>
    <w:basedOn w:val="Retraitnormal2"/>
    <w:rsid w:val="008B643A"/>
    <w:pPr>
      <w:ind w:left="709"/>
    </w:pPr>
  </w:style>
  <w:style w:type="paragraph" w:customStyle="1" w:styleId="Corpsdetexte21">
    <w:name w:val="Corps de texte 21"/>
    <w:basedOn w:val="Normal"/>
    <w:rsid w:val="008B643A"/>
    <w:pPr>
      <w:jc w:val="center"/>
    </w:pPr>
    <w:rPr>
      <w:rFonts w:ascii="Garamond" w:hAnsi="Garamond"/>
      <w:i/>
      <w:iCs/>
      <w:sz w:val="60"/>
      <w:szCs w:val="60"/>
    </w:rPr>
  </w:style>
  <w:style w:type="paragraph" w:styleId="Retraitcorpsdetexte">
    <w:name w:val="Body Text Indent"/>
    <w:basedOn w:val="Normal"/>
    <w:rsid w:val="008B643A"/>
    <w:pPr>
      <w:suppressAutoHyphens w:val="0"/>
      <w:ind w:right="566" w:firstLine="284"/>
    </w:pPr>
    <w:rPr>
      <w:rFonts w:ascii="Times New Roman" w:hAnsi="Times New Roman"/>
      <w:i/>
      <w:iCs/>
      <w:szCs w:val="24"/>
    </w:rPr>
  </w:style>
  <w:style w:type="paragraph" w:customStyle="1" w:styleId="Corpsdetexte31">
    <w:name w:val="Corps de texte 31"/>
    <w:basedOn w:val="Normal"/>
    <w:rsid w:val="008B643A"/>
    <w:rPr>
      <w:rFonts w:ascii="Garamond" w:hAnsi="Garamond"/>
      <w:sz w:val="18"/>
      <w:szCs w:val="18"/>
    </w:rPr>
  </w:style>
  <w:style w:type="paragraph" w:customStyle="1" w:styleId="Sujet">
    <w:name w:val="Sujet"/>
    <w:basedOn w:val="Normal"/>
    <w:rsid w:val="008B643A"/>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rsid w:val="008B643A"/>
  </w:style>
  <w:style w:type="paragraph" w:styleId="En-tte">
    <w:name w:val="header"/>
    <w:basedOn w:val="Normal"/>
    <w:link w:val="En-tteCar"/>
    <w:rsid w:val="008B643A"/>
    <w:pPr>
      <w:tabs>
        <w:tab w:val="center" w:pos="4593"/>
        <w:tab w:val="right" w:pos="9129"/>
      </w:tabs>
    </w:pPr>
  </w:style>
  <w:style w:type="paragraph" w:styleId="Pieddepage">
    <w:name w:val="footer"/>
    <w:basedOn w:val="Normal"/>
    <w:link w:val="PieddepageCar"/>
    <w:rsid w:val="008B643A"/>
    <w:pPr>
      <w:tabs>
        <w:tab w:val="center" w:pos="4593"/>
        <w:tab w:val="right" w:pos="9129"/>
      </w:tabs>
    </w:pPr>
  </w:style>
  <w:style w:type="paragraph" w:styleId="TM1">
    <w:name w:val="toc 1"/>
    <w:basedOn w:val="Normal"/>
    <w:next w:val="Normal"/>
    <w:uiPriority w:val="39"/>
    <w:rsid w:val="00814690"/>
    <w:pPr>
      <w:tabs>
        <w:tab w:val="right" w:leader="dot" w:pos="9344"/>
      </w:tabs>
      <w:spacing w:line="360" w:lineRule="auto"/>
    </w:pPr>
    <w:rPr>
      <w:iCs/>
      <w:color w:val="FD7A03"/>
      <w:sz w:val="28"/>
      <w:szCs w:val="32"/>
    </w:rPr>
  </w:style>
  <w:style w:type="paragraph" w:styleId="TM2">
    <w:name w:val="toc 2"/>
    <w:basedOn w:val="Normal"/>
    <w:next w:val="Normal"/>
    <w:uiPriority w:val="39"/>
    <w:rsid w:val="008B643A"/>
    <w:pPr>
      <w:ind w:left="200" w:right="0"/>
    </w:pPr>
  </w:style>
  <w:style w:type="paragraph" w:styleId="TM3">
    <w:name w:val="toc 3"/>
    <w:basedOn w:val="Normal"/>
    <w:next w:val="Normal"/>
    <w:uiPriority w:val="39"/>
    <w:rsid w:val="008B643A"/>
    <w:pPr>
      <w:ind w:left="400" w:right="0"/>
    </w:pPr>
  </w:style>
  <w:style w:type="paragraph" w:styleId="TM4">
    <w:name w:val="toc 4"/>
    <w:basedOn w:val="Normal"/>
    <w:next w:val="Normal"/>
    <w:uiPriority w:val="39"/>
    <w:rsid w:val="008B643A"/>
    <w:pPr>
      <w:ind w:left="600" w:right="0"/>
    </w:pPr>
  </w:style>
  <w:style w:type="paragraph" w:styleId="TM5">
    <w:name w:val="toc 5"/>
    <w:basedOn w:val="Normal"/>
    <w:next w:val="Normal"/>
    <w:rsid w:val="008B643A"/>
    <w:pPr>
      <w:ind w:left="800" w:right="0"/>
    </w:pPr>
  </w:style>
  <w:style w:type="paragraph" w:styleId="TM6">
    <w:name w:val="toc 6"/>
    <w:basedOn w:val="Normal"/>
    <w:next w:val="Normal"/>
    <w:rsid w:val="008B643A"/>
    <w:pPr>
      <w:ind w:left="1000" w:right="0"/>
    </w:pPr>
  </w:style>
  <w:style w:type="paragraph" w:styleId="TM7">
    <w:name w:val="toc 7"/>
    <w:basedOn w:val="Normal"/>
    <w:next w:val="Normal"/>
    <w:rsid w:val="008B643A"/>
    <w:pPr>
      <w:ind w:left="1200" w:right="0"/>
    </w:pPr>
  </w:style>
  <w:style w:type="paragraph" w:styleId="TM8">
    <w:name w:val="toc 8"/>
    <w:basedOn w:val="Normal"/>
    <w:next w:val="Normal"/>
    <w:rsid w:val="008B643A"/>
    <w:pPr>
      <w:ind w:left="1400" w:right="0"/>
    </w:pPr>
  </w:style>
  <w:style w:type="paragraph" w:styleId="TM9">
    <w:name w:val="toc 9"/>
    <w:basedOn w:val="Normal"/>
    <w:next w:val="Normal"/>
    <w:rsid w:val="008B643A"/>
    <w:pPr>
      <w:ind w:left="1600" w:right="0"/>
    </w:pPr>
  </w:style>
  <w:style w:type="paragraph" w:customStyle="1" w:styleId="chapitre">
    <w:name w:val="chapitre"/>
    <w:basedOn w:val="Normal"/>
    <w:rsid w:val="008B643A"/>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rsid w:val="008B643A"/>
    <w:pPr>
      <w:tabs>
        <w:tab w:val="left" w:pos="1418"/>
      </w:tabs>
      <w:suppressAutoHyphens w:val="0"/>
      <w:ind w:left="567" w:right="0"/>
    </w:pPr>
    <w:rPr>
      <w:szCs w:val="24"/>
    </w:rPr>
  </w:style>
  <w:style w:type="paragraph" w:customStyle="1" w:styleId="PointsCls">
    <w:name w:val="Points Clés"/>
    <w:basedOn w:val="Normal"/>
    <w:next w:val="Normal"/>
    <w:rsid w:val="008B643A"/>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rsid w:val="008B643A"/>
    <w:pPr>
      <w:suppressAutoHyphens w:val="0"/>
      <w:ind w:left="-567" w:right="0"/>
    </w:pPr>
    <w:rPr>
      <w:rFonts w:ascii="Courier New" w:hAnsi="Courier New" w:cs="Courier New"/>
    </w:rPr>
  </w:style>
  <w:style w:type="paragraph" w:customStyle="1" w:styleId="Corpsdetexte23">
    <w:name w:val="Corps de texte 23"/>
    <w:basedOn w:val="Normal"/>
    <w:rsid w:val="008B643A"/>
    <w:pPr>
      <w:suppressAutoHyphens w:val="0"/>
      <w:ind w:right="0"/>
    </w:pPr>
    <w:rPr>
      <w:rFonts w:ascii="Times New Roman" w:hAnsi="Times New Roman"/>
      <w:szCs w:val="24"/>
      <w:u w:val="single"/>
    </w:rPr>
  </w:style>
  <w:style w:type="paragraph" w:customStyle="1" w:styleId="Titre20">
    <w:name w:val="Titre2"/>
    <w:basedOn w:val="Normal"/>
    <w:next w:val="Corpsdetexte"/>
    <w:rsid w:val="008B643A"/>
    <w:pPr>
      <w:keepNext/>
      <w:spacing w:before="240" w:after="120"/>
      <w:ind w:right="0"/>
    </w:pPr>
    <w:rPr>
      <w:rFonts w:eastAsia="SimSun" w:cs="Tahoma"/>
      <w:kern w:val="1"/>
      <w:sz w:val="28"/>
      <w:szCs w:val="28"/>
    </w:rPr>
  </w:style>
  <w:style w:type="paragraph" w:customStyle="1" w:styleId="Lgende2">
    <w:name w:val="Légende2"/>
    <w:basedOn w:val="Normal"/>
    <w:next w:val="Normal"/>
    <w:rsid w:val="008B643A"/>
    <w:pPr>
      <w:suppressAutoHyphens w:val="0"/>
      <w:ind w:left="2127" w:right="0"/>
    </w:pPr>
    <w:rPr>
      <w:rFonts w:ascii="Times New Roman" w:hAnsi="Times New Roman"/>
      <w:b/>
      <w:bCs/>
      <w:kern w:val="1"/>
    </w:rPr>
  </w:style>
  <w:style w:type="paragraph" w:customStyle="1" w:styleId="Titre10">
    <w:name w:val="Titre1"/>
    <w:basedOn w:val="Normal"/>
    <w:next w:val="Corpsdetexte"/>
    <w:rsid w:val="008B643A"/>
    <w:pPr>
      <w:keepNext/>
      <w:spacing w:before="240" w:after="120"/>
      <w:ind w:right="0"/>
    </w:pPr>
    <w:rPr>
      <w:rFonts w:eastAsia="Lucida Sans Unicode" w:cs="Tahoma"/>
      <w:kern w:val="1"/>
      <w:sz w:val="28"/>
      <w:szCs w:val="28"/>
    </w:rPr>
  </w:style>
  <w:style w:type="paragraph" w:customStyle="1" w:styleId="Lgende1">
    <w:name w:val="Légende1"/>
    <w:basedOn w:val="Normal"/>
    <w:rsid w:val="008B643A"/>
    <w:pPr>
      <w:suppressLineNumbers/>
      <w:spacing w:before="120" w:after="120"/>
      <w:ind w:right="0"/>
    </w:pPr>
    <w:rPr>
      <w:rFonts w:cs="Tahoma"/>
      <w:i/>
      <w:iCs/>
      <w:kern w:val="1"/>
      <w:sz w:val="24"/>
      <w:szCs w:val="24"/>
    </w:rPr>
  </w:style>
  <w:style w:type="paragraph" w:customStyle="1" w:styleId="Rpertoire">
    <w:name w:val="Répertoire"/>
    <w:basedOn w:val="Normal"/>
    <w:rsid w:val="008B643A"/>
    <w:pPr>
      <w:suppressLineNumbers/>
      <w:ind w:right="0"/>
    </w:pPr>
    <w:rPr>
      <w:rFonts w:cs="Tahoma"/>
      <w:kern w:val="1"/>
    </w:rPr>
  </w:style>
  <w:style w:type="paragraph" w:customStyle="1" w:styleId="Heading">
    <w:name w:val="Heading"/>
    <w:basedOn w:val="Normal"/>
    <w:next w:val="Corpsdetexte"/>
    <w:rsid w:val="008B643A"/>
    <w:pPr>
      <w:keepNext/>
      <w:spacing w:before="240" w:after="120"/>
      <w:ind w:right="0"/>
    </w:pPr>
    <w:rPr>
      <w:rFonts w:eastAsia="MS Mincho" w:cs="Tahoma"/>
      <w:kern w:val="1"/>
      <w:sz w:val="28"/>
      <w:szCs w:val="28"/>
    </w:rPr>
  </w:style>
  <w:style w:type="paragraph" w:customStyle="1" w:styleId="Lgende4">
    <w:name w:val="Légende4"/>
    <w:basedOn w:val="Normal"/>
    <w:rsid w:val="008B643A"/>
    <w:pPr>
      <w:suppressLineNumbers/>
      <w:spacing w:before="120" w:after="120"/>
      <w:ind w:right="0"/>
    </w:pPr>
    <w:rPr>
      <w:rFonts w:cs="Tahoma"/>
      <w:i/>
      <w:iCs/>
      <w:kern w:val="1"/>
      <w:sz w:val="24"/>
      <w:szCs w:val="24"/>
    </w:rPr>
  </w:style>
  <w:style w:type="paragraph" w:customStyle="1" w:styleId="Noparagraphstyle">
    <w:name w:val="[No paragraph style]"/>
    <w:rsid w:val="008B643A"/>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rsid w:val="008B643A"/>
    <w:pPr>
      <w:ind w:left="113" w:right="113"/>
    </w:pPr>
    <w:rPr>
      <w:rFonts w:ascii="Garamond" w:hAnsi="Garamond"/>
      <w:i/>
      <w:iCs/>
      <w:kern w:val="1"/>
      <w:sz w:val="18"/>
      <w:szCs w:val="18"/>
    </w:rPr>
  </w:style>
  <w:style w:type="paragraph" w:customStyle="1" w:styleId="Tabledesillustrations1">
    <w:name w:val="Table des illustrations1"/>
    <w:basedOn w:val="Normal"/>
    <w:next w:val="Normal"/>
    <w:rsid w:val="008B643A"/>
    <w:pPr>
      <w:ind w:left="400" w:right="0" w:hanging="400"/>
    </w:pPr>
    <w:rPr>
      <w:kern w:val="1"/>
    </w:rPr>
  </w:style>
  <w:style w:type="paragraph" w:customStyle="1" w:styleId="StyleTitre1">
    <w:name w:val="Style Titre 1"/>
    <w:basedOn w:val="Titre1"/>
    <w:rsid w:val="008B643A"/>
    <w:pPr>
      <w:numPr>
        <w:numId w:val="0"/>
      </w:numPr>
    </w:pPr>
    <w:rPr>
      <w:kern w:val="1"/>
    </w:rPr>
  </w:style>
  <w:style w:type="paragraph" w:customStyle="1" w:styleId="normalvert">
    <w:name w:val="normal vert"/>
    <w:basedOn w:val="Normal"/>
    <w:rsid w:val="008B643A"/>
    <w:pPr>
      <w:ind w:right="0"/>
      <w:jc w:val="center"/>
    </w:pPr>
    <w:rPr>
      <w:b/>
      <w:bCs/>
      <w:color w:val="339966"/>
      <w:kern w:val="1"/>
      <w:sz w:val="32"/>
      <w:szCs w:val="32"/>
    </w:rPr>
  </w:style>
  <w:style w:type="paragraph" w:customStyle="1" w:styleId="Framecontents">
    <w:name w:val="Frame contents"/>
    <w:basedOn w:val="Corpsdetexte"/>
    <w:rsid w:val="008B643A"/>
    <w:pPr>
      <w:ind w:right="0"/>
    </w:pPr>
    <w:rPr>
      <w:rFonts w:ascii="Garamond" w:hAnsi="Garamond"/>
      <w:i/>
      <w:kern w:val="1"/>
      <w:sz w:val="44"/>
    </w:rPr>
  </w:style>
  <w:style w:type="paragraph" w:customStyle="1" w:styleId="Contents10">
    <w:name w:val="Contents 10"/>
    <w:basedOn w:val="Index"/>
    <w:rsid w:val="008B643A"/>
    <w:pPr>
      <w:tabs>
        <w:tab w:val="right" w:leader="dot" w:pos="9637"/>
      </w:tabs>
      <w:ind w:left="2547"/>
    </w:pPr>
  </w:style>
  <w:style w:type="paragraph" w:customStyle="1" w:styleId="TableContents">
    <w:name w:val="Table Contents"/>
    <w:basedOn w:val="Normal"/>
    <w:rsid w:val="008B643A"/>
    <w:pPr>
      <w:suppressLineNumbers/>
      <w:ind w:right="0"/>
    </w:pPr>
    <w:rPr>
      <w:kern w:val="1"/>
    </w:rPr>
  </w:style>
  <w:style w:type="paragraph" w:customStyle="1" w:styleId="TableHeading">
    <w:name w:val="Table Heading"/>
    <w:basedOn w:val="TableContents"/>
    <w:rsid w:val="008B643A"/>
    <w:pPr>
      <w:jc w:val="center"/>
    </w:pPr>
    <w:rPr>
      <w:b/>
      <w:bCs/>
    </w:rPr>
  </w:style>
  <w:style w:type="paragraph" w:customStyle="1" w:styleId="Contenuducadre">
    <w:name w:val="Contenu du cadre"/>
    <w:basedOn w:val="Corpsdetexte"/>
    <w:rsid w:val="008B643A"/>
    <w:pPr>
      <w:ind w:right="0"/>
    </w:pPr>
    <w:rPr>
      <w:rFonts w:ascii="Garamond" w:hAnsi="Garamond"/>
      <w:i/>
      <w:kern w:val="1"/>
      <w:sz w:val="44"/>
    </w:rPr>
  </w:style>
  <w:style w:type="paragraph" w:customStyle="1" w:styleId="Contenudetableau">
    <w:name w:val="Contenu de tableau"/>
    <w:basedOn w:val="Normal"/>
    <w:rsid w:val="008B643A"/>
    <w:pPr>
      <w:suppressLineNumbers/>
      <w:ind w:right="0"/>
    </w:pPr>
    <w:rPr>
      <w:kern w:val="1"/>
    </w:rPr>
  </w:style>
  <w:style w:type="paragraph" w:customStyle="1" w:styleId="Titredetableau">
    <w:name w:val="Titre de tableau"/>
    <w:basedOn w:val="Contenudetableau"/>
    <w:rsid w:val="008B643A"/>
    <w:pPr>
      <w:jc w:val="center"/>
    </w:pPr>
    <w:rPr>
      <w:b/>
      <w:bCs/>
    </w:rPr>
  </w:style>
  <w:style w:type="paragraph" w:customStyle="1" w:styleId="Tabledesmatiresniveau10">
    <w:name w:val="Table des matières niveau 10"/>
    <w:basedOn w:val="Rpertoire"/>
    <w:rsid w:val="008B643A"/>
    <w:pPr>
      <w:tabs>
        <w:tab w:val="right" w:leader="dot" w:pos="9637"/>
      </w:tabs>
      <w:ind w:left="2547"/>
    </w:pPr>
  </w:style>
  <w:style w:type="paragraph" w:customStyle="1" w:styleId="1erEn-tte">
    <w:name w:val="1er En-tête"/>
    <w:basedOn w:val="En-tte"/>
    <w:rsid w:val="008B643A"/>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rsid w:val="008B643A"/>
    <w:pPr>
      <w:suppressAutoHyphens w:val="0"/>
      <w:ind w:right="0"/>
    </w:pPr>
    <w:rPr>
      <w:rFonts w:ascii="Times New Roman" w:hAnsi="Times New Roman"/>
      <w:kern w:val="1"/>
      <w:szCs w:val="24"/>
    </w:rPr>
  </w:style>
  <w:style w:type="paragraph" w:customStyle="1" w:styleId="DefinitionList">
    <w:name w:val="Definition List"/>
    <w:basedOn w:val="Normal"/>
    <w:next w:val="DefinitionTerm"/>
    <w:rsid w:val="008B643A"/>
    <w:pPr>
      <w:suppressAutoHyphens w:val="0"/>
      <w:ind w:left="360" w:right="0"/>
    </w:pPr>
    <w:rPr>
      <w:rFonts w:ascii="Times New Roman" w:hAnsi="Times New Roman"/>
      <w:kern w:val="1"/>
      <w:szCs w:val="24"/>
    </w:rPr>
  </w:style>
  <w:style w:type="paragraph" w:customStyle="1" w:styleId="Preformatted">
    <w:name w:val="Preformatted"/>
    <w:basedOn w:val="Normal"/>
    <w:rsid w:val="008B643A"/>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rsid w:val="008B643A"/>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rsid w:val="008B643A"/>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rsid w:val="008B643A"/>
    <w:pPr>
      <w:suppressAutoHyphens w:val="0"/>
      <w:spacing w:after="120" w:line="480" w:lineRule="auto"/>
      <w:ind w:right="0"/>
    </w:pPr>
    <w:rPr>
      <w:rFonts w:ascii="Times New Roman" w:hAnsi="Times New Roman"/>
      <w:kern w:val="1"/>
    </w:rPr>
  </w:style>
  <w:style w:type="paragraph" w:customStyle="1" w:styleId="H5">
    <w:name w:val="H5"/>
    <w:basedOn w:val="Normal"/>
    <w:next w:val="Normal"/>
    <w:rsid w:val="008B643A"/>
    <w:pPr>
      <w:keepNext/>
      <w:suppressAutoHyphens w:val="0"/>
      <w:spacing w:before="100"/>
      <w:ind w:right="0"/>
    </w:pPr>
    <w:rPr>
      <w:rFonts w:ascii="Times New Roman" w:hAnsi="Times New Roman"/>
      <w:b/>
      <w:bCs/>
      <w:kern w:val="1"/>
    </w:rPr>
  </w:style>
  <w:style w:type="paragraph" w:customStyle="1" w:styleId="H4">
    <w:name w:val="H4"/>
    <w:basedOn w:val="Normal"/>
    <w:next w:val="Normal"/>
    <w:rsid w:val="008B643A"/>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rsid w:val="008B643A"/>
    <w:pPr>
      <w:suppressAutoHyphens w:val="0"/>
      <w:ind w:right="0"/>
    </w:pPr>
    <w:rPr>
      <w:rFonts w:ascii="Times New Roman" w:hAnsi="Times New Roman"/>
      <w:kern w:val="1"/>
    </w:rPr>
  </w:style>
  <w:style w:type="paragraph" w:styleId="PrformatHTML">
    <w:name w:val="HTML Preformatted"/>
    <w:basedOn w:val="Normal"/>
    <w:uiPriority w:val="99"/>
    <w:rsid w:val="008B6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rsid w:val="008B643A"/>
    <w:pPr>
      <w:suppressAutoHyphens w:val="0"/>
      <w:ind w:right="0"/>
    </w:pPr>
    <w:rPr>
      <w:rFonts w:ascii="Courier New" w:hAnsi="Courier New" w:cs="Courier New"/>
      <w:kern w:val="1"/>
    </w:rPr>
  </w:style>
  <w:style w:type="paragraph" w:customStyle="1" w:styleId="Cartouche">
    <w:name w:val="Cartouche"/>
    <w:basedOn w:val="Normal"/>
    <w:rsid w:val="008B643A"/>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rsid w:val="008B643A"/>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rsid w:val="008B643A"/>
    <w:pPr>
      <w:suppressAutoHyphens w:val="0"/>
      <w:ind w:right="-567"/>
    </w:pPr>
    <w:rPr>
      <w:rFonts w:ascii="Times New Roman" w:hAnsi="Times New Roman"/>
      <w:kern w:val="1"/>
      <w:szCs w:val="24"/>
    </w:rPr>
  </w:style>
  <w:style w:type="paragraph" w:customStyle="1" w:styleId="paragrapheNT">
    <w:name w:val="paragrapheNT"/>
    <w:basedOn w:val="Normal"/>
    <w:rsid w:val="008B643A"/>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rsid w:val="008B643A"/>
    <w:pPr>
      <w:suppressAutoHyphens w:val="0"/>
      <w:ind w:left="708" w:right="0"/>
    </w:pPr>
    <w:rPr>
      <w:rFonts w:ascii="Times New Roman" w:hAnsi="Times New Roman"/>
      <w:kern w:val="1"/>
      <w:szCs w:val="24"/>
    </w:rPr>
  </w:style>
  <w:style w:type="paragraph" w:customStyle="1" w:styleId="Style3">
    <w:name w:val="Style3"/>
    <w:basedOn w:val="Normal"/>
    <w:next w:val="Retraitnormal1"/>
    <w:rsid w:val="008B643A"/>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rsid w:val="008B643A"/>
    <w:pPr>
      <w:numPr>
        <w:numId w:val="3"/>
      </w:numPr>
      <w:suppressAutoHyphens w:val="0"/>
      <w:ind w:left="567" w:right="283" w:firstLine="0"/>
    </w:pPr>
    <w:rPr>
      <w:rFonts w:ascii="Times New Roman" w:hAnsi="Times New Roman"/>
      <w:i/>
      <w:iCs/>
      <w:kern w:val="1"/>
    </w:rPr>
  </w:style>
  <w:style w:type="paragraph" w:customStyle="1" w:styleId="option">
    <w:name w:val="option"/>
    <w:basedOn w:val="Normal"/>
    <w:next w:val="dtails"/>
    <w:rsid w:val="008B643A"/>
    <w:pPr>
      <w:suppressAutoHyphens w:val="0"/>
      <w:ind w:left="284" w:right="0"/>
    </w:pPr>
    <w:rPr>
      <w:rFonts w:ascii="Times New Roman" w:hAnsi="Times New Roman"/>
      <w:kern w:val="1"/>
    </w:rPr>
  </w:style>
  <w:style w:type="paragraph" w:customStyle="1" w:styleId="Normalcentr2">
    <w:name w:val="Normal centré2"/>
    <w:basedOn w:val="Normal"/>
    <w:rsid w:val="008B643A"/>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rsid w:val="008B643A"/>
    <w:pPr>
      <w:shd w:val="clear" w:color="auto" w:fill="F2F2F2"/>
      <w:suppressAutoHyphens w:val="0"/>
      <w:ind w:right="0"/>
    </w:pPr>
    <w:rPr>
      <w:rFonts w:ascii="Times New Roman" w:hAnsi="Times New Roman"/>
      <w:b/>
      <w:bCs/>
      <w:i/>
      <w:iCs/>
      <w:kern w:val="1"/>
    </w:rPr>
  </w:style>
  <w:style w:type="paragraph" w:customStyle="1" w:styleId="cours">
    <w:name w:val="cours"/>
    <w:basedOn w:val="Normal"/>
    <w:rsid w:val="008B643A"/>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rsid w:val="008B643A"/>
    <w:pPr>
      <w:shd w:val="clear" w:color="auto" w:fill="D8D8D8"/>
      <w:suppressAutoHyphens w:val="0"/>
      <w:ind w:right="0"/>
    </w:pPr>
    <w:rPr>
      <w:rFonts w:cs="Arial"/>
      <w:kern w:val="1"/>
    </w:rPr>
  </w:style>
  <w:style w:type="paragraph" w:customStyle="1" w:styleId="Pardcal">
    <w:name w:val="Par. décalé"/>
    <w:rsid w:val="008B643A"/>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rsid w:val="008B643A"/>
    <w:pPr>
      <w:suppressAutoHyphens w:val="0"/>
      <w:spacing w:line="360" w:lineRule="atLeast"/>
      <w:ind w:right="0"/>
    </w:pPr>
    <w:rPr>
      <w:rFonts w:ascii="Tms Rmn" w:hAnsi="Tms Rmn"/>
      <w:kern w:val="1"/>
      <w:szCs w:val="24"/>
    </w:rPr>
  </w:style>
  <w:style w:type="paragraph" w:customStyle="1" w:styleId="code0">
    <w:name w:val="code"/>
    <w:basedOn w:val="Normal"/>
    <w:next w:val="Normal"/>
    <w:rsid w:val="008B643A"/>
    <w:pPr>
      <w:suppressAutoHyphens w:val="0"/>
      <w:ind w:left="567" w:right="0"/>
    </w:pPr>
    <w:rPr>
      <w:rFonts w:ascii="Courier New" w:hAnsi="Courier New" w:cs="Courier New"/>
      <w:i/>
      <w:iCs/>
      <w:kern w:val="1"/>
      <w:szCs w:val="24"/>
    </w:rPr>
  </w:style>
  <w:style w:type="paragraph" w:customStyle="1" w:styleId="EX">
    <w:name w:val="EX"/>
    <w:rsid w:val="008B643A"/>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rsid w:val="008B643A"/>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rsid w:val="008B643A"/>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rsid w:val="008B643A"/>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rsid w:val="008B643A"/>
    <w:pPr>
      <w:spacing w:before="600" w:after="0"/>
      <w:jc w:val="center"/>
    </w:pPr>
    <w:rPr>
      <w:sz w:val="32"/>
      <w:szCs w:val="32"/>
    </w:rPr>
  </w:style>
  <w:style w:type="paragraph" w:customStyle="1" w:styleId="Sous-titrechapitre">
    <w:name w:val="Sous-titre chapitre"/>
    <w:basedOn w:val="Titrechapitre"/>
    <w:next w:val="Corpsdetexte"/>
    <w:rsid w:val="008B643A"/>
    <w:pPr>
      <w:spacing w:before="360" w:after="360"/>
    </w:pPr>
    <w:rPr>
      <w:b w:val="0"/>
      <w:bCs w:val="0"/>
      <w:i/>
      <w:iCs/>
      <w:sz w:val="28"/>
      <w:szCs w:val="28"/>
    </w:rPr>
  </w:style>
  <w:style w:type="paragraph" w:customStyle="1" w:styleId="chapitreC">
    <w:name w:val="chapitreC++"/>
    <w:basedOn w:val="Normal"/>
    <w:rsid w:val="008B643A"/>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rsid w:val="008B643A"/>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rsid w:val="008B643A"/>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rsid w:val="008B643A"/>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rsid w:val="008B643A"/>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rsid w:val="008B643A"/>
    <w:pPr>
      <w:suppressAutoHyphens w:val="0"/>
      <w:spacing w:before="100"/>
      <w:ind w:right="0"/>
    </w:pPr>
    <w:rPr>
      <w:rFonts w:ascii="Times New Roman" w:hAnsi="Times New Roman"/>
      <w:kern w:val="1"/>
      <w:szCs w:val="24"/>
    </w:rPr>
  </w:style>
  <w:style w:type="paragraph" w:customStyle="1" w:styleId="Titre1MF">
    <w:name w:val="Titre1 MF"/>
    <w:basedOn w:val="Titre1"/>
    <w:rsid w:val="008B643A"/>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rsid w:val="008B643A"/>
    <w:pPr>
      <w:shd w:val="clear" w:color="auto" w:fill="000080"/>
      <w:suppressAutoHyphens w:val="0"/>
      <w:ind w:right="0"/>
    </w:pPr>
    <w:rPr>
      <w:rFonts w:ascii="Tahoma" w:hAnsi="Tahoma" w:cs="Tahoma"/>
      <w:kern w:val="1"/>
      <w:szCs w:val="24"/>
    </w:rPr>
  </w:style>
  <w:style w:type="paragraph" w:styleId="Textedebulles">
    <w:name w:val="Balloon Text"/>
    <w:basedOn w:val="Normal"/>
    <w:rsid w:val="008B643A"/>
    <w:pPr>
      <w:suppressAutoHyphens w:val="0"/>
      <w:ind w:right="0"/>
    </w:pPr>
    <w:rPr>
      <w:rFonts w:ascii="Tahoma" w:hAnsi="Tahoma" w:cs="Tahoma"/>
      <w:kern w:val="1"/>
      <w:sz w:val="16"/>
      <w:szCs w:val="16"/>
    </w:rPr>
  </w:style>
  <w:style w:type="paragraph" w:styleId="Paragraphedeliste">
    <w:name w:val="List Paragraph"/>
    <w:basedOn w:val="Normal"/>
    <w:link w:val="ParagraphedelisteCar"/>
    <w:uiPriority w:val="34"/>
    <w:qFormat/>
    <w:rsid w:val="008B643A"/>
    <w:pPr>
      <w:ind w:left="708" w:right="0"/>
    </w:pPr>
    <w:rPr>
      <w:kern w:val="1"/>
    </w:rPr>
  </w:style>
  <w:style w:type="paragraph" w:styleId="Citationintense">
    <w:name w:val="Intense Quote"/>
    <w:basedOn w:val="Normal"/>
    <w:next w:val="Normal"/>
    <w:qFormat/>
    <w:rsid w:val="008B643A"/>
    <w:pPr>
      <w:pBdr>
        <w:bottom w:val="single" w:sz="4" w:space="4" w:color="808080"/>
      </w:pBdr>
      <w:spacing w:before="200" w:after="280"/>
      <w:ind w:left="936" w:right="936"/>
    </w:pPr>
    <w:rPr>
      <w:b/>
      <w:bCs/>
      <w:i/>
      <w:iCs/>
      <w:color w:val="4F81BD"/>
      <w:kern w:val="1"/>
    </w:rPr>
  </w:style>
  <w:style w:type="paragraph" w:customStyle="1" w:styleId="Style1">
    <w:name w:val="Style1"/>
    <w:basedOn w:val="Normal"/>
    <w:rsid w:val="008B643A"/>
    <w:pPr>
      <w:ind w:right="0"/>
    </w:pPr>
    <w:rPr>
      <w:b/>
      <w:color w:val="E36C0A"/>
      <w:kern w:val="1"/>
      <w:sz w:val="32"/>
    </w:rPr>
  </w:style>
  <w:style w:type="paragraph" w:customStyle="1" w:styleId="Style2">
    <w:name w:val="Style2"/>
    <w:basedOn w:val="Style1"/>
    <w:rsid w:val="008B643A"/>
    <w:rPr>
      <w:sz w:val="24"/>
    </w:rPr>
  </w:style>
  <w:style w:type="character" w:styleId="Emphase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uiPriority w:val="99"/>
    <w:rsid w:val="00F92E0F"/>
    <w:rPr>
      <w:rFonts w:ascii="Arial" w:hAnsi="Arial"/>
      <w:lang w:eastAsia="ar-SA"/>
    </w:rPr>
  </w:style>
  <w:style w:type="character" w:customStyle="1" w:styleId="Titre1Car">
    <w:name w:val="Titre 1 Car"/>
    <w:basedOn w:val="Policepardfaut"/>
    <w:link w:val="Titre1"/>
    <w:rsid w:val="002E4991"/>
    <w:rPr>
      <w:rFonts w:ascii="Arial" w:hAnsi="Arial" w:cs="Arial"/>
      <w:b/>
      <w:bCs/>
      <w:smallCaps/>
      <w:color w:val="FD7A03"/>
      <w:sz w:val="32"/>
      <w:szCs w:val="24"/>
      <w:lang w:eastAsia="ar-SA"/>
    </w:rPr>
  </w:style>
  <w:style w:type="character" w:customStyle="1" w:styleId="Titre2Car">
    <w:name w:val="Titre 2 Car"/>
    <w:basedOn w:val="Policepardfaut"/>
    <w:link w:val="Titre2"/>
    <w:rsid w:val="002E4991"/>
    <w:rPr>
      <w:rFonts w:ascii="Arial" w:hAnsi="Arial"/>
      <w:b/>
      <w:bCs/>
      <w:smallCaps/>
      <w:color w:val="FD7A03"/>
      <w:spacing w:val="4"/>
      <w:sz w:val="22"/>
      <w:szCs w:val="24"/>
      <w:lang w:eastAsia="ar-SA"/>
    </w:rPr>
  </w:style>
  <w:style w:type="character" w:customStyle="1" w:styleId="Titre6Car">
    <w:name w:val="Titre 6 Car"/>
    <w:basedOn w:val="Policepardfaut"/>
    <w:link w:val="Titre6"/>
    <w:rsid w:val="002E4991"/>
    <w:rPr>
      <w:rFonts w:ascii="Univers Condensed" w:hAnsi="Univers Condensed"/>
      <w:b/>
      <w:bCs/>
      <w:sz w:val="22"/>
      <w:szCs w:val="22"/>
      <w:lang w:eastAsia="ar-SA"/>
    </w:rPr>
  </w:style>
  <w:style w:type="paragraph" w:customStyle="1" w:styleId="enumPuceN1">
    <w:name w:val="enumPuceN1"/>
    <w:basedOn w:val="Normal"/>
    <w:qFormat/>
    <w:rsid w:val="002E4991"/>
    <w:pPr>
      <w:tabs>
        <w:tab w:val="num" w:pos="720"/>
      </w:tabs>
      <w:spacing w:after="0" w:line="240" w:lineRule="auto"/>
      <w:ind w:left="714" w:right="0" w:hanging="357"/>
      <w:jc w:val="left"/>
    </w:pPr>
    <w:rPr>
      <w:rFonts w:ascii="Myriad Pro" w:hAnsi="Myriad Pro" w:cs="Arial"/>
      <w:color w:val="000000"/>
      <w:sz w:val="24"/>
      <w:szCs w:val="20"/>
    </w:rPr>
  </w:style>
  <w:style w:type="paragraph" w:customStyle="1" w:styleId="enumPuceN2">
    <w:name w:val="enumPuceN2"/>
    <w:basedOn w:val="Normal"/>
    <w:qFormat/>
    <w:rsid w:val="002E4991"/>
    <w:pPr>
      <w:numPr>
        <w:numId w:val="42"/>
      </w:numPr>
      <w:spacing w:before="100" w:line="240" w:lineRule="auto"/>
      <w:ind w:right="0"/>
      <w:jc w:val="left"/>
    </w:pPr>
    <w:rPr>
      <w:rFonts w:ascii="Myriad Pro" w:hAnsi="Myriad Pro" w:cs="Arial"/>
      <w:color w:val="000000"/>
      <w:sz w:val="24"/>
      <w:szCs w:val="20"/>
    </w:rPr>
  </w:style>
  <w:style w:type="paragraph" w:customStyle="1" w:styleId="enumPuce">
    <w:name w:val="enumPuce"/>
    <w:basedOn w:val="Paragraphedeliste"/>
    <w:qFormat/>
    <w:rsid w:val="002E4991"/>
    <w:pPr>
      <w:numPr>
        <w:numId w:val="41"/>
      </w:numPr>
    </w:pPr>
  </w:style>
  <w:style w:type="table" w:styleId="Grilledutableau">
    <w:name w:val="Table Grid"/>
    <w:basedOn w:val="TableauNormal"/>
    <w:uiPriority w:val="59"/>
    <w:rsid w:val="005A0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C61108"/>
    <w:rPr>
      <w:rFonts w:ascii="Arial" w:hAnsi="Arial"/>
      <w:kern w:val="1"/>
      <w:sz w:val="22"/>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95945">
      <w:bodyDiv w:val="1"/>
      <w:marLeft w:val="0"/>
      <w:marRight w:val="0"/>
      <w:marTop w:val="0"/>
      <w:marBottom w:val="0"/>
      <w:divBdr>
        <w:top w:val="none" w:sz="0" w:space="0" w:color="auto"/>
        <w:left w:val="none" w:sz="0" w:space="0" w:color="auto"/>
        <w:bottom w:val="none" w:sz="0" w:space="0" w:color="auto"/>
        <w:right w:val="none" w:sz="0" w:space="0" w:color="auto"/>
      </w:divBdr>
    </w:div>
    <w:div w:id="468285935">
      <w:bodyDiv w:val="1"/>
      <w:marLeft w:val="0"/>
      <w:marRight w:val="0"/>
      <w:marTop w:val="0"/>
      <w:marBottom w:val="0"/>
      <w:divBdr>
        <w:top w:val="none" w:sz="0" w:space="0" w:color="auto"/>
        <w:left w:val="none" w:sz="0" w:space="0" w:color="auto"/>
        <w:bottom w:val="none" w:sz="0" w:space="0" w:color="auto"/>
        <w:right w:val="none" w:sz="0" w:space="0" w:color="auto"/>
      </w:divBdr>
    </w:div>
    <w:div w:id="496573150">
      <w:bodyDiv w:val="1"/>
      <w:marLeft w:val="0"/>
      <w:marRight w:val="0"/>
      <w:marTop w:val="0"/>
      <w:marBottom w:val="0"/>
      <w:divBdr>
        <w:top w:val="none" w:sz="0" w:space="0" w:color="auto"/>
        <w:left w:val="none" w:sz="0" w:space="0" w:color="auto"/>
        <w:bottom w:val="none" w:sz="0" w:space="0" w:color="auto"/>
        <w:right w:val="none" w:sz="0" w:space="0" w:color="auto"/>
      </w:divBdr>
    </w:div>
    <w:div w:id="504321924">
      <w:bodyDiv w:val="1"/>
      <w:marLeft w:val="0"/>
      <w:marRight w:val="0"/>
      <w:marTop w:val="0"/>
      <w:marBottom w:val="0"/>
      <w:divBdr>
        <w:top w:val="none" w:sz="0" w:space="0" w:color="auto"/>
        <w:left w:val="none" w:sz="0" w:space="0" w:color="auto"/>
        <w:bottom w:val="none" w:sz="0" w:space="0" w:color="auto"/>
        <w:right w:val="none" w:sz="0" w:space="0" w:color="auto"/>
      </w:divBdr>
    </w:div>
    <w:div w:id="685982463">
      <w:bodyDiv w:val="1"/>
      <w:marLeft w:val="0"/>
      <w:marRight w:val="0"/>
      <w:marTop w:val="0"/>
      <w:marBottom w:val="0"/>
      <w:divBdr>
        <w:top w:val="none" w:sz="0" w:space="0" w:color="auto"/>
        <w:left w:val="none" w:sz="0" w:space="0" w:color="auto"/>
        <w:bottom w:val="none" w:sz="0" w:space="0" w:color="auto"/>
        <w:right w:val="none" w:sz="0" w:space="0" w:color="auto"/>
      </w:divBdr>
    </w:div>
    <w:div w:id="801264691">
      <w:bodyDiv w:val="1"/>
      <w:marLeft w:val="0"/>
      <w:marRight w:val="0"/>
      <w:marTop w:val="0"/>
      <w:marBottom w:val="0"/>
      <w:divBdr>
        <w:top w:val="none" w:sz="0" w:space="0" w:color="auto"/>
        <w:left w:val="none" w:sz="0" w:space="0" w:color="auto"/>
        <w:bottom w:val="none" w:sz="0" w:space="0" w:color="auto"/>
        <w:right w:val="none" w:sz="0" w:space="0" w:color="auto"/>
      </w:divBdr>
    </w:div>
    <w:div w:id="807668274">
      <w:bodyDiv w:val="1"/>
      <w:marLeft w:val="0"/>
      <w:marRight w:val="0"/>
      <w:marTop w:val="0"/>
      <w:marBottom w:val="0"/>
      <w:divBdr>
        <w:top w:val="none" w:sz="0" w:space="0" w:color="auto"/>
        <w:left w:val="none" w:sz="0" w:space="0" w:color="auto"/>
        <w:bottom w:val="none" w:sz="0" w:space="0" w:color="auto"/>
        <w:right w:val="none" w:sz="0" w:space="0" w:color="auto"/>
      </w:divBdr>
    </w:div>
    <w:div w:id="815535630">
      <w:bodyDiv w:val="1"/>
      <w:marLeft w:val="0"/>
      <w:marRight w:val="0"/>
      <w:marTop w:val="0"/>
      <w:marBottom w:val="0"/>
      <w:divBdr>
        <w:top w:val="none" w:sz="0" w:space="0" w:color="auto"/>
        <w:left w:val="none" w:sz="0" w:space="0" w:color="auto"/>
        <w:bottom w:val="none" w:sz="0" w:space="0" w:color="auto"/>
        <w:right w:val="none" w:sz="0" w:space="0" w:color="auto"/>
      </w:divBdr>
    </w:div>
    <w:div w:id="900562187">
      <w:bodyDiv w:val="1"/>
      <w:marLeft w:val="0"/>
      <w:marRight w:val="0"/>
      <w:marTop w:val="0"/>
      <w:marBottom w:val="0"/>
      <w:divBdr>
        <w:top w:val="none" w:sz="0" w:space="0" w:color="auto"/>
        <w:left w:val="none" w:sz="0" w:space="0" w:color="auto"/>
        <w:bottom w:val="none" w:sz="0" w:space="0" w:color="auto"/>
        <w:right w:val="none" w:sz="0" w:space="0" w:color="auto"/>
      </w:divBdr>
    </w:div>
    <w:div w:id="1103653436">
      <w:bodyDiv w:val="1"/>
      <w:marLeft w:val="0"/>
      <w:marRight w:val="0"/>
      <w:marTop w:val="0"/>
      <w:marBottom w:val="0"/>
      <w:divBdr>
        <w:top w:val="none" w:sz="0" w:space="0" w:color="auto"/>
        <w:left w:val="none" w:sz="0" w:space="0" w:color="auto"/>
        <w:bottom w:val="none" w:sz="0" w:space="0" w:color="auto"/>
        <w:right w:val="none" w:sz="0" w:space="0" w:color="auto"/>
      </w:divBdr>
    </w:div>
    <w:div w:id="1237671692">
      <w:bodyDiv w:val="1"/>
      <w:marLeft w:val="0"/>
      <w:marRight w:val="0"/>
      <w:marTop w:val="0"/>
      <w:marBottom w:val="0"/>
      <w:divBdr>
        <w:top w:val="none" w:sz="0" w:space="0" w:color="auto"/>
        <w:left w:val="none" w:sz="0" w:space="0" w:color="auto"/>
        <w:bottom w:val="none" w:sz="0" w:space="0" w:color="auto"/>
        <w:right w:val="none" w:sz="0" w:space="0" w:color="auto"/>
      </w:divBdr>
    </w:div>
    <w:div w:id="1323585315">
      <w:bodyDiv w:val="1"/>
      <w:marLeft w:val="0"/>
      <w:marRight w:val="0"/>
      <w:marTop w:val="0"/>
      <w:marBottom w:val="0"/>
      <w:divBdr>
        <w:top w:val="none" w:sz="0" w:space="0" w:color="auto"/>
        <w:left w:val="none" w:sz="0" w:space="0" w:color="auto"/>
        <w:bottom w:val="none" w:sz="0" w:space="0" w:color="auto"/>
        <w:right w:val="none" w:sz="0" w:space="0" w:color="auto"/>
      </w:divBdr>
      <w:divsChild>
        <w:div w:id="1862475557">
          <w:marLeft w:val="0"/>
          <w:marRight w:val="0"/>
          <w:marTop w:val="0"/>
          <w:marBottom w:val="0"/>
          <w:divBdr>
            <w:top w:val="none" w:sz="0" w:space="0" w:color="auto"/>
            <w:left w:val="none" w:sz="0" w:space="0" w:color="auto"/>
            <w:bottom w:val="none" w:sz="0" w:space="0" w:color="auto"/>
            <w:right w:val="none" w:sz="0" w:space="0" w:color="auto"/>
          </w:divBdr>
        </w:div>
      </w:divsChild>
    </w:div>
    <w:div w:id="1343774512">
      <w:bodyDiv w:val="1"/>
      <w:marLeft w:val="0"/>
      <w:marRight w:val="0"/>
      <w:marTop w:val="0"/>
      <w:marBottom w:val="0"/>
      <w:divBdr>
        <w:top w:val="none" w:sz="0" w:space="0" w:color="auto"/>
        <w:left w:val="none" w:sz="0" w:space="0" w:color="auto"/>
        <w:bottom w:val="none" w:sz="0" w:space="0" w:color="auto"/>
        <w:right w:val="none" w:sz="0" w:space="0" w:color="auto"/>
      </w:divBdr>
    </w:div>
    <w:div w:id="1355422129">
      <w:bodyDiv w:val="1"/>
      <w:marLeft w:val="0"/>
      <w:marRight w:val="0"/>
      <w:marTop w:val="0"/>
      <w:marBottom w:val="0"/>
      <w:divBdr>
        <w:top w:val="none" w:sz="0" w:space="0" w:color="auto"/>
        <w:left w:val="none" w:sz="0" w:space="0" w:color="auto"/>
        <w:bottom w:val="none" w:sz="0" w:space="0" w:color="auto"/>
        <w:right w:val="none" w:sz="0" w:space="0" w:color="auto"/>
      </w:divBdr>
    </w:div>
    <w:div w:id="1474367159">
      <w:bodyDiv w:val="1"/>
      <w:marLeft w:val="0"/>
      <w:marRight w:val="0"/>
      <w:marTop w:val="0"/>
      <w:marBottom w:val="0"/>
      <w:divBdr>
        <w:top w:val="none" w:sz="0" w:space="0" w:color="auto"/>
        <w:left w:val="none" w:sz="0" w:space="0" w:color="auto"/>
        <w:bottom w:val="none" w:sz="0" w:space="0" w:color="auto"/>
        <w:right w:val="none" w:sz="0" w:space="0" w:color="auto"/>
      </w:divBdr>
    </w:div>
    <w:div w:id="1528130920">
      <w:bodyDiv w:val="1"/>
      <w:marLeft w:val="0"/>
      <w:marRight w:val="0"/>
      <w:marTop w:val="0"/>
      <w:marBottom w:val="0"/>
      <w:divBdr>
        <w:top w:val="none" w:sz="0" w:space="0" w:color="auto"/>
        <w:left w:val="none" w:sz="0" w:space="0" w:color="auto"/>
        <w:bottom w:val="none" w:sz="0" w:space="0" w:color="auto"/>
        <w:right w:val="none" w:sz="0" w:space="0" w:color="auto"/>
      </w:divBdr>
      <w:divsChild>
        <w:div w:id="217325532">
          <w:marLeft w:val="0"/>
          <w:marRight w:val="0"/>
          <w:marTop w:val="0"/>
          <w:marBottom w:val="0"/>
          <w:divBdr>
            <w:top w:val="none" w:sz="0" w:space="0" w:color="auto"/>
            <w:left w:val="none" w:sz="0" w:space="0" w:color="auto"/>
            <w:bottom w:val="none" w:sz="0" w:space="0" w:color="auto"/>
            <w:right w:val="none" w:sz="0" w:space="0" w:color="auto"/>
          </w:divBdr>
        </w:div>
        <w:div w:id="1034162081">
          <w:marLeft w:val="0"/>
          <w:marRight w:val="0"/>
          <w:marTop w:val="0"/>
          <w:marBottom w:val="0"/>
          <w:divBdr>
            <w:top w:val="none" w:sz="0" w:space="0" w:color="auto"/>
            <w:left w:val="none" w:sz="0" w:space="0" w:color="auto"/>
            <w:bottom w:val="none" w:sz="0" w:space="0" w:color="auto"/>
            <w:right w:val="none" w:sz="0" w:space="0" w:color="auto"/>
          </w:divBdr>
        </w:div>
      </w:divsChild>
    </w:div>
    <w:div w:id="1605117234">
      <w:bodyDiv w:val="1"/>
      <w:marLeft w:val="0"/>
      <w:marRight w:val="0"/>
      <w:marTop w:val="0"/>
      <w:marBottom w:val="0"/>
      <w:divBdr>
        <w:top w:val="none" w:sz="0" w:space="0" w:color="auto"/>
        <w:left w:val="none" w:sz="0" w:space="0" w:color="auto"/>
        <w:bottom w:val="none" w:sz="0" w:space="0" w:color="auto"/>
        <w:right w:val="none" w:sz="0" w:space="0" w:color="auto"/>
      </w:divBdr>
    </w:div>
    <w:div w:id="1714040497">
      <w:bodyDiv w:val="1"/>
      <w:marLeft w:val="0"/>
      <w:marRight w:val="0"/>
      <w:marTop w:val="0"/>
      <w:marBottom w:val="0"/>
      <w:divBdr>
        <w:top w:val="none" w:sz="0" w:space="0" w:color="auto"/>
        <w:left w:val="none" w:sz="0" w:space="0" w:color="auto"/>
        <w:bottom w:val="none" w:sz="0" w:space="0" w:color="auto"/>
        <w:right w:val="none" w:sz="0" w:space="0" w:color="auto"/>
      </w:divBdr>
    </w:div>
    <w:div w:id="1730807336">
      <w:bodyDiv w:val="1"/>
      <w:marLeft w:val="0"/>
      <w:marRight w:val="0"/>
      <w:marTop w:val="0"/>
      <w:marBottom w:val="0"/>
      <w:divBdr>
        <w:top w:val="none" w:sz="0" w:space="0" w:color="auto"/>
        <w:left w:val="none" w:sz="0" w:space="0" w:color="auto"/>
        <w:bottom w:val="none" w:sz="0" w:space="0" w:color="auto"/>
        <w:right w:val="none" w:sz="0" w:space="0" w:color="auto"/>
      </w:divBdr>
    </w:div>
    <w:div w:id="1741055987">
      <w:bodyDiv w:val="1"/>
      <w:marLeft w:val="0"/>
      <w:marRight w:val="0"/>
      <w:marTop w:val="0"/>
      <w:marBottom w:val="0"/>
      <w:divBdr>
        <w:top w:val="none" w:sz="0" w:space="0" w:color="auto"/>
        <w:left w:val="none" w:sz="0" w:space="0" w:color="auto"/>
        <w:bottom w:val="none" w:sz="0" w:space="0" w:color="auto"/>
        <w:right w:val="none" w:sz="0" w:space="0" w:color="auto"/>
      </w:divBdr>
    </w:div>
    <w:div w:id="1752776878">
      <w:bodyDiv w:val="1"/>
      <w:marLeft w:val="0"/>
      <w:marRight w:val="0"/>
      <w:marTop w:val="0"/>
      <w:marBottom w:val="0"/>
      <w:divBdr>
        <w:top w:val="none" w:sz="0" w:space="0" w:color="auto"/>
        <w:left w:val="none" w:sz="0" w:space="0" w:color="auto"/>
        <w:bottom w:val="none" w:sz="0" w:space="0" w:color="auto"/>
        <w:right w:val="none" w:sz="0" w:space="0" w:color="auto"/>
      </w:divBdr>
    </w:div>
    <w:div w:id="1793203508">
      <w:bodyDiv w:val="1"/>
      <w:marLeft w:val="0"/>
      <w:marRight w:val="0"/>
      <w:marTop w:val="0"/>
      <w:marBottom w:val="0"/>
      <w:divBdr>
        <w:top w:val="none" w:sz="0" w:space="0" w:color="auto"/>
        <w:left w:val="none" w:sz="0" w:space="0" w:color="auto"/>
        <w:bottom w:val="none" w:sz="0" w:space="0" w:color="auto"/>
        <w:right w:val="none" w:sz="0" w:space="0" w:color="auto"/>
      </w:divBdr>
    </w:div>
    <w:div w:id="1959213439">
      <w:bodyDiv w:val="1"/>
      <w:marLeft w:val="0"/>
      <w:marRight w:val="0"/>
      <w:marTop w:val="0"/>
      <w:marBottom w:val="0"/>
      <w:divBdr>
        <w:top w:val="none" w:sz="0" w:space="0" w:color="auto"/>
        <w:left w:val="none" w:sz="0" w:space="0" w:color="auto"/>
        <w:bottom w:val="none" w:sz="0" w:space="0" w:color="auto"/>
        <w:right w:val="none" w:sz="0" w:space="0" w:color="auto"/>
      </w:divBdr>
    </w:div>
    <w:div w:id="1981764804">
      <w:bodyDiv w:val="1"/>
      <w:marLeft w:val="0"/>
      <w:marRight w:val="0"/>
      <w:marTop w:val="0"/>
      <w:marBottom w:val="0"/>
      <w:divBdr>
        <w:top w:val="none" w:sz="0" w:space="0" w:color="auto"/>
        <w:left w:val="none" w:sz="0" w:space="0" w:color="auto"/>
        <w:bottom w:val="none" w:sz="0" w:space="0" w:color="auto"/>
        <w:right w:val="none" w:sz="0" w:space="0" w:color="auto"/>
      </w:divBdr>
    </w:div>
    <w:div w:id="1983346524">
      <w:bodyDiv w:val="1"/>
      <w:marLeft w:val="0"/>
      <w:marRight w:val="0"/>
      <w:marTop w:val="0"/>
      <w:marBottom w:val="0"/>
      <w:divBdr>
        <w:top w:val="none" w:sz="0" w:space="0" w:color="auto"/>
        <w:left w:val="none" w:sz="0" w:space="0" w:color="auto"/>
        <w:bottom w:val="none" w:sz="0" w:space="0" w:color="auto"/>
        <w:right w:val="none" w:sz="0" w:space="0" w:color="auto"/>
      </w:divBdr>
    </w:div>
    <w:div w:id="1983850919">
      <w:bodyDiv w:val="1"/>
      <w:marLeft w:val="0"/>
      <w:marRight w:val="0"/>
      <w:marTop w:val="0"/>
      <w:marBottom w:val="0"/>
      <w:divBdr>
        <w:top w:val="none" w:sz="0" w:space="0" w:color="auto"/>
        <w:left w:val="none" w:sz="0" w:space="0" w:color="auto"/>
        <w:bottom w:val="none" w:sz="0" w:space="0" w:color="auto"/>
        <w:right w:val="none" w:sz="0" w:space="0" w:color="auto"/>
      </w:divBdr>
    </w:div>
    <w:div w:id="2030989663">
      <w:bodyDiv w:val="1"/>
      <w:marLeft w:val="0"/>
      <w:marRight w:val="0"/>
      <w:marTop w:val="0"/>
      <w:marBottom w:val="0"/>
      <w:divBdr>
        <w:top w:val="none" w:sz="0" w:space="0" w:color="auto"/>
        <w:left w:val="none" w:sz="0" w:space="0" w:color="auto"/>
        <w:bottom w:val="none" w:sz="0" w:space="0" w:color="auto"/>
        <w:right w:val="none" w:sz="0" w:space="0" w:color="auto"/>
      </w:divBdr>
    </w:div>
    <w:div w:id="2047296483">
      <w:bodyDiv w:val="1"/>
      <w:marLeft w:val="0"/>
      <w:marRight w:val="0"/>
      <w:marTop w:val="0"/>
      <w:marBottom w:val="0"/>
      <w:divBdr>
        <w:top w:val="none" w:sz="0" w:space="0" w:color="auto"/>
        <w:left w:val="none" w:sz="0" w:space="0" w:color="auto"/>
        <w:bottom w:val="none" w:sz="0" w:space="0" w:color="auto"/>
        <w:right w:val="none" w:sz="0" w:space="0" w:color="auto"/>
      </w:divBdr>
    </w:div>
    <w:div w:id="2106730807">
      <w:bodyDiv w:val="1"/>
      <w:marLeft w:val="0"/>
      <w:marRight w:val="0"/>
      <w:marTop w:val="0"/>
      <w:marBottom w:val="0"/>
      <w:divBdr>
        <w:top w:val="none" w:sz="0" w:space="0" w:color="auto"/>
        <w:left w:val="none" w:sz="0" w:space="0" w:color="auto"/>
        <w:bottom w:val="none" w:sz="0" w:space="0" w:color="auto"/>
        <w:right w:val="none" w:sz="0" w:space="0" w:color="auto"/>
      </w:divBdr>
      <w:divsChild>
        <w:div w:id="1913008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fr.tuto.com/bootstrap/" TargetMode="External"/><Relationship Id="rId21" Type="http://schemas.openxmlformats.org/officeDocument/2006/relationships/hyperlink" Target="http://www.grafikart.fr/tutoriels/html-css/menu-hamburger-responsive-512" TargetMode="External"/><Relationship Id="rId42" Type="http://schemas.openxmlformats.org/officeDocument/2006/relationships/hyperlink" Target="http://www.grafikart.fr/tutoriels/html-css/integration-front-end-497" TargetMode="External"/><Relationship Id="rId47" Type="http://schemas.openxmlformats.org/officeDocument/2006/relationships/image" Target="media/image17.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hyperlink" Target="http://compass-style.org/" TargetMode="External"/><Relationship Id="rId89" Type="http://schemas.openxmlformats.org/officeDocument/2006/relationships/theme" Target="theme/theme1.xml"/><Relationship Id="rId16" Type="http://schemas.openxmlformats.org/officeDocument/2006/relationships/image" Target="media/image7.jpeg"/><Relationship Id="rId11" Type="http://schemas.openxmlformats.org/officeDocument/2006/relationships/webSettings" Target="webSettings.xml"/><Relationship Id="rId32" Type="http://schemas.openxmlformats.org/officeDocument/2006/relationships/hyperlink" Target="http://www.caniuse.com" TargetMode="External"/><Relationship Id="rId37" Type="http://schemas.openxmlformats.org/officeDocument/2006/relationships/image" Target="media/image12.png"/><Relationship Id="rId53" Type="http://schemas.openxmlformats.org/officeDocument/2006/relationships/oleObject" Target="embeddings/oleObject1.bin"/><Relationship Id="rId58" Type="http://schemas.openxmlformats.org/officeDocument/2006/relationships/image" Target="media/image27.png"/><Relationship Id="rId74" Type="http://schemas.openxmlformats.org/officeDocument/2006/relationships/hyperlink" Target="http://openclassrooms.com/courses/prenez-en-main-bootstrap/elements-de-base" TargetMode="External"/><Relationship Id="rId79" Type="http://schemas.openxmlformats.org/officeDocument/2006/relationships/image" Target="media/image42.png"/><Relationship Id="rId5" Type="http://schemas.openxmlformats.org/officeDocument/2006/relationships/customXml" Target="../customXml/item5.xml"/><Relationship Id="rId90" Type="http://schemas.openxmlformats.org/officeDocument/2006/relationships/customXml" Target="../customXml/item7.xml"/><Relationship Id="rId14" Type="http://schemas.openxmlformats.org/officeDocument/2006/relationships/image" Target="media/image5.png"/><Relationship Id="rId22" Type="http://schemas.openxmlformats.org/officeDocument/2006/relationships/hyperlink" Target="http://www.grafikart.fr/tutoriels/html-css/responsive-mobile-first-550" TargetMode="External"/><Relationship Id="rId27" Type="http://schemas.openxmlformats.org/officeDocument/2006/relationships/hyperlink" Target="http://blog.site-web-creation.net/tutorial-bootstrap-3/" TargetMode="External"/><Relationship Id="rId30" Type="http://schemas.openxmlformats.org/officeDocument/2006/relationships/image" Target="media/image10.png"/><Relationship Id="rId35" Type="http://schemas.openxmlformats.org/officeDocument/2006/relationships/hyperlink" Target="http://inserthtml.developpez.com/tutoriels/css/specifications-css4/"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hyperlink" Target="http://lesscss.org/" TargetMode="External"/><Relationship Id="rId8" Type="http://schemas.openxmlformats.org/officeDocument/2006/relationships/styles" Target="styles.xml"/><Relationship Id="rId51" Type="http://schemas.openxmlformats.org/officeDocument/2006/relationships/image" Target="media/image21.png"/><Relationship Id="rId72" Type="http://schemas.openxmlformats.org/officeDocument/2006/relationships/hyperlink" Target="http://openclassrooms.com/courses/prenez-en-main-bootstrap/mise-en-route-8" TargetMode="External"/><Relationship Id="rId80" Type="http://schemas.openxmlformats.org/officeDocument/2006/relationships/hyperlink" Target="http://sass-lang.com/" TargetMode="External"/><Relationship Id="rId85" Type="http://schemas.openxmlformats.org/officeDocument/2006/relationships/hyperlink" Target="http://www.grafikart.fr/tutoriels/html-css/framework-css-compass-140"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8.emf"/><Relationship Id="rId25" Type="http://schemas.openxmlformats.org/officeDocument/2006/relationships/hyperlink" Target="http://openclassrooms.com/courses/prenez-en-main-bootstrap/mise-en-route-8" TargetMode="External"/><Relationship Id="rId33" Type="http://schemas.openxmlformats.org/officeDocument/2006/relationships/hyperlink" Target="http://www.w3.org/TR/2011/NOTE-css-2010-20110512/" TargetMode="External"/><Relationship Id="rId38" Type="http://schemas.openxmlformats.org/officeDocument/2006/relationships/image" Target="media/image13.png"/><Relationship Id="rId46" Type="http://schemas.openxmlformats.org/officeDocument/2006/relationships/hyperlink" Target="http://www.w3.org/TR/CSS21/media.html" TargetMode="External"/><Relationship Id="rId59" Type="http://schemas.openxmlformats.org/officeDocument/2006/relationships/image" Target="media/image28.png"/><Relationship Id="rId67" Type="http://schemas.openxmlformats.org/officeDocument/2006/relationships/hyperlink" Target="http://adaptive-images.com/" TargetMode="External"/><Relationship Id="rId20" Type="http://schemas.openxmlformats.org/officeDocument/2006/relationships/hyperlink" Target="http://www.grafikart.fr/tutoriels/html-css/css-organiser-smacss-500" TargetMode="External"/><Relationship Id="rId41" Type="http://schemas.openxmlformats.org/officeDocument/2006/relationships/hyperlink" Target="http://www.css3maker.com/"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hyperlink" Target="http://openclassrooms.com/courses/prenez-en-main-bootstrap/les-composants-integres" TargetMode="External"/><Relationship Id="rId83" Type="http://schemas.openxmlformats.org/officeDocument/2006/relationships/image" Target="media/image4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6.jpeg"/><Relationship Id="rId23" Type="http://schemas.openxmlformats.org/officeDocument/2006/relationships/hyperlink" Target="http://www.grafikart.fr/tutoriels/html-css/font-size-rem-em-px-477" TargetMode="External"/><Relationship Id="rId28" Type="http://schemas.openxmlformats.org/officeDocument/2006/relationships/hyperlink" Target="http://gs.statcoutner.com" TargetMode="Externa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settings" Target="settings.xml"/><Relationship Id="rId31" Type="http://schemas.openxmlformats.org/officeDocument/2006/relationships/hyperlink" Target="http://www.iecss.com" TargetMode="External"/><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openclassrooms.com/courses/prenez-en-main-bootstrap/une-grille" TargetMode="External"/><Relationship Id="rId78" Type="http://schemas.openxmlformats.org/officeDocument/2006/relationships/image" Target="media/image41.png"/><Relationship Id="rId81" Type="http://schemas.openxmlformats.org/officeDocument/2006/relationships/image" Target="media/image43.png"/><Relationship Id="rId86" Type="http://schemas.openxmlformats.org/officeDocument/2006/relationships/hyperlink" Target="http://www.grafikart.fr/tutoriels/html-css/grille-responsive-css-498" TargetMode="Externa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hyperlink" Target="http://www.grafikart.fr/tutoriels/html-css/integration-front-end-497" TargetMode="External"/><Relationship Id="rId39" Type="http://schemas.openxmlformats.org/officeDocument/2006/relationships/image" Target="media/image14.png"/><Relationship Id="rId34" Type="http://schemas.openxmlformats.org/officeDocument/2006/relationships/hyperlink" Target="http://debray-jerome.developpez.com/articles/les-selecteurs-en-css3/" TargetMode="External"/><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image" Target="media/image40.png"/><Relationship Id="rId7" Type="http://schemas.openxmlformats.org/officeDocument/2006/relationships/numbering" Target="numbering.xml"/><Relationship Id="rId71" Type="http://schemas.openxmlformats.org/officeDocument/2006/relationships/image" Target="media/image39.png"/><Relationship Id="rId29" Type="http://schemas.openxmlformats.org/officeDocument/2006/relationships/image" Target="media/image9.jpeg"/><Relationship Id="rId24" Type="http://schemas.openxmlformats.org/officeDocument/2006/relationships/hyperlink" Target="http://www.grafikart.fr/tutoriels/html-css/bootstrap-twitter-182" TargetMode="External"/><Relationship Id="rId40" Type="http://schemas.openxmlformats.org/officeDocument/2006/relationships/hyperlink" Target="http://debray-jerome.developpez.com/articles/les-transformations-en-css3/" TargetMode="External"/><Relationship Id="rId45" Type="http://schemas.openxmlformats.org/officeDocument/2006/relationships/hyperlink" Target="http://www.w3.org/TR/css3-mediaqueries/" TargetMode="External"/><Relationship Id="rId66" Type="http://schemas.openxmlformats.org/officeDocument/2006/relationships/image" Target="media/image35.png"/><Relationship Id="rId87" Type="http://schemas.openxmlformats.org/officeDocument/2006/relationships/footer" Target="footer1.xml"/><Relationship Id="rId61" Type="http://schemas.openxmlformats.org/officeDocument/2006/relationships/image" Target="media/image30.png"/><Relationship Id="rId82" Type="http://schemas.openxmlformats.org/officeDocument/2006/relationships/hyperlink" Target="http://learnboost.github.io/stylus/" TargetMode="External"/><Relationship Id="rId19" Type="http://schemas.openxmlformats.org/officeDocument/2006/relationships/hyperlink" Target="http://www.grafikart.fr/tutoriels/html-css/grille-responsive-css-498"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Ressource simple" ma:contentTypeID="0x01010063CC4759A810D64AB831E8AE1042BD3D00D51B95DBFCFEC24F887D1A1D9B1B5AD3" ma:contentTypeVersion="29" ma:contentTypeDescription="" ma:contentTypeScope="" ma:versionID="b19077fa5b2582d3b5f5cab148434adb">
  <xsd:schema xmlns:xsd="http://www.w3.org/2001/XMLSchema" xmlns:xs="http://www.w3.org/2001/XMLSchema" xmlns:p="http://schemas.microsoft.com/office/2006/metadata/properties" xmlns:ns1="http://schemas.microsoft.com/sharepoint/v3" xmlns:ns2="668a61b8-fb9f-462f-b303-c258b07ed3af" targetNamespace="http://schemas.microsoft.com/office/2006/metadata/properties" ma:root="true" ma:fieldsID="30eb4df253f16c56d50fa56214f5a376" ns1:_="" ns2:_="">
    <xsd:import namespace="http://schemas.microsoft.com/sharepoint/v3"/>
    <xsd:import namespace="668a61b8-fb9f-462f-b303-c258b07ed3af"/>
    <xsd:element name="properties">
      <xsd:complexType>
        <xsd:sequence>
          <xsd:element name="documentManagement">
            <xsd:complexType>
              <xsd:all>
                <xsd:element ref="ns2:Contributeur" minOccurs="0"/>
                <xsd:element ref="ns1:Language" minOccurs="0"/>
                <xsd:element ref="ns2:Infos_x0020_de_x0020_publication" minOccurs="0"/>
                <xsd:element ref="ns2:ModePlay" minOccurs="0"/>
                <xsd:element ref="ns2:Publication" minOccurs="0"/>
                <xsd:element ref="ns2:a748770f74294d258b496d167148dbe2"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4" nillable="true" ma:displayName="Langue" ma:default="Français (France)" ma:format="Dropdown" ma:internalName="Language">
      <xsd:simpleType>
        <xsd:union memberTypes="dms:Text">
          <xsd:simpleType>
            <xsd:restriction base="dms:Choice">
              <xsd:enumeration value="Arabe (Arabie saoudite)"/>
              <xsd:enumeration value="Bulgare (Bulgarie)"/>
              <xsd:enumeration value="Chinois (R.A.S. de Hong Kong)"/>
              <xsd:enumeration value="Chinois (République populaire de Chine)"/>
              <xsd:enumeration value="Chinois (Taïwan)"/>
              <xsd:enumeration value="Croate (Croatie)"/>
              <xsd:enumeration value="Tchèque (République tchèque)"/>
              <xsd:enumeration value="Danois (Danemark)"/>
              <xsd:enumeration value="Néerlandais (Pays-Bas)"/>
              <xsd:enumeration value="Anglais"/>
              <xsd:enumeration value="Estonien (Estonie)"/>
              <xsd:enumeration value="Finnois (Finlande)"/>
              <xsd:enumeration value="Français (France)"/>
              <xsd:enumeration value="Allemand (Allemagne)"/>
              <xsd:enumeration value="Grec (Grèce)"/>
              <xsd:enumeration value="Hébreu (Israël)"/>
              <xsd:enumeration value="Hindi (Inde)"/>
              <xsd:enumeration value="Hongrois (Hongrie)"/>
              <xsd:enumeration value="Indonésien (Indonésie)"/>
              <xsd:enumeration value="Italien (Italie)"/>
              <xsd:enumeration value="Japonais (Japon)"/>
              <xsd:enumeration value="Coréen (Corée)"/>
              <xsd:enumeration value="Letton (Lettonie)"/>
              <xsd:enumeration value="Lituanien (Lituanie)"/>
              <xsd:enumeration value="Malais (Malaisie)"/>
              <xsd:enumeration value="Norvégien (Bokmal) (Norvège)"/>
              <xsd:enumeration value="Polonais (Pologne)"/>
              <xsd:enumeration value="Portugais (Brésil)"/>
              <xsd:enumeration value="Portugais (Portugal)"/>
              <xsd:enumeration value="Roumain (Roumanie)"/>
              <xsd:enumeration value="Russe (Russie)"/>
              <xsd:enumeration value="Serbe (Latin, Serbie)"/>
              <xsd:enumeration value="Slovaque (Slovaquie)"/>
              <xsd:enumeration value="Slovène (Slovénie)"/>
              <xsd:enumeration value="Espagnol (Espagne)"/>
              <xsd:enumeration value="Suédois (Suède)"/>
              <xsd:enumeration value="Thaï (Thaïlande)"/>
              <xsd:enumeration value="Turc (Turquie)"/>
              <xsd:enumeration value="Ukrainien (Ukraine)"/>
              <xsd:enumeration value="Ourdou (République islamique du Pakistan)"/>
              <xsd:enumeration value="Vietnamien (Vietnam)"/>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668a61b8-fb9f-462f-b303-c258b07ed3af" elementFormDefault="qualified">
    <xsd:import namespace="http://schemas.microsoft.com/office/2006/documentManagement/types"/>
    <xsd:import namespace="http://schemas.microsoft.com/office/infopath/2007/PartnerControls"/>
    <xsd:element name="Contributeur" ma:index="2" nillable="true" ma:displayName="Contributeur" ma:default="Contribution collective AFPA" ma:internalName="Contributeur">
      <xsd:simpleType>
        <xsd:restriction base="dms:Text">
          <xsd:maxLength value="255"/>
        </xsd:restriction>
      </xsd:simpleType>
    </xsd:element>
    <xsd:element name="Infos_x0020_de_x0020_publication" ma:index="5" nillable="true" ma:displayName="Infos de publication" ma:internalName="Infos_x0020_de_x0020_publication">
      <xsd:simpleType>
        <xsd:restriction base="dms:Text">
          <xsd:maxLength value="255"/>
        </xsd:restriction>
      </xsd:simpleType>
    </xsd:element>
    <xsd:element name="ModePlay" ma:index="6" nillable="true" ma:displayName="ModePLAY" ma:internalName="ModePlay">
      <xsd:simpleType>
        <xsd:restriction base="dms:Text">
          <xsd:maxLength value="255"/>
        </xsd:restriction>
      </xsd:simpleType>
    </xsd:element>
    <xsd:element name="Publication" ma:index="7" nillable="true" ma:displayName="Publication" ma:default="0" ma:internalName="Publication">
      <xsd:simpleType>
        <xsd:restriction base="dms:Boolean"/>
      </xsd:simpleType>
    </xsd:element>
    <xsd:element name="a748770f74294d258b496d167148dbe2" ma:index="12" nillable="true" ma:taxonomy="true" ma:internalName="a748770f74294d258b496d167148dbe2" ma:taxonomyFieldName="S_x00e9_ance" ma:displayName="-" ma:default="" ma:fieldId="{a748770f-7429-4d25-8b49-6d167148dbe2}" ma:sspId="b63d366e-7468-4419-9614-c6ed98e60c10" ma:termSetId="00635404-0000-0000-0000-000000000000" ma:anchorId="00000000-0000-0000-0000-000000000000" ma:open="true" ma:isKeyword="false">
      <xsd:complexType>
        <xsd:sequence>
          <xsd:element ref="pc:Terms" minOccurs="0" maxOccurs="1"/>
        </xsd:sequence>
      </xsd:complexType>
    </xsd:element>
    <xsd:element name="TaxCatchAll" ma:index="13" nillable="true" ma:displayName="Taxonomy Catch All Column" ma:hidden="true" ma:list="{bfb8eb92-0ac6-488f-afb3-3aff108bf45a}" ma:internalName="TaxCatchAll" ma:showField="CatchAllData" ma:web="67ab4112-1a85-4217-b961-379f8a81b1b7">
      <xsd:complexType>
        <xsd:complexContent>
          <xsd:extension base="dms:MultiChoiceLookup">
            <xsd:sequence>
              <xsd:element name="Value" type="dms:Lookup" maxOccurs="unbounded" minOccurs="0" nillable="true"/>
            </xsd:sequence>
          </xsd:extension>
        </xsd:complexContent>
      </xsd:complexType>
    </xsd:element>
    <xsd:element name="TaxCatchAllLabel" ma:index="14" nillable="true" ma:displayName="Taxonomy Catch All Column1" ma:hidden="true" ma:list="{bfb8eb92-0ac6-488f-afb3-3aff108bf45a}" ma:internalName="TaxCatchAllLabel" ma:readOnly="true" ma:showField="CatchAllDataLabel" ma:web="67ab4112-1a85-4217-b961-379f8a81b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Type de contenu"/>
        <xsd:element ref="dc:title" minOccurs="0" maxOccurs="1" ma:index="1" ma:displayName="Séanc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nfos_x0020_de_x0020_publication xmlns="668a61b8-fb9f-462f-b303-c258b07ed3af">27/04/2016 18:11 Ok</Infos_x0020_de_x0020_publication>
    <Language xmlns="http://schemas.microsoft.com/sharepoint/v3">Français (France)</Language>
    <ModePlay xmlns="668a61b8-fb9f-462f-b303-c258b07ed3af" xsi:nil="true"/>
    <a748770f74294d258b496d167148dbe2 xmlns="668a61b8-fb9f-462f-b303-c258b07ed3af">
      <Terms xmlns="http://schemas.microsoft.com/office/infopath/2007/PartnerControls">
        <TermInfo xmlns="http://schemas.microsoft.com/office/infopath/2007/PartnerControls">
          <TermName xmlns="http://schemas.microsoft.com/office/infopath/2007/PartnerControls">SEA-021469-01 : Développer une page web statique - JO2013.2</TermName>
          <TermId xmlns="http://schemas.microsoft.com/office/infopath/2007/PartnerControls">b55d445f-87b1-40d9-abe9-810cd08ef0d8</TermId>
        </TermInfo>
      </Terms>
    </a748770f74294d258b496d167148dbe2>
    <Contributeur xmlns="668a61b8-fb9f-462f-b303-c258b07ed3af">Contribution collective AFPA</Contributeur>
    <Publication xmlns="668a61b8-fb9f-462f-b303-c258b07ed3af">false</Publication>
    <TaxCatchAll xmlns="668a61b8-fb9f-462f-b303-c258b07ed3af">
      <Value>6417</Value>
    </TaxCatchAll>
  </documentManagement>
</p:properties>
</file>

<file path=customXml/item3.xml><?xml version="1.0" encoding="utf-8"?>
<p:properties xmlns:p="http://schemas.microsoft.com/office/2006/metadata/properties" xmlns:xsi="http://www.w3.org/2001/XMLSchema-instance" xmlns:pc="http://schemas.microsoft.com/office/infopath/2007/PartnerControls">
  <documentManagement>
    <Infos_x0020_de_x0020_publication xmlns="668a61b8-fb9f-462f-b303-c258b07ed3af">13/05/2016 12:16 Ok</Infos_x0020_de_x0020_publication>
    <Language xmlns="http://schemas.microsoft.com/sharepoint/v3">Français (France)</Language>
    <ModePlay xmlns="668a61b8-fb9f-462f-b303-c258b07ed3af" xsi:nil="true"/>
    <a748770f74294d258b496d167148dbe2 xmlns="668a61b8-fb9f-462f-b303-c258b07ed3af">
      <Terms xmlns="http://schemas.microsoft.com/office/infopath/2007/PartnerControls">
        <TermInfo xmlns="http://schemas.microsoft.com/office/infopath/2007/PartnerControls">
          <TermName xmlns="http://schemas.microsoft.com/office/infopath/2007/PartnerControls">SEA-021469-01 : Développer une page web statique - JO2013.2</TermName>
          <TermId xmlns="http://schemas.microsoft.com/office/infopath/2007/PartnerControls">b55d445f-87b1-40d9-abe9-810cd08ef0d8</TermId>
        </TermInfo>
      </Terms>
    </a748770f74294d258b496d167148dbe2>
    <Contributeur xmlns="668a61b8-fb9f-462f-b303-c258b07ed3af">Contribution collective AFPA</Contributeur>
    <Publication xmlns="668a61b8-fb9f-462f-b303-c258b07ed3af">false</Publication>
    <TaxCatchAll xmlns="668a61b8-fb9f-462f-b303-c258b07ed3af">
      <Value>6417</Value>
    </TaxCatchAll>
  </documentManagement>
</p:properties>
</file>

<file path=customXml/item4.xml><?xml version="1.0" encoding="utf-8"?>
<?mso-contentType ?>
<spe:Receivers xmlns:spe="http://schemas.microsoft.com/sharepoint/event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haredContentType xmlns="Microsoft.SharePoint.Taxonomy.ContentTypeSync" SourceId="b63d366e-7468-4419-9614-c6ed98e60c10" ContentTypeId="0x01010063CC4759A810D64AB831E8AE1042BD3D" PreviousValue="false"/>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2505E8-D662-4E1B-821F-FEA295151CD8}"/>
</file>

<file path=customXml/itemProps2.xml><?xml version="1.0" encoding="utf-8"?>
<ds:datastoreItem xmlns:ds="http://schemas.openxmlformats.org/officeDocument/2006/customXml" ds:itemID="{1A436246-4CF0-4B96-BBEA-35B588574143}">
  <ds:schemaRefs>
    <ds:schemaRef ds:uri="http://schemas.microsoft.com/office/2006/metadata/properties"/>
    <ds:schemaRef ds:uri="http://schemas.microsoft.com/office/infopath/2007/PartnerControls"/>
    <ds:schemaRef ds:uri="668a61b8-fb9f-462f-b303-c258b07ed3af"/>
    <ds:schemaRef ds:uri="http://schemas.microsoft.com/sharepoint/v3"/>
  </ds:schemaRefs>
</ds:datastoreItem>
</file>

<file path=customXml/itemProps3.xml><?xml version="1.0" encoding="utf-8"?>
<ds:datastoreItem xmlns:ds="http://schemas.openxmlformats.org/officeDocument/2006/customXml" ds:itemID="{1A436246-4CF0-4B96-BBEA-35B588574143}"/>
</file>

<file path=customXml/itemProps4.xml><?xml version="1.0" encoding="utf-8"?>
<ds:datastoreItem xmlns:ds="http://schemas.openxmlformats.org/officeDocument/2006/customXml" ds:itemID="{B13A71AF-0F7B-4797-B180-87E36BCD488F}"/>
</file>

<file path=customXml/itemProps5.xml><?xml version="1.0" encoding="utf-8"?>
<ds:datastoreItem xmlns:ds="http://schemas.openxmlformats.org/officeDocument/2006/customXml" ds:itemID="{D786656A-61BC-4F67-8D5C-D4006708EFF5}"/>
</file>

<file path=customXml/itemProps6.xml><?xml version="1.0" encoding="utf-8"?>
<ds:datastoreItem xmlns:ds="http://schemas.openxmlformats.org/officeDocument/2006/customXml" ds:itemID="{18C04EF8-C46D-4A56-9912-2D11240EE1BA}"/>
</file>

<file path=customXml/itemProps7.xml><?xml version="1.0" encoding="utf-8"?>
<ds:datastoreItem xmlns:ds="http://schemas.openxmlformats.org/officeDocument/2006/customXml" ds:itemID="{5DA02835-069C-4C2A-8B39-3726FB588BDD}"/>
</file>

<file path=docProps/app.xml><?xml version="1.0" encoding="utf-8"?>
<Properties xmlns="http://schemas.openxmlformats.org/officeDocument/2006/extended-properties" xmlns:vt="http://schemas.openxmlformats.org/officeDocument/2006/docPropsVTypes">
  <Template>Normal.dotm</Template>
  <TotalTime>20</TotalTime>
  <Pages>1</Pages>
  <Words>12364</Words>
  <Characters>68005</Characters>
  <Application>Microsoft Office Word</Application>
  <DocSecurity>0</DocSecurity>
  <Lines>566</Lines>
  <Paragraphs>160</Paragraphs>
  <ScaleCrop>false</ScaleCrop>
  <HeadingPairs>
    <vt:vector size="2" baseType="variant">
      <vt:variant>
        <vt:lpstr>Titre</vt:lpstr>
      </vt:variant>
      <vt:variant>
        <vt:i4>1</vt:i4>
      </vt:variant>
    </vt:vector>
  </HeadingPairs>
  <TitlesOfParts>
    <vt:vector size="1" baseType="lpstr">
      <vt:lpstr>Nom du livret</vt:lpstr>
    </vt:vector>
  </TitlesOfParts>
  <Company>DECHEZSMART</Company>
  <LinksUpToDate>false</LinksUpToDate>
  <CharactersWithSpaces>80209</CharactersWithSpaces>
  <SharedDoc>false</SharedDoc>
  <HLinks>
    <vt:vector size="156" baseType="variant">
      <vt:variant>
        <vt:i4>983109</vt:i4>
      </vt:variant>
      <vt:variant>
        <vt:i4>327</vt:i4>
      </vt:variant>
      <vt:variant>
        <vt:i4>0</vt:i4>
      </vt:variant>
      <vt:variant>
        <vt:i4>5</vt:i4>
      </vt:variant>
      <vt:variant>
        <vt:lpwstr>http://www.01net.com/</vt:lpwstr>
      </vt:variant>
      <vt:variant>
        <vt:lpwstr/>
      </vt:variant>
      <vt:variant>
        <vt:i4>983109</vt:i4>
      </vt:variant>
      <vt:variant>
        <vt:i4>324</vt:i4>
      </vt:variant>
      <vt:variant>
        <vt:i4>0</vt:i4>
      </vt:variant>
      <vt:variant>
        <vt:i4>5</vt:i4>
      </vt:variant>
      <vt:variant>
        <vt:lpwstr>http://www.01net.com/</vt:lpwstr>
      </vt:variant>
      <vt:variant>
        <vt:lpwstr/>
      </vt:variant>
      <vt:variant>
        <vt:i4>983109</vt:i4>
      </vt:variant>
      <vt:variant>
        <vt:i4>321</vt:i4>
      </vt:variant>
      <vt:variant>
        <vt:i4>0</vt:i4>
      </vt:variant>
      <vt:variant>
        <vt:i4>5</vt:i4>
      </vt:variant>
      <vt:variant>
        <vt:lpwstr>http://www.01net.com/</vt:lpwstr>
      </vt:variant>
      <vt:variant>
        <vt:lpwstr/>
      </vt:variant>
      <vt:variant>
        <vt:i4>4718684</vt:i4>
      </vt:variant>
      <vt:variant>
        <vt:i4>318</vt:i4>
      </vt:variant>
      <vt:variant>
        <vt:i4>0</vt:i4>
      </vt:variant>
      <vt:variant>
        <vt:i4>5</vt:i4>
      </vt:variant>
      <vt:variant>
        <vt:lpwstr>http://www.journaldunet.com/</vt:lpwstr>
      </vt:variant>
      <vt:variant>
        <vt:lpwstr/>
      </vt:variant>
      <vt:variant>
        <vt:i4>3997758</vt:i4>
      </vt:variant>
      <vt:variant>
        <vt:i4>315</vt:i4>
      </vt:variant>
      <vt:variant>
        <vt:i4>0</vt:i4>
      </vt:variant>
      <vt:variant>
        <vt:i4>5</vt:i4>
      </vt:variant>
      <vt:variant>
        <vt:lpwstr>http://www.weblmi.com/</vt:lpwstr>
      </vt:variant>
      <vt:variant>
        <vt:lpwstr/>
      </vt:variant>
      <vt:variant>
        <vt:i4>2556030</vt:i4>
      </vt:variant>
      <vt:variant>
        <vt:i4>312</vt:i4>
      </vt:variant>
      <vt:variant>
        <vt:i4>0</vt:i4>
      </vt:variant>
      <vt:variant>
        <vt:i4>5</vt:i4>
      </vt:variant>
      <vt:variant>
        <vt:lpwstr>http://www.commentcamarche.net/j2ee</vt:lpwstr>
      </vt:variant>
      <vt:variant>
        <vt:lpwstr/>
      </vt:variant>
      <vt:variant>
        <vt:i4>2556030</vt:i4>
      </vt:variant>
      <vt:variant>
        <vt:i4>309</vt:i4>
      </vt:variant>
      <vt:variant>
        <vt:i4>0</vt:i4>
      </vt:variant>
      <vt:variant>
        <vt:i4>5</vt:i4>
      </vt:variant>
      <vt:variant>
        <vt:lpwstr>http://www.commentcamarche.net/j2ee</vt:lpwstr>
      </vt:variant>
      <vt:variant>
        <vt:lpwstr/>
      </vt:variant>
      <vt:variant>
        <vt:i4>1507345</vt:i4>
      </vt:variant>
      <vt:variant>
        <vt:i4>306</vt:i4>
      </vt:variant>
      <vt:variant>
        <vt:i4>0</vt:i4>
      </vt:variant>
      <vt:variant>
        <vt:i4>5</vt:i4>
      </vt:variant>
      <vt:variant>
        <vt:lpwstr>http://java.developpez.com/cours/</vt:lpwstr>
      </vt:variant>
      <vt:variant>
        <vt:lpwstr/>
      </vt:variant>
      <vt:variant>
        <vt:i4>5177419</vt:i4>
      </vt:variant>
      <vt:variant>
        <vt:i4>303</vt:i4>
      </vt:variant>
      <vt:variant>
        <vt:i4>0</vt:i4>
      </vt:variant>
      <vt:variant>
        <vt:i4>5</vt:i4>
      </vt:variant>
      <vt:variant>
        <vt:lpwstr>http://www.faqs.org/rfcs/rfc2617.html</vt:lpwstr>
      </vt:variant>
      <vt:variant>
        <vt:lpwstr/>
      </vt:variant>
      <vt:variant>
        <vt:i4>3604537</vt:i4>
      </vt:variant>
      <vt:variant>
        <vt:i4>300</vt:i4>
      </vt:variant>
      <vt:variant>
        <vt:i4>0</vt:i4>
      </vt:variant>
      <vt:variant>
        <vt:i4>5</vt:i4>
      </vt:variant>
      <vt:variant>
        <vt:lpwstr>http://httpd.apache.org/docs/2.4/fr/howto/auth.html</vt:lpwstr>
      </vt:variant>
      <vt:variant>
        <vt:lpwstr/>
      </vt:variant>
      <vt:variant>
        <vt:i4>5374033</vt:i4>
      </vt:variant>
      <vt:variant>
        <vt:i4>297</vt:i4>
      </vt:variant>
      <vt:variant>
        <vt:i4>0</vt:i4>
      </vt:variant>
      <vt:variant>
        <vt:i4>5</vt:i4>
      </vt:variant>
      <vt:variant>
        <vt:lpwstr>http://php.developpez.com/cours/apacheopensslphpwindows/</vt:lpwstr>
      </vt:variant>
      <vt:variant>
        <vt:lpwstr/>
      </vt:variant>
      <vt:variant>
        <vt:i4>1441866</vt:i4>
      </vt:variant>
      <vt:variant>
        <vt:i4>294</vt:i4>
      </vt:variant>
      <vt:variant>
        <vt:i4>0</vt:i4>
      </vt:variant>
      <vt:variant>
        <vt:i4>5</vt:i4>
      </vt:variant>
      <vt:variant>
        <vt:lpwstr>https://code.google.com/p/crypto-js/</vt:lpwstr>
      </vt:variant>
      <vt:variant>
        <vt:lpwstr/>
      </vt:variant>
      <vt:variant>
        <vt:i4>6684787</vt:i4>
      </vt:variant>
      <vt:variant>
        <vt:i4>291</vt:i4>
      </vt:variant>
      <vt:variant>
        <vt:i4>0</vt:i4>
      </vt:variant>
      <vt:variant>
        <vt:i4>5</vt:i4>
      </vt:variant>
      <vt:variant>
        <vt:lpwstr>http://www.sanisoft.com/phplib/manual/</vt:lpwstr>
      </vt:variant>
      <vt:variant>
        <vt:lpwstr/>
      </vt:variant>
      <vt:variant>
        <vt:i4>7864417</vt:i4>
      </vt:variant>
      <vt:variant>
        <vt:i4>288</vt:i4>
      </vt:variant>
      <vt:variant>
        <vt:i4>0</vt:i4>
      </vt:variant>
      <vt:variant>
        <vt:i4>5</vt:i4>
      </vt:variant>
      <vt:variant>
        <vt:lpwstr>http://phplib.sourceforge.net/</vt:lpwstr>
      </vt:variant>
      <vt:variant>
        <vt:lpwstr/>
      </vt:variant>
      <vt:variant>
        <vt:i4>2687050</vt:i4>
      </vt:variant>
      <vt:variant>
        <vt:i4>285</vt:i4>
      </vt:variant>
      <vt:variant>
        <vt:i4>0</vt:i4>
      </vt:variant>
      <vt:variant>
        <vt:i4>5</vt:i4>
      </vt:variant>
      <vt:variant>
        <vt:lpwstr>mailto:jerome/jerome@127.0.0.1:1521/xe</vt:lpwstr>
      </vt:variant>
      <vt:variant>
        <vt:lpwstr/>
      </vt:variant>
      <vt:variant>
        <vt:i4>5439577</vt:i4>
      </vt:variant>
      <vt:variant>
        <vt:i4>282</vt:i4>
      </vt:variant>
      <vt:variant>
        <vt:i4>0</vt:i4>
      </vt:variant>
      <vt:variant>
        <vt:i4>5</vt:i4>
      </vt:variant>
      <vt:variant>
        <vt:lpwstr>http://localhost:5050/Exemple/www/index.php?nom=+qqqq&amp;prenom=+ssssssssssssss&amp;hi1=Creation+cookie</vt:lpwstr>
      </vt:variant>
      <vt:variant>
        <vt:lpwstr/>
      </vt:variant>
      <vt:variant>
        <vt:i4>6750314</vt:i4>
      </vt:variant>
      <vt:variant>
        <vt:i4>279</vt:i4>
      </vt:variant>
      <vt:variant>
        <vt:i4>0</vt:i4>
      </vt:variant>
      <vt:variant>
        <vt:i4>5</vt:i4>
      </vt:variant>
      <vt:variant>
        <vt:lpwstr>http://fr2.php.net/manual/fr/reserved.variables.globals.php</vt:lpwstr>
      </vt:variant>
      <vt:variant>
        <vt:lpwstr/>
      </vt:variant>
      <vt:variant>
        <vt:i4>5898311</vt:i4>
      </vt:variant>
      <vt:variant>
        <vt:i4>276</vt:i4>
      </vt:variant>
      <vt:variant>
        <vt:i4>0</vt:i4>
      </vt:variant>
      <vt:variant>
        <vt:i4>5</vt:i4>
      </vt:variant>
      <vt:variant>
        <vt:lpwstr>http://fr2.php.net/manual/fr/</vt:lpwstr>
      </vt:variant>
      <vt:variant>
        <vt:lpwstr/>
      </vt:variant>
      <vt:variant>
        <vt:i4>1376331</vt:i4>
      </vt:variant>
      <vt:variant>
        <vt:i4>273</vt:i4>
      </vt:variant>
      <vt:variant>
        <vt:i4>0</vt:i4>
      </vt:variant>
      <vt:variant>
        <vt:i4>5</vt:i4>
      </vt:variant>
      <vt:variant>
        <vt:lpwstr>http://httpd.apache.org/docs/2.2/fr/sections.html</vt:lpwstr>
      </vt:variant>
      <vt:variant>
        <vt:lpwstr/>
      </vt:variant>
      <vt:variant>
        <vt:i4>4784150</vt:i4>
      </vt:variant>
      <vt:variant>
        <vt:i4>270</vt:i4>
      </vt:variant>
      <vt:variant>
        <vt:i4>0</vt:i4>
      </vt:variant>
      <vt:variant>
        <vt:i4>5</vt:i4>
      </vt:variant>
      <vt:variant>
        <vt:lpwstr>http://download.eclipse.org/tools/pdt/updates/3.0/milestones/</vt:lpwstr>
      </vt:variant>
      <vt:variant>
        <vt:lpwstr/>
      </vt:variant>
      <vt:variant>
        <vt:i4>1376331</vt:i4>
      </vt:variant>
      <vt:variant>
        <vt:i4>267</vt:i4>
      </vt:variant>
      <vt:variant>
        <vt:i4>0</vt:i4>
      </vt:variant>
      <vt:variant>
        <vt:i4>5</vt:i4>
      </vt:variant>
      <vt:variant>
        <vt:lpwstr>http://httpd.apache.org/docs/2.2/fr/sections.html</vt:lpwstr>
      </vt:variant>
      <vt:variant>
        <vt:lpwstr/>
      </vt:variant>
      <vt:variant>
        <vt:i4>3801200</vt:i4>
      </vt:variant>
      <vt:variant>
        <vt:i4>264</vt:i4>
      </vt:variant>
      <vt:variant>
        <vt:i4>0</vt:i4>
      </vt:variant>
      <vt:variant>
        <vt:i4>5</vt:i4>
      </vt:variant>
      <vt:variant>
        <vt:lpwstr>http://sourceforge.net/projects/xampp/</vt:lpwstr>
      </vt:variant>
      <vt:variant>
        <vt:lpwstr/>
      </vt:variant>
      <vt:variant>
        <vt:i4>1310786</vt:i4>
      </vt:variant>
      <vt:variant>
        <vt:i4>261</vt:i4>
      </vt:variant>
      <vt:variant>
        <vt:i4>0</vt:i4>
      </vt:variant>
      <vt:variant>
        <vt:i4>5</vt:i4>
      </vt:variant>
      <vt:variant>
        <vt:lpwstr>http://www.jboss.org/products/jbossas</vt:lpwstr>
      </vt:variant>
      <vt:variant>
        <vt:lpwstr/>
      </vt:variant>
      <vt:variant>
        <vt:i4>2556003</vt:i4>
      </vt:variant>
      <vt:variant>
        <vt:i4>258</vt:i4>
      </vt:variant>
      <vt:variant>
        <vt:i4>0</vt:i4>
      </vt:variant>
      <vt:variant>
        <vt:i4>5</vt:i4>
      </vt:variant>
      <vt:variant>
        <vt:lpwstr>http://jonas.objectweb.org/</vt:lpwstr>
      </vt:variant>
      <vt:variant>
        <vt:lpwstr/>
      </vt:variant>
      <vt:variant>
        <vt:i4>1179655</vt:i4>
      </vt:variant>
      <vt:variant>
        <vt:i4>252</vt:i4>
      </vt:variant>
      <vt:variant>
        <vt:i4>0</vt:i4>
      </vt:variant>
      <vt:variant>
        <vt:i4>5</vt:i4>
      </vt:variant>
      <vt:variant>
        <vt:lpwstr>http://fr.openclassrooms.com/informatique/cours/amusons-nous-avec-le-php</vt:lpwstr>
      </vt:variant>
      <vt:variant>
        <vt:lpwstr/>
      </vt:variant>
      <vt:variant>
        <vt:i4>5898311</vt:i4>
      </vt:variant>
      <vt:variant>
        <vt:i4>249</vt:i4>
      </vt:variant>
      <vt:variant>
        <vt:i4>0</vt:i4>
      </vt:variant>
      <vt:variant>
        <vt:i4>5</vt:i4>
      </vt:variant>
      <vt:variant>
        <vt:lpwstr>http://fr2.php.net/manual/fr/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livret</dc:title>
  <dc:creator>Afpa</dc:creator>
  <dc:description>N° du livret : 0000000;_x000d_
N° d'étude : 0000000;_x000d_
Code département : _x000d_
Initiales;_x000d_
afpa © Date de création _x000d_
– Direction de l’Ingénierie – D BTP;_x000d_
Version 1;_x000d_
Mise à jour : 10/12/2005</dc:description>
  <cp:lastModifiedBy>Afpa</cp:lastModifiedBy>
  <cp:revision>10</cp:revision>
  <cp:lastPrinted>2016-06-10T08:19:00Z</cp:lastPrinted>
  <dcterms:created xsi:type="dcterms:W3CDTF">2016-06-10T07:59:00Z</dcterms:created>
  <dcterms:modified xsi:type="dcterms:W3CDTF">2016-06-10T08:19:00Z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866651026</vt:i4>
  </property>
  <property fmtid="{D5CDD505-2E9C-101B-9397-08002B2CF9AE}" pid="3" name="_AuthorEmail">
    <vt:lpwstr>f.berger@afpa-dsbtp.com</vt:lpwstr>
  </property>
  <property fmtid="{D5CDD505-2E9C-101B-9397-08002B2CF9AE}" pid="4" name="_AuthorEmailDisplayName">
    <vt:lpwstr>BERGER François</vt:lpwstr>
  </property>
  <property fmtid="{D5CDD505-2E9C-101B-9397-08002B2CF9AE}" pid="5" name="_EmailSubject">
    <vt:lpwstr>maquette livret papier</vt:lpwstr>
  </property>
  <property fmtid="{D5CDD505-2E9C-101B-9397-08002B2CF9AE}" pid="6" name="_ReviewingToolsShownOnce">
    <vt:lpwstr/>
  </property>
  <property fmtid="{D5CDD505-2E9C-101B-9397-08002B2CF9AE}" pid="7" name="_dlc_DocIdItemGuid">
    <vt:lpwstr>718bd184-755d-4796-a7a6-1581514f69a4</vt:lpwstr>
  </property>
  <property fmtid="{D5CDD505-2E9C-101B-9397-08002B2CF9AE}" pid="8" name="Séance">
    <vt:lpwstr>6417;#SEA-021469-01 : Développer une page web statique - JO2013.2|b55d445f-87b1-40d9-abe9-810cd08ef0d8</vt:lpwstr>
  </property>
  <property fmtid="{D5CDD505-2E9C-101B-9397-08002B2CF9AE}" pid="9" name="ContentTypeId">
    <vt:lpwstr>0x01010063CC4759A810D64AB831E8AE1042BD3D00D51B95DBFCFEC24F887D1A1D9B1B5AD3</vt:lpwstr>
  </property>
</Properties>
</file>