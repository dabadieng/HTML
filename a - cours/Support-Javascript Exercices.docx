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word/webSettings.xml" ContentType="application/vnd.openxmlformats-officedocument.wordprocessingml.webSetting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fontTable.xml" ContentType="application/vnd.openxmlformats-officedocument.wordprocessingml.fontTable+xml"/>
  <Override PartName="/customXml/itemProps5.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C2D3F98" w14:textId="77777777" w:rsidR="000B7D18" w:rsidRDefault="000B7D18" w:rsidP="00476499"/>
    <w:p w14:paraId="0C2D3F99" w14:textId="77777777" w:rsidR="000B7D18" w:rsidRDefault="0091014F" w:rsidP="00476499">
      <w:r>
        <w:rPr>
          <w:noProof/>
          <w:lang w:eastAsia="fr-FR"/>
        </w:rPr>
        <w:drawing>
          <wp:anchor distT="0" distB="0" distL="114300" distR="114300" simplePos="0" relativeHeight="251698176" behindDoc="0" locked="0" layoutInCell="1" allowOverlap="1" wp14:anchorId="0C2D40EC" wp14:editId="0C2D40ED">
            <wp:simplePos x="0" y="0"/>
            <wp:positionH relativeFrom="column">
              <wp:posOffset>4944745</wp:posOffset>
            </wp:positionH>
            <wp:positionV relativeFrom="paragraph">
              <wp:posOffset>-324485</wp:posOffset>
            </wp:positionV>
            <wp:extent cx="1087200" cy="1087200"/>
            <wp:effectExtent l="0" t="0" r="0" b="0"/>
            <wp:wrapNone/>
            <wp:docPr id="3" name="Image 3" descr="C:\Users\odd\Pictures\Af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dd\Pictures\Afp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7200" cy="1087200"/>
                    </a:xfrm>
                    <a:prstGeom prst="rect">
                      <a:avLst/>
                    </a:prstGeom>
                    <a:noFill/>
                    <a:ln>
                      <a:noFill/>
                    </a:ln>
                  </pic:spPr>
                </pic:pic>
              </a:graphicData>
            </a:graphic>
          </wp:anchor>
        </w:drawing>
      </w:r>
    </w:p>
    <w:p w14:paraId="0C2D3F9A" w14:textId="77777777" w:rsidR="000B7D18" w:rsidRPr="009E2E00" w:rsidRDefault="000B7D18" w:rsidP="00476499"/>
    <w:p w14:paraId="0C2D3F9B" w14:textId="77777777" w:rsidR="000B7D18" w:rsidRPr="009E2E00" w:rsidRDefault="000B7D18" w:rsidP="00476499"/>
    <w:p w14:paraId="0C2D3F9C" w14:textId="77777777" w:rsidR="000B7D18" w:rsidRPr="009E2E00" w:rsidRDefault="000B7D18" w:rsidP="00476499"/>
    <w:p w14:paraId="0C2D3F9D" w14:textId="77777777" w:rsidR="000B7D18" w:rsidRPr="009E2E00" w:rsidRDefault="000B7D18" w:rsidP="00476499"/>
    <w:p w14:paraId="0C2D3F9E" w14:textId="77777777" w:rsidR="000B7D18" w:rsidRDefault="000B7D18" w:rsidP="00476499"/>
    <w:p w14:paraId="0C2D3F9F" w14:textId="77777777" w:rsidR="000B7D18" w:rsidRDefault="000B7D18" w:rsidP="00476499"/>
    <w:p w14:paraId="0C2D3FA0" w14:textId="77777777" w:rsidR="000B7D18" w:rsidRDefault="000B7D18" w:rsidP="00476499"/>
    <w:p w14:paraId="0C2D3FA1" w14:textId="77777777" w:rsidR="00CE060B" w:rsidRDefault="00CE060B" w:rsidP="00476499">
      <w:pPr>
        <w:pStyle w:val="En-tte"/>
      </w:pPr>
    </w:p>
    <w:p w14:paraId="0C2D3FA2" w14:textId="339AF91F" w:rsidR="00CE060B" w:rsidRDefault="00E045E8" w:rsidP="00476499">
      <w:r>
        <w:rPr>
          <w:noProof/>
          <w:lang w:eastAsia="fr-FR"/>
        </w:rPr>
        <mc:AlternateContent>
          <mc:Choice Requires="wps">
            <w:drawing>
              <wp:anchor distT="0" distB="0" distL="114300" distR="114300" simplePos="0" relativeHeight="251637759" behindDoc="0" locked="0" layoutInCell="1" allowOverlap="1" wp14:anchorId="0C2D40EF" wp14:editId="6B479138">
                <wp:simplePos x="0" y="0"/>
                <wp:positionH relativeFrom="column">
                  <wp:posOffset>1134110</wp:posOffset>
                </wp:positionH>
                <wp:positionV relativeFrom="paragraph">
                  <wp:posOffset>204470</wp:posOffset>
                </wp:positionV>
                <wp:extent cx="4940300" cy="4737100"/>
                <wp:effectExtent l="0" t="3810" r="0" b="2540"/>
                <wp:wrapNone/>
                <wp:docPr id="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300" cy="4737100"/>
                        </a:xfrm>
                        <a:prstGeom prst="rect">
                          <a:avLst/>
                        </a:prstGeom>
                        <a:blipFill dpi="0" rotWithShape="1">
                          <a:blip r:embed="rId13"/>
                          <a:srcRect/>
                          <a:stretch>
                            <a:fillRect/>
                          </a:stretch>
                        </a:blip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C2D4138" w14:textId="77777777" w:rsidR="00A27F06" w:rsidRDefault="00A27F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89.3pt;margin-top:16.1pt;width:389pt;height:373pt;z-index:251637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" stroked="f" strokeweight=".5pt">
                <v:fill r:id="rId14" o:title="" recolor="t" rotate="t" type="frame"/>
                <v:textbox>
                  <w:txbxContent>
                    <w:p w14:paraId="0C2D4138" w14:textId="77777777" w:rsidR="00A27F06" w:rsidRDefault="00A27F06"/>
                  </w:txbxContent>
                </v:textbox>
              </v:shape>
            </w:pict>
          </mc:Fallback>
        </mc:AlternateContent>
      </w:r>
    </w:p>
    <w:p w14:paraId="0C2D3FA3" w14:textId="6EE63621" w:rsidR="00CE060B" w:rsidRDefault="00E045E8" w:rsidP="00476499">
      <w:r>
        <w:rPr>
          <w:noProof/>
          <w:lang w:eastAsia="fr-FR"/>
        </w:rPr>
        <mc:AlternateContent>
          <mc:Choice Requires="wpg">
            <w:drawing>
              <wp:anchor distT="0" distB="0" distL="114300" distR="114300" simplePos="0" relativeHeight="251696128" behindDoc="0" locked="0" layoutInCell="1" allowOverlap="1" wp14:anchorId="0C2D40F0" wp14:editId="5722D8DB">
                <wp:simplePos x="0" y="0"/>
                <wp:positionH relativeFrom="column">
                  <wp:posOffset>1203960</wp:posOffset>
                </wp:positionH>
                <wp:positionV relativeFrom="paragraph">
                  <wp:posOffset>62865</wp:posOffset>
                </wp:positionV>
                <wp:extent cx="4683760" cy="4465320"/>
                <wp:effectExtent l="0" t="0" r="2540" b="1143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3760" cy="4465320"/>
                          <a:chOff x="0" y="0"/>
                          <a:chExt cx="4683760" cy="4465318"/>
                        </a:xfrm>
                      </wpg:grpSpPr>
                      <wpg:grpSp>
                        <wpg:cNvPr id="79" name="Groupe 79"/>
                        <wpg:cNvGrpSpPr/>
                        <wpg:grpSpPr>
                          <a:xfrm>
                            <a:off x="0" y="0"/>
                            <a:ext cx="4683760" cy="4465318"/>
                            <a:chOff x="0" y="0"/>
                            <a:chExt cx="4683760" cy="4465318"/>
                          </a:xfrm>
                        </wpg:grpSpPr>
                        <wps:wsp>
                          <wps:cNvPr id="73" name="Text Box 3"/>
                          <wps:cNvSpPr txBox="1">
                            <a:spLocks noChangeArrowheads="1"/>
                          </wps:cNvSpPr>
                          <wps:spPr bwMode="auto">
                            <a:xfrm>
                              <a:off x="1889760" y="1983738"/>
                              <a:ext cx="2794000" cy="248158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2D4139" w14:textId="77777777" w:rsidR="00A27F06" w:rsidRDefault="00A27F06" w:rsidP="00476499"/>
                              <w:p w14:paraId="0C2D413A" w14:textId="77777777" w:rsidR="00A27F06" w:rsidRDefault="00A27F06" w:rsidP="00476499"/>
                              <w:p w14:paraId="0C2D413B" w14:textId="77777777" w:rsidR="00A27F06" w:rsidRDefault="00A27F06" w:rsidP="00476499"/>
                            </w:txbxContent>
                          </wps:txbx>
                          <wps:bodyPr rot="0" vert="horz" wrap="square" lIns="0" tIns="0" rIns="0" bIns="0" anchor="t" anchorCtr="0" upright="1">
                            <a:noAutofit/>
                          </wps:bodyPr>
                        </wps:wsp>
                        <wps:wsp>
                          <wps:cNvPr id="70" name="Text Box 9"/>
                          <wps:cNvSpPr txBox="1">
                            <a:spLocks noChangeArrowheads="1"/>
                          </wps:cNvSpPr>
                          <wps:spPr bwMode="auto">
                            <a:xfrm>
                              <a:off x="0" y="0"/>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2D413C" w14:textId="77777777" w:rsidR="00A27F06" w:rsidRPr="001B1C41" w:rsidRDefault="00A27F06" w:rsidP="001B1C41">
                                <w:pPr>
                                  <w:jc w:val="center"/>
                                  <w:rPr>
                                    <w:sz w:val="32"/>
                                    <w:szCs w:val="32"/>
                                  </w:rPr>
                                </w:pPr>
                                <w:r w:rsidRPr="001B1C41">
                                  <w:rPr>
                                    <w:sz w:val="32"/>
                                    <w:szCs w:val="32"/>
                                  </w:rPr>
                                  <w:t>Secteur Tertiaire Informatique</w:t>
                                </w:r>
                              </w:p>
                              <w:p w14:paraId="0C2D413D" w14:textId="77777777" w:rsidR="00A27F06" w:rsidRDefault="00A27F06" w:rsidP="001B1C41">
                                <w:pPr>
                                  <w:jc w:val="center"/>
                                </w:pPr>
                                <w:r w:rsidRPr="001B1C41">
                                  <w:rPr>
                                    <w:sz w:val="32"/>
                                    <w:szCs w:val="32"/>
                                  </w:rPr>
                                  <w:t xml:space="preserve">Filière </w:t>
                                </w:r>
                                <w:r>
                                  <w:rPr>
                                    <w:sz w:val="32"/>
                                    <w:szCs w:val="32"/>
                                  </w:rPr>
                                  <w:t>« E</w:t>
                                </w:r>
                                <w:r w:rsidRPr="001B1C41">
                                  <w:rPr>
                                    <w:sz w:val="32"/>
                                    <w:szCs w:val="32"/>
                                  </w:rPr>
                                  <w:t>tude</w:t>
                                </w:r>
                                <w:r>
                                  <w:rPr>
                                    <w:sz w:val="32"/>
                                    <w:szCs w:val="32"/>
                                  </w:rPr>
                                  <w:t xml:space="preserve"> et</w:t>
                                </w:r>
                                <w:r w:rsidRPr="001B1C41">
                                  <w:rPr>
                                    <w:sz w:val="32"/>
                                    <w:szCs w:val="32"/>
                                  </w:rPr>
                                  <w:t xml:space="preserve"> développement</w:t>
                                </w:r>
                                <w:r>
                                  <w:rPr>
                                    <w:sz w:val="32"/>
                                    <w:szCs w:val="32"/>
                                  </w:rPr>
                                  <w:t> »</w:t>
                                </w:r>
                              </w:p>
                            </w:txbxContent>
                          </wps:txbx>
                          <wps:bodyPr rot="0" vert="horz" wrap="square" lIns="0" tIns="0" rIns="0" bIns="0" anchor="ctr" anchorCtr="0" upright="1">
                            <a:noAutofit/>
                          </wps:bodyPr>
                        </wps:wsp>
                        <wps:wsp>
                          <wps:cNvPr id="72" name="Text Box 10"/>
                          <wps:cNvSpPr txBox="1">
                            <a:spLocks noChangeArrowheads="1"/>
                          </wps:cNvSpPr>
                          <wps:spPr bwMode="auto">
                            <a:xfrm>
                              <a:off x="0" y="1325880"/>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2D413E" w14:textId="7D5B0AAC" w:rsidR="00A27F06" w:rsidRPr="001B1C41" w:rsidRDefault="00A27F06" w:rsidP="001B1C41">
                                <w:pPr>
                                  <w:jc w:val="center"/>
                                  <w:rPr>
                                    <w:b/>
                                    <w:color w:val="FFFFFF" w:themeColor="background1"/>
                                    <w:sz w:val="32"/>
                                    <w:szCs w:val="32"/>
                                  </w:rPr>
                                </w:pPr>
                                <w:r>
                                  <w:rPr>
                                    <w:b/>
                                    <w:color w:val="FFFFFF" w:themeColor="background1"/>
                                    <w:sz w:val="32"/>
                                    <w:szCs w:val="32"/>
                                  </w:rPr>
                                  <w:t>Découverte du langage JavaScript</w:t>
                                </w:r>
                              </w:p>
                            </w:txbxContent>
                          </wps:txbx>
                          <wps:bodyPr rot="0" vert="horz" wrap="square" lIns="0" tIns="0" rIns="0" bIns="0" anchor="ctr" anchorCtr="0" upright="1">
                            <a:noAutofit/>
                          </wps:bodyPr>
                        </wps:wsp>
                        <pic:pic xmlns:pic="http://schemas.openxmlformats.org/drawingml/2006/picture">
                          <pic:nvPicPr>
                            <pic:cNvPr id="77" name="Image 77"/>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034540" y="2080260"/>
                              <a:ext cx="2522220" cy="2293620"/>
                            </a:xfrm>
                            <a:prstGeom prst="rect">
                              <a:avLst/>
                            </a:prstGeom>
                            <a:noFill/>
                            <a:ln>
                              <a:noFill/>
                            </a:ln>
                          </pic:spPr>
                        </pic:pic>
                        <wps:wsp>
                          <wps:cNvPr id="71" name="Text Box 9"/>
                          <wps:cNvSpPr txBox="1">
                            <a:spLocks noChangeArrowheads="1"/>
                          </wps:cNvSpPr>
                          <wps:spPr bwMode="auto">
                            <a:xfrm>
                              <a:off x="0" y="662940"/>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2D413F" w14:textId="77777777" w:rsidR="00A27F06" w:rsidRPr="00D96D9D" w:rsidRDefault="00A27F06" w:rsidP="001B1C41">
                                <w:pPr>
                                  <w:jc w:val="center"/>
                                  <w:rPr>
                                    <w:sz w:val="24"/>
                                    <w:szCs w:val="24"/>
                                  </w:rPr>
                                </w:pPr>
                                <w:r w:rsidRPr="00D96D9D">
                                  <w:rPr>
                                    <w:sz w:val="24"/>
                                    <w:szCs w:val="24"/>
                                  </w:rPr>
                                  <w:t xml:space="preserve">Séquence « Développer </w:t>
                                </w:r>
                                <w:r>
                                  <w:rPr>
                                    <w:sz w:val="24"/>
                                    <w:szCs w:val="24"/>
                                  </w:rPr>
                                  <w:t>des pages Web</w:t>
                                </w:r>
                                <w:r w:rsidRPr="00D96D9D">
                                  <w:rPr>
                                    <w:sz w:val="24"/>
                                    <w:szCs w:val="24"/>
                                  </w:rPr>
                                  <w:t xml:space="preserve"> »</w:t>
                                </w:r>
                              </w:p>
                            </w:txbxContent>
                          </wps:txbx>
                          <wps:bodyPr rot="0" vert="horz" wrap="square" lIns="0" tIns="0" rIns="0" bIns="0" anchor="ctr" anchorCtr="0" upright="1">
                            <a:noAutofit/>
                          </wps:bodyPr>
                        </wps:wsp>
                        <wps:wsp>
                          <wps:cNvPr id="76" name="Text Box 4"/>
                          <wps:cNvSpPr txBox="1">
                            <a:spLocks noChangeArrowheads="1"/>
                          </wps:cNvSpPr>
                          <wps:spPr bwMode="auto">
                            <a:xfrm>
                              <a:off x="0" y="3663525"/>
                              <a:ext cx="1835785" cy="79184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2D4140" w14:textId="77777777" w:rsidR="00A27F06" w:rsidRPr="001B1C41" w:rsidRDefault="00A27F06" w:rsidP="001B1C41">
                                <w:pPr>
                                  <w:jc w:val="center"/>
                                  <w:rPr>
                                    <w:sz w:val="32"/>
                                    <w:szCs w:val="32"/>
                                  </w:rPr>
                                </w:pPr>
                                <w:r w:rsidRPr="001B1C41">
                                  <w:rPr>
                                    <w:sz w:val="32"/>
                                    <w:szCs w:val="32"/>
                                  </w:rPr>
                                  <w:t>Evaluation</w:t>
                                </w:r>
                              </w:p>
                            </w:txbxContent>
                          </wps:txbx>
                          <wps:bodyPr rot="0" vert="horz" wrap="square" lIns="0" tIns="0" rIns="0" bIns="0" anchor="ctr" anchorCtr="0" upright="1">
                            <a:noAutofit/>
                          </wps:bodyPr>
                        </wps:wsp>
                      </wpg:grpSp>
                      <wps:wsp>
                        <wps:cNvPr id="2" name="Text Box 7"/>
                        <wps:cNvSpPr txBox="1">
                          <a:spLocks noChangeArrowheads="1"/>
                        </wps:cNvSpPr>
                        <wps:spPr bwMode="auto">
                          <a:xfrm>
                            <a:off x="0" y="2825750"/>
                            <a:ext cx="1835785" cy="79121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2D4141" w14:textId="71BF670A" w:rsidR="00A27F06" w:rsidRPr="009C5D52" w:rsidRDefault="00A27F06" w:rsidP="00002D72">
                              <w:pPr>
                                <w:jc w:val="center"/>
                                <w:rPr>
                                  <w:b/>
                                  <w:color w:val="FFFFFF" w:themeColor="background1"/>
                                  <w:sz w:val="32"/>
                                  <w:szCs w:val="32"/>
                                </w:rPr>
                              </w:pPr>
                              <w:r w:rsidRPr="009C5D52">
                                <w:rPr>
                                  <w:b/>
                                  <w:color w:val="FFFFFF" w:themeColor="background1"/>
                                  <w:sz w:val="32"/>
                                  <w:szCs w:val="32"/>
                                </w:rPr>
                                <w:t xml:space="preserve">Mise en </w:t>
                              </w:r>
                              <w:r>
                                <w:rPr>
                                  <w:b/>
                                  <w:color w:val="FFFFFF" w:themeColor="background1"/>
                                  <w:sz w:val="32"/>
                                  <w:szCs w:val="32"/>
                                </w:rPr>
                                <w:t>pratique</w:t>
                              </w:r>
                            </w:p>
                          </w:txbxContent>
                        </wps:txbx>
                        <wps:bodyPr rot="0" vert="horz" wrap="square" lIns="0" tIns="0" rIns="0" bIns="0" anchor="ctr" anchorCtr="0" upright="1">
                          <a:noAutofit/>
                        </wps:bodyPr>
                      </wps:wsp>
                      <wps:wsp>
                        <wps:cNvPr id="4" name="Text Box 6"/>
                        <wps:cNvSpPr txBox="1">
                          <a:spLocks noChangeArrowheads="1"/>
                        </wps:cNvSpPr>
                        <wps:spPr bwMode="auto">
                          <a:xfrm>
                            <a:off x="6350" y="1987550"/>
                            <a:ext cx="1835785" cy="79121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2D4142" w14:textId="77777777" w:rsidR="00A27F06" w:rsidRPr="009C5D52" w:rsidRDefault="00A27F06" w:rsidP="00002D72">
                              <w:pPr>
                                <w:jc w:val="center"/>
                                <w:rPr>
                                  <w:sz w:val="32"/>
                                  <w:szCs w:val="32"/>
                                </w:rPr>
                              </w:pPr>
                              <w:r w:rsidRPr="009C5D52">
                                <w:rPr>
                                  <w:sz w:val="32"/>
                                  <w:szCs w:val="32"/>
                                </w:rPr>
                                <w:t>Apprentissage</w:t>
                              </w: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5" o:spid="_x0000_s1027" style="position:absolute;left:0;text-align:left;margin-left:94.8pt;margin-top:4.95pt;width:368.8pt;height:351.6pt;z-index:251696128" coordsize="46837,4465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">
                <v:group id="Groupe 79" o:spid="_x0000_s1028" style="position:absolute;width:46837;height:44653" coordsize="46837,4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Text Box 3" o:spid="_x0000_s1029" type="#_x0000_t202" style="position:absolute;left:18897;top:19837;width:27940;height:24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14:paraId="0C2D4139" w14:textId="77777777" w:rsidR="00A27F06" w:rsidRDefault="00A27F06" w:rsidP="00476499"/>
                        <w:p w14:paraId="0C2D413A" w14:textId="77777777" w:rsidR="00A27F06" w:rsidRDefault="00A27F06" w:rsidP="00476499"/>
                        <w:p w14:paraId="0C2D413B" w14:textId="77777777" w:rsidR="00A27F06" w:rsidRDefault="00A27F06" w:rsidP="00476499"/>
                      </w:txbxContent>
                    </v:textbox>
                  </v:shape>
                  <v:shape id="Text Box 9" o:spid="_x0000_s1030" type="#_x0000_t202" style="position:absolute;width:46799;height:6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kYeb0A&#10;AADbAAAADwAAAGRycy9kb3ducmV2LnhtbERPyw7BQBTdS/zD5EpshCkLpAzxiMfGoviAm87VNjp3&#10;ms6gfL1ZSCxPznu+bEwpnlS7wrKC4SACQZxaXXCm4HrZ9acgnEfWWFomBW9ysFy0W3OMtX1xQs+z&#10;z0QIYRejgtz7KpbSpTkZdANbEQfuZmuDPsA6k7rGVwg3pRxF0VgaLDg05FjRJqf0fn4YBbRK7Od0&#10;d3uTrLeb/a1g6smDUt1Os5qB8NT4v/jnPmoFk7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QkYeb0AAADbAAAADwAAAAAAAAAAAAAAAACYAgAAZHJzL2Rvd25yZXYu&#10;eG1sUEsFBgAAAAAEAAQA9QAAAIIDAAAAAA==&#10;" filled="f" stroked="f">
                    <v:textbox inset="0,0,0,0">
                      <w:txbxContent>
                        <w:p w14:paraId="0C2D413C" w14:textId="77777777" w:rsidR="00A27F06" w:rsidRPr="001B1C41" w:rsidRDefault="00A27F06" w:rsidP="001B1C41">
                          <w:pPr>
                            <w:jc w:val="center"/>
                            <w:rPr>
                              <w:sz w:val="32"/>
                              <w:szCs w:val="32"/>
                            </w:rPr>
                          </w:pPr>
                          <w:r w:rsidRPr="001B1C41">
                            <w:rPr>
                              <w:sz w:val="32"/>
                              <w:szCs w:val="32"/>
                            </w:rPr>
                            <w:t>Secteur Tertiaire Informatique</w:t>
                          </w:r>
                        </w:p>
                        <w:p w14:paraId="0C2D413D" w14:textId="77777777" w:rsidR="00A27F06" w:rsidRDefault="00A27F06" w:rsidP="001B1C41">
                          <w:pPr>
                            <w:jc w:val="center"/>
                          </w:pPr>
                          <w:r w:rsidRPr="001B1C41">
                            <w:rPr>
                              <w:sz w:val="32"/>
                              <w:szCs w:val="32"/>
                            </w:rPr>
                            <w:t xml:space="preserve">Filière </w:t>
                          </w:r>
                          <w:r>
                            <w:rPr>
                              <w:sz w:val="32"/>
                              <w:szCs w:val="32"/>
                            </w:rPr>
                            <w:t>« E</w:t>
                          </w:r>
                          <w:r w:rsidRPr="001B1C41">
                            <w:rPr>
                              <w:sz w:val="32"/>
                              <w:szCs w:val="32"/>
                            </w:rPr>
                            <w:t>tude</w:t>
                          </w:r>
                          <w:r>
                            <w:rPr>
                              <w:sz w:val="32"/>
                              <w:szCs w:val="32"/>
                            </w:rPr>
                            <w:t xml:space="preserve"> et</w:t>
                          </w:r>
                          <w:r w:rsidRPr="001B1C41">
                            <w:rPr>
                              <w:sz w:val="32"/>
                              <w:szCs w:val="32"/>
                            </w:rPr>
                            <w:t xml:space="preserve"> développement</w:t>
                          </w:r>
                          <w:r>
                            <w:rPr>
                              <w:sz w:val="32"/>
                              <w:szCs w:val="32"/>
                            </w:rPr>
                            <w:t> »</w:t>
                          </w:r>
                        </w:p>
                      </w:txbxContent>
                    </v:textbox>
                  </v:shape>
                  <v:shape id="Text Box 10" o:spid="_x0000_s1031" type="#_x0000_t202" style="position:absolute;top:13258;width:46799;height:6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jlcQA&#10;AADbAAAADwAAAGRycy9kb3ducmV2LnhtbESPQWvCQBSE7wX/w/IEL8Vs9NCWmFViRNtLD0n9AY/s&#10;Mwlm34bsqtFf7xYKPQ4z8w2TbkbTiSsNrrWsYBHFIIgrq1uuFRx/9vMPEM4ja+wsk4I7OdisJy8p&#10;JtreuKBr6WsRIOwSVNB43ydSuqohgy6yPXHwTnYw6IMcaqkHvAW46eQyjt+kwZbDQoM95Q1V5/Ji&#10;FFBW2Mf32R1Msd3lh1PL9Co/lZpNx2wFwtPo/8N/7S+t4H0Jv1/CD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I5XEAAAA2wAAAA8AAAAAAAAAAAAAAAAAmAIAAGRycy9k&#10;b3ducmV2LnhtbFBLBQYAAAAABAAEAPUAAACJAwAAAAA=&#10;" filled="f" stroked="f">
                    <v:textbox inset="0,0,0,0">
                      <w:txbxContent>
                        <w:p w14:paraId="0C2D413E" w14:textId="7D5B0AAC" w:rsidR="00A27F06" w:rsidRPr="001B1C41" w:rsidRDefault="00A27F06" w:rsidP="001B1C41">
                          <w:pPr>
                            <w:jc w:val="center"/>
                            <w:rPr>
                              <w:b/>
                              <w:color w:val="FFFFFF" w:themeColor="background1"/>
                              <w:sz w:val="32"/>
                              <w:szCs w:val="32"/>
                            </w:rPr>
                          </w:pPr>
                          <w:r>
                            <w:rPr>
                              <w:b/>
                              <w:color w:val="FFFFFF" w:themeColor="background1"/>
                              <w:sz w:val="32"/>
                              <w:szCs w:val="32"/>
                            </w:rPr>
                            <w:t>Découverte du langage JavaScript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32" type="#_x0000_t75" style="position:absolute;left:20345;top:20802;width:25222;height:22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NAGHEAAAA2wAAAA8AAABkcnMvZG93bnJldi54bWxEj09rAjEUxO8Fv0N4Qi+iWQutshpFpC31&#10;UPHfxdtj89wsbl6WJNX12xuh4HGYmd8w03lra3EhHyrHCoaDDARx4XTFpYLD/qs/BhEissbaMSm4&#10;UYD5rPMyxVy7K2/psoulSBAOOSowMTa5lKEwZDEMXEOcvJPzFmOSvpTa4zXBbS3fsuxDWqw4LRhs&#10;aGmoOO/+rILt+pPfhyda1NWmt/a/36t9zxyVeu22iwmISG18hv/bP1rBaASPL+kHy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NAGHEAAAA2wAAAA8AAAAAAAAAAAAAAAAA&#10;nwIAAGRycy9kb3ducmV2LnhtbFBLBQYAAAAABAAEAPcAAACQAwAAAAA=&#10;">
                    <v:imagedata r:id="rId16" o:title=""/>
                    <v:path arrowok="t"/>
                  </v:shape>
                  <v:shape id="Text Box 9" o:spid="_x0000_s1033" type="#_x0000_t202" style="position:absolute;top:6629;width:46799;height:6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94sQA&#10;AADbAAAADwAAAGRycy9kb3ducmV2LnhtbESPzW7CMBCE70h9B2srcUHgwKFUKQ6iqUh74RDKA6zi&#10;zY+I11HsJqFPX1dC4jiamW80u/1kWjFQ7xrLCtarCARxYXXDlYLL93H5CsJ5ZI2tZVJwIwf75Gm2&#10;w1jbkXMazr4SAcIuRgW1910spStqMuhWtiMOXml7gz7IvpK6xzHATSs3UfQiDTYcFmrsKK2puJ5/&#10;jAI65Pb3dHWZyd8/0qxsmBbyU6n583R4A+Fp8o/wvf2lFWzX8P8l/AC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FveLEAAAA2wAAAA8AAAAAAAAAAAAAAAAAmAIAAGRycy9k&#10;b3ducmV2LnhtbFBLBQYAAAAABAAEAPUAAACJAwAAAAA=&#10;" filled="f" stroked="f">
                    <v:textbox inset="0,0,0,0">
                      <w:txbxContent>
                        <w:p w14:paraId="0C2D413F" w14:textId="77777777" w:rsidR="00A27F06" w:rsidRPr="00D96D9D" w:rsidRDefault="00A27F06" w:rsidP="001B1C41">
                          <w:pPr>
                            <w:jc w:val="center"/>
                            <w:rPr>
                              <w:sz w:val="24"/>
                              <w:szCs w:val="24"/>
                            </w:rPr>
                          </w:pPr>
                          <w:r w:rsidRPr="00D96D9D">
                            <w:rPr>
                              <w:sz w:val="24"/>
                              <w:szCs w:val="24"/>
                            </w:rPr>
                            <w:t xml:space="preserve">Séquence « Développer </w:t>
                          </w:r>
                          <w:r>
                            <w:rPr>
                              <w:sz w:val="24"/>
                              <w:szCs w:val="24"/>
                            </w:rPr>
                            <w:t>des pages Web</w:t>
                          </w:r>
                          <w:r w:rsidRPr="00D96D9D">
                            <w:rPr>
                              <w:sz w:val="24"/>
                              <w:szCs w:val="24"/>
                            </w:rPr>
                            <w:t xml:space="preserve"> »</w:t>
                          </w:r>
                        </w:p>
                      </w:txbxContent>
                    </v:textbox>
                  </v:shape>
                  <v:shape id="Text Box 4" o:spid="_x0000_s1034" type="#_x0000_t202" style="position:absolute;top:36635;width:18357;height:7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wllsQA&#10;AADbAAAADwAAAGRycy9kb3ducmV2LnhtbESPzW7CMBCE75V4B2uReqnAaQ8pCpiIH5Fy6SGBB1jF&#10;SxIlXkexC4Gnr5Eq9TiamW80q3Q0nbjS4BrLCt7nEQji0uqGKwXn02G2AOE8ssbOMim4k4N0PXlZ&#10;YaLtjXO6Fr4SAcIuQQW1930ipStrMujmticO3sUOBn2QQyX1gLcAN538iKJYGmw4LNTY066msi1+&#10;jALa5Pbx3brM5Nv9Lrs0TG/yS6nX6bhZgvA0+v/wX/uoFXzG8Pw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sJZbEAAAA2wAAAA8AAAAAAAAAAAAAAAAAmAIAAGRycy9k&#10;b3ducmV2LnhtbFBLBQYAAAAABAAEAPUAAACJAwAAAAA=&#10;" filled="f" stroked="f">
                    <v:textbox inset="0,0,0,0">
                      <w:txbxContent>
                        <w:p w14:paraId="0C2D4140" w14:textId="77777777" w:rsidR="00A27F06" w:rsidRPr="001B1C41" w:rsidRDefault="00A27F06" w:rsidP="001B1C41">
                          <w:pPr>
                            <w:jc w:val="center"/>
                            <w:rPr>
                              <w:sz w:val="32"/>
                              <w:szCs w:val="32"/>
                            </w:rPr>
                          </w:pPr>
                          <w:r w:rsidRPr="001B1C41">
                            <w:rPr>
                              <w:sz w:val="32"/>
                              <w:szCs w:val="32"/>
                            </w:rPr>
                            <w:t>Evaluation</w:t>
                          </w:r>
                        </w:p>
                      </w:txbxContent>
                    </v:textbox>
                  </v:shape>
                </v:group>
                <v:shape id="Text Box 7" o:spid="_x0000_s1035" type="#_x0000_t202" style="position:absolute;top:28257;width:18357;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R+b78A&#10;AADaAAAADwAAAGRycy9kb3ducmV2LnhtbESPzQrCMBCE74LvEFbwIprqQaQaxR/8uXio+gBLs7bF&#10;ZlOaqNWnN4LgcZiZb5jZojGleFDtCssKhoMIBHFqdcGZgst525+AcB5ZY2mZFLzIwWLebs0w1vbJ&#10;CT1OPhMBwi5GBbn3VSylS3My6Aa2Ig7e1dYGfZB1JnWNzwA3pRxF0VgaLDgs5FjROqf0drobBbRM&#10;7Pt4czuTrDbr3bVg6sm9Ut1Os5yC8NT4f/jXPmgFI/heCTdAz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VH5vvwAAANoAAAAPAAAAAAAAAAAAAAAAAJgCAABkcnMvZG93bnJl&#10;di54bWxQSwUGAAAAAAQABAD1AAAAhAMAAAAA&#10;" filled="f" stroked="f">
                  <v:textbox inset="0,0,0,0">
                    <w:txbxContent>
                      <w:p w14:paraId="0C2D4141" w14:textId="71BF670A" w:rsidR="00A27F06" w:rsidRPr="009C5D52" w:rsidRDefault="00A27F06" w:rsidP="00002D72">
                        <w:pPr>
                          <w:jc w:val="center"/>
                          <w:rPr>
                            <w:b/>
                            <w:color w:val="FFFFFF" w:themeColor="background1"/>
                            <w:sz w:val="32"/>
                            <w:szCs w:val="32"/>
                          </w:rPr>
                        </w:pPr>
                        <w:r w:rsidRPr="009C5D52">
                          <w:rPr>
                            <w:b/>
                            <w:color w:val="FFFFFF" w:themeColor="background1"/>
                            <w:sz w:val="32"/>
                            <w:szCs w:val="32"/>
                          </w:rPr>
                          <w:t xml:space="preserve">Mise en </w:t>
                        </w:r>
                        <w:r>
                          <w:rPr>
                            <w:b/>
                            <w:color w:val="FFFFFF" w:themeColor="background1"/>
                            <w:sz w:val="32"/>
                            <w:szCs w:val="32"/>
                          </w:rPr>
                          <w:t>pratique</w:t>
                        </w:r>
                      </w:p>
                    </w:txbxContent>
                  </v:textbox>
                </v:shape>
                <v:shape id="Text Box 6" o:spid="_x0000_s1036" type="#_x0000_t202" style="position:absolute;left:63;top:19875;width:18358;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DgMMA&#10;AADaAAAADwAAAGRycy9kb3ducmV2LnhtbESP3WrCQBSE7wu+w3KE3hSzUaRIzCr+oPamF1Ef4JA9&#10;JsHs2ZBdk7RP3y0IXg4z8w2TrgdTi45aV1lWMI1iEMS51RUXCq6Xw2QBwnlkjbVlUvBDDtar0VuK&#10;ibY9Z9SdfSEChF2CCkrvm0RKl5dk0EW2IQ7ezbYGfZBtIXWLfYCbWs7i+FMarDgslNjQrqT8fn4Y&#10;BbTJ7O/33R1Ntt3vjreK6UOelHofD5slCE+Df4Wf7S+tYA7/V8IN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DgMMAAADaAAAADwAAAAAAAAAAAAAAAACYAgAAZHJzL2Rv&#10;d25yZXYueG1sUEsFBgAAAAAEAAQA9QAAAIgDAAAAAA==&#10;" filled="f" stroked="f">
                  <v:textbox inset="0,0,0,0">
                    <w:txbxContent>
                      <w:p w14:paraId="0C2D4142" w14:textId="77777777" w:rsidR="00A27F06" w:rsidRPr="009C5D52" w:rsidRDefault="00A27F06" w:rsidP="00002D72">
                        <w:pPr>
                          <w:jc w:val="center"/>
                          <w:rPr>
                            <w:sz w:val="32"/>
                            <w:szCs w:val="32"/>
                          </w:rPr>
                        </w:pPr>
                        <w:r w:rsidRPr="009C5D52">
                          <w:rPr>
                            <w:sz w:val="32"/>
                            <w:szCs w:val="32"/>
                          </w:rPr>
                          <w:t>Apprentissage</w:t>
                        </w:r>
                      </w:p>
                    </w:txbxContent>
                  </v:textbox>
                </v:shape>
              </v:group>
            </w:pict>
          </mc:Fallback>
        </mc:AlternateContent>
      </w:r>
    </w:p>
    <w:p w14:paraId="0C2D3FA4" w14:textId="77777777" w:rsidR="00CE060B" w:rsidRDefault="00CE060B" w:rsidP="00476499"/>
    <w:p w14:paraId="0C2D3FA5" w14:textId="77777777" w:rsidR="00CE060B" w:rsidRDefault="00CE060B" w:rsidP="00476499"/>
    <w:p w14:paraId="0C2D3FA6" w14:textId="77777777" w:rsidR="00CE060B" w:rsidRDefault="00CE060B" w:rsidP="00476499"/>
    <w:p w14:paraId="0C2D3FA7" w14:textId="77777777" w:rsidR="00CE060B" w:rsidRDefault="00CE060B" w:rsidP="00476499"/>
    <w:p w14:paraId="0C2D3FA8" w14:textId="77777777" w:rsidR="00CE060B" w:rsidRDefault="00CE060B" w:rsidP="00476499"/>
    <w:p w14:paraId="0C2D3FA9" w14:textId="77777777" w:rsidR="00CE060B" w:rsidRDefault="00CE060B" w:rsidP="00476499"/>
    <w:p w14:paraId="0C2D3FAA" w14:textId="77777777" w:rsidR="00CE060B" w:rsidRDefault="00CE060B" w:rsidP="00476499"/>
    <w:p w14:paraId="0C2D3FAB" w14:textId="77777777" w:rsidR="00CE060B" w:rsidRDefault="00CE060B" w:rsidP="00476499"/>
    <w:p w14:paraId="0C2D3FAC" w14:textId="77777777" w:rsidR="00CE060B" w:rsidRDefault="00CE060B" w:rsidP="00476499"/>
    <w:p w14:paraId="0C2D3FAD" w14:textId="77777777" w:rsidR="00CE060B" w:rsidRDefault="00CE060B" w:rsidP="00476499"/>
    <w:p w14:paraId="0C2D3FAE" w14:textId="77777777" w:rsidR="00CE060B" w:rsidRDefault="00CE060B" w:rsidP="00476499"/>
    <w:p w14:paraId="0C2D3FAF" w14:textId="77777777" w:rsidR="00CE060B" w:rsidRDefault="00CE060B" w:rsidP="00476499"/>
    <w:p w14:paraId="0C2D3FB0" w14:textId="77777777" w:rsidR="00CE060B" w:rsidRDefault="00CE060B" w:rsidP="00476499"/>
    <w:p w14:paraId="0C2D3FB1" w14:textId="77777777" w:rsidR="000B7D18" w:rsidRDefault="000B7D18" w:rsidP="00476499"/>
    <w:p w14:paraId="0C2D3FB2" w14:textId="77777777" w:rsidR="000B7D18" w:rsidRDefault="000B7D18" w:rsidP="00476499"/>
    <w:p w14:paraId="0C2D3FB3" w14:textId="77777777" w:rsidR="000B7D18" w:rsidRDefault="000B7D18" w:rsidP="00476499"/>
    <w:p w14:paraId="0C2D3FB4" w14:textId="77777777" w:rsidR="000B7D18" w:rsidRDefault="000B7D18" w:rsidP="00476499"/>
    <w:p w14:paraId="0C2D3FB5" w14:textId="77777777" w:rsidR="000B7D18" w:rsidRDefault="000B7D18" w:rsidP="00476499"/>
    <w:p w14:paraId="0C2D3FB6" w14:textId="77777777" w:rsidR="000B7D18" w:rsidRDefault="000B7D18" w:rsidP="00476499"/>
    <w:p w14:paraId="0C2D3FB7" w14:textId="77777777" w:rsidR="000B7D18" w:rsidRDefault="000B7D18" w:rsidP="00476499"/>
    <w:p w14:paraId="0C2D3FB8" w14:textId="77777777" w:rsidR="000B7D18" w:rsidRDefault="000B7D18" w:rsidP="00476499"/>
    <w:p w14:paraId="0C2D3FB9" w14:textId="77777777" w:rsidR="000B7D18" w:rsidRDefault="000B7D18" w:rsidP="00476499"/>
    <w:p w14:paraId="0C2D3FBA" w14:textId="77777777" w:rsidR="000B7D18" w:rsidRDefault="000B7D18" w:rsidP="00476499"/>
    <w:p w14:paraId="0C2D3FBB" w14:textId="77777777" w:rsidR="000B7D18" w:rsidRDefault="000B7D18" w:rsidP="00476499"/>
    <w:p w14:paraId="0C2D3FBC" w14:textId="77777777" w:rsidR="00DD1EBC" w:rsidRDefault="00DD1EBC" w:rsidP="00476499"/>
    <w:p w14:paraId="0C2D3FBD" w14:textId="77777777" w:rsidR="00843BD5" w:rsidRDefault="00843BD5" w:rsidP="00476499">
      <w:r>
        <w:br w:type="page"/>
      </w:r>
    </w:p>
    <w:p w14:paraId="0C2D3FC0" w14:textId="77777777" w:rsidR="009E2E00" w:rsidRDefault="009E2E00" w:rsidP="00476499"/>
    <w:p w14:paraId="0C2D3FCB" w14:textId="77777777" w:rsidR="009E2E00" w:rsidRDefault="009E2E00" w:rsidP="007C4255"/>
    <w:p w14:paraId="0C2D3FCC" w14:textId="77777777" w:rsidR="009E2E00" w:rsidRDefault="009E2E00" w:rsidP="00476499">
      <w:pPr>
        <w:rPr>
          <w:rFonts w:cs="Arial"/>
          <w:color w:val="FD7A03"/>
          <w:sz w:val="32"/>
          <w:szCs w:val="24"/>
        </w:rPr>
      </w:pPr>
      <w:r>
        <w:br w:type="page"/>
      </w:r>
    </w:p>
    <w:p w14:paraId="0C2D3FCD" w14:textId="77777777" w:rsidR="000B7D18" w:rsidRPr="00843BD5" w:rsidRDefault="000B7D18" w:rsidP="00476499">
      <w:pPr>
        <w:pStyle w:val="En-ttedetabledesmatires"/>
      </w:pPr>
      <w:bookmarkStart w:id="0" w:name="_Toc386099923"/>
      <w:bookmarkStart w:id="1" w:name="_Toc386103056"/>
      <w:bookmarkStart w:id="2" w:name="_Toc449443010"/>
      <w:r w:rsidRPr="00843BD5">
        <w:lastRenderedPageBreak/>
        <w:t>Table des matières</w:t>
      </w:r>
      <w:bookmarkEnd w:id="0"/>
      <w:bookmarkEnd w:id="1"/>
      <w:bookmarkEnd w:id="2"/>
    </w:p>
    <w:p w14:paraId="0C2D3FCE" w14:textId="77777777" w:rsidR="009E2E00" w:rsidRDefault="009E2E00" w:rsidP="00476499">
      <w:pPr>
        <w:pStyle w:val="TM1"/>
      </w:pPr>
    </w:p>
    <w:bookmarkStart w:id="3" w:name="_GoBack"/>
    <w:bookmarkEnd w:id="3"/>
    <w:p w14:paraId="068EBACE" w14:textId="77777777" w:rsidR="00526A46" w:rsidRDefault="0009529A">
      <w:pPr>
        <w:pStyle w:val="TM1"/>
        <w:rPr>
          <w:rFonts w:asciiTheme="minorHAnsi" w:eastAsiaTheme="minorEastAsia" w:hAnsiTheme="minorHAnsi" w:cstheme="minorBidi"/>
          <w:iCs w:val="0"/>
          <w:noProof/>
          <w:color w:val="auto"/>
          <w:sz w:val="22"/>
          <w:szCs w:val="22"/>
          <w:lang w:eastAsia="fr-FR"/>
        </w:rPr>
      </w:pPr>
      <w:r>
        <w:fldChar w:fldCharType="begin"/>
      </w:r>
      <w:r w:rsidR="005C0F98">
        <w:instrText xml:space="preserve"> TOC \o "1-3" \h \z \u </w:instrText>
      </w:r>
      <w:r>
        <w:fldChar w:fldCharType="separate"/>
      </w:r>
      <w:hyperlink w:anchor="_Toc449443010" w:history="1">
        <w:r w:rsidR="00526A46" w:rsidRPr="00D63ABF">
          <w:rPr>
            <w:rStyle w:val="Lienhypertexte"/>
            <w:noProof/>
          </w:rPr>
          <w:t>Table des matières</w:t>
        </w:r>
        <w:r w:rsidR="00526A46">
          <w:rPr>
            <w:noProof/>
            <w:webHidden/>
          </w:rPr>
          <w:tab/>
        </w:r>
        <w:r w:rsidR="00526A46">
          <w:rPr>
            <w:noProof/>
            <w:webHidden/>
          </w:rPr>
          <w:fldChar w:fldCharType="begin"/>
        </w:r>
        <w:r w:rsidR="00526A46">
          <w:rPr>
            <w:noProof/>
            <w:webHidden/>
          </w:rPr>
          <w:instrText xml:space="preserve"> PAGEREF _Toc449443010 \h </w:instrText>
        </w:r>
        <w:r w:rsidR="00526A46">
          <w:rPr>
            <w:noProof/>
            <w:webHidden/>
          </w:rPr>
        </w:r>
        <w:r w:rsidR="00526A46">
          <w:rPr>
            <w:noProof/>
            <w:webHidden/>
          </w:rPr>
          <w:fldChar w:fldCharType="separate"/>
        </w:r>
        <w:r w:rsidR="00972EBF">
          <w:rPr>
            <w:noProof/>
            <w:webHidden/>
          </w:rPr>
          <w:t>3</w:t>
        </w:r>
        <w:r w:rsidR="00526A46">
          <w:rPr>
            <w:noProof/>
            <w:webHidden/>
          </w:rPr>
          <w:fldChar w:fldCharType="end"/>
        </w:r>
      </w:hyperlink>
    </w:p>
    <w:p w14:paraId="2CA12B95" w14:textId="77777777" w:rsidR="00526A46" w:rsidRDefault="00526A46">
      <w:pPr>
        <w:pStyle w:val="TM1"/>
        <w:tabs>
          <w:tab w:val="left" w:pos="600"/>
        </w:tabs>
        <w:rPr>
          <w:rFonts w:asciiTheme="minorHAnsi" w:eastAsiaTheme="minorEastAsia" w:hAnsiTheme="minorHAnsi" w:cstheme="minorBidi"/>
          <w:iCs w:val="0"/>
          <w:noProof/>
          <w:color w:val="auto"/>
          <w:sz w:val="22"/>
          <w:szCs w:val="22"/>
          <w:lang w:eastAsia="fr-FR"/>
        </w:rPr>
      </w:pPr>
      <w:hyperlink w:anchor="_Toc449443011" w:history="1">
        <w:r w:rsidRPr="00D63ABF">
          <w:rPr>
            <w:rStyle w:val="Lienhypertexte"/>
            <w:noProof/>
          </w:rPr>
          <w:t>1.</w:t>
        </w:r>
        <w:r>
          <w:rPr>
            <w:rFonts w:asciiTheme="minorHAnsi" w:eastAsiaTheme="minorEastAsia" w:hAnsiTheme="minorHAnsi" w:cstheme="minorBidi"/>
            <w:iCs w:val="0"/>
            <w:noProof/>
            <w:color w:val="auto"/>
            <w:sz w:val="22"/>
            <w:szCs w:val="22"/>
            <w:lang w:eastAsia="fr-FR"/>
          </w:rPr>
          <w:tab/>
        </w:r>
        <w:r w:rsidRPr="00D63ABF">
          <w:rPr>
            <w:rStyle w:val="Lienhypertexte"/>
            <w:rFonts w:ascii="Wingdings" w:hAnsi="Wingdings"/>
            <w:i/>
            <w:noProof/>
          </w:rPr>
          <w:t></w:t>
        </w:r>
        <w:r w:rsidRPr="00D63ABF">
          <w:rPr>
            <w:rStyle w:val="Lienhypertexte"/>
            <w:rFonts w:ascii="Wingdings" w:hAnsi="Wingdings"/>
            <w:noProof/>
          </w:rPr>
          <w:t></w:t>
        </w:r>
        <w:r w:rsidRPr="00D63ABF">
          <w:rPr>
            <w:rStyle w:val="Lienhypertexte"/>
            <w:noProof/>
            <w:lang w:val="en-GB"/>
          </w:rPr>
          <w:t>Fichier externe .JS</w:t>
        </w:r>
        <w:r>
          <w:rPr>
            <w:noProof/>
            <w:webHidden/>
          </w:rPr>
          <w:tab/>
        </w:r>
        <w:r>
          <w:rPr>
            <w:noProof/>
            <w:webHidden/>
          </w:rPr>
          <w:fldChar w:fldCharType="begin"/>
        </w:r>
        <w:r>
          <w:rPr>
            <w:noProof/>
            <w:webHidden/>
          </w:rPr>
          <w:instrText xml:space="preserve"> PAGEREF _Toc449443011 \h </w:instrText>
        </w:r>
        <w:r>
          <w:rPr>
            <w:noProof/>
            <w:webHidden/>
          </w:rPr>
        </w:r>
        <w:r>
          <w:rPr>
            <w:noProof/>
            <w:webHidden/>
          </w:rPr>
          <w:fldChar w:fldCharType="separate"/>
        </w:r>
        <w:r w:rsidR="00972EBF">
          <w:rPr>
            <w:noProof/>
            <w:webHidden/>
          </w:rPr>
          <w:t>4</w:t>
        </w:r>
        <w:r>
          <w:rPr>
            <w:noProof/>
            <w:webHidden/>
          </w:rPr>
          <w:fldChar w:fldCharType="end"/>
        </w:r>
      </w:hyperlink>
    </w:p>
    <w:p w14:paraId="3E11B631" w14:textId="77777777" w:rsidR="00526A46" w:rsidRDefault="00526A46">
      <w:pPr>
        <w:pStyle w:val="TM1"/>
        <w:tabs>
          <w:tab w:val="left" w:pos="600"/>
        </w:tabs>
        <w:rPr>
          <w:rFonts w:asciiTheme="minorHAnsi" w:eastAsiaTheme="minorEastAsia" w:hAnsiTheme="minorHAnsi" w:cstheme="minorBidi"/>
          <w:iCs w:val="0"/>
          <w:noProof/>
          <w:color w:val="auto"/>
          <w:sz w:val="22"/>
          <w:szCs w:val="22"/>
          <w:lang w:eastAsia="fr-FR"/>
        </w:rPr>
      </w:pPr>
      <w:hyperlink w:anchor="_Toc449443012" w:history="1">
        <w:r w:rsidRPr="00D63ABF">
          <w:rPr>
            <w:rStyle w:val="Lienhypertexte"/>
            <w:noProof/>
          </w:rPr>
          <w:t>2.</w:t>
        </w:r>
        <w:r>
          <w:rPr>
            <w:rFonts w:asciiTheme="minorHAnsi" w:eastAsiaTheme="minorEastAsia" w:hAnsiTheme="minorHAnsi" w:cstheme="minorBidi"/>
            <w:iCs w:val="0"/>
            <w:noProof/>
            <w:color w:val="auto"/>
            <w:sz w:val="22"/>
            <w:szCs w:val="22"/>
            <w:lang w:eastAsia="fr-FR"/>
          </w:rPr>
          <w:tab/>
        </w:r>
        <w:r w:rsidRPr="00D63ABF">
          <w:rPr>
            <w:rStyle w:val="Lienhypertexte"/>
            <w:rFonts w:ascii="Wingdings" w:hAnsi="Wingdings"/>
            <w:i/>
            <w:noProof/>
          </w:rPr>
          <w:t></w:t>
        </w:r>
        <w:r w:rsidRPr="00D63ABF">
          <w:rPr>
            <w:rStyle w:val="Lienhypertexte"/>
            <w:rFonts w:ascii="Wingdings" w:hAnsi="Wingdings"/>
            <w:noProof/>
          </w:rPr>
          <w:t></w:t>
        </w:r>
        <w:r w:rsidRPr="00D63ABF">
          <w:rPr>
            <w:rStyle w:val="Lienhypertexte"/>
            <w:noProof/>
          </w:rPr>
          <w:t>La Portee</w:t>
        </w:r>
        <w:r>
          <w:rPr>
            <w:noProof/>
            <w:webHidden/>
          </w:rPr>
          <w:tab/>
        </w:r>
        <w:r>
          <w:rPr>
            <w:noProof/>
            <w:webHidden/>
          </w:rPr>
          <w:fldChar w:fldCharType="begin"/>
        </w:r>
        <w:r>
          <w:rPr>
            <w:noProof/>
            <w:webHidden/>
          </w:rPr>
          <w:instrText xml:space="preserve"> PAGEREF _Toc449443012 \h </w:instrText>
        </w:r>
        <w:r>
          <w:rPr>
            <w:noProof/>
            <w:webHidden/>
          </w:rPr>
        </w:r>
        <w:r>
          <w:rPr>
            <w:noProof/>
            <w:webHidden/>
          </w:rPr>
          <w:fldChar w:fldCharType="separate"/>
        </w:r>
        <w:r w:rsidR="00972EBF">
          <w:rPr>
            <w:noProof/>
            <w:webHidden/>
          </w:rPr>
          <w:t>5</w:t>
        </w:r>
        <w:r>
          <w:rPr>
            <w:noProof/>
            <w:webHidden/>
          </w:rPr>
          <w:fldChar w:fldCharType="end"/>
        </w:r>
      </w:hyperlink>
    </w:p>
    <w:p w14:paraId="48873F15" w14:textId="77777777" w:rsidR="00526A46" w:rsidRDefault="00526A46">
      <w:pPr>
        <w:pStyle w:val="TM1"/>
        <w:tabs>
          <w:tab w:val="left" w:pos="600"/>
        </w:tabs>
        <w:rPr>
          <w:rFonts w:asciiTheme="minorHAnsi" w:eastAsiaTheme="minorEastAsia" w:hAnsiTheme="minorHAnsi" w:cstheme="minorBidi"/>
          <w:iCs w:val="0"/>
          <w:noProof/>
          <w:color w:val="auto"/>
          <w:sz w:val="22"/>
          <w:szCs w:val="22"/>
          <w:lang w:eastAsia="fr-FR"/>
        </w:rPr>
      </w:pPr>
      <w:hyperlink w:anchor="_Toc449443013" w:history="1">
        <w:r w:rsidRPr="00D63ABF">
          <w:rPr>
            <w:rStyle w:val="Lienhypertexte"/>
            <w:noProof/>
          </w:rPr>
          <w:t>3.</w:t>
        </w:r>
        <w:r>
          <w:rPr>
            <w:rFonts w:asciiTheme="minorHAnsi" w:eastAsiaTheme="minorEastAsia" w:hAnsiTheme="minorHAnsi" w:cstheme="minorBidi"/>
            <w:iCs w:val="0"/>
            <w:noProof/>
            <w:color w:val="auto"/>
            <w:sz w:val="22"/>
            <w:szCs w:val="22"/>
            <w:lang w:eastAsia="fr-FR"/>
          </w:rPr>
          <w:tab/>
        </w:r>
        <w:r w:rsidRPr="00D63ABF">
          <w:rPr>
            <w:rStyle w:val="Lienhypertexte"/>
            <w:rFonts w:ascii="Wingdings" w:hAnsi="Wingdings"/>
            <w:i/>
            <w:noProof/>
          </w:rPr>
          <w:t></w:t>
        </w:r>
        <w:r w:rsidRPr="00D63ABF">
          <w:rPr>
            <w:rStyle w:val="Lienhypertexte"/>
            <w:rFonts w:ascii="Wingdings" w:hAnsi="Wingdings"/>
            <w:noProof/>
          </w:rPr>
          <w:t></w:t>
        </w:r>
        <w:r w:rsidRPr="00D63ABF">
          <w:rPr>
            <w:rStyle w:val="Lienhypertexte"/>
            <w:noProof/>
          </w:rPr>
          <w:t>L’objet arguments</w:t>
        </w:r>
        <w:r>
          <w:rPr>
            <w:noProof/>
            <w:webHidden/>
          </w:rPr>
          <w:tab/>
        </w:r>
        <w:r>
          <w:rPr>
            <w:noProof/>
            <w:webHidden/>
          </w:rPr>
          <w:fldChar w:fldCharType="begin"/>
        </w:r>
        <w:r>
          <w:rPr>
            <w:noProof/>
            <w:webHidden/>
          </w:rPr>
          <w:instrText xml:space="preserve"> PAGEREF _Toc449443013 \h </w:instrText>
        </w:r>
        <w:r>
          <w:rPr>
            <w:noProof/>
            <w:webHidden/>
          </w:rPr>
        </w:r>
        <w:r>
          <w:rPr>
            <w:noProof/>
            <w:webHidden/>
          </w:rPr>
          <w:fldChar w:fldCharType="separate"/>
        </w:r>
        <w:r w:rsidR="00972EBF">
          <w:rPr>
            <w:noProof/>
            <w:webHidden/>
          </w:rPr>
          <w:t>5</w:t>
        </w:r>
        <w:r>
          <w:rPr>
            <w:noProof/>
            <w:webHidden/>
          </w:rPr>
          <w:fldChar w:fldCharType="end"/>
        </w:r>
      </w:hyperlink>
    </w:p>
    <w:p w14:paraId="078BD4D6" w14:textId="77777777" w:rsidR="00526A46" w:rsidRDefault="00526A46">
      <w:pPr>
        <w:pStyle w:val="TM1"/>
        <w:tabs>
          <w:tab w:val="left" w:pos="600"/>
        </w:tabs>
        <w:rPr>
          <w:rFonts w:asciiTheme="minorHAnsi" w:eastAsiaTheme="minorEastAsia" w:hAnsiTheme="minorHAnsi" w:cstheme="minorBidi"/>
          <w:iCs w:val="0"/>
          <w:noProof/>
          <w:color w:val="auto"/>
          <w:sz w:val="22"/>
          <w:szCs w:val="22"/>
          <w:lang w:eastAsia="fr-FR"/>
        </w:rPr>
      </w:pPr>
      <w:hyperlink w:anchor="_Toc449443014" w:history="1">
        <w:r w:rsidRPr="00D63ABF">
          <w:rPr>
            <w:rStyle w:val="Lienhypertexte"/>
            <w:noProof/>
          </w:rPr>
          <w:t>4.</w:t>
        </w:r>
        <w:r>
          <w:rPr>
            <w:rFonts w:asciiTheme="minorHAnsi" w:eastAsiaTheme="minorEastAsia" w:hAnsiTheme="minorHAnsi" w:cstheme="minorBidi"/>
            <w:iCs w:val="0"/>
            <w:noProof/>
            <w:color w:val="auto"/>
            <w:sz w:val="22"/>
            <w:szCs w:val="22"/>
            <w:lang w:eastAsia="fr-FR"/>
          </w:rPr>
          <w:tab/>
        </w:r>
        <w:r w:rsidRPr="00D63ABF">
          <w:rPr>
            <w:rStyle w:val="Lienhypertexte"/>
            <w:rFonts w:ascii="Wingdings" w:hAnsi="Wingdings"/>
            <w:i/>
            <w:noProof/>
          </w:rPr>
          <w:t></w:t>
        </w:r>
        <w:r w:rsidRPr="00D63ABF">
          <w:rPr>
            <w:rStyle w:val="Lienhypertexte"/>
            <w:rFonts w:ascii="Wingdings" w:hAnsi="Wingdings"/>
            <w:noProof/>
          </w:rPr>
          <w:t></w:t>
        </w:r>
        <w:r w:rsidRPr="00D63ABF">
          <w:rPr>
            <w:rStyle w:val="Lienhypertexte"/>
            <w:noProof/>
          </w:rPr>
          <w:t>Manipulons le dom</w:t>
        </w:r>
        <w:r>
          <w:rPr>
            <w:noProof/>
            <w:webHidden/>
          </w:rPr>
          <w:tab/>
        </w:r>
        <w:r>
          <w:rPr>
            <w:noProof/>
            <w:webHidden/>
          </w:rPr>
          <w:fldChar w:fldCharType="begin"/>
        </w:r>
        <w:r>
          <w:rPr>
            <w:noProof/>
            <w:webHidden/>
          </w:rPr>
          <w:instrText xml:space="preserve"> PAGEREF _Toc449443014 \h </w:instrText>
        </w:r>
        <w:r>
          <w:rPr>
            <w:noProof/>
            <w:webHidden/>
          </w:rPr>
        </w:r>
        <w:r>
          <w:rPr>
            <w:noProof/>
            <w:webHidden/>
          </w:rPr>
          <w:fldChar w:fldCharType="separate"/>
        </w:r>
        <w:r w:rsidR="00972EBF">
          <w:rPr>
            <w:noProof/>
            <w:webHidden/>
          </w:rPr>
          <w:t>6</w:t>
        </w:r>
        <w:r>
          <w:rPr>
            <w:noProof/>
            <w:webHidden/>
          </w:rPr>
          <w:fldChar w:fldCharType="end"/>
        </w:r>
      </w:hyperlink>
    </w:p>
    <w:p w14:paraId="1A70BECE" w14:textId="77777777" w:rsidR="00526A46" w:rsidRDefault="00526A46">
      <w:pPr>
        <w:pStyle w:val="TM1"/>
        <w:tabs>
          <w:tab w:val="left" w:pos="600"/>
        </w:tabs>
        <w:rPr>
          <w:rFonts w:asciiTheme="minorHAnsi" w:eastAsiaTheme="minorEastAsia" w:hAnsiTheme="minorHAnsi" w:cstheme="minorBidi"/>
          <w:iCs w:val="0"/>
          <w:noProof/>
          <w:color w:val="auto"/>
          <w:sz w:val="22"/>
          <w:szCs w:val="22"/>
          <w:lang w:eastAsia="fr-FR"/>
        </w:rPr>
      </w:pPr>
      <w:hyperlink w:anchor="_Toc449443015" w:history="1">
        <w:r w:rsidRPr="00D63ABF">
          <w:rPr>
            <w:rStyle w:val="Lienhypertexte"/>
            <w:noProof/>
          </w:rPr>
          <w:t>5.</w:t>
        </w:r>
        <w:r>
          <w:rPr>
            <w:rFonts w:asciiTheme="minorHAnsi" w:eastAsiaTheme="minorEastAsia" w:hAnsiTheme="minorHAnsi" w:cstheme="minorBidi"/>
            <w:iCs w:val="0"/>
            <w:noProof/>
            <w:color w:val="auto"/>
            <w:sz w:val="22"/>
            <w:szCs w:val="22"/>
            <w:lang w:eastAsia="fr-FR"/>
          </w:rPr>
          <w:tab/>
        </w:r>
        <w:r w:rsidRPr="00D63ABF">
          <w:rPr>
            <w:rStyle w:val="Lienhypertexte"/>
            <w:rFonts w:ascii="Wingdings" w:hAnsi="Wingdings"/>
            <w:i/>
            <w:noProof/>
          </w:rPr>
          <w:t></w:t>
        </w:r>
        <w:r w:rsidRPr="00D63ABF">
          <w:rPr>
            <w:rStyle w:val="Lienhypertexte"/>
            <w:rFonts w:ascii="Wingdings" w:hAnsi="Wingdings"/>
            <w:noProof/>
          </w:rPr>
          <w:t></w:t>
        </w:r>
        <w:r w:rsidRPr="00D63ABF">
          <w:rPr>
            <w:rStyle w:val="Lienhypertexte"/>
            <w:noProof/>
          </w:rPr>
          <w:t>Le post-it</w:t>
        </w:r>
        <w:r>
          <w:rPr>
            <w:noProof/>
            <w:webHidden/>
          </w:rPr>
          <w:tab/>
        </w:r>
        <w:r>
          <w:rPr>
            <w:noProof/>
            <w:webHidden/>
          </w:rPr>
          <w:fldChar w:fldCharType="begin"/>
        </w:r>
        <w:r>
          <w:rPr>
            <w:noProof/>
            <w:webHidden/>
          </w:rPr>
          <w:instrText xml:space="preserve"> PAGEREF _Toc449443015 \h </w:instrText>
        </w:r>
        <w:r>
          <w:rPr>
            <w:noProof/>
            <w:webHidden/>
          </w:rPr>
        </w:r>
        <w:r>
          <w:rPr>
            <w:noProof/>
            <w:webHidden/>
          </w:rPr>
          <w:fldChar w:fldCharType="separate"/>
        </w:r>
        <w:r w:rsidR="00972EBF">
          <w:rPr>
            <w:noProof/>
            <w:webHidden/>
          </w:rPr>
          <w:t>7</w:t>
        </w:r>
        <w:r>
          <w:rPr>
            <w:noProof/>
            <w:webHidden/>
          </w:rPr>
          <w:fldChar w:fldCharType="end"/>
        </w:r>
      </w:hyperlink>
    </w:p>
    <w:p w14:paraId="7254ACFD" w14:textId="77777777" w:rsidR="00526A46" w:rsidRDefault="00526A46">
      <w:pPr>
        <w:pStyle w:val="TM1"/>
        <w:tabs>
          <w:tab w:val="left" w:pos="600"/>
        </w:tabs>
        <w:rPr>
          <w:rFonts w:asciiTheme="minorHAnsi" w:eastAsiaTheme="minorEastAsia" w:hAnsiTheme="minorHAnsi" w:cstheme="minorBidi"/>
          <w:iCs w:val="0"/>
          <w:noProof/>
          <w:color w:val="auto"/>
          <w:sz w:val="22"/>
          <w:szCs w:val="22"/>
          <w:lang w:eastAsia="fr-FR"/>
        </w:rPr>
      </w:pPr>
      <w:hyperlink w:anchor="_Toc449443016" w:history="1">
        <w:r w:rsidRPr="00D63ABF">
          <w:rPr>
            <w:rStyle w:val="Lienhypertexte"/>
            <w:noProof/>
          </w:rPr>
          <w:t>6.</w:t>
        </w:r>
        <w:r>
          <w:rPr>
            <w:rFonts w:asciiTheme="minorHAnsi" w:eastAsiaTheme="minorEastAsia" w:hAnsiTheme="minorHAnsi" w:cstheme="minorBidi"/>
            <w:iCs w:val="0"/>
            <w:noProof/>
            <w:color w:val="auto"/>
            <w:sz w:val="22"/>
            <w:szCs w:val="22"/>
            <w:lang w:eastAsia="fr-FR"/>
          </w:rPr>
          <w:tab/>
        </w:r>
        <w:r w:rsidRPr="00D63ABF">
          <w:rPr>
            <w:rStyle w:val="Lienhypertexte"/>
            <w:rFonts w:ascii="Wingdings" w:hAnsi="Wingdings"/>
            <w:i/>
            <w:noProof/>
          </w:rPr>
          <w:t></w:t>
        </w:r>
        <w:r w:rsidRPr="00D63ABF">
          <w:rPr>
            <w:rStyle w:val="Lienhypertexte"/>
            <w:rFonts w:ascii="Wingdings" w:hAnsi="Wingdings"/>
            <w:noProof/>
          </w:rPr>
          <w:t></w:t>
        </w:r>
        <w:r w:rsidRPr="00D63ABF">
          <w:rPr>
            <w:rStyle w:val="Lienhypertexte"/>
            <w:noProof/>
          </w:rPr>
          <w:t>Le chrono</w:t>
        </w:r>
        <w:r>
          <w:rPr>
            <w:noProof/>
            <w:webHidden/>
          </w:rPr>
          <w:tab/>
        </w:r>
        <w:r>
          <w:rPr>
            <w:noProof/>
            <w:webHidden/>
          </w:rPr>
          <w:fldChar w:fldCharType="begin"/>
        </w:r>
        <w:r>
          <w:rPr>
            <w:noProof/>
            <w:webHidden/>
          </w:rPr>
          <w:instrText xml:space="preserve"> PAGEREF _Toc449443016 \h </w:instrText>
        </w:r>
        <w:r>
          <w:rPr>
            <w:noProof/>
            <w:webHidden/>
          </w:rPr>
        </w:r>
        <w:r>
          <w:rPr>
            <w:noProof/>
            <w:webHidden/>
          </w:rPr>
          <w:fldChar w:fldCharType="separate"/>
        </w:r>
        <w:r w:rsidR="00972EBF">
          <w:rPr>
            <w:noProof/>
            <w:webHidden/>
          </w:rPr>
          <w:t>9</w:t>
        </w:r>
        <w:r>
          <w:rPr>
            <w:noProof/>
            <w:webHidden/>
          </w:rPr>
          <w:fldChar w:fldCharType="end"/>
        </w:r>
      </w:hyperlink>
    </w:p>
    <w:p w14:paraId="357D630B" w14:textId="77777777" w:rsidR="00526A46" w:rsidRDefault="00526A46">
      <w:pPr>
        <w:pStyle w:val="TM1"/>
        <w:tabs>
          <w:tab w:val="left" w:pos="600"/>
        </w:tabs>
        <w:rPr>
          <w:rFonts w:asciiTheme="minorHAnsi" w:eastAsiaTheme="minorEastAsia" w:hAnsiTheme="minorHAnsi" w:cstheme="minorBidi"/>
          <w:iCs w:val="0"/>
          <w:noProof/>
          <w:color w:val="auto"/>
          <w:sz w:val="22"/>
          <w:szCs w:val="22"/>
          <w:lang w:eastAsia="fr-FR"/>
        </w:rPr>
      </w:pPr>
      <w:hyperlink w:anchor="_Toc449443017" w:history="1">
        <w:r w:rsidRPr="00D63ABF">
          <w:rPr>
            <w:rStyle w:val="Lienhypertexte"/>
            <w:noProof/>
          </w:rPr>
          <w:t>7.</w:t>
        </w:r>
        <w:r>
          <w:rPr>
            <w:rFonts w:asciiTheme="minorHAnsi" w:eastAsiaTheme="minorEastAsia" w:hAnsiTheme="minorHAnsi" w:cstheme="minorBidi"/>
            <w:iCs w:val="0"/>
            <w:noProof/>
            <w:color w:val="auto"/>
            <w:sz w:val="22"/>
            <w:szCs w:val="22"/>
            <w:lang w:eastAsia="fr-FR"/>
          </w:rPr>
          <w:tab/>
        </w:r>
        <w:r w:rsidRPr="00D63ABF">
          <w:rPr>
            <w:rStyle w:val="Lienhypertexte"/>
            <w:rFonts w:ascii="Wingdings" w:hAnsi="Wingdings"/>
            <w:i/>
            <w:noProof/>
          </w:rPr>
          <w:t></w:t>
        </w:r>
        <w:r w:rsidRPr="00D63ABF">
          <w:rPr>
            <w:rStyle w:val="Lienhypertexte"/>
            <w:rFonts w:ascii="Wingdings" w:hAnsi="Wingdings"/>
            <w:noProof/>
          </w:rPr>
          <w:t></w:t>
        </w:r>
        <w:r w:rsidRPr="00D63ABF">
          <w:rPr>
            <w:rStyle w:val="Lienhypertexte"/>
            <w:noProof/>
          </w:rPr>
          <w:t>Le contrôle de champ</w:t>
        </w:r>
        <w:r>
          <w:rPr>
            <w:noProof/>
            <w:webHidden/>
          </w:rPr>
          <w:tab/>
        </w:r>
        <w:r>
          <w:rPr>
            <w:noProof/>
            <w:webHidden/>
          </w:rPr>
          <w:fldChar w:fldCharType="begin"/>
        </w:r>
        <w:r>
          <w:rPr>
            <w:noProof/>
            <w:webHidden/>
          </w:rPr>
          <w:instrText xml:space="preserve"> PAGEREF _Toc449443017 \h </w:instrText>
        </w:r>
        <w:r>
          <w:rPr>
            <w:noProof/>
            <w:webHidden/>
          </w:rPr>
        </w:r>
        <w:r>
          <w:rPr>
            <w:noProof/>
            <w:webHidden/>
          </w:rPr>
          <w:fldChar w:fldCharType="separate"/>
        </w:r>
        <w:r w:rsidR="00972EBF">
          <w:rPr>
            <w:noProof/>
            <w:webHidden/>
          </w:rPr>
          <w:t>12</w:t>
        </w:r>
        <w:r>
          <w:rPr>
            <w:noProof/>
            <w:webHidden/>
          </w:rPr>
          <w:fldChar w:fldCharType="end"/>
        </w:r>
      </w:hyperlink>
    </w:p>
    <w:p w14:paraId="264D5D83" w14:textId="77777777" w:rsidR="00526A46" w:rsidRDefault="00526A46">
      <w:pPr>
        <w:pStyle w:val="TM1"/>
        <w:tabs>
          <w:tab w:val="left" w:pos="600"/>
        </w:tabs>
        <w:rPr>
          <w:rFonts w:asciiTheme="minorHAnsi" w:eastAsiaTheme="minorEastAsia" w:hAnsiTheme="minorHAnsi" w:cstheme="minorBidi"/>
          <w:iCs w:val="0"/>
          <w:noProof/>
          <w:color w:val="auto"/>
          <w:sz w:val="22"/>
          <w:szCs w:val="22"/>
          <w:lang w:eastAsia="fr-FR"/>
        </w:rPr>
      </w:pPr>
      <w:hyperlink w:anchor="_Toc449443018" w:history="1">
        <w:r w:rsidRPr="00D63ABF">
          <w:rPr>
            <w:rStyle w:val="Lienhypertexte"/>
            <w:noProof/>
          </w:rPr>
          <w:t>8.</w:t>
        </w:r>
        <w:r>
          <w:rPr>
            <w:rFonts w:asciiTheme="minorHAnsi" w:eastAsiaTheme="minorEastAsia" w:hAnsiTheme="minorHAnsi" w:cstheme="minorBidi"/>
            <w:iCs w:val="0"/>
            <w:noProof/>
            <w:color w:val="auto"/>
            <w:sz w:val="22"/>
            <w:szCs w:val="22"/>
            <w:lang w:eastAsia="fr-FR"/>
          </w:rPr>
          <w:tab/>
        </w:r>
        <w:r w:rsidRPr="00D63ABF">
          <w:rPr>
            <w:rStyle w:val="Lienhypertexte"/>
            <w:rFonts w:ascii="Wingdings" w:hAnsi="Wingdings"/>
            <w:i/>
            <w:noProof/>
          </w:rPr>
          <w:t></w:t>
        </w:r>
        <w:r w:rsidRPr="00D63ABF">
          <w:rPr>
            <w:rStyle w:val="Lienhypertexte"/>
            <w:rFonts w:ascii="Wingdings" w:hAnsi="Wingdings"/>
            <w:noProof/>
          </w:rPr>
          <w:t></w:t>
        </w:r>
        <w:r w:rsidRPr="00D63ABF">
          <w:rPr>
            <w:rStyle w:val="Lienhypertexte"/>
            <w:noProof/>
          </w:rPr>
          <w:t>Le passage d’information</w:t>
        </w:r>
        <w:r>
          <w:rPr>
            <w:noProof/>
            <w:webHidden/>
          </w:rPr>
          <w:tab/>
        </w:r>
        <w:r>
          <w:rPr>
            <w:noProof/>
            <w:webHidden/>
          </w:rPr>
          <w:fldChar w:fldCharType="begin"/>
        </w:r>
        <w:r>
          <w:rPr>
            <w:noProof/>
            <w:webHidden/>
          </w:rPr>
          <w:instrText xml:space="preserve"> PAGEREF _Toc449443018 \h </w:instrText>
        </w:r>
        <w:r>
          <w:rPr>
            <w:noProof/>
            <w:webHidden/>
          </w:rPr>
        </w:r>
        <w:r>
          <w:rPr>
            <w:noProof/>
            <w:webHidden/>
          </w:rPr>
          <w:fldChar w:fldCharType="separate"/>
        </w:r>
        <w:r w:rsidR="00972EBF">
          <w:rPr>
            <w:noProof/>
            <w:webHidden/>
          </w:rPr>
          <w:t>14</w:t>
        </w:r>
        <w:r>
          <w:rPr>
            <w:noProof/>
            <w:webHidden/>
          </w:rPr>
          <w:fldChar w:fldCharType="end"/>
        </w:r>
      </w:hyperlink>
    </w:p>
    <w:p w14:paraId="01092D21" w14:textId="77777777" w:rsidR="00526A46" w:rsidRDefault="00526A46">
      <w:pPr>
        <w:pStyle w:val="TM1"/>
        <w:tabs>
          <w:tab w:val="left" w:pos="600"/>
        </w:tabs>
        <w:rPr>
          <w:rFonts w:asciiTheme="minorHAnsi" w:eastAsiaTheme="minorEastAsia" w:hAnsiTheme="minorHAnsi" w:cstheme="minorBidi"/>
          <w:iCs w:val="0"/>
          <w:noProof/>
          <w:color w:val="auto"/>
          <w:sz w:val="22"/>
          <w:szCs w:val="22"/>
          <w:lang w:eastAsia="fr-FR"/>
        </w:rPr>
      </w:pPr>
      <w:hyperlink w:anchor="_Toc449443019" w:history="1">
        <w:r w:rsidRPr="00D63ABF">
          <w:rPr>
            <w:rStyle w:val="Lienhypertexte"/>
            <w:noProof/>
          </w:rPr>
          <w:t>9.</w:t>
        </w:r>
        <w:r>
          <w:rPr>
            <w:rFonts w:asciiTheme="minorHAnsi" w:eastAsiaTheme="minorEastAsia" w:hAnsiTheme="minorHAnsi" w:cstheme="minorBidi"/>
            <w:iCs w:val="0"/>
            <w:noProof/>
            <w:color w:val="auto"/>
            <w:sz w:val="22"/>
            <w:szCs w:val="22"/>
            <w:lang w:eastAsia="fr-FR"/>
          </w:rPr>
          <w:tab/>
        </w:r>
        <w:r w:rsidRPr="00D63ABF">
          <w:rPr>
            <w:rStyle w:val="Lienhypertexte"/>
            <w:rFonts w:ascii="Wingdings" w:hAnsi="Wingdings"/>
            <w:i/>
            <w:noProof/>
          </w:rPr>
          <w:t></w:t>
        </w:r>
        <w:r w:rsidRPr="00D63ABF">
          <w:rPr>
            <w:rStyle w:val="Lienhypertexte"/>
            <w:rFonts w:ascii="Wingdings" w:hAnsi="Wingdings"/>
            <w:noProof/>
          </w:rPr>
          <w:t></w:t>
        </w:r>
        <w:r w:rsidRPr="00D63ABF">
          <w:rPr>
            <w:rStyle w:val="Lienhypertexte"/>
            <w:noProof/>
          </w:rPr>
          <w:t>L’objet Navigator</w:t>
        </w:r>
        <w:r>
          <w:rPr>
            <w:noProof/>
            <w:webHidden/>
          </w:rPr>
          <w:tab/>
        </w:r>
        <w:r>
          <w:rPr>
            <w:noProof/>
            <w:webHidden/>
          </w:rPr>
          <w:fldChar w:fldCharType="begin"/>
        </w:r>
        <w:r>
          <w:rPr>
            <w:noProof/>
            <w:webHidden/>
          </w:rPr>
          <w:instrText xml:space="preserve"> PAGEREF _Toc449443019 \h </w:instrText>
        </w:r>
        <w:r>
          <w:rPr>
            <w:noProof/>
            <w:webHidden/>
          </w:rPr>
        </w:r>
        <w:r>
          <w:rPr>
            <w:noProof/>
            <w:webHidden/>
          </w:rPr>
          <w:fldChar w:fldCharType="separate"/>
        </w:r>
        <w:r w:rsidR="00972EBF">
          <w:rPr>
            <w:noProof/>
            <w:webHidden/>
          </w:rPr>
          <w:t>16</w:t>
        </w:r>
        <w:r>
          <w:rPr>
            <w:noProof/>
            <w:webHidden/>
          </w:rPr>
          <w:fldChar w:fldCharType="end"/>
        </w:r>
      </w:hyperlink>
    </w:p>
    <w:p w14:paraId="0C2D3FE3" w14:textId="77777777" w:rsidR="00814690" w:rsidRPr="00814690" w:rsidRDefault="0009529A" w:rsidP="00814690">
      <w:r>
        <w:fldChar w:fldCharType="end"/>
      </w:r>
    </w:p>
    <w:p w14:paraId="0C2D3FE4" w14:textId="77777777" w:rsidR="009E2E00" w:rsidRDefault="009E2E00" w:rsidP="00476499">
      <w:pPr>
        <w:rPr>
          <w:color w:val="FD7A03"/>
          <w:sz w:val="28"/>
          <w:szCs w:val="32"/>
        </w:rPr>
      </w:pPr>
      <w:r>
        <w:br w:type="page"/>
      </w:r>
    </w:p>
    <w:p w14:paraId="0C2D3FF3" w14:textId="77777777" w:rsidR="0040311A" w:rsidRPr="00543A9C" w:rsidRDefault="0040311A" w:rsidP="00C565E1">
      <w:pPr>
        <w:pStyle w:val="Titre1"/>
      </w:pPr>
      <w:bookmarkStart w:id="4" w:name="_Toc380775997"/>
      <w:bookmarkStart w:id="5" w:name="_Toc449443011"/>
      <w:r w:rsidRPr="00A81B6B">
        <w:rPr>
          <w:rFonts w:ascii="Wingdings" w:hAnsi="Wingdings"/>
          <w:i/>
          <w:sz w:val="40"/>
          <w:szCs w:val="56"/>
        </w:rPr>
        <w:lastRenderedPageBreak/>
        <w:t></w:t>
      </w:r>
      <w:r>
        <w:rPr>
          <w:rFonts w:ascii="Wingdings" w:hAnsi="Wingdings"/>
          <w:sz w:val="36"/>
        </w:rPr>
        <w:t></w:t>
      </w:r>
      <w:bookmarkEnd w:id="4"/>
      <w:proofErr w:type="spellStart"/>
      <w:r w:rsidR="00A81B6B">
        <w:rPr>
          <w:lang w:val="en-GB"/>
        </w:rPr>
        <w:t>Fichier</w:t>
      </w:r>
      <w:proofErr w:type="spellEnd"/>
      <w:r w:rsidR="00A81B6B">
        <w:rPr>
          <w:lang w:val="en-GB"/>
        </w:rPr>
        <w:t xml:space="preserve"> </w:t>
      </w:r>
      <w:proofErr w:type="spellStart"/>
      <w:r w:rsidR="00A81B6B">
        <w:rPr>
          <w:lang w:val="en-GB"/>
        </w:rPr>
        <w:t>externe</w:t>
      </w:r>
      <w:proofErr w:type="spellEnd"/>
      <w:r w:rsidR="00A81B6B">
        <w:rPr>
          <w:lang w:val="en-GB"/>
        </w:rPr>
        <w:t xml:space="preserve"> .JS</w:t>
      </w:r>
      <w:bookmarkEnd w:id="5"/>
      <w:r w:rsidRPr="00543A9C">
        <w:t xml:space="preserve"> </w:t>
      </w:r>
    </w:p>
    <w:p w14:paraId="0C2D3FF4" w14:textId="77777777" w:rsidR="0040311A" w:rsidRPr="00543A9C" w:rsidRDefault="0040311A" w:rsidP="0040311A">
      <w:pPr>
        <w:pStyle w:val="exos"/>
        <w:shd w:val="clear" w:color="auto" w:fill="auto"/>
        <w:rPr>
          <w:rFonts w:ascii="Arial" w:hAnsi="Arial" w:cs="Arial"/>
          <w:sz w:val="18"/>
          <w:szCs w:val="18"/>
        </w:rPr>
      </w:pPr>
    </w:p>
    <w:p w14:paraId="0C2D3FF5" w14:textId="268810C1" w:rsidR="00A81B6B" w:rsidRDefault="00A81B6B" w:rsidP="00A81B6B">
      <w:r>
        <w:t xml:space="preserve">Le but </w:t>
      </w:r>
      <w:r w:rsidR="00C565E1">
        <w:t xml:space="preserve">de cet exercice </w:t>
      </w:r>
      <w:r>
        <w:t>est d’externaliser le code JavaScript dans un fichier .</w:t>
      </w:r>
      <w:proofErr w:type="spellStart"/>
      <w:r>
        <w:t>js</w:t>
      </w:r>
      <w:proofErr w:type="spellEnd"/>
      <w:r>
        <w:t xml:space="preserve"> puis de tester l’intégration de code Html dans les fonctions JavaScript.</w:t>
      </w:r>
    </w:p>
    <w:p w14:paraId="0C2D3FF6" w14:textId="77777777" w:rsidR="00A81B6B" w:rsidRDefault="00A81B6B" w:rsidP="00A81B6B"/>
    <w:p w14:paraId="4AEB1269" w14:textId="0EA67410" w:rsidR="00D87884" w:rsidRPr="00D87884" w:rsidRDefault="00D87884" w:rsidP="00A81B6B">
      <w:pPr>
        <w:pStyle w:val="Paragraphedeliste"/>
        <w:numPr>
          <w:ilvl w:val="0"/>
          <w:numId w:val="19"/>
        </w:numPr>
        <w:suppressAutoHyphens w:val="0"/>
        <w:spacing w:after="0" w:line="240" w:lineRule="auto"/>
        <w:contextualSpacing/>
        <w:jc w:val="left"/>
        <w:rPr>
          <w:b/>
        </w:rPr>
      </w:pPr>
      <w:r w:rsidRPr="00D87884">
        <w:t>O</w:t>
      </w:r>
      <w:r>
        <w:t>uvrez</w:t>
      </w:r>
      <w:r w:rsidRPr="00D87884">
        <w:t xml:space="preserve"> le ficher</w:t>
      </w:r>
      <w:r>
        <w:rPr>
          <w:b/>
        </w:rPr>
        <w:t xml:space="preserve"> </w:t>
      </w:r>
      <w:r>
        <w:t xml:space="preserve">fourni </w:t>
      </w:r>
      <w:r w:rsidRPr="00B725F6">
        <w:t>« </w:t>
      </w:r>
      <w:r w:rsidRPr="00217FB1">
        <w:rPr>
          <w:b/>
        </w:rPr>
        <w:t>Mon_1er_code</w:t>
      </w:r>
      <w:r w:rsidRPr="007B01A3">
        <w:rPr>
          <w:b/>
        </w:rPr>
        <w:t>.html</w:t>
      </w:r>
      <w:r w:rsidRPr="00B725F6">
        <w:t> »</w:t>
      </w:r>
      <w:r>
        <w:t xml:space="preserve"> dans un navigateur ; un message doit s’afficher dans une boite de dialogue dès le chargement et un autre message apparaît au clic sur le bouton.</w:t>
      </w:r>
    </w:p>
    <w:p w14:paraId="543D34BF" w14:textId="77777777" w:rsidR="00D87884" w:rsidRPr="00D87884" w:rsidRDefault="00D87884" w:rsidP="00D87884">
      <w:pPr>
        <w:suppressAutoHyphens w:val="0"/>
        <w:spacing w:after="0" w:line="240" w:lineRule="auto"/>
        <w:ind w:left="360"/>
        <w:contextualSpacing/>
        <w:jc w:val="left"/>
        <w:rPr>
          <w:b/>
        </w:rPr>
      </w:pPr>
    </w:p>
    <w:p w14:paraId="0C2D3FF8" w14:textId="232C7371" w:rsidR="00A81B6B" w:rsidRPr="00B808AE" w:rsidRDefault="00C565E1" w:rsidP="00A81B6B">
      <w:pPr>
        <w:pStyle w:val="Paragraphedeliste"/>
        <w:numPr>
          <w:ilvl w:val="0"/>
          <w:numId w:val="19"/>
        </w:numPr>
        <w:suppressAutoHyphens w:val="0"/>
        <w:spacing w:after="0" w:line="240" w:lineRule="auto"/>
        <w:contextualSpacing/>
        <w:jc w:val="left"/>
        <w:rPr>
          <w:b/>
        </w:rPr>
      </w:pPr>
      <w:r>
        <w:t>O</w:t>
      </w:r>
      <w:r w:rsidR="00D87884">
        <w:t>uvrez</w:t>
      </w:r>
      <w:r w:rsidR="00A81B6B">
        <w:t xml:space="preserve"> l</w:t>
      </w:r>
      <w:r>
        <w:t>e fichier fourni</w:t>
      </w:r>
      <w:r w:rsidR="00A81B6B">
        <w:t xml:space="preserve"> </w:t>
      </w:r>
      <w:r w:rsidR="00A81B6B" w:rsidRPr="00B725F6">
        <w:t>« </w:t>
      </w:r>
      <w:r w:rsidR="00A81B6B" w:rsidRPr="00217FB1">
        <w:rPr>
          <w:b/>
        </w:rPr>
        <w:t>Mon_1er_code</w:t>
      </w:r>
      <w:r w:rsidR="00A81B6B" w:rsidRPr="007B01A3">
        <w:rPr>
          <w:b/>
        </w:rPr>
        <w:t>.html</w:t>
      </w:r>
      <w:r w:rsidR="00A81B6B" w:rsidRPr="00B725F6">
        <w:t> »</w:t>
      </w:r>
      <w:r>
        <w:t xml:space="preserve"> dans un éditeur</w:t>
      </w:r>
      <w:r w:rsidR="00C3451A">
        <w:t xml:space="preserve"> ou un EDI Web</w:t>
      </w:r>
      <w:r w:rsidR="00A81B6B" w:rsidRPr="00B725F6">
        <w:t>.</w:t>
      </w:r>
    </w:p>
    <w:p w14:paraId="0C2D3FF9" w14:textId="77777777" w:rsidR="00A81B6B" w:rsidRPr="00B808AE" w:rsidRDefault="00A81B6B" w:rsidP="00A81B6B">
      <w:pPr>
        <w:pStyle w:val="Paragraphedeliste"/>
        <w:rPr>
          <w:b/>
        </w:rPr>
      </w:pPr>
    </w:p>
    <w:p w14:paraId="0C2D3FFA" w14:textId="118D2B5F" w:rsidR="00A81B6B" w:rsidRPr="00543560" w:rsidRDefault="00D87884" w:rsidP="00A81B6B">
      <w:pPr>
        <w:pStyle w:val="Paragraphedeliste"/>
        <w:numPr>
          <w:ilvl w:val="0"/>
          <w:numId w:val="19"/>
        </w:numPr>
        <w:suppressAutoHyphens w:val="0"/>
        <w:spacing w:after="0" w:line="240" w:lineRule="auto"/>
        <w:contextualSpacing/>
        <w:jc w:val="left"/>
        <w:rPr>
          <w:b/>
        </w:rPr>
      </w:pPr>
      <w:r>
        <w:t>Créez</w:t>
      </w:r>
      <w:r w:rsidR="00A81B6B">
        <w:t xml:space="preserve"> un fichier JavaScript nommé « </w:t>
      </w:r>
      <w:r w:rsidR="00A81B6B" w:rsidRPr="00217FB1">
        <w:rPr>
          <w:b/>
        </w:rPr>
        <w:t>Mon_1er_code</w:t>
      </w:r>
      <w:r w:rsidR="00A81B6B" w:rsidRPr="00B808AE">
        <w:rPr>
          <w:b/>
        </w:rPr>
        <w:t>.js</w:t>
      </w:r>
      <w:r w:rsidR="00A81B6B">
        <w:t> »</w:t>
      </w:r>
    </w:p>
    <w:p w14:paraId="0C2D3FFB" w14:textId="77777777" w:rsidR="00A81B6B" w:rsidRDefault="00A81B6B" w:rsidP="00A81B6B">
      <w:pPr>
        <w:pStyle w:val="Paragraphedeliste"/>
      </w:pPr>
    </w:p>
    <w:p w14:paraId="0C2D3FFC" w14:textId="1C05088C" w:rsidR="00A81B6B" w:rsidRPr="00543560" w:rsidRDefault="00D87884" w:rsidP="00A81B6B">
      <w:pPr>
        <w:pStyle w:val="Paragraphedeliste"/>
        <w:numPr>
          <w:ilvl w:val="0"/>
          <w:numId w:val="19"/>
        </w:numPr>
        <w:suppressAutoHyphens w:val="0"/>
        <w:spacing w:after="0" w:line="240" w:lineRule="auto"/>
        <w:contextualSpacing/>
        <w:jc w:val="left"/>
        <w:rPr>
          <w:b/>
        </w:rPr>
      </w:pPr>
      <w:r>
        <w:t>Déplacez</w:t>
      </w:r>
      <w:r w:rsidR="00A81B6B">
        <w:t xml:space="preserve"> le code JavaScript d</w:t>
      </w:r>
      <w:r>
        <w:t>epuis le</w:t>
      </w:r>
      <w:r w:rsidR="00A81B6B">
        <w:t xml:space="preserve"> fichier Html </w:t>
      </w:r>
      <w:r>
        <w:t>vers</w:t>
      </w:r>
      <w:r w:rsidR="00A81B6B">
        <w:t xml:space="preserve"> le fichier </w:t>
      </w:r>
      <w:r>
        <w:t>externe JavaScript et importez</w:t>
      </w:r>
      <w:r w:rsidR="00A81B6B">
        <w:t xml:space="preserve"> ce fichier </w:t>
      </w:r>
      <w:r>
        <w:t>par</w:t>
      </w:r>
      <w:r w:rsidR="00A81B6B">
        <w:t xml:space="preserve"> </w:t>
      </w:r>
      <w:r>
        <w:t>l’instruction</w:t>
      </w:r>
      <w:r w:rsidR="00A81B6B">
        <w:t xml:space="preserve"> Html</w:t>
      </w:r>
      <w:r>
        <w:t xml:space="preserve"> adéquate</w:t>
      </w:r>
      <w:r w:rsidR="00A81B6B">
        <w:t>.</w:t>
      </w:r>
      <w:r>
        <w:t xml:space="preserve"> Testez que tout se déroule de la même manière.</w:t>
      </w:r>
    </w:p>
    <w:p w14:paraId="0C2D3FFD" w14:textId="77777777" w:rsidR="00A81B6B" w:rsidRDefault="00A81B6B" w:rsidP="00A81B6B">
      <w:pPr>
        <w:pStyle w:val="Paragraphedeliste"/>
      </w:pPr>
    </w:p>
    <w:p w14:paraId="1FDD60CB" w14:textId="77777777" w:rsidR="00D87884" w:rsidRPr="00543560" w:rsidRDefault="00D87884" w:rsidP="00D87884">
      <w:pPr>
        <w:pStyle w:val="Paragraphedeliste"/>
        <w:numPr>
          <w:ilvl w:val="0"/>
          <w:numId w:val="19"/>
        </w:numPr>
        <w:suppressAutoHyphens w:val="0"/>
        <w:spacing w:after="0" w:line="240" w:lineRule="auto"/>
        <w:contextualSpacing/>
        <w:jc w:val="left"/>
        <w:rPr>
          <w:b/>
        </w:rPr>
      </w:pPr>
      <w:r>
        <w:t xml:space="preserve">Au lieu d’écrire le titre </w:t>
      </w:r>
      <w:r w:rsidRPr="00D87884">
        <w:rPr>
          <w:rFonts w:ascii="Courier New" w:hAnsi="Courier New" w:cs="Courier New"/>
        </w:rPr>
        <w:t>&lt;h2&gt;</w:t>
      </w:r>
      <w:r>
        <w:t xml:space="preserve"> de la page en Html, faites-le écrire au même endroit par JavaScript grâce à la méthode </w:t>
      </w:r>
      <w:proofErr w:type="spellStart"/>
      <w:r w:rsidRPr="00D87884">
        <w:rPr>
          <w:rFonts w:ascii="Courier New" w:hAnsi="Courier New" w:cs="Courier New"/>
        </w:rPr>
        <w:t>document.write</w:t>
      </w:r>
      <w:proofErr w:type="spellEnd"/>
      <w:r w:rsidRPr="00D87884">
        <w:rPr>
          <w:rFonts w:ascii="Courier New" w:hAnsi="Courier New" w:cs="Courier New"/>
        </w:rPr>
        <w:t>(</w:t>
      </w:r>
      <w:r>
        <w:rPr>
          <w:rFonts w:ascii="Courier New" w:hAnsi="Courier New" w:cs="Courier New"/>
        </w:rPr>
        <w:t>…</w:t>
      </w:r>
      <w:r w:rsidRPr="00D87884">
        <w:rPr>
          <w:rFonts w:ascii="Courier New" w:hAnsi="Courier New" w:cs="Courier New"/>
        </w:rPr>
        <w:t>)</w:t>
      </w:r>
      <w:r w:rsidR="00A81B6B" w:rsidRPr="00D87884">
        <w:rPr>
          <w:rFonts w:ascii="Courier New" w:hAnsi="Courier New" w:cs="Courier New"/>
          <w:i/>
        </w:rPr>
        <w:t>.</w:t>
      </w:r>
      <w:r>
        <w:t>Testez que tout se déroule de la même manière.</w:t>
      </w:r>
    </w:p>
    <w:p w14:paraId="0C2D3FFE" w14:textId="51A7726B" w:rsidR="00A81B6B" w:rsidRPr="00543560" w:rsidRDefault="00A81B6B" w:rsidP="00D87884">
      <w:pPr>
        <w:pStyle w:val="Paragraphedeliste"/>
        <w:suppressAutoHyphens w:val="0"/>
        <w:spacing w:after="0" w:line="240" w:lineRule="auto"/>
        <w:ind w:left="720"/>
        <w:contextualSpacing/>
        <w:jc w:val="left"/>
        <w:rPr>
          <w:b/>
        </w:rPr>
      </w:pPr>
    </w:p>
    <w:p w14:paraId="0C2D4001" w14:textId="12D0BF67" w:rsidR="007878AD" w:rsidRDefault="00D87884" w:rsidP="00A81B6B">
      <w:pPr>
        <w:pStyle w:val="Paragraphedeliste"/>
        <w:numPr>
          <w:ilvl w:val="0"/>
          <w:numId w:val="19"/>
        </w:numPr>
        <w:suppressAutoHyphens w:val="0"/>
        <w:spacing w:after="0" w:line="240" w:lineRule="auto"/>
        <w:contextualSpacing/>
        <w:jc w:val="left"/>
      </w:pPr>
      <w:r>
        <w:t>Modifiez</w:t>
      </w:r>
      <w:r w:rsidR="00A81B6B">
        <w:t xml:space="preserve"> </w:t>
      </w:r>
      <w:r>
        <w:t>une</w:t>
      </w:r>
      <w:r w:rsidR="00A81B6B">
        <w:t xml:space="preserve"> fonction </w:t>
      </w:r>
      <w:proofErr w:type="spellStart"/>
      <w:r w:rsidR="00A81B6B" w:rsidRPr="00D87884">
        <w:rPr>
          <w:rFonts w:ascii="Courier New" w:hAnsi="Courier New" w:cs="Courier New"/>
        </w:rPr>
        <w:t>alert</w:t>
      </w:r>
      <w:proofErr w:type="spellEnd"/>
      <w:r w:rsidR="00A81B6B" w:rsidRPr="00D87884">
        <w:rPr>
          <w:rFonts w:ascii="Courier New" w:hAnsi="Courier New" w:cs="Courier New"/>
        </w:rPr>
        <w:t>(</w:t>
      </w:r>
      <w:r>
        <w:rPr>
          <w:rFonts w:ascii="Courier New" w:hAnsi="Courier New" w:cs="Courier New"/>
        </w:rPr>
        <w:t>…</w:t>
      </w:r>
      <w:r w:rsidR="00A81B6B" w:rsidRPr="00D87884">
        <w:rPr>
          <w:rFonts w:ascii="Courier New" w:hAnsi="Courier New" w:cs="Courier New"/>
        </w:rPr>
        <w:t>)</w:t>
      </w:r>
      <w:r w:rsidR="00A81B6B">
        <w:t xml:space="preserve"> pour y passer en paramètre également du code Html</w:t>
      </w:r>
      <w:r>
        <w:t xml:space="preserve"> (par exemple pour afficher le message en gras ou en élément </w:t>
      </w:r>
      <w:r w:rsidRPr="00D87884">
        <w:rPr>
          <w:rFonts w:ascii="Courier New" w:hAnsi="Courier New" w:cs="Courier New"/>
        </w:rPr>
        <w:t>&lt;h2&gt;</w:t>
      </w:r>
      <w:r>
        <w:rPr>
          <w:rFonts w:ascii="Courier New" w:hAnsi="Courier New" w:cs="Courier New"/>
        </w:rPr>
        <w:t>)</w:t>
      </w:r>
      <w:r w:rsidRPr="00D87884">
        <w:rPr>
          <w:rFonts w:ascii="Courier New" w:hAnsi="Courier New" w:cs="Courier New"/>
        </w:rPr>
        <w:t>.</w:t>
      </w:r>
      <w:r>
        <w:br/>
        <w:t>Que remarquez-v</w:t>
      </w:r>
      <w:r w:rsidR="00A81B6B">
        <w:t>ous ?</w:t>
      </w:r>
    </w:p>
    <w:p w14:paraId="0C2D4002" w14:textId="77777777" w:rsidR="007853F5" w:rsidRDefault="007853F5" w:rsidP="007853F5">
      <w:pPr>
        <w:suppressAutoHyphens w:val="0"/>
        <w:spacing w:after="0" w:line="240" w:lineRule="auto"/>
        <w:contextualSpacing/>
        <w:jc w:val="left"/>
      </w:pPr>
    </w:p>
    <w:p w14:paraId="3F01EB40" w14:textId="77777777" w:rsidR="00D87884" w:rsidRDefault="00D87884">
      <w:pPr>
        <w:suppressAutoHyphens w:val="0"/>
        <w:spacing w:after="0" w:line="240" w:lineRule="auto"/>
        <w:ind w:right="0"/>
        <w:jc w:val="left"/>
        <w:rPr>
          <w:rFonts w:ascii="Wingdings" w:hAnsi="Wingdings" w:cs="Arial"/>
          <w:b/>
          <w:bCs/>
          <w:i/>
          <w:smallCaps/>
          <w:color w:val="839BCD"/>
          <w:sz w:val="40"/>
          <w:szCs w:val="56"/>
        </w:rPr>
      </w:pPr>
      <w:r>
        <w:rPr>
          <w:rFonts w:ascii="Wingdings" w:hAnsi="Wingdings"/>
          <w:i/>
          <w:sz w:val="40"/>
          <w:szCs w:val="56"/>
        </w:rPr>
        <w:br w:type="page"/>
      </w:r>
    </w:p>
    <w:p w14:paraId="0C2D400A" w14:textId="600BC7EE" w:rsidR="00E93F90" w:rsidRDefault="00E93F90" w:rsidP="00D87884">
      <w:pPr>
        <w:pStyle w:val="Titre1"/>
      </w:pPr>
      <w:bookmarkStart w:id="6" w:name="_Toc449443012"/>
      <w:r w:rsidRPr="00A81B6B">
        <w:rPr>
          <w:rFonts w:ascii="Wingdings" w:hAnsi="Wingdings"/>
          <w:i/>
          <w:sz w:val="40"/>
          <w:szCs w:val="56"/>
        </w:rPr>
        <w:lastRenderedPageBreak/>
        <w:t></w:t>
      </w:r>
      <w:r>
        <w:rPr>
          <w:rFonts w:ascii="Wingdings" w:hAnsi="Wingdings"/>
          <w:sz w:val="36"/>
        </w:rPr>
        <w:t></w:t>
      </w:r>
      <w:r>
        <w:t xml:space="preserve">La </w:t>
      </w:r>
      <w:proofErr w:type="spellStart"/>
      <w:r>
        <w:t>Portee</w:t>
      </w:r>
      <w:bookmarkEnd w:id="6"/>
      <w:proofErr w:type="spellEnd"/>
    </w:p>
    <w:p w14:paraId="0C2D400B" w14:textId="77777777" w:rsidR="00E93F90" w:rsidRDefault="00E93F90" w:rsidP="00E93F90"/>
    <w:p w14:paraId="0C2D400C" w14:textId="77777777" w:rsidR="00E93F90" w:rsidRPr="00A00A18" w:rsidRDefault="00E93F90" w:rsidP="00E93F90">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A00A18">
        <w:rPr>
          <w:rFonts w:ascii="Courier New" w:hAnsi="Courier New" w:cs="Courier New"/>
        </w:rPr>
        <w:t>var</w:t>
      </w:r>
      <w:proofErr w:type="gramEnd"/>
      <w:r w:rsidRPr="00A00A18">
        <w:rPr>
          <w:rFonts w:ascii="Courier New" w:hAnsi="Courier New" w:cs="Courier New"/>
        </w:rPr>
        <w:t xml:space="preserve"> </w:t>
      </w:r>
      <w:proofErr w:type="spellStart"/>
      <w:r w:rsidRPr="00A00A18">
        <w:rPr>
          <w:rFonts w:ascii="Courier New" w:hAnsi="Courier New" w:cs="Courier New"/>
        </w:rPr>
        <w:t>nomExterne</w:t>
      </w:r>
      <w:proofErr w:type="spellEnd"/>
      <w:r w:rsidRPr="00A00A18">
        <w:rPr>
          <w:rFonts w:ascii="Courier New" w:hAnsi="Courier New" w:cs="Courier New"/>
        </w:rPr>
        <w:t xml:space="preserve"> = "Hein ";</w:t>
      </w:r>
    </w:p>
    <w:p w14:paraId="0C2D400D" w14:textId="77777777" w:rsidR="00E93F90" w:rsidRPr="00A00A18" w:rsidRDefault="00E93F90" w:rsidP="00E93F90">
      <w:pPr>
        <w:pBdr>
          <w:top w:val="single" w:sz="4" w:space="1" w:color="auto"/>
          <w:left w:val="single" w:sz="4" w:space="4" w:color="auto"/>
          <w:bottom w:val="single" w:sz="4" w:space="1" w:color="auto"/>
          <w:right w:val="single" w:sz="4" w:space="4" w:color="auto"/>
        </w:pBdr>
        <w:rPr>
          <w:rFonts w:ascii="Courier New" w:hAnsi="Courier New" w:cs="Courier New"/>
        </w:rPr>
      </w:pPr>
    </w:p>
    <w:p w14:paraId="0C2D400E" w14:textId="77777777" w:rsidR="00E93F90" w:rsidRPr="00A00A18" w:rsidRDefault="00E93F90" w:rsidP="00E93F90">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A00A18">
        <w:rPr>
          <w:rFonts w:ascii="Courier New" w:hAnsi="Courier New" w:cs="Courier New"/>
        </w:rPr>
        <w:t>function</w:t>
      </w:r>
      <w:proofErr w:type="spellEnd"/>
      <w:r w:rsidRPr="00A00A18">
        <w:rPr>
          <w:rFonts w:ascii="Courier New" w:hAnsi="Courier New" w:cs="Courier New"/>
        </w:rPr>
        <w:t xml:space="preserve"> </w:t>
      </w:r>
      <w:proofErr w:type="spellStart"/>
      <w:proofErr w:type="gramStart"/>
      <w:r w:rsidRPr="00A00A18">
        <w:rPr>
          <w:rFonts w:ascii="Courier New" w:hAnsi="Courier New" w:cs="Courier New"/>
        </w:rPr>
        <w:t>portee</w:t>
      </w:r>
      <w:proofErr w:type="spellEnd"/>
      <w:r w:rsidRPr="00A00A18">
        <w:rPr>
          <w:rFonts w:ascii="Courier New" w:hAnsi="Courier New" w:cs="Courier New"/>
        </w:rPr>
        <w:t>(</w:t>
      </w:r>
      <w:proofErr w:type="gramEnd"/>
      <w:r w:rsidRPr="00A00A18">
        <w:rPr>
          <w:rFonts w:ascii="Courier New" w:hAnsi="Courier New" w:cs="Courier New"/>
        </w:rPr>
        <w:t>nom) {</w:t>
      </w:r>
    </w:p>
    <w:p w14:paraId="0C2D400F" w14:textId="77777777" w:rsidR="00E93F90" w:rsidRPr="00A00A18" w:rsidRDefault="00E93F90" w:rsidP="00E93F90">
      <w:pPr>
        <w:pBdr>
          <w:top w:val="single" w:sz="4" w:space="1" w:color="auto"/>
          <w:left w:val="single" w:sz="4" w:space="4" w:color="auto"/>
          <w:bottom w:val="single" w:sz="4" w:space="1" w:color="auto"/>
          <w:right w:val="single" w:sz="4" w:space="4" w:color="auto"/>
        </w:pBdr>
        <w:rPr>
          <w:rFonts w:ascii="Courier New" w:hAnsi="Courier New" w:cs="Courier New"/>
        </w:rPr>
      </w:pPr>
      <w:r w:rsidRPr="00A00A18">
        <w:rPr>
          <w:rFonts w:ascii="Courier New" w:hAnsi="Courier New" w:cs="Courier New"/>
        </w:rPr>
        <w:tab/>
      </w:r>
      <w:proofErr w:type="gramStart"/>
      <w:r w:rsidRPr="00A00A18">
        <w:rPr>
          <w:rFonts w:ascii="Courier New" w:hAnsi="Courier New" w:cs="Courier New"/>
        </w:rPr>
        <w:t>var</w:t>
      </w:r>
      <w:proofErr w:type="gramEnd"/>
      <w:r w:rsidRPr="00A00A18">
        <w:rPr>
          <w:rFonts w:ascii="Courier New" w:hAnsi="Courier New" w:cs="Courier New"/>
        </w:rPr>
        <w:t xml:space="preserve"> </w:t>
      </w:r>
      <w:proofErr w:type="spellStart"/>
      <w:r w:rsidRPr="00A00A18">
        <w:rPr>
          <w:rFonts w:ascii="Courier New" w:hAnsi="Courier New" w:cs="Courier New"/>
        </w:rPr>
        <w:t>prenom</w:t>
      </w:r>
      <w:proofErr w:type="spellEnd"/>
      <w:r w:rsidRPr="00A00A18">
        <w:rPr>
          <w:rFonts w:ascii="Courier New" w:hAnsi="Courier New" w:cs="Courier New"/>
        </w:rPr>
        <w:t xml:space="preserve"> = "</w:t>
      </w:r>
      <w:proofErr w:type="spellStart"/>
      <w:r w:rsidRPr="00A00A18">
        <w:rPr>
          <w:rFonts w:ascii="Courier New" w:hAnsi="Courier New" w:cs="Courier New"/>
        </w:rPr>
        <w:t>Terieur</w:t>
      </w:r>
      <w:proofErr w:type="spellEnd"/>
      <w:r w:rsidRPr="00A00A18">
        <w:rPr>
          <w:rFonts w:ascii="Courier New" w:hAnsi="Courier New" w:cs="Courier New"/>
        </w:rPr>
        <w:t xml:space="preserve"> ";</w:t>
      </w:r>
    </w:p>
    <w:p w14:paraId="0C2D4010" w14:textId="77777777" w:rsidR="00E93F90" w:rsidRPr="00A00A18" w:rsidRDefault="00E93F90" w:rsidP="00E93F90">
      <w:pPr>
        <w:pBdr>
          <w:top w:val="single" w:sz="4" w:space="1" w:color="auto"/>
          <w:left w:val="single" w:sz="4" w:space="4" w:color="auto"/>
          <w:bottom w:val="single" w:sz="4" w:space="1" w:color="auto"/>
          <w:right w:val="single" w:sz="4" w:space="4" w:color="auto"/>
        </w:pBdr>
        <w:rPr>
          <w:rFonts w:ascii="Courier New" w:hAnsi="Courier New" w:cs="Courier New"/>
        </w:rPr>
      </w:pPr>
      <w:r w:rsidRPr="00A00A18">
        <w:rPr>
          <w:rFonts w:ascii="Courier New" w:hAnsi="Courier New" w:cs="Courier New"/>
        </w:rPr>
        <w:tab/>
      </w:r>
      <w:proofErr w:type="spellStart"/>
      <w:proofErr w:type="gramStart"/>
      <w:r w:rsidRPr="00A00A18">
        <w:rPr>
          <w:rFonts w:ascii="Courier New" w:hAnsi="Courier New" w:cs="Courier New"/>
        </w:rPr>
        <w:t>nomGlobale</w:t>
      </w:r>
      <w:proofErr w:type="spellEnd"/>
      <w:proofErr w:type="gramEnd"/>
      <w:r w:rsidRPr="00A00A18">
        <w:rPr>
          <w:rFonts w:ascii="Courier New" w:hAnsi="Courier New" w:cs="Courier New"/>
        </w:rPr>
        <w:t xml:space="preserve"> = "Halle ";</w:t>
      </w:r>
    </w:p>
    <w:p w14:paraId="0C2D4011" w14:textId="77777777" w:rsidR="00E93F90" w:rsidRPr="00A00A18" w:rsidRDefault="00E93F90" w:rsidP="00E93F90">
      <w:pPr>
        <w:pBdr>
          <w:top w:val="single" w:sz="4" w:space="1" w:color="auto"/>
          <w:left w:val="single" w:sz="4" w:space="4" w:color="auto"/>
          <w:bottom w:val="single" w:sz="4" w:space="1" w:color="auto"/>
          <w:right w:val="single" w:sz="4" w:space="4" w:color="auto"/>
        </w:pBdr>
        <w:rPr>
          <w:rFonts w:ascii="Courier New" w:hAnsi="Courier New" w:cs="Courier New"/>
        </w:rPr>
      </w:pPr>
      <w:r w:rsidRPr="00A00A18">
        <w:rPr>
          <w:rFonts w:ascii="Courier New" w:hAnsi="Courier New" w:cs="Courier New"/>
        </w:rPr>
        <w:tab/>
      </w:r>
      <w:proofErr w:type="gramStart"/>
      <w:r w:rsidRPr="00A00A18">
        <w:rPr>
          <w:rFonts w:ascii="Courier New" w:hAnsi="Courier New" w:cs="Courier New"/>
        </w:rPr>
        <w:t>console.log(</w:t>
      </w:r>
      <w:proofErr w:type="spellStart"/>
      <w:proofErr w:type="gramEnd"/>
      <w:r w:rsidRPr="00A00A18">
        <w:rPr>
          <w:rFonts w:ascii="Courier New" w:hAnsi="Courier New" w:cs="Courier New"/>
        </w:rPr>
        <w:t>window.nomGlobale</w:t>
      </w:r>
      <w:proofErr w:type="spellEnd"/>
      <w:r w:rsidRPr="00A00A18">
        <w:rPr>
          <w:rFonts w:ascii="Courier New" w:hAnsi="Courier New" w:cs="Courier New"/>
        </w:rPr>
        <w:t xml:space="preserve"> + </w:t>
      </w:r>
      <w:proofErr w:type="spellStart"/>
      <w:r w:rsidRPr="00A00A18">
        <w:rPr>
          <w:rFonts w:ascii="Courier New" w:hAnsi="Courier New" w:cs="Courier New"/>
        </w:rPr>
        <w:t>nom</w:t>
      </w:r>
      <w:proofErr w:type="spellEnd"/>
      <w:r w:rsidRPr="00A00A18">
        <w:rPr>
          <w:rFonts w:ascii="Courier New" w:hAnsi="Courier New" w:cs="Courier New"/>
        </w:rPr>
        <w:t xml:space="preserve"> + </w:t>
      </w:r>
      <w:proofErr w:type="spellStart"/>
      <w:r w:rsidRPr="00A00A18">
        <w:rPr>
          <w:rFonts w:ascii="Courier New" w:hAnsi="Courier New" w:cs="Courier New"/>
        </w:rPr>
        <w:t>prenom</w:t>
      </w:r>
      <w:proofErr w:type="spellEnd"/>
      <w:r w:rsidRPr="00A00A18">
        <w:rPr>
          <w:rFonts w:ascii="Courier New" w:hAnsi="Courier New" w:cs="Courier New"/>
        </w:rPr>
        <w:t>);</w:t>
      </w:r>
    </w:p>
    <w:p w14:paraId="0C2D4012" w14:textId="77777777" w:rsidR="00E93F90" w:rsidRPr="00A00A18" w:rsidRDefault="00E93F90" w:rsidP="00E93F90">
      <w:pPr>
        <w:pBdr>
          <w:top w:val="single" w:sz="4" w:space="1" w:color="auto"/>
          <w:left w:val="single" w:sz="4" w:space="4" w:color="auto"/>
          <w:bottom w:val="single" w:sz="4" w:space="1" w:color="auto"/>
          <w:right w:val="single" w:sz="4" w:space="4" w:color="auto"/>
        </w:pBdr>
        <w:rPr>
          <w:rFonts w:ascii="Courier New" w:hAnsi="Courier New" w:cs="Courier New"/>
        </w:rPr>
      </w:pPr>
      <w:r w:rsidRPr="00A00A18">
        <w:rPr>
          <w:rFonts w:ascii="Courier New" w:hAnsi="Courier New" w:cs="Courier New"/>
        </w:rPr>
        <w:tab/>
      </w:r>
      <w:proofErr w:type="gramStart"/>
      <w:r w:rsidRPr="00A00A18">
        <w:rPr>
          <w:rFonts w:ascii="Courier New" w:hAnsi="Courier New" w:cs="Courier New"/>
        </w:rPr>
        <w:t>console.log(</w:t>
      </w:r>
      <w:proofErr w:type="spellStart"/>
      <w:proofErr w:type="gramEnd"/>
      <w:r w:rsidRPr="00A00A18">
        <w:rPr>
          <w:rFonts w:ascii="Courier New" w:hAnsi="Courier New" w:cs="Courier New"/>
        </w:rPr>
        <w:t>nomGlobale</w:t>
      </w:r>
      <w:proofErr w:type="spellEnd"/>
      <w:r w:rsidRPr="00A00A18">
        <w:rPr>
          <w:rFonts w:ascii="Courier New" w:hAnsi="Courier New" w:cs="Courier New"/>
        </w:rPr>
        <w:t xml:space="preserve"> + </w:t>
      </w:r>
      <w:proofErr w:type="spellStart"/>
      <w:r w:rsidRPr="00A00A18">
        <w:rPr>
          <w:rFonts w:ascii="Courier New" w:hAnsi="Courier New" w:cs="Courier New"/>
        </w:rPr>
        <w:t>nomExterne</w:t>
      </w:r>
      <w:proofErr w:type="spellEnd"/>
      <w:r w:rsidRPr="00A00A18">
        <w:rPr>
          <w:rFonts w:ascii="Courier New" w:hAnsi="Courier New" w:cs="Courier New"/>
        </w:rPr>
        <w:t xml:space="preserve"> + </w:t>
      </w:r>
      <w:proofErr w:type="spellStart"/>
      <w:r w:rsidRPr="00A00A18">
        <w:rPr>
          <w:rFonts w:ascii="Courier New" w:hAnsi="Courier New" w:cs="Courier New"/>
        </w:rPr>
        <w:t>prenom</w:t>
      </w:r>
      <w:proofErr w:type="spellEnd"/>
      <w:r w:rsidRPr="00A00A18">
        <w:rPr>
          <w:rFonts w:ascii="Courier New" w:hAnsi="Courier New" w:cs="Courier New"/>
        </w:rPr>
        <w:t>);</w:t>
      </w:r>
    </w:p>
    <w:p w14:paraId="0C2D4013" w14:textId="77777777" w:rsidR="00E93F90" w:rsidRPr="00A00A18" w:rsidRDefault="00E93F90" w:rsidP="00E93F90">
      <w:pPr>
        <w:pBdr>
          <w:top w:val="single" w:sz="4" w:space="1" w:color="auto"/>
          <w:left w:val="single" w:sz="4" w:space="4" w:color="auto"/>
          <w:bottom w:val="single" w:sz="4" w:space="1" w:color="auto"/>
          <w:right w:val="single" w:sz="4" w:space="4" w:color="auto"/>
        </w:pBdr>
        <w:rPr>
          <w:rFonts w:ascii="Courier New" w:hAnsi="Courier New" w:cs="Courier New"/>
        </w:rPr>
      </w:pPr>
      <w:r w:rsidRPr="00A00A18">
        <w:rPr>
          <w:rFonts w:ascii="Courier New" w:hAnsi="Courier New" w:cs="Courier New"/>
        </w:rPr>
        <w:t>}</w:t>
      </w:r>
    </w:p>
    <w:p w14:paraId="0C2D4014" w14:textId="77777777" w:rsidR="00E93F90" w:rsidRPr="00A00A18" w:rsidRDefault="00E93F90" w:rsidP="00E93F90">
      <w:pPr>
        <w:pBdr>
          <w:top w:val="single" w:sz="4" w:space="1" w:color="auto"/>
          <w:left w:val="single" w:sz="4" w:space="4" w:color="auto"/>
          <w:bottom w:val="single" w:sz="4" w:space="1" w:color="auto"/>
          <w:right w:val="single" w:sz="4" w:space="4" w:color="auto"/>
        </w:pBdr>
        <w:rPr>
          <w:rFonts w:ascii="Courier New" w:hAnsi="Courier New" w:cs="Courier New"/>
        </w:rPr>
      </w:pPr>
    </w:p>
    <w:p w14:paraId="0C2D4015" w14:textId="77777777" w:rsidR="00E93F90" w:rsidRPr="00A00A18" w:rsidRDefault="00E93F90" w:rsidP="00E93F90">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A00A18">
        <w:rPr>
          <w:rFonts w:ascii="Courier New" w:hAnsi="Courier New" w:cs="Courier New"/>
        </w:rPr>
        <w:t>portee</w:t>
      </w:r>
      <w:proofErr w:type="spellEnd"/>
      <w:r w:rsidRPr="00A00A18">
        <w:rPr>
          <w:rFonts w:ascii="Courier New" w:hAnsi="Courier New" w:cs="Courier New"/>
        </w:rPr>
        <w:t>(</w:t>
      </w:r>
      <w:proofErr w:type="gramEnd"/>
      <w:r w:rsidRPr="00A00A18">
        <w:rPr>
          <w:rFonts w:ascii="Courier New" w:hAnsi="Courier New" w:cs="Courier New"/>
        </w:rPr>
        <w:t>"Ex ");</w:t>
      </w:r>
    </w:p>
    <w:p w14:paraId="0C2D4016" w14:textId="77777777" w:rsidR="00E93F90" w:rsidRDefault="00E93F90" w:rsidP="00E93F90">
      <w:pPr>
        <w:pBdr>
          <w:top w:val="single" w:sz="4" w:space="1" w:color="auto"/>
          <w:left w:val="single" w:sz="4" w:space="4" w:color="auto"/>
          <w:bottom w:val="single" w:sz="4" w:space="1" w:color="auto"/>
          <w:right w:val="single" w:sz="4" w:space="4" w:color="auto"/>
        </w:pBdr>
        <w:rPr>
          <w:rFonts w:ascii="Courier New" w:hAnsi="Courier New" w:cs="Courier New"/>
        </w:rPr>
      </w:pPr>
      <w:r w:rsidRPr="00A00A18">
        <w:rPr>
          <w:rFonts w:ascii="Courier New" w:hAnsi="Courier New" w:cs="Courier New"/>
        </w:rPr>
        <w:t>console.log(</w:t>
      </w:r>
      <w:proofErr w:type="spellStart"/>
      <w:r w:rsidRPr="00A00A18">
        <w:rPr>
          <w:rFonts w:ascii="Courier New" w:hAnsi="Courier New" w:cs="Courier New"/>
        </w:rPr>
        <w:t>prenom</w:t>
      </w:r>
      <w:proofErr w:type="spellEnd"/>
      <w:r w:rsidRPr="00A00A18">
        <w:rPr>
          <w:rFonts w:ascii="Courier New" w:hAnsi="Courier New" w:cs="Courier New"/>
        </w:rPr>
        <w:t>);</w:t>
      </w:r>
      <w:r>
        <w:rPr>
          <w:rFonts w:ascii="Courier New" w:hAnsi="Courier New" w:cs="Courier New"/>
        </w:rPr>
        <w:t>// provoque une erreur</w:t>
      </w:r>
    </w:p>
    <w:p w14:paraId="0C2D4017" w14:textId="77777777" w:rsidR="00E93F90" w:rsidRDefault="00E93F90" w:rsidP="00E93F90"/>
    <w:p w14:paraId="6DFD6ADD" w14:textId="7E69A6DA" w:rsidR="009B54A4" w:rsidRDefault="009B54A4" w:rsidP="00E93F90">
      <w:r>
        <w:t>Recopiez le code ci-dessus au sein d’une page Html valide et ouvrez le fichier dans un navigateur en affichant le débogueur. Observez les messages affichés en console.</w:t>
      </w:r>
    </w:p>
    <w:p w14:paraId="0C2D4018" w14:textId="5E8D9918" w:rsidR="00E93F90" w:rsidRDefault="00E93F90" w:rsidP="00E93F90">
      <w:r>
        <w:t xml:space="preserve">Modifiez </w:t>
      </w:r>
      <w:r w:rsidR="00AF4CDA">
        <w:t xml:space="preserve">le code </w:t>
      </w:r>
      <w:r w:rsidR="009B54A4">
        <w:t xml:space="preserve">fourni </w:t>
      </w:r>
      <w:r>
        <w:t>afin que « </w:t>
      </w:r>
      <w:proofErr w:type="gramStart"/>
      <w:r w:rsidRPr="009B54A4">
        <w:rPr>
          <w:rFonts w:ascii="Courier New" w:hAnsi="Courier New" w:cs="Courier New"/>
        </w:rPr>
        <w:t>console.log(</w:t>
      </w:r>
      <w:proofErr w:type="spellStart"/>
      <w:proofErr w:type="gramEnd"/>
      <w:r w:rsidRPr="009B54A4">
        <w:rPr>
          <w:rFonts w:ascii="Courier New" w:hAnsi="Courier New" w:cs="Courier New"/>
        </w:rPr>
        <w:t>prenom</w:t>
      </w:r>
      <w:proofErr w:type="spellEnd"/>
      <w:r w:rsidRPr="009B54A4">
        <w:rPr>
          <w:rFonts w:ascii="Courier New" w:hAnsi="Courier New" w:cs="Courier New"/>
        </w:rPr>
        <w:t>)</w:t>
      </w:r>
      <w:r>
        <w:t> » ne provoque pas d’erreur.</w:t>
      </w:r>
    </w:p>
    <w:p w14:paraId="0C2D4019" w14:textId="77777777" w:rsidR="00E93F90" w:rsidRDefault="00E93F90" w:rsidP="00E93F90"/>
    <w:p w14:paraId="0C2D401D" w14:textId="77777777" w:rsidR="0022129E" w:rsidRDefault="0022129E" w:rsidP="00C74684"/>
    <w:p w14:paraId="0C2D401E" w14:textId="77777777" w:rsidR="0037499C" w:rsidRDefault="0037499C" w:rsidP="00C1640A">
      <w:pPr>
        <w:pStyle w:val="Titre1"/>
      </w:pPr>
      <w:bookmarkStart w:id="7" w:name="_Toc449443013"/>
      <w:r w:rsidRPr="00A81B6B">
        <w:rPr>
          <w:rFonts w:ascii="Wingdings" w:hAnsi="Wingdings"/>
          <w:i/>
          <w:sz w:val="40"/>
          <w:szCs w:val="56"/>
        </w:rPr>
        <w:t></w:t>
      </w:r>
      <w:r>
        <w:rPr>
          <w:rFonts w:ascii="Wingdings" w:hAnsi="Wingdings"/>
          <w:sz w:val="36"/>
        </w:rPr>
        <w:t></w:t>
      </w:r>
      <w:r w:rsidR="008F0CC1">
        <w:t>L’o</w:t>
      </w:r>
      <w:r>
        <w:t>bjet arguments</w:t>
      </w:r>
      <w:bookmarkEnd w:id="7"/>
    </w:p>
    <w:p w14:paraId="0C2D401F" w14:textId="77777777" w:rsidR="0022129E" w:rsidRDefault="0022129E" w:rsidP="0022129E"/>
    <w:p w14:paraId="0C2D4020" w14:textId="7F8816A0" w:rsidR="0022129E" w:rsidRDefault="00291782" w:rsidP="0022129E">
      <w:r>
        <w:t>En vous inspirant de la version proposée dans le support d’apprentissage, c</w:t>
      </w:r>
      <w:r w:rsidR="00975672">
        <w:t xml:space="preserve">réez </w:t>
      </w:r>
      <w:r>
        <w:t xml:space="preserve">au sein d’une page Html valide </w:t>
      </w:r>
      <w:r w:rsidR="00975672">
        <w:t xml:space="preserve">une fonction sans paramètre qui </w:t>
      </w:r>
      <w:r>
        <w:t>gère</w:t>
      </w:r>
      <w:r w:rsidR="00975672">
        <w:t xml:space="preserve"> automatiquement la liste des paramètres éventuels via l’objet </w:t>
      </w:r>
      <w:r w:rsidRPr="00291782">
        <w:rPr>
          <w:rFonts w:ascii="Courier New" w:hAnsi="Courier New" w:cs="Courier New"/>
          <w:b/>
        </w:rPr>
        <w:t>a</w:t>
      </w:r>
      <w:r w:rsidR="00975672" w:rsidRPr="00291782">
        <w:rPr>
          <w:rFonts w:ascii="Courier New" w:hAnsi="Courier New" w:cs="Courier New"/>
          <w:b/>
        </w:rPr>
        <w:t>rguments</w:t>
      </w:r>
      <w:r w:rsidR="00975672">
        <w:t xml:space="preserve"> de façon à calculer le périmètre d’un polygone</w:t>
      </w:r>
      <w:r>
        <w:t xml:space="preserve"> quelconque</w:t>
      </w:r>
      <w:r w:rsidR="00975672">
        <w:t> :</w:t>
      </w:r>
    </w:p>
    <w:p w14:paraId="456A7371" w14:textId="68BC9F3D" w:rsidR="00935CD6" w:rsidRDefault="00935CD6" w:rsidP="00975672">
      <w:pPr>
        <w:pStyle w:val="Paragraphedeliste"/>
        <w:numPr>
          <w:ilvl w:val="0"/>
          <w:numId w:val="20"/>
        </w:numPr>
      </w:pPr>
      <w:r>
        <w:t>Pas de paramètre : erreur</w:t>
      </w:r>
    </w:p>
    <w:p w14:paraId="0C2D4021" w14:textId="4A0F6722" w:rsidR="00975672" w:rsidRDefault="00975672" w:rsidP="00975672">
      <w:pPr>
        <w:pStyle w:val="Paragraphedeliste"/>
        <w:numPr>
          <w:ilvl w:val="0"/>
          <w:numId w:val="20"/>
        </w:numPr>
      </w:pPr>
      <w:r>
        <w:t>1 seul paramètre = carré</w:t>
      </w:r>
      <w:r w:rsidR="005836B9">
        <w:t xml:space="preserve"> (</w:t>
      </w:r>
      <w:r w:rsidR="005836B9">
        <w:sym w:font="Wingdings" w:char="F0E8"/>
      </w:r>
      <w:r w:rsidR="005836B9">
        <w:t>périmètre = 4 * côté)</w:t>
      </w:r>
    </w:p>
    <w:p w14:paraId="0C2D4022" w14:textId="1DC2909A" w:rsidR="00975672" w:rsidRDefault="00975672" w:rsidP="00975672">
      <w:pPr>
        <w:pStyle w:val="Paragraphedeliste"/>
        <w:numPr>
          <w:ilvl w:val="0"/>
          <w:numId w:val="20"/>
        </w:numPr>
      </w:pPr>
      <w:r>
        <w:t>2 paramètres = rectangle</w:t>
      </w:r>
      <w:r w:rsidR="005836B9">
        <w:t xml:space="preserve"> (</w:t>
      </w:r>
      <w:r w:rsidR="005836B9">
        <w:sym w:font="Wingdings" w:char="F0E8"/>
      </w:r>
      <w:r w:rsidR="005836B9">
        <w:t>périmètre = 2 * longueur + 2 * largeur)</w:t>
      </w:r>
    </w:p>
    <w:p w14:paraId="07BC8F91" w14:textId="2F270B24" w:rsidR="005836B9" w:rsidRDefault="005836B9" w:rsidP="00975672">
      <w:pPr>
        <w:pStyle w:val="Paragraphedeliste"/>
        <w:numPr>
          <w:ilvl w:val="0"/>
          <w:numId w:val="20"/>
        </w:numPr>
      </w:pPr>
      <w:r>
        <w:t>3 paramètres = triangle (</w:t>
      </w:r>
      <w:r>
        <w:sym w:font="Wingdings" w:char="F0E8"/>
      </w:r>
      <w:r>
        <w:t>périmètre = somme des 3 côtés)</w:t>
      </w:r>
    </w:p>
    <w:p w14:paraId="0C2D4023" w14:textId="2ED5AC7F" w:rsidR="00975672" w:rsidRPr="0022129E" w:rsidRDefault="00975672" w:rsidP="00975672">
      <w:pPr>
        <w:pStyle w:val="Paragraphedeliste"/>
        <w:numPr>
          <w:ilvl w:val="0"/>
          <w:numId w:val="20"/>
        </w:numPr>
      </w:pPr>
      <w:r>
        <w:t>Supérieur à 2 = le nombre d’arguments correspond au nombre de côtés</w:t>
      </w:r>
      <w:r w:rsidR="00291782">
        <w:t xml:space="preserve"> du polygone</w:t>
      </w:r>
      <w:r w:rsidR="005836B9">
        <w:t xml:space="preserve"> (</w:t>
      </w:r>
      <w:r w:rsidR="005836B9">
        <w:sym w:font="Wingdings" w:char="F0E8"/>
      </w:r>
      <w:r w:rsidR="005836B9">
        <w:t>périmètre = somme des côtés)</w:t>
      </w:r>
    </w:p>
    <w:p w14:paraId="5647574E" w14:textId="2735E544" w:rsidR="005836B9" w:rsidRDefault="005836B9" w:rsidP="00C74684">
      <w:r>
        <w:t>Les résultats peuvent être affichés en console ou boite d’alerte ; il</w:t>
      </w:r>
      <w:r w:rsidR="00026260">
        <w:t>s</w:t>
      </w:r>
      <w:r>
        <w:t xml:space="preserve"> contien</w:t>
      </w:r>
      <w:r w:rsidR="00026260">
        <w:t>ne</w:t>
      </w:r>
      <w:r w:rsidR="00935CD6">
        <w:t>n</w:t>
      </w:r>
      <w:r>
        <w:t>t la désignation du type de forme détecté et le périmètre calculé.</w:t>
      </w:r>
    </w:p>
    <w:p w14:paraId="6876C203" w14:textId="77777777" w:rsidR="005836B9" w:rsidRDefault="005836B9" w:rsidP="00C74684"/>
    <w:p w14:paraId="0C2D4024" w14:textId="551BC9F0" w:rsidR="00687FD3" w:rsidRDefault="00291782" w:rsidP="00C74684">
      <w:r>
        <w:t xml:space="preserve">Testez </w:t>
      </w:r>
      <w:r w:rsidR="005836B9">
        <w:t xml:space="preserve">et contrôlez </w:t>
      </w:r>
      <w:r>
        <w:t>les différents cas de figure</w:t>
      </w:r>
      <w:r w:rsidR="005836B9">
        <w:t xml:space="preserve"> (avec des valeurs simples)</w:t>
      </w:r>
      <w:r>
        <w:t>.</w:t>
      </w:r>
      <w:r w:rsidR="00026260">
        <w:t xml:space="preserve"> Placez des points d’arrêt ou exécutez pas à pas pour vérifier le bon déroulement du code.</w:t>
      </w:r>
    </w:p>
    <w:p w14:paraId="2723A8D4" w14:textId="77777777" w:rsidR="00291782" w:rsidRDefault="00291782" w:rsidP="00C74684"/>
    <w:p w14:paraId="7E5FA26D" w14:textId="77777777" w:rsidR="00291782" w:rsidRDefault="00291782">
      <w:pPr>
        <w:suppressAutoHyphens w:val="0"/>
        <w:spacing w:after="0" w:line="240" w:lineRule="auto"/>
        <w:ind w:right="0"/>
        <w:jc w:val="left"/>
        <w:rPr>
          <w:rFonts w:ascii="Wingdings" w:hAnsi="Wingdings" w:cs="Arial"/>
          <w:b/>
          <w:bCs/>
          <w:i/>
          <w:smallCaps/>
          <w:color w:val="839BCD"/>
          <w:sz w:val="40"/>
          <w:szCs w:val="56"/>
        </w:rPr>
      </w:pPr>
      <w:r>
        <w:rPr>
          <w:rFonts w:ascii="Wingdings" w:hAnsi="Wingdings"/>
          <w:i/>
          <w:sz w:val="40"/>
          <w:szCs w:val="56"/>
        </w:rPr>
        <w:br w:type="page"/>
      </w:r>
    </w:p>
    <w:p w14:paraId="0C2D4029" w14:textId="1E109CE4" w:rsidR="00BA34E4" w:rsidRDefault="00BA34E4" w:rsidP="00291782">
      <w:pPr>
        <w:pStyle w:val="Titre1"/>
      </w:pPr>
      <w:bookmarkStart w:id="8" w:name="_Toc449443014"/>
      <w:r w:rsidRPr="00A81B6B">
        <w:rPr>
          <w:rFonts w:ascii="Wingdings" w:hAnsi="Wingdings"/>
          <w:i/>
          <w:sz w:val="40"/>
          <w:szCs w:val="56"/>
        </w:rPr>
        <w:lastRenderedPageBreak/>
        <w:t></w:t>
      </w:r>
      <w:r>
        <w:rPr>
          <w:rFonts w:ascii="Wingdings" w:hAnsi="Wingdings"/>
          <w:sz w:val="36"/>
        </w:rPr>
        <w:t></w:t>
      </w:r>
      <w:r>
        <w:t>Manipulons le dom</w:t>
      </w:r>
      <w:bookmarkEnd w:id="8"/>
    </w:p>
    <w:p w14:paraId="0C2D402A" w14:textId="77777777" w:rsidR="00887425" w:rsidRPr="00887425" w:rsidRDefault="00887425" w:rsidP="00887425"/>
    <w:p w14:paraId="0C2D402B" w14:textId="0C7C8E71" w:rsidR="00BD17AB" w:rsidRDefault="00BD17AB" w:rsidP="00BD17AB">
      <w:r>
        <w:t xml:space="preserve">Créez </w:t>
      </w:r>
      <w:r w:rsidR="00026260">
        <w:t>une page Html contenant 2 radio-</w:t>
      </w:r>
      <w:r>
        <w:t>button</w:t>
      </w:r>
      <w:r w:rsidR="00026260">
        <w:t>s</w:t>
      </w:r>
      <w:r w:rsidR="00B928E6">
        <w:t xml:space="preserve"> exclusifs l’un de l’autre</w:t>
      </w:r>
      <w:r w:rsidR="00026260">
        <w:t>, un bouton</w:t>
      </w:r>
      <w:r w:rsidR="00B928E6">
        <w:t xml:space="preserve"> simple</w:t>
      </w:r>
      <w:r w:rsidR="00026260">
        <w:t xml:space="preserve">, et un champ texte (pour le moment la balise de structure Html </w:t>
      </w:r>
      <w:r w:rsidR="00026260" w:rsidRPr="00026260">
        <w:rPr>
          <w:rFonts w:ascii="Courier New" w:hAnsi="Courier New" w:cs="Courier New"/>
        </w:rPr>
        <w:t>&lt;</w:t>
      </w:r>
      <w:proofErr w:type="spellStart"/>
      <w:r w:rsidR="00026260" w:rsidRPr="00026260">
        <w:rPr>
          <w:rFonts w:ascii="Courier New" w:hAnsi="Courier New" w:cs="Courier New"/>
        </w:rPr>
        <w:t>form</w:t>
      </w:r>
      <w:proofErr w:type="spellEnd"/>
      <w:r w:rsidR="00026260" w:rsidRPr="00026260">
        <w:rPr>
          <w:rFonts w:ascii="Courier New" w:hAnsi="Courier New" w:cs="Courier New"/>
        </w:rPr>
        <w:t>&gt;</w:t>
      </w:r>
      <w:r w:rsidR="00026260">
        <w:t xml:space="preserve"> importe peu et on peut l’ignorer)</w:t>
      </w:r>
      <w:r w:rsidR="00B928E6">
        <w:t>.</w:t>
      </w:r>
    </w:p>
    <w:p w14:paraId="0C2D402C" w14:textId="1BED19E6" w:rsidR="00BD17AB" w:rsidRPr="00BD17AB" w:rsidRDefault="00BD17AB" w:rsidP="00BD17AB">
      <w:r>
        <w:t xml:space="preserve">Lorsque l’on clique sur le bouton </w:t>
      </w:r>
      <w:r w:rsidRPr="00026260">
        <w:rPr>
          <w:rFonts w:ascii="Courier New" w:hAnsi="Courier New" w:cs="Courier New"/>
        </w:rPr>
        <w:t>Choix</w:t>
      </w:r>
      <w:r w:rsidR="00026260">
        <w:t xml:space="preserve">, le texte </w:t>
      </w:r>
      <w:r w:rsidR="00B928E6">
        <w:t>associé au</w:t>
      </w:r>
      <w:r w:rsidR="00026260">
        <w:t xml:space="preserve"> radio-</w:t>
      </w:r>
      <w:r>
        <w:t xml:space="preserve">bouton sélectionné </w:t>
      </w:r>
      <w:r w:rsidR="00026260">
        <w:t>est recopié</w:t>
      </w:r>
      <w:r>
        <w:t xml:space="preserve"> dans le champ texte.</w:t>
      </w:r>
    </w:p>
    <w:p w14:paraId="0C2D402D" w14:textId="77777777" w:rsidR="00BA34E4" w:rsidRDefault="00BD17AB" w:rsidP="00BA34E4">
      <w:r>
        <w:rPr>
          <w:noProof/>
          <w:lang w:eastAsia="fr-FR"/>
        </w:rPr>
        <w:drawing>
          <wp:inline distT="0" distB="0" distL="0" distR="0" wp14:anchorId="0C2D40F2" wp14:editId="0C2D40F3">
            <wp:extent cx="2296913" cy="1509623"/>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301150" cy="1512408"/>
                    </a:xfrm>
                    <a:prstGeom prst="rect">
                      <a:avLst/>
                    </a:prstGeom>
                  </pic:spPr>
                </pic:pic>
              </a:graphicData>
            </a:graphic>
          </wp:inline>
        </w:drawing>
      </w:r>
    </w:p>
    <w:p w14:paraId="0C2D402E" w14:textId="77777777" w:rsidR="00BA34E4" w:rsidRDefault="00BA34E4" w:rsidP="00BA34E4"/>
    <w:p w14:paraId="0C2D402F" w14:textId="6BF50E4A" w:rsidR="00050B06" w:rsidRDefault="00050B06" w:rsidP="00050B06">
      <w:r>
        <w:t>Vous utiliserez l’attribut H</w:t>
      </w:r>
      <w:r w:rsidR="00026260">
        <w:t>tml</w:t>
      </w:r>
      <w:r>
        <w:t xml:space="preserve"> « </w:t>
      </w:r>
      <w:proofErr w:type="spellStart"/>
      <w:r w:rsidRPr="00026260">
        <w:rPr>
          <w:rFonts w:ascii="Courier New" w:hAnsi="Courier New" w:cs="Courier New"/>
          <w:b/>
        </w:rPr>
        <w:t>onclick</w:t>
      </w:r>
      <w:proofErr w:type="spellEnd"/>
      <w:r>
        <w:t xml:space="preserve"> » </w:t>
      </w:r>
      <w:r w:rsidR="00B928E6">
        <w:t>du</w:t>
      </w:r>
      <w:r>
        <w:t xml:space="preserve"> bouton </w:t>
      </w:r>
      <w:r w:rsidR="00026260" w:rsidRPr="00026260">
        <w:rPr>
          <w:rFonts w:ascii="Courier New" w:hAnsi="Courier New" w:cs="Courier New"/>
        </w:rPr>
        <w:t>Choix</w:t>
      </w:r>
      <w:r w:rsidR="00026260">
        <w:t xml:space="preserve"> </w:t>
      </w:r>
      <w:r w:rsidR="00B928E6">
        <w:t>pour appel</w:t>
      </w:r>
      <w:r>
        <w:t>er une fonction JavaScript</w:t>
      </w:r>
      <w:r w:rsidR="00B928E6">
        <w:t xml:space="preserve"> (interne ou externe)</w:t>
      </w:r>
      <w:r w:rsidR="00935CD6">
        <w:t xml:space="preserve"> qui passera en revue les différents boutons-radio de la page</w:t>
      </w:r>
      <w:r>
        <w:t>.</w:t>
      </w:r>
    </w:p>
    <w:p w14:paraId="0C2D4031" w14:textId="373851F0" w:rsidR="00050B06" w:rsidRPr="00050B06" w:rsidRDefault="00050B06" w:rsidP="00050B06">
      <w:pPr>
        <w:rPr>
          <w:i/>
        </w:rPr>
      </w:pPr>
      <w:r w:rsidRPr="00050B06">
        <w:rPr>
          <w:i/>
        </w:rPr>
        <w:t>Remarque : L’usage de l’attribut « </w:t>
      </w:r>
      <w:proofErr w:type="spellStart"/>
      <w:r w:rsidRPr="00B928E6">
        <w:rPr>
          <w:rFonts w:ascii="Courier New" w:hAnsi="Courier New" w:cs="Courier New"/>
          <w:i/>
        </w:rPr>
        <w:t>onc</w:t>
      </w:r>
      <w:r w:rsidR="00026260" w:rsidRPr="00B928E6">
        <w:rPr>
          <w:rFonts w:ascii="Courier New" w:hAnsi="Courier New" w:cs="Courier New"/>
          <w:i/>
        </w:rPr>
        <w:t>lick</w:t>
      </w:r>
      <w:proofErr w:type="spellEnd"/>
      <w:r w:rsidR="00026260">
        <w:rPr>
          <w:i/>
        </w:rPr>
        <w:t> » ajoute du JavaScript intr</w:t>
      </w:r>
      <w:r w:rsidR="00B928E6">
        <w:rPr>
          <w:i/>
        </w:rPr>
        <w:t>usif maintenant déprécié…</w:t>
      </w:r>
    </w:p>
    <w:p w14:paraId="0C2D4032" w14:textId="77777777" w:rsidR="00050B06" w:rsidRDefault="00050B06" w:rsidP="00BA34E4"/>
    <w:p w14:paraId="7A724090" w14:textId="77777777" w:rsidR="00B928E6" w:rsidRDefault="00B928E6" w:rsidP="00BA34E4">
      <w:r>
        <w:t xml:space="preserve">Testez. </w:t>
      </w:r>
    </w:p>
    <w:p w14:paraId="67E29A42" w14:textId="1FDFB0B7" w:rsidR="00B928E6" w:rsidRDefault="00B928E6" w:rsidP="00BA34E4">
      <w:r>
        <w:t>A l’aide du débogueur du navigateur, pla</w:t>
      </w:r>
      <w:r w:rsidR="00B25E51">
        <w:t>c</w:t>
      </w:r>
      <w:r>
        <w:t>ez un point d’arrêt dans la boucle et observez comment JavaScript représente les éléments Html sous forme d’objets dotés de propriétés et méthodes.</w:t>
      </w:r>
    </w:p>
    <w:p w14:paraId="32F553AB" w14:textId="77777777" w:rsidR="00B928E6" w:rsidRDefault="00B928E6" w:rsidP="00BA34E4"/>
    <w:p w14:paraId="35E73A5E" w14:textId="77777777" w:rsidR="00291782" w:rsidRPr="00BA34E4" w:rsidRDefault="00291782" w:rsidP="00BA34E4"/>
    <w:p w14:paraId="0C2D4047" w14:textId="77777777" w:rsidR="002A062F" w:rsidRDefault="002A062F">
      <w:pPr>
        <w:suppressAutoHyphens w:val="0"/>
        <w:spacing w:after="0" w:line="240" w:lineRule="auto"/>
        <w:ind w:right="0"/>
        <w:jc w:val="left"/>
        <w:rPr>
          <w:rFonts w:ascii="Wingdings" w:hAnsi="Wingdings"/>
          <w:b/>
          <w:bCs/>
          <w:i/>
          <w:smallCaps/>
          <w:color w:val="839BCD"/>
          <w:spacing w:val="4"/>
          <w:sz w:val="40"/>
          <w:szCs w:val="56"/>
        </w:rPr>
      </w:pPr>
      <w:r>
        <w:rPr>
          <w:rFonts w:ascii="Wingdings" w:hAnsi="Wingdings"/>
          <w:i/>
          <w:sz w:val="40"/>
          <w:szCs w:val="56"/>
        </w:rPr>
        <w:br w:type="page"/>
      </w:r>
    </w:p>
    <w:p w14:paraId="0C2D4048" w14:textId="77777777" w:rsidR="003C630C" w:rsidRDefault="003C630C" w:rsidP="00291782">
      <w:pPr>
        <w:pStyle w:val="Titre1"/>
      </w:pPr>
      <w:bookmarkStart w:id="9" w:name="_Toc449443015"/>
      <w:r w:rsidRPr="00A81B6B">
        <w:rPr>
          <w:rFonts w:ascii="Wingdings" w:hAnsi="Wingdings"/>
          <w:i/>
          <w:sz w:val="40"/>
          <w:szCs w:val="56"/>
        </w:rPr>
        <w:lastRenderedPageBreak/>
        <w:t></w:t>
      </w:r>
      <w:r>
        <w:rPr>
          <w:rFonts w:ascii="Wingdings" w:hAnsi="Wingdings"/>
          <w:sz w:val="36"/>
        </w:rPr>
        <w:t></w:t>
      </w:r>
      <w:r>
        <w:t>Le post-it</w:t>
      </w:r>
      <w:bookmarkEnd w:id="9"/>
    </w:p>
    <w:p w14:paraId="0C2D4049" w14:textId="77777777" w:rsidR="00245192" w:rsidRDefault="00245192" w:rsidP="005950EF"/>
    <w:p w14:paraId="6FEE2E9A" w14:textId="690799AC" w:rsidR="00A27F06" w:rsidRDefault="00A27F06" w:rsidP="003C630C">
      <w:r>
        <w:t xml:space="preserve">Créez une page Html </w:t>
      </w:r>
      <w:r w:rsidR="00A61596">
        <w:t xml:space="preserve">valide </w:t>
      </w:r>
      <w:r>
        <w:t>contenant :</w:t>
      </w:r>
    </w:p>
    <w:p w14:paraId="0C2D404A" w14:textId="4DA740B6" w:rsidR="003C630C" w:rsidRDefault="00A27F06" w:rsidP="00A27F06">
      <w:pPr>
        <w:pStyle w:val="Paragraphedeliste"/>
        <w:numPr>
          <w:ilvl w:val="0"/>
          <w:numId w:val="21"/>
        </w:numPr>
      </w:pPr>
      <w:r>
        <w:t>un élément</w:t>
      </w:r>
      <w:r w:rsidR="003C630C">
        <w:t xml:space="preserve"> </w:t>
      </w:r>
      <w:r w:rsidRPr="00A27F06">
        <w:rPr>
          <w:rFonts w:ascii="Courier New" w:hAnsi="Courier New" w:cs="Courier New"/>
        </w:rPr>
        <w:t>&lt;</w:t>
      </w:r>
      <w:r w:rsidR="003C630C" w:rsidRPr="00A27F06">
        <w:rPr>
          <w:rFonts w:ascii="Courier New" w:hAnsi="Courier New" w:cs="Courier New"/>
        </w:rPr>
        <w:t>div</w:t>
      </w:r>
      <w:r w:rsidRPr="00A27F06">
        <w:rPr>
          <w:rFonts w:ascii="Courier New" w:hAnsi="Courier New" w:cs="Courier New"/>
        </w:rPr>
        <w:t>&gt;</w:t>
      </w:r>
      <w:r>
        <w:t xml:space="preserve"> identifié</w:t>
      </w:r>
      <w:r w:rsidR="003C630C">
        <w:t xml:space="preserve"> « </w:t>
      </w:r>
      <w:proofErr w:type="spellStart"/>
      <w:r w:rsidR="003C630C" w:rsidRPr="00A27F06">
        <w:rPr>
          <w:rFonts w:ascii="Courier New" w:hAnsi="Courier New" w:cs="Courier New"/>
        </w:rPr>
        <w:t>postIt</w:t>
      </w:r>
      <w:proofErr w:type="spellEnd"/>
      <w:r w:rsidR="003C630C">
        <w:t xml:space="preserve"> » </w:t>
      </w:r>
      <w:r w:rsidR="00A61596">
        <w:t xml:space="preserve">placé en absolu et </w:t>
      </w:r>
      <w:r w:rsidR="003C630C">
        <w:t xml:space="preserve">invisible </w:t>
      </w:r>
      <w:r w:rsidR="00A61596">
        <w:t xml:space="preserve">au démarrage (CSS) </w:t>
      </w:r>
      <w:r w:rsidR="003C630C">
        <w:t xml:space="preserve">correspondant à la zone </w:t>
      </w:r>
      <w:r w:rsidR="00A61596">
        <w:t>de texte sur fond jaune.</w:t>
      </w:r>
    </w:p>
    <w:p w14:paraId="0C2D404C" w14:textId="34183A04" w:rsidR="003C630C" w:rsidRDefault="00A27F06" w:rsidP="00A27F06">
      <w:pPr>
        <w:pStyle w:val="Paragraphedeliste"/>
        <w:numPr>
          <w:ilvl w:val="0"/>
          <w:numId w:val="21"/>
        </w:numPr>
      </w:pPr>
      <w:r>
        <w:t>un</w:t>
      </w:r>
      <w:r w:rsidR="003C630C">
        <w:t xml:space="preserve"> bouton « Affiche » permet de rendre visible la </w:t>
      </w:r>
      <w:r w:rsidR="003C630C" w:rsidRPr="00A27F06">
        <w:rPr>
          <w:i/>
        </w:rPr>
        <w:t>div</w:t>
      </w:r>
      <w:r w:rsidR="003C630C">
        <w:t xml:space="preserve"> « </w:t>
      </w:r>
      <w:proofErr w:type="spellStart"/>
      <w:r w:rsidR="003C630C" w:rsidRPr="00A27F06">
        <w:rPr>
          <w:rFonts w:ascii="Courier New" w:hAnsi="Courier New" w:cs="Courier New"/>
        </w:rPr>
        <w:t>postIt</w:t>
      </w:r>
      <w:proofErr w:type="spellEnd"/>
      <w:r w:rsidR="003C630C">
        <w:t> » et d’y insérer le texte suivant :</w:t>
      </w:r>
    </w:p>
    <w:p w14:paraId="0C2D404D" w14:textId="77777777" w:rsidR="003C630C" w:rsidRDefault="003C630C" w:rsidP="003C630C">
      <w:pPr>
        <w:ind w:firstLine="708"/>
      </w:pPr>
      <w:r>
        <w:rPr>
          <w:i/>
        </w:rPr>
        <w:t>« </w:t>
      </w:r>
      <w:r w:rsidRPr="00BB16BB">
        <w:rPr>
          <w:i/>
        </w:rPr>
        <w:t>Vous avez cliqué sur le bouton 'Affiche'</w:t>
      </w:r>
      <w:r>
        <w:t> ! »</w:t>
      </w:r>
    </w:p>
    <w:p w14:paraId="0C2D404F" w14:textId="686F6C9F" w:rsidR="003C630C" w:rsidRDefault="00A27F06" w:rsidP="00A27F06">
      <w:pPr>
        <w:pStyle w:val="Paragraphedeliste"/>
        <w:numPr>
          <w:ilvl w:val="0"/>
          <w:numId w:val="22"/>
        </w:numPr>
      </w:pPr>
      <w:r>
        <w:t>un</w:t>
      </w:r>
      <w:r w:rsidR="003C630C">
        <w:t xml:space="preserve"> bouton « Cache » permet de cacher la </w:t>
      </w:r>
      <w:r w:rsidR="003C630C" w:rsidRPr="00A27F06">
        <w:rPr>
          <w:i/>
        </w:rPr>
        <w:t>div</w:t>
      </w:r>
      <w:r w:rsidR="003C630C">
        <w:t xml:space="preserve"> « </w:t>
      </w:r>
      <w:proofErr w:type="spellStart"/>
      <w:r w:rsidR="003C630C" w:rsidRPr="00A27F06">
        <w:rPr>
          <w:rFonts w:ascii="Courier New" w:hAnsi="Courier New" w:cs="Courier New"/>
        </w:rPr>
        <w:t>postIt</w:t>
      </w:r>
      <w:proofErr w:type="spellEnd"/>
      <w:r w:rsidR="003C630C">
        <w:t> ».</w:t>
      </w:r>
    </w:p>
    <w:p w14:paraId="0C2D4050" w14:textId="77777777" w:rsidR="003C630C" w:rsidRDefault="003C630C" w:rsidP="003C630C"/>
    <w:p w14:paraId="0C2D4051" w14:textId="4B25C914" w:rsidR="003C630C" w:rsidRDefault="003C630C" w:rsidP="003C630C">
      <w:r>
        <w:t xml:space="preserve">Le texte </w:t>
      </w:r>
      <w:r w:rsidRPr="001C0081">
        <w:rPr>
          <w:i/>
        </w:rPr>
        <w:t>« Merci de bien vouloir me survoler »</w:t>
      </w:r>
      <w:r>
        <w:t xml:space="preserve"> permet également d’afficher la </w:t>
      </w:r>
      <w:r w:rsidRPr="00A27F06">
        <w:rPr>
          <w:i/>
        </w:rPr>
        <w:t>div</w:t>
      </w:r>
      <w:r>
        <w:t xml:space="preserve"> « </w:t>
      </w:r>
      <w:proofErr w:type="spellStart"/>
      <w:r w:rsidRPr="00A27F06">
        <w:rPr>
          <w:rFonts w:ascii="Courier New" w:hAnsi="Courier New" w:cs="Courier New"/>
        </w:rPr>
        <w:t>PostIt</w:t>
      </w:r>
      <w:proofErr w:type="spellEnd"/>
      <w:r>
        <w:t xml:space="preserve"> » </w:t>
      </w:r>
      <w:r w:rsidR="00A27F06">
        <w:t xml:space="preserve">lors du </w:t>
      </w:r>
      <w:r>
        <w:t>survol de la souris</w:t>
      </w:r>
      <w:r w:rsidR="00A27F06">
        <w:t>,</w:t>
      </w:r>
      <w:r>
        <w:t xml:space="preserve"> et d’y insérer le texte suivant :</w:t>
      </w:r>
    </w:p>
    <w:p w14:paraId="0C2D4052" w14:textId="77777777" w:rsidR="003C630C" w:rsidRPr="00BB16BB" w:rsidRDefault="003C630C" w:rsidP="003C630C">
      <w:pPr>
        <w:ind w:firstLine="708"/>
        <w:rPr>
          <w:i/>
        </w:rPr>
      </w:pPr>
      <w:r>
        <w:rPr>
          <w:i/>
        </w:rPr>
        <w:t>« </w:t>
      </w:r>
      <w:r w:rsidRPr="00BB16BB">
        <w:rPr>
          <w:i/>
        </w:rPr>
        <w:t>C’est gentil de me survoler</w:t>
      </w:r>
      <w:r>
        <w:rPr>
          <w:i/>
        </w:rPr>
        <w:t>... »</w:t>
      </w:r>
    </w:p>
    <w:p w14:paraId="0C2D4053" w14:textId="77777777" w:rsidR="003C630C" w:rsidRDefault="003C630C" w:rsidP="003C630C">
      <w:r>
        <w:t xml:space="preserve">Quand la souris sort du texte, la </w:t>
      </w:r>
      <w:r w:rsidRPr="00A27F06">
        <w:rPr>
          <w:i/>
        </w:rPr>
        <w:t>div</w:t>
      </w:r>
      <w:r>
        <w:t xml:space="preserve"> se cache.</w:t>
      </w:r>
    </w:p>
    <w:p w14:paraId="0C2D4054" w14:textId="77777777" w:rsidR="003C630C" w:rsidRDefault="003C630C" w:rsidP="003C630C"/>
    <w:p w14:paraId="0C2D4056" w14:textId="3591CF49" w:rsidR="003C630C" w:rsidRDefault="00A27F06" w:rsidP="003C630C">
      <w:r>
        <w:t xml:space="preserve">Manipulez par JavaScript les attributs </w:t>
      </w:r>
      <w:r w:rsidR="003C630C" w:rsidRPr="00056EE6">
        <w:rPr>
          <w:i/>
        </w:rPr>
        <w:t>.</w:t>
      </w:r>
      <w:proofErr w:type="spellStart"/>
      <w:r w:rsidR="003C630C" w:rsidRPr="00A27F06">
        <w:rPr>
          <w:rFonts w:ascii="Courier New" w:hAnsi="Courier New" w:cs="Courier New"/>
        </w:rPr>
        <w:t>style.visibility</w:t>
      </w:r>
      <w:proofErr w:type="spellEnd"/>
      <w:r w:rsidR="003C630C">
        <w:t xml:space="preserve"> pour la </w:t>
      </w:r>
      <w:r w:rsidR="003C630C" w:rsidRPr="00A27F06">
        <w:rPr>
          <w:i/>
        </w:rPr>
        <w:t>div</w:t>
      </w:r>
      <w:r w:rsidR="003C630C">
        <w:t xml:space="preserve"> « </w:t>
      </w:r>
      <w:proofErr w:type="spellStart"/>
      <w:r w:rsidR="003C630C" w:rsidRPr="00A27F06">
        <w:rPr>
          <w:rFonts w:ascii="Courier New" w:hAnsi="Courier New" w:cs="Courier New"/>
        </w:rPr>
        <w:t>postIt</w:t>
      </w:r>
      <w:proofErr w:type="spellEnd"/>
      <w:r>
        <w:t xml:space="preserve"> » et </w:t>
      </w:r>
      <w:r w:rsidR="003C630C" w:rsidRPr="00A27F06">
        <w:rPr>
          <w:rFonts w:ascii="Courier New" w:hAnsi="Courier New" w:cs="Courier New"/>
        </w:rPr>
        <w:t>.</w:t>
      </w:r>
      <w:proofErr w:type="spellStart"/>
      <w:r w:rsidR="003C630C" w:rsidRPr="00A27F06">
        <w:rPr>
          <w:rFonts w:ascii="Courier New" w:hAnsi="Courier New" w:cs="Courier New"/>
        </w:rPr>
        <w:t>innerHTML</w:t>
      </w:r>
      <w:proofErr w:type="spellEnd"/>
      <w:r w:rsidR="003C630C">
        <w:t xml:space="preserve"> pour modifier le contenu de la </w:t>
      </w:r>
      <w:r w:rsidR="003C630C" w:rsidRPr="00A61596">
        <w:rPr>
          <w:i/>
        </w:rPr>
        <w:t>div</w:t>
      </w:r>
      <w:r w:rsidR="00A61596">
        <w:t xml:space="preserve"> « </w:t>
      </w:r>
      <w:proofErr w:type="spellStart"/>
      <w:r w:rsidR="00A61596" w:rsidRPr="00A27F06">
        <w:rPr>
          <w:rFonts w:ascii="Courier New" w:hAnsi="Courier New" w:cs="Courier New"/>
        </w:rPr>
        <w:t>postIt</w:t>
      </w:r>
      <w:proofErr w:type="spellEnd"/>
      <w:r w:rsidR="00A61596">
        <w:t> »</w:t>
      </w:r>
    </w:p>
    <w:p w14:paraId="0C2D4057" w14:textId="77777777" w:rsidR="003C630C" w:rsidRDefault="003C630C" w:rsidP="003C630C"/>
    <w:p w14:paraId="0C2D4058" w14:textId="77777777" w:rsidR="003C630C" w:rsidRDefault="003C630C" w:rsidP="003C630C"/>
    <w:p w14:paraId="0C2D4059" w14:textId="77777777" w:rsidR="003C630C" w:rsidRPr="009A5DF0" w:rsidRDefault="003C630C" w:rsidP="003C630C">
      <w:pPr>
        <w:rPr>
          <w:i/>
          <w:u w:val="single"/>
        </w:rPr>
      </w:pPr>
      <w:r w:rsidRPr="009A5DF0">
        <w:rPr>
          <w:i/>
          <w:u w:val="single"/>
        </w:rPr>
        <w:t>Résultat</w:t>
      </w:r>
      <w:r>
        <w:rPr>
          <w:i/>
          <w:u w:val="single"/>
        </w:rPr>
        <w:t>s</w:t>
      </w:r>
      <w:r w:rsidRPr="009A5DF0">
        <w:rPr>
          <w:i/>
          <w:u w:val="single"/>
        </w:rPr>
        <w:t xml:space="preserve"> à obtenir :</w:t>
      </w:r>
    </w:p>
    <w:p w14:paraId="0C2D405A" w14:textId="77777777" w:rsidR="003C630C" w:rsidRDefault="003C630C" w:rsidP="003C630C"/>
    <w:p w14:paraId="0C2D405B" w14:textId="77777777" w:rsidR="003C630C" w:rsidRDefault="003C630C" w:rsidP="003C630C">
      <w:r>
        <w:rPr>
          <w:noProof/>
          <w:lang w:eastAsia="fr-FR"/>
        </w:rPr>
        <w:drawing>
          <wp:inline distT="0" distB="0" distL="0" distR="0" wp14:anchorId="0C2D40FA" wp14:editId="0C2D40FB">
            <wp:extent cx="4410075" cy="268605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410075" cy="2686050"/>
                    </a:xfrm>
                    <a:prstGeom prst="rect">
                      <a:avLst/>
                    </a:prstGeom>
                  </pic:spPr>
                </pic:pic>
              </a:graphicData>
            </a:graphic>
          </wp:inline>
        </w:drawing>
      </w:r>
    </w:p>
    <w:p w14:paraId="0C2D405C" w14:textId="77777777" w:rsidR="003C630C" w:rsidRDefault="003C630C" w:rsidP="003C630C">
      <w:r>
        <w:rPr>
          <w:noProof/>
          <w:lang w:eastAsia="fr-FR"/>
        </w:rPr>
        <w:lastRenderedPageBreak/>
        <w:drawing>
          <wp:inline distT="0" distB="0" distL="0" distR="0" wp14:anchorId="0C2D40FC" wp14:editId="0C2D40FD">
            <wp:extent cx="4410075" cy="268605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410075" cy="2686050"/>
                    </a:xfrm>
                    <a:prstGeom prst="rect">
                      <a:avLst/>
                    </a:prstGeom>
                  </pic:spPr>
                </pic:pic>
              </a:graphicData>
            </a:graphic>
          </wp:inline>
        </w:drawing>
      </w:r>
    </w:p>
    <w:p w14:paraId="0C2D405D" w14:textId="77777777" w:rsidR="003C630C" w:rsidRDefault="003C630C" w:rsidP="003C630C"/>
    <w:p w14:paraId="0C2D405E" w14:textId="77777777" w:rsidR="003C630C" w:rsidRDefault="003C630C" w:rsidP="003C630C">
      <w:r>
        <w:rPr>
          <w:noProof/>
          <w:lang w:eastAsia="fr-FR"/>
        </w:rPr>
        <w:drawing>
          <wp:inline distT="0" distB="0" distL="0" distR="0" wp14:anchorId="0C2D40FE" wp14:editId="0C2D40FF">
            <wp:extent cx="4410075" cy="268605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410075" cy="2686050"/>
                    </a:xfrm>
                    <a:prstGeom prst="rect">
                      <a:avLst/>
                    </a:prstGeom>
                  </pic:spPr>
                </pic:pic>
              </a:graphicData>
            </a:graphic>
          </wp:inline>
        </w:drawing>
      </w:r>
    </w:p>
    <w:p w14:paraId="0C2D405F" w14:textId="77777777" w:rsidR="003C630C" w:rsidRDefault="003C630C" w:rsidP="005950EF"/>
    <w:p w14:paraId="7B058869" w14:textId="77777777" w:rsidR="00A61596" w:rsidRDefault="00A61596" w:rsidP="00A61596">
      <w:r>
        <w:t>Tout le code JavaScript pourra être externalisé dans un script séparé de la page Html.</w:t>
      </w:r>
    </w:p>
    <w:p w14:paraId="7926E3D7" w14:textId="77777777" w:rsidR="00A61596" w:rsidRDefault="00A61596" w:rsidP="005950EF">
      <w:r>
        <w:t xml:space="preserve">Implémentez par JavaScript la capture des événements nécessaires grâce à une fonction en auto-exécution dès le chargement de la page. </w:t>
      </w:r>
    </w:p>
    <w:p w14:paraId="0C2D4060" w14:textId="77777777" w:rsidR="00254CB0" w:rsidRDefault="00254CB0">
      <w:pPr>
        <w:suppressAutoHyphens w:val="0"/>
        <w:spacing w:after="0" w:line="240" w:lineRule="auto"/>
        <w:ind w:right="0"/>
        <w:jc w:val="left"/>
        <w:rPr>
          <w:rFonts w:ascii="Wingdings" w:hAnsi="Wingdings"/>
          <w:b/>
          <w:bCs/>
          <w:i/>
          <w:smallCaps/>
          <w:color w:val="839BCD"/>
          <w:spacing w:val="4"/>
          <w:sz w:val="40"/>
          <w:szCs w:val="56"/>
        </w:rPr>
      </w:pPr>
      <w:r>
        <w:rPr>
          <w:rFonts w:ascii="Wingdings" w:hAnsi="Wingdings"/>
          <w:i/>
          <w:sz w:val="40"/>
          <w:szCs w:val="56"/>
        </w:rPr>
        <w:br w:type="page"/>
      </w:r>
    </w:p>
    <w:p w14:paraId="0C2D4061" w14:textId="77777777" w:rsidR="00E93F90" w:rsidRDefault="00E93F90" w:rsidP="00291782">
      <w:pPr>
        <w:pStyle w:val="Titre1"/>
      </w:pPr>
      <w:bookmarkStart w:id="10" w:name="_Toc449443016"/>
      <w:r w:rsidRPr="00A81B6B">
        <w:rPr>
          <w:rFonts w:ascii="Wingdings" w:hAnsi="Wingdings"/>
          <w:i/>
          <w:sz w:val="40"/>
          <w:szCs w:val="56"/>
        </w:rPr>
        <w:lastRenderedPageBreak/>
        <w:t></w:t>
      </w:r>
      <w:r>
        <w:rPr>
          <w:rFonts w:ascii="Wingdings" w:hAnsi="Wingdings"/>
          <w:sz w:val="36"/>
        </w:rPr>
        <w:t></w:t>
      </w:r>
      <w:r>
        <w:t>Le chrono</w:t>
      </w:r>
      <w:bookmarkEnd w:id="10"/>
    </w:p>
    <w:p w14:paraId="0C2D4062" w14:textId="77777777" w:rsidR="00E93F90" w:rsidRDefault="00E93F90" w:rsidP="00E93F90"/>
    <w:p w14:paraId="0C2D4063" w14:textId="118AF131" w:rsidR="00E93F90" w:rsidRDefault="00E93F90" w:rsidP="00E93F90">
      <w:r>
        <w:t xml:space="preserve">Réalisez un petit chrono qui affiche </w:t>
      </w:r>
      <w:r w:rsidR="00935CD6">
        <w:t>un</w:t>
      </w:r>
      <w:r>
        <w:t xml:space="preserve"> champ texte </w:t>
      </w:r>
      <w:r w:rsidR="00C8458A">
        <w:t>(</w:t>
      </w:r>
      <w:r w:rsidR="00C8458A" w:rsidRPr="00C8458A">
        <w:rPr>
          <w:rFonts w:ascii="Courier New" w:hAnsi="Courier New" w:cs="Courier New"/>
        </w:rPr>
        <w:t>&lt;</w:t>
      </w:r>
      <w:proofErr w:type="spellStart"/>
      <w:r w:rsidR="00C8458A" w:rsidRPr="00C8458A">
        <w:rPr>
          <w:rFonts w:ascii="Courier New" w:hAnsi="Courier New" w:cs="Courier New"/>
        </w:rPr>
        <w:t>span</w:t>
      </w:r>
      <w:proofErr w:type="spellEnd"/>
      <w:r w:rsidR="00C8458A" w:rsidRPr="00C8458A">
        <w:rPr>
          <w:rFonts w:ascii="Courier New" w:hAnsi="Courier New" w:cs="Courier New"/>
        </w:rPr>
        <w:t>&gt;</w:t>
      </w:r>
      <w:r w:rsidR="00C8458A">
        <w:t xml:space="preserve">) </w:t>
      </w:r>
      <w:r>
        <w:t xml:space="preserve">et 3 boutons </w:t>
      </w:r>
      <w:r w:rsidRPr="00595936">
        <w:rPr>
          <w:i/>
        </w:rPr>
        <w:t>S</w:t>
      </w:r>
      <w:r w:rsidR="00595936" w:rsidRPr="00595936">
        <w:rPr>
          <w:i/>
        </w:rPr>
        <w:t>tart</w:t>
      </w:r>
      <w:r>
        <w:t xml:space="preserve">, </w:t>
      </w:r>
      <w:r w:rsidRPr="00595936">
        <w:rPr>
          <w:i/>
        </w:rPr>
        <w:t>P</w:t>
      </w:r>
      <w:r w:rsidR="00595936" w:rsidRPr="00595936">
        <w:rPr>
          <w:i/>
        </w:rPr>
        <w:t>ause</w:t>
      </w:r>
      <w:r>
        <w:t xml:space="preserve"> et </w:t>
      </w:r>
      <w:r w:rsidRPr="00595936">
        <w:rPr>
          <w:i/>
        </w:rPr>
        <w:t>S</w:t>
      </w:r>
      <w:r w:rsidR="00595936" w:rsidRPr="00595936">
        <w:rPr>
          <w:i/>
        </w:rPr>
        <w:t>top</w:t>
      </w:r>
      <w:r>
        <w:t>.</w:t>
      </w:r>
    </w:p>
    <w:p w14:paraId="0C2D4064" w14:textId="0E3ABCE9" w:rsidR="00E93F90" w:rsidRDefault="00E93F90" w:rsidP="00E93F90">
      <w:r>
        <w:t xml:space="preserve">L’appui sur le bouton </w:t>
      </w:r>
      <w:r w:rsidR="00595936" w:rsidRPr="00595936">
        <w:rPr>
          <w:i/>
        </w:rPr>
        <w:t>Start</w:t>
      </w:r>
      <w:r w:rsidR="00595936">
        <w:t xml:space="preserve"> </w:t>
      </w:r>
      <w:r>
        <w:t>démarre le chrono.</w:t>
      </w:r>
    </w:p>
    <w:p w14:paraId="0C2D4065" w14:textId="00E66438" w:rsidR="00E93F90" w:rsidRDefault="00E93F90" w:rsidP="00E93F90">
      <w:r>
        <w:t xml:space="preserve">L’appui sur le bouton </w:t>
      </w:r>
      <w:r w:rsidR="00595936" w:rsidRPr="00595936">
        <w:rPr>
          <w:i/>
        </w:rPr>
        <w:t>Pause</w:t>
      </w:r>
      <w:r w:rsidR="00595936">
        <w:t xml:space="preserve"> </w:t>
      </w:r>
      <w:r>
        <w:t xml:space="preserve">arrête </w:t>
      </w:r>
      <w:r w:rsidR="008F4E26">
        <w:t>puis</w:t>
      </w:r>
      <w:r>
        <w:t xml:space="preserve"> redémarre le chrono.</w:t>
      </w:r>
    </w:p>
    <w:p w14:paraId="0C2D4066" w14:textId="09681249" w:rsidR="00E93F90" w:rsidRDefault="00E93F90" w:rsidP="00E93F90">
      <w:r>
        <w:t xml:space="preserve">L’appui sur le bouton </w:t>
      </w:r>
      <w:r w:rsidR="00595936" w:rsidRPr="00595936">
        <w:rPr>
          <w:i/>
        </w:rPr>
        <w:t>Stop</w:t>
      </w:r>
      <w:r w:rsidR="00595936">
        <w:t xml:space="preserve"> </w:t>
      </w:r>
      <w:r>
        <w:t>arrête et remet à zéro le chrono.</w:t>
      </w:r>
    </w:p>
    <w:p w14:paraId="0C2D4068" w14:textId="77777777" w:rsidR="00254CB0" w:rsidRDefault="00254CB0" w:rsidP="00E93F90">
      <w:r>
        <w:rPr>
          <w:noProof/>
          <w:lang w:eastAsia="fr-FR"/>
        </w:rPr>
        <w:drawing>
          <wp:inline distT="0" distB="0" distL="0" distR="0" wp14:anchorId="0C2D4100" wp14:editId="0C2D4101">
            <wp:extent cx="1590675" cy="17907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t="49463" r="63134"/>
                    <a:stretch/>
                  </pic:blipFill>
                  <pic:spPr bwMode="auto">
                    <a:xfrm>
                      <a:off x="0" y="0"/>
                      <a:ext cx="1590675" cy="1790700"/>
                    </a:xfrm>
                    <a:prstGeom prst="rect">
                      <a:avLst/>
                    </a:prstGeom>
                    <a:ln>
                      <a:noFill/>
                    </a:ln>
                    <a:extLst>
                      <a:ext uri="{53640926-AAD7-44D8-BBD7-CCE9431645EC}">
                        <a14:shadowObscured xmlns:a14="http://schemas.microsoft.com/office/drawing/2010/main"/>
                      </a:ext>
                    </a:extLst>
                  </pic:spPr>
                </pic:pic>
              </a:graphicData>
            </a:graphic>
          </wp:inline>
        </w:drawing>
      </w:r>
      <w:r>
        <w:tab/>
      </w:r>
      <w:r>
        <w:rPr>
          <w:noProof/>
          <w:lang w:eastAsia="fr-FR"/>
        </w:rPr>
        <w:drawing>
          <wp:inline distT="0" distB="0" distL="0" distR="0" wp14:anchorId="0C2D4102" wp14:editId="0C2D4103">
            <wp:extent cx="1619250" cy="17335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t="51075" r="62472"/>
                    <a:stretch/>
                  </pic:blipFill>
                  <pic:spPr bwMode="auto">
                    <a:xfrm>
                      <a:off x="0" y="0"/>
                      <a:ext cx="1619250" cy="1733550"/>
                    </a:xfrm>
                    <a:prstGeom prst="rect">
                      <a:avLst/>
                    </a:prstGeom>
                    <a:ln>
                      <a:noFill/>
                    </a:ln>
                    <a:extLst>
                      <a:ext uri="{53640926-AAD7-44D8-BBD7-CCE9431645EC}">
                        <a14:shadowObscured xmlns:a14="http://schemas.microsoft.com/office/drawing/2010/main"/>
                      </a:ext>
                    </a:extLst>
                  </pic:spPr>
                </pic:pic>
              </a:graphicData>
            </a:graphic>
          </wp:inline>
        </w:drawing>
      </w:r>
      <w:r>
        <w:tab/>
      </w:r>
      <w:r>
        <w:rPr>
          <w:noProof/>
          <w:lang w:eastAsia="fr-FR"/>
        </w:rPr>
        <w:drawing>
          <wp:inline distT="0" distB="0" distL="0" distR="0" wp14:anchorId="0C2D4104" wp14:editId="0C2D4105">
            <wp:extent cx="1838325" cy="17145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51613" r="64652"/>
                    <a:stretch/>
                  </pic:blipFill>
                  <pic:spPr bwMode="auto">
                    <a:xfrm>
                      <a:off x="0" y="0"/>
                      <a:ext cx="1838325" cy="1714500"/>
                    </a:xfrm>
                    <a:prstGeom prst="rect">
                      <a:avLst/>
                    </a:prstGeom>
                    <a:ln>
                      <a:noFill/>
                    </a:ln>
                    <a:extLst>
                      <a:ext uri="{53640926-AAD7-44D8-BBD7-CCE9431645EC}">
                        <a14:shadowObscured xmlns:a14="http://schemas.microsoft.com/office/drawing/2010/main"/>
                      </a:ext>
                    </a:extLst>
                  </pic:spPr>
                </pic:pic>
              </a:graphicData>
            </a:graphic>
          </wp:inline>
        </w:drawing>
      </w:r>
    </w:p>
    <w:p w14:paraId="0C2D4069" w14:textId="77777777" w:rsidR="00254CB0" w:rsidRDefault="00254CB0" w:rsidP="00E93F90"/>
    <w:p w14:paraId="44918DA6" w14:textId="4991B371" w:rsidR="00595936" w:rsidRDefault="00595936" w:rsidP="00E93F90">
      <w:r>
        <w:t>Tout le code JavaScript sera écrit de manière non intrusive</w:t>
      </w:r>
      <w:r w:rsidR="004243A4">
        <w:t xml:space="preserve"> en JavaScript ‘moderne’</w:t>
      </w:r>
      <w:r>
        <w:t>.</w:t>
      </w:r>
    </w:p>
    <w:p w14:paraId="6377A53E" w14:textId="77E2B6E9" w:rsidR="00595936" w:rsidRDefault="00595936" w:rsidP="00E93F90">
      <w:r>
        <w:t>Il s’agit de développer l’application pas-à-pas en testant à chaque étape.</w:t>
      </w:r>
    </w:p>
    <w:p w14:paraId="372DECD0" w14:textId="77777777" w:rsidR="00595936" w:rsidRDefault="00595936" w:rsidP="00E93F90"/>
    <w:p w14:paraId="25C859FE" w14:textId="1A0621A0" w:rsidR="00C8458A" w:rsidRDefault="00C8458A" w:rsidP="00E93F90">
      <w:r>
        <w:t xml:space="preserve">Variables globales nécessaires : </w:t>
      </w:r>
    </w:p>
    <w:p w14:paraId="71E2849B" w14:textId="45DAE809" w:rsidR="00C8458A" w:rsidRPr="00C8458A" w:rsidRDefault="00C8458A" w:rsidP="00C8458A">
      <w:pPr>
        <w:pStyle w:val="Paragraphedeliste"/>
        <w:numPr>
          <w:ilvl w:val="0"/>
          <w:numId w:val="22"/>
        </w:numPr>
      </w:pPr>
      <w:r>
        <w:t xml:space="preserve">Références des objets JavaScript correspondant aux 3 boutons et au </w:t>
      </w:r>
      <w:proofErr w:type="spellStart"/>
      <w:r w:rsidRPr="00C8458A">
        <w:rPr>
          <w:i/>
        </w:rPr>
        <w:t>span</w:t>
      </w:r>
      <w:proofErr w:type="spellEnd"/>
    </w:p>
    <w:p w14:paraId="6110ABDA" w14:textId="74A00C3A" w:rsidR="00C8458A" w:rsidRDefault="00C8458A" w:rsidP="00C8458A">
      <w:pPr>
        <w:pStyle w:val="Paragraphedeliste"/>
        <w:numPr>
          <w:ilvl w:val="0"/>
          <w:numId w:val="22"/>
        </w:numPr>
      </w:pPr>
      <w:r>
        <w:t xml:space="preserve">1 variable pour référencer un </w:t>
      </w:r>
      <w:proofErr w:type="spellStart"/>
      <w:r>
        <w:t>timer</w:t>
      </w:r>
      <w:proofErr w:type="spellEnd"/>
      <w:r>
        <w:t xml:space="preserve"> JavaScript</w:t>
      </w:r>
    </w:p>
    <w:p w14:paraId="3B0207F4" w14:textId="661DEF92" w:rsidR="00C8458A" w:rsidRDefault="00C8458A" w:rsidP="00C8458A">
      <w:pPr>
        <w:pStyle w:val="Paragraphedeliste"/>
        <w:numPr>
          <w:ilvl w:val="0"/>
          <w:numId w:val="22"/>
        </w:numPr>
      </w:pPr>
      <w:r>
        <w:t>1 variable pour compter le nombre de secondes écoulées (initialisée à 0)</w:t>
      </w:r>
    </w:p>
    <w:p w14:paraId="57F7F148" w14:textId="77777777" w:rsidR="00C8458A" w:rsidRDefault="00C8458A" w:rsidP="00C8458A"/>
    <w:p w14:paraId="56947274" w14:textId="1A539B93" w:rsidR="00595936" w:rsidRDefault="00595936" w:rsidP="00E93F90">
      <w:r>
        <w:t xml:space="preserve">Une première fonction auto-exécutable </w:t>
      </w:r>
      <w:r w:rsidR="00C8458A">
        <w:t>permet</w:t>
      </w:r>
      <w:r>
        <w:t xml:space="preserve"> </w:t>
      </w:r>
      <w:r w:rsidR="00F8652A">
        <w:t xml:space="preserve">d’ajouter une propriété </w:t>
      </w:r>
      <w:r w:rsidR="003D63D2">
        <w:t>‘</w:t>
      </w:r>
      <w:proofErr w:type="spellStart"/>
      <w:r w:rsidR="003D63D2" w:rsidRPr="003D63D2">
        <w:rPr>
          <w:rFonts w:ascii="Courier New" w:hAnsi="Courier New" w:cs="Courier New"/>
        </w:rPr>
        <w:t>paramTps</w:t>
      </w:r>
      <w:proofErr w:type="spellEnd"/>
      <w:r w:rsidR="003D63D2">
        <w:t xml:space="preserve">‘ </w:t>
      </w:r>
      <w:r w:rsidR="00C8458A">
        <w:t xml:space="preserve">aux </w:t>
      </w:r>
      <w:r w:rsidR="00F8652A">
        <w:t>objet</w:t>
      </w:r>
      <w:r w:rsidR="00C8458A">
        <w:t>s</w:t>
      </w:r>
      <w:r w:rsidR="00F8652A">
        <w:t xml:space="preserve"> bouton</w:t>
      </w:r>
      <w:r w:rsidR="00935CD6">
        <w:t>s</w:t>
      </w:r>
      <w:r w:rsidR="00F8652A">
        <w:t xml:space="preserve"> </w:t>
      </w:r>
      <w:r w:rsidR="00F8652A" w:rsidRPr="00022563">
        <w:rPr>
          <w:i/>
        </w:rPr>
        <w:t>Start</w:t>
      </w:r>
      <w:r w:rsidR="00F8652A">
        <w:t xml:space="preserve"> </w:t>
      </w:r>
      <w:r w:rsidR="00C8458A">
        <w:t xml:space="preserve">et </w:t>
      </w:r>
      <w:r w:rsidR="00C8458A" w:rsidRPr="00C8458A">
        <w:rPr>
          <w:i/>
        </w:rPr>
        <w:t>Pause</w:t>
      </w:r>
      <w:r w:rsidR="00C8458A">
        <w:t xml:space="preserve">, </w:t>
      </w:r>
      <w:r w:rsidR="00F8652A">
        <w:t xml:space="preserve">et </w:t>
      </w:r>
      <w:r>
        <w:t>de capture</w:t>
      </w:r>
      <w:r w:rsidR="00F8652A">
        <w:t>r</w:t>
      </w:r>
      <w:r>
        <w:t xml:space="preserve"> l’événement </w:t>
      </w:r>
      <w:r w:rsidRPr="00022563">
        <w:rPr>
          <w:i/>
        </w:rPr>
        <w:t>clic</w:t>
      </w:r>
      <w:r>
        <w:t xml:space="preserve"> sur le bouton </w:t>
      </w:r>
      <w:r w:rsidRPr="00595936">
        <w:rPr>
          <w:i/>
        </w:rPr>
        <w:t>Start</w:t>
      </w:r>
      <w:r>
        <w:t> ; la fonction associée (‘</w:t>
      </w:r>
      <w:proofErr w:type="spellStart"/>
      <w:r w:rsidRPr="003D63D2">
        <w:rPr>
          <w:rFonts w:ascii="Courier New" w:hAnsi="Courier New" w:cs="Courier New"/>
        </w:rPr>
        <w:t>startChrono</w:t>
      </w:r>
      <w:proofErr w:type="spellEnd"/>
      <w:r w:rsidRPr="003D63D2">
        <w:rPr>
          <w:rFonts w:ascii="Courier New" w:hAnsi="Courier New" w:cs="Courier New"/>
        </w:rPr>
        <w:t>’</w:t>
      </w:r>
      <w:r>
        <w:t>) à cet événement réalise les traitements :</w:t>
      </w:r>
    </w:p>
    <w:p w14:paraId="2C4B1F9D" w14:textId="281207A1" w:rsidR="00595936" w:rsidRDefault="00595936" w:rsidP="00595936">
      <w:pPr>
        <w:pStyle w:val="Paragraphedeliste"/>
        <w:numPr>
          <w:ilvl w:val="0"/>
          <w:numId w:val="22"/>
        </w:numPr>
      </w:pPr>
      <w:r>
        <w:t xml:space="preserve">Désactiver la capture de l’événement </w:t>
      </w:r>
      <w:r w:rsidRPr="00022563">
        <w:rPr>
          <w:i/>
        </w:rPr>
        <w:t>clic</w:t>
      </w:r>
      <w:r>
        <w:t xml:space="preserve"> sur ce bouton </w:t>
      </w:r>
      <w:r w:rsidRPr="00022563">
        <w:rPr>
          <w:i/>
        </w:rPr>
        <w:t>Start</w:t>
      </w:r>
    </w:p>
    <w:p w14:paraId="0F0FE4AC" w14:textId="574E76E1" w:rsidR="00595936" w:rsidRDefault="00595936" w:rsidP="00595936">
      <w:pPr>
        <w:pStyle w:val="Paragraphedeliste"/>
        <w:numPr>
          <w:ilvl w:val="0"/>
          <w:numId w:val="22"/>
        </w:numPr>
      </w:pPr>
      <w:r>
        <w:t xml:space="preserve">Masquer ce bouton </w:t>
      </w:r>
      <w:r w:rsidRPr="00022563">
        <w:rPr>
          <w:i/>
        </w:rPr>
        <w:t>Start</w:t>
      </w:r>
      <w:r>
        <w:t xml:space="preserve"> et afficher les 2 autres boutons</w:t>
      </w:r>
      <w:r w:rsidR="00A6435B">
        <w:t xml:space="preserve"> (par modification des classes de styles CSS associées aux objets </w:t>
      </w:r>
      <w:proofErr w:type="spellStart"/>
      <w:r w:rsidR="00A6435B" w:rsidRPr="00A6435B">
        <w:rPr>
          <w:i/>
        </w:rPr>
        <w:t>button</w:t>
      </w:r>
      <w:proofErr w:type="spellEnd"/>
      <w:r w:rsidR="00A6435B">
        <w:t>)</w:t>
      </w:r>
    </w:p>
    <w:p w14:paraId="53D00CE6" w14:textId="550DCC85" w:rsidR="00595936" w:rsidRDefault="00595936" w:rsidP="00595936">
      <w:pPr>
        <w:pStyle w:val="Paragraphedeliste"/>
        <w:numPr>
          <w:ilvl w:val="0"/>
          <w:numId w:val="22"/>
        </w:numPr>
      </w:pPr>
      <w:r>
        <w:t xml:space="preserve">Activer un </w:t>
      </w:r>
      <w:proofErr w:type="spellStart"/>
      <w:r w:rsidRPr="00595936">
        <w:rPr>
          <w:i/>
        </w:rPr>
        <w:t>timer</w:t>
      </w:r>
      <w:proofErr w:type="spellEnd"/>
      <w:r>
        <w:t xml:space="preserve"> JavaScript associé à une fonction anonyme</w:t>
      </w:r>
      <w:r w:rsidR="005F432A">
        <w:t xml:space="preserve"> qui calcule le temps écoulé et le convertit en nombre d’heures, minutes et secondes (voir code fourni)</w:t>
      </w:r>
    </w:p>
    <w:p w14:paraId="0541B2A5" w14:textId="77777777" w:rsidR="00022563" w:rsidRDefault="00022563" w:rsidP="005F432A"/>
    <w:p w14:paraId="73866530" w14:textId="6E586F00" w:rsidR="00022563" w:rsidRDefault="00022563" w:rsidP="00022563">
      <w:pPr>
        <w:pBdr>
          <w:left w:val="single" w:sz="6" w:space="4" w:color="auto"/>
        </w:pBdr>
      </w:pPr>
      <w:r w:rsidRPr="00022563">
        <w:rPr>
          <w:u w:val="single"/>
        </w:rPr>
        <w:t>NB</w:t>
      </w:r>
      <w:r>
        <w:t> : pour ajouter une propriété à un objet JavaScript, il suffit de l’initialiser :</w:t>
      </w:r>
    </w:p>
    <w:p w14:paraId="2FE49995" w14:textId="367471A1" w:rsidR="00022563" w:rsidRDefault="00022563" w:rsidP="00022563">
      <w:pPr>
        <w:pBdr>
          <w:left w:val="single" w:sz="6" w:space="4" w:color="auto"/>
        </w:pBdr>
        <w:rPr>
          <w:rFonts w:ascii="Courier New" w:hAnsi="Courier New" w:cs="Courier New"/>
        </w:rPr>
      </w:pPr>
      <w:r>
        <w:rPr>
          <w:rFonts w:ascii="Courier New" w:hAnsi="Courier New" w:cs="Courier New"/>
        </w:rPr>
        <w:tab/>
      </w:r>
      <w:r w:rsidRPr="00022563">
        <w:rPr>
          <w:rFonts w:ascii="Courier New" w:hAnsi="Courier New" w:cs="Courier New"/>
        </w:rPr>
        <w:t xml:space="preserve">// </w:t>
      </w:r>
      <w:proofErr w:type="gramStart"/>
      <w:r w:rsidRPr="00022563">
        <w:rPr>
          <w:rFonts w:ascii="Courier New" w:hAnsi="Courier New" w:cs="Courier New"/>
        </w:rPr>
        <w:t>ajoute</w:t>
      </w:r>
      <w:proofErr w:type="gramEnd"/>
      <w:r w:rsidRPr="00022563">
        <w:rPr>
          <w:rFonts w:ascii="Courier New" w:hAnsi="Courier New" w:cs="Courier New"/>
        </w:rPr>
        <w:t xml:space="preserve"> une propriété à l'objet </w:t>
      </w:r>
      <w:proofErr w:type="spellStart"/>
      <w:r w:rsidRPr="00022563">
        <w:rPr>
          <w:rFonts w:ascii="Courier New" w:hAnsi="Courier New" w:cs="Courier New"/>
        </w:rPr>
        <w:t>button</w:t>
      </w:r>
      <w:proofErr w:type="spellEnd"/>
      <w:r w:rsidRPr="00022563">
        <w:rPr>
          <w:rFonts w:ascii="Courier New" w:hAnsi="Courier New" w:cs="Courier New"/>
        </w:rPr>
        <w:t xml:space="preserve"> </w:t>
      </w:r>
    </w:p>
    <w:p w14:paraId="51A743FE" w14:textId="2C37F618" w:rsidR="00022563" w:rsidRPr="00022563" w:rsidRDefault="00022563" w:rsidP="00022563">
      <w:pPr>
        <w:pBdr>
          <w:left w:val="single" w:sz="6" w:space="4" w:color="auto"/>
        </w:pBdr>
        <w:rPr>
          <w:rFonts w:ascii="Courier New" w:hAnsi="Courier New" w:cs="Courier New"/>
        </w:rPr>
      </w:pPr>
      <w:r>
        <w:rPr>
          <w:rFonts w:ascii="Courier New" w:hAnsi="Courier New" w:cs="Courier New"/>
        </w:rPr>
        <w:tab/>
      </w:r>
      <w:proofErr w:type="spellStart"/>
      <w:r w:rsidRPr="00022563">
        <w:rPr>
          <w:rFonts w:ascii="Courier New" w:hAnsi="Courier New" w:cs="Courier New"/>
        </w:rPr>
        <w:t>btnStart.paramTps</w:t>
      </w:r>
      <w:proofErr w:type="spellEnd"/>
      <w:r w:rsidRPr="00022563">
        <w:rPr>
          <w:rFonts w:ascii="Courier New" w:hAnsi="Courier New" w:cs="Courier New"/>
        </w:rPr>
        <w:t xml:space="preserve"> = </w:t>
      </w:r>
      <w:proofErr w:type="spellStart"/>
      <w:r w:rsidRPr="00022563">
        <w:rPr>
          <w:rFonts w:ascii="Courier New" w:hAnsi="Courier New" w:cs="Courier New"/>
        </w:rPr>
        <w:t>tpsEcoule</w:t>
      </w:r>
      <w:proofErr w:type="spellEnd"/>
      <w:r w:rsidRPr="00022563">
        <w:rPr>
          <w:rFonts w:ascii="Courier New" w:hAnsi="Courier New" w:cs="Courier New"/>
        </w:rPr>
        <w:t>;</w:t>
      </w:r>
    </w:p>
    <w:p w14:paraId="0D1A38B6" w14:textId="77777777" w:rsidR="00DB6280" w:rsidRDefault="00DB6280" w:rsidP="005F432A"/>
    <w:p w14:paraId="41FE5185" w14:textId="77777777" w:rsidR="00DB6280" w:rsidRDefault="00DB6280" w:rsidP="005F432A"/>
    <w:p w14:paraId="0212A670" w14:textId="77777777" w:rsidR="000658CE" w:rsidRPr="000658CE" w:rsidRDefault="000658CE">
      <w:pPr>
        <w:suppressAutoHyphens w:val="0"/>
        <w:spacing w:after="0" w:line="240" w:lineRule="auto"/>
        <w:ind w:right="0"/>
        <w:jc w:val="left"/>
        <w:rPr>
          <w:u w:val="single"/>
        </w:rPr>
      </w:pPr>
      <w:r w:rsidRPr="000658CE">
        <w:rPr>
          <w:u w:val="single"/>
        </w:rPr>
        <w:br w:type="page"/>
      </w:r>
    </w:p>
    <w:p w14:paraId="548A2605" w14:textId="178FC8AF" w:rsidR="00DB6280" w:rsidRPr="00DB6280" w:rsidRDefault="00DB6280" w:rsidP="005F432A">
      <w:pPr>
        <w:rPr>
          <w:u w:val="single"/>
        </w:rPr>
      </w:pPr>
      <w:r w:rsidRPr="00DB6280">
        <w:rPr>
          <w:u w:val="single"/>
        </w:rPr>
        <w:lastRenderedPageBreak/>
        <w:t>Code de la fonction de calcul du temps écoulé :</w:t>
      </w:r>
    </w:p>
    <w:p w14:paraId="7B63B268" w14:textId="77777777" w:rsidR="00DB6280" w:rsidRPr="00DB6280" w:rsidRDefault="00DB6280" w:rsidP="00DB6280">
      <w:pPr>
        <w:spacing w:after="0"/>
        <w:rPr>
          <w:rFonts w:ascii="Courier New" w:hAnsi="Courier New" w:cs="Courier New"/>
          <w:color w:val="00B050"/>
          <w:sz w:val="20"/>
        </w:rPr>
      </w:pPr>
      <w:r w:rsidRPr="00DB6280">
        <w:rPr>
          <w:rFonts w:ascii="Courier New" w:hAnsi="Courier New" w:cs="Courier New"/>
          <w:color w:val="00B050"/>
          <w:sz w:val="20"/>
        </w:rPr>
        <w:t xml:space="preserve">// </w:t>
      </w:r>
      <w:proofErr w:type="spellStart"/>
      <w:proofErr w:type="gramStart"/>
      <w:r w:rsidRPr="00DB6280">
        <w:rPr>
          <w:rFonts w:ascii="Courier New" w:hAnsi="Courier New" w:cs="Courier New"/>
          <w:color w:val="00B050"/>
          <w:sz w:val="20"/>
        </w:rPr>
        <w:t>algo</w:t>
      </w:r>
      <w:proofErr w:type="spellEnd"/>
      <w:proofErr w:type="gramEnd"/>
      <w:r w:rsidRPr="00DB6280">
        <w:rPr>
          <w:rFonts w:ascii="Courier New" w:hAnsi="Courier New" w:cs="Courier New"/>
          <w:color w:val="00B050"/>
          <w:sz w:val="20"/>
        </w:rPr>
        <w:t xml:space="preserve"> de calcul de nombre </w:t>
      </w:r>
      <w:proofErr w:type="spellStart"/>
      <w:r w:rsidRPr="00DB6280">
        <w:rPr>
          <w:rFonts w:ascii="Courier New" w:hAnsi="Courier New" w:cs="Courier New"/>
          <w:color w:val="00B050"/>
          <w:sz w:val="20"/>
        </w:rPr>
        <w:t>haures</w:t>
      </w:r>
      <w:proofErr w:type="spellEnd"/>
      <w:r w:rsidRPr="00DB6280">
        <w:rPr>
          <w:rFonts w:ascii="Courier New" w:hAnsi="Courier New" w:cs="Courier New"/>
          <w:color w:val="00B050"/>
          <w:sz w:val="20"/>
        </w:rPr>
        <w:t>, minutes et secondes écoulées</w:t>
      </w:r>
    </w:p>
    <w:p w14:paraId="3AC0448E" w14:textId="6A3BD266" w:rsidR="00DB6280" w:rsidRPr="00DB6280" w:rsidRDefault="00DB6280" w:rsidP="00DB6280">
      <w:pPr>
        <w:spacing w:after="0"/>
        <w:rPr>
          <w:rFonts w:ascii="Courier New" w:hAnsi="Courier New" w:cs="Courier New"/>
          <w:sz w:val="20"/>
          <w:lang w:val="en-US"/>
        </w:rPr>
      </w:pPr>
      <w:proofErr w:type="spellStart"/>
      <w:proofErr w:type="gramStart"/>
      <w:r w:rsidRPr="00DB6280">
        <w:rPr>
          <w:rFonts w:ascii="Courier New" w:hAnsi="Courier New" w:cs="Courier New"/>
          <w:color w:val="0070C0"/>
          <w:sz w:val="20"/>
          <w:lang w:val="en-US"/>
        </w:rPr>
        <w:t>var</w:t>
      </w:r>
      <w:proofErr w:type="spellEnd"/>
      <w:proofErr w:type="gramEnd"/>
      <w:r w:rsidRPr="00DB6280">
        <w:rPr>
          <w:rFonts w:ascii="Courier New" w:hAnsi="Courier New" w:cs="Courier New"/>
          <w:sz w:val="20"/>
          <w:lang w:val="en-US"/>
        </w:rPr>
        <w:t xml:space="preserve"> </w:t>
      </w:r>
      <w:proofErr w:type="spellStart"/>
      <w:r w:rsidRPr="00DB6280">
        <w:rPr>
          <w:rFonts w:ascii="Courier New" w:hAnsi="Courier New" w:cs="Courier New"/>
          <w:sz w:val="20"/>
          <w:lang w:val="en-US"/>
        </w:rPr>
        <w:t>startTime</w:t>
      </w:r>
      <w:proofErr w:type="spellEnd"/>
      <w:r w:rsidRPr="00DB6280">
        <w:rPr>
          <w:rFonts w:ascii="Courier New" w:hAnsi="Courier New" w:cs="Courier New"/>
          <w:sz w:val="20"/>
          <w:lang w:val="en-US"/>
        </w:rPr>
        <w:t xml:space="preserve"> = </w:t>
      </w:r>
      <w:r w:rsidRPr="00DB6280">
        <w:rPr>
          <w:rFonts w:ascii="Courier New" w:hAnsi="Courier New" w:cs="Courier New"/>
          <w:color w:val="0070C0"/>
          <w:sz w:val="20"/>
          <w:lang w:val="en-US"/>
        </w:rPr>
        <w:t>new</w:t>
      </w:r>
      <w:r w:rsidRPr="00DB6280">
        <w:rPr>
          <w:rFonts w:ascii="Courier New" w:hAnsi="Courier New" w:cs="Courier New"/>
          <w:sz w:val="20"/>
          <w:lang w:val="en-US"/>
        </w:rPr>
        <w:t xml:space="preserve"> Date();</w:t>
      </w:r>
    </w:p>
    <w:p w14:paraId="7D12D054" w14:textId="14037849" w:rsidR="00DB6280" w:rsidRPr="00DB6280" w:rsidRDefault="00DB6280" w:rsidP="00DB6280">
      <w:pPr>
        <w:spacing w:after="0"/>
        <w:rPr>
          <w:rFonts w:ascii="Courier New" w:hAnsi="Courier New" w:cs="Courier New"/>
          <w:sz w:val="20"/>
          <w:lang w:val="en-US"/>
        </w:rPr>
      </w:pPr>
      <w:proofErr w:type="spellStart"/>
      <w:proofErr w:type="gramStart"/>
      <w:r w:rsidRPr="00DB6280">
        <w:rPr>
          <w:rFonts w:ascii="Courier New" w:hAnsi="Courier New" w:cs="Courier New"/>
          <w:sz w:val="20"/>
          <w:lang w:val="en-US"/>
        </w:rPr>
        <w:t>decompte</w:t>
      </w:r>
      <w:proofErr w:type="spellEnd"/>
      <w:proofErr w:type="gramEnd"/>
      <w:r w:rsidRPr="00DB6280">
        <w:rPr>
          <w:rFonts w:ascii="Courier New" w:hAnsi="Courier New" w:cs="Courier New"/>
          <w:sz w:val="20"/>
          <w:lang w:val="en-US"/>
        </w:rPr>
        <w:t xml:space="preserve"> = </w:t>
      </w:r>
      <w:proofErr w:type="spellStart"/>
      <w:r w:rsidRPr="00DB6280">
        <w:rPr>
          <w:rFonts w:ascii="Courier New" w:hAnsi="Courier New" w:cs="Courier New"/>
          <w:sz w:val="20"/>
          <w:lang w:val="en-US"/>
        </w:rPr>
        <w:t>setInterval</w:t>
      </w:r>
      <w:proofErr w:type="spellEnd"/>
      <w:r w:rsidRPr="00DB6280">
        <w:rPr>
          <w:rFonts w:ascii="Courier New" w:hAnsi="Courier New" w:cs="Courier New"/>
          <w:sz w:val="20"/>
          <w:lang w:val="en-US"/>
        </w:rPr>
        <w:t>(</w:t>
      </w:r>
      <w:r w:rsidRPr="00DB6280">
        <w:rPr>
          <w:rFonts w:ascii="Courier New" w:hAnsi="Courier New" w:cs="Courier New"/>
          <w:color w:val="0070C0"/>
          <w:sz w:val="20"/>
          <w:lang w:val="en-US"/>
        </w:rPr>
        <w:t>function</w:t>
      </w:r>
      <w:r w:rsidRPr="00DB6280">
        <w:rPr>
          <w:rFonts w:ascii="Courier New" w:hAnsi="Courier New" w:cs="Courier New"/>
          <w:sz w:val="20"/>
          <w:lang w:val="en-US"/>
        </w:rPr>
        <w:t>() {</w:t>
      </w:r>
    </w:p>
    <w:p w14:paraId="55CF1110" w14:textId="3031D030" w:rsidR="00DB6280" w:rsidRPr="00DB6280" w:rsidRDefault="00DB6280" w:rsidP="00DB6280">
      <w:pPr>
        <w:spacing w:after="0"/>
        <w:rPr>
          <w:rFonts w:ascii="Courier New" w:hAnsi="Courier New" w:cs="Courier New"/>
          <w:color w:val="00B050"/>
          <w:sz w:val="20"/>
        </w:rPr>
      </w:pPr>
      <w:r w:rsidRPr="00DB6280">
        <w:rPr>
          <w:rFonts w:ascii="Courier New" w:hAnsi="Courier New" w:cs="Courier New"/>
          <w:color w:val="00B050"/>
          <w:sz w:val="20"/>
          <w:lang w:val="en-US"/>
        </w:rPr>
        <w:tab/>
      </w:r>
      <w:r w:rsidRPr="00DB6280">
        <w:rPr>
          <w:rFonts w:ascii="Courier New" w:hAnsi="Courier New" w:cs="Courier New"/>
          <w:color w:val="00B050"/>
          <w:sz w:val="20"/>
        </w:rPr>
        <w:t>// 1- Convertir en secondes :</w:t>
      </w:r>
    </w:p>
    <w:p w14:paraId="03CE77E5" w14:textId="29A9BF43" w:rsidR="00DB6280" w:rsidRPr="00935CD6" w:rsidRDefault="00DB6280" w:rsidP="00DB6280">
      <w:pPr>
        <w:spacing w:after="0"/>
        <w:rPr>
          <w:rFonts w:ascii="Courier New" w:hAnsi="Courier New" w:cs="Courier New"/>
          <w:sz w:val="20"/>
          <w:lang w:val="en-US"/>
        </w:rPr>
      </w:pPr>
      <w:r>
        <w:rPr>
          <w:rFonts w:ascii="Courier New" w:hAnsi="Courier New" w:cs="Courier New"/>
          <w:sz w:val="20"/>
        </w:rPr>
        <w:tab/>
      </w:r>
      <w:proofErr w:type="spellStart"/>
      <w:proofErr w:type="gramStart"/>
      <w:r w:rsidRPr="00935CD6">
        <w:rPr>
          <w:rFonts w:ascii="Courier New" w:hAnsi="Courier New" w:cs="Courier New"/>
          <w:color w:val="0070C0"/>
          <w:sz w:val="20"/>
          <w:lang w:val="en-US"/>
        </w:rPr>
        <w:t>var</w:t>
      </w:r>
      <w:proofErr w:type="spellEnd"/>
      <w:proofErr w:type="gramEnd"/>
      <w:r w:rsidRPr="00935CD6">
        <w:rPr>
          <w:rFonts w:ascii="Courier New" w:hAnsi="Courier New" w:cs="Courier New"/>
          <w:sz w:val="20"/>
          <w:lang w:val="en-US"/>
        </w:rPr>
        <w:t xml:space="preserve"> seconds = </w:t>
      </w:r>
      <w:proofErr w:type="spellStart"/>
      <w:r w:rsidRPr="00935CD6">
        <w:rPr>
          <w:rFonts w:ascii="Courier New" w:hAnsi="Courier New" w:cs="Courier New"/>
          <w:sz w:val="20"/>
          <w:lang w:val="en-US"/>
        </w:rPr>
        <w:t>Math.round</w:t>
      </w:r>
      <w:proofErr w:type="spellEnd"/>
      <w:r w:rsidRPr="00935CD6">
        <w:rPr>
          <w:rFonts w:ascii="Courier New" w:hAnsi="Courier New" w:cs="Courier New"/>
          <w:sz w:val="20"/>
          <w:lang w:val="en-US"/>
        </w:rPr>
        <w:t>(</w:t>
      </w:r>
    </w:p>
    <w:p w14:paraId="22DA40F1" w14:textId="2B9E9F44" w:rsidR="00DB6280" w:rsidRPr="00DB6280" w:rsidRDefault="00DB6280" w:rsidP="00DB6280">
      <w:pPr>
        <w:spacing w:after="0"/>
        <w:rPr>
          <w:rFonts w:ascii="Courier New" w:hAnsi="Courier New" w:cs="Courier New"/>
          <w:sz w:val="20"/>
          <w:lang w:val="en-US"/>
        </w:rPr>
      </w:pPr>
      <w:r w:rsidRPr="00935CD6">
        <w:rPr>
          <w:rFonts w:ascii="Courier New" w:hAnsi="Courier New" w:cs="Courier New"/>
          <w:sz w:val="20"/>
          <w:lang w:val="en-US"/>
        </w:rPr>
        <w:tab/>
      </w:r>
      <w:r w:rsidRPr="00935CD6">
        <w:rPr>
          <w:rFonts w:ascii="Courier New" w:hAnsi="Courier New" w:cs="Courier New"/>
          <w:sz w:val="20"/>
          <w:lang w:val="en-US"/>
        </w:rPr>
        <w:tab/>
      </w:r>
      <w:r w:rsidRPr="00DB6280">
        <w:rPr>
          <w:rFonts w:ascii="Courier New" w:hAnsi="Courier New" w:cs="Courier New"/>
          <w:sz w:val="20"/>
          <w:lang w:val="en-US"/>
        </w:rPr>
        <w:t>(</w:t>
      </w:r>
      <w:proofErr w:type="gramStart"/>
      <w:r w:rsidRPr="00DB6280">
        <w:rPr>
          <w:rFonts w:ascii="Courier New" w:hAnsi="Courier New" w:cs="Courier New"/>
          <w:color w:val="0070C0"/>
          <w:sz w:val="20"/>
          <w:lang w:val="en-US"/>
        </w:rPr>
        <w:t>new</w:t>
      </w:r>
      <w:proofErr w:type="gramEnd"/>
      <w:r w:rsidRPr="00DB6280">
        <w:rPr>
          <w:rFonts w:ascii="Courier New" w:hAnsi="Courier New" w:cs="Courier New"/>
          <w:sz w:val="20"/>
          <w:lang w:val="en-US"/>
        </w:rPr>
        <w:t xml:space="preserve"> Date().</w:t>
      </w:r>
      <w:proofErr w:type="spellStart"/>
      <w:r w:rsidRPr="00DB6280">
        <w:rPr>
          <w:rFonts w:ascii="Courier New" w:hAnsi="Courier New" w:cs="Courier New"/>
          <w:sz w:val="20"/>
          <w:lang w:val="en-US"/>
        </w:rPr>
        <w:t>getTime</w:t>
      </w:r>
      <w:proofErr w:type="spellEnd"/>
      <w:r w:rsidRPr="00DB6280">
        <w:rPr>
          <w:rFonts w:ascii="Courier New" w:hAnsi="Courier New" w:cs="Courier New"/>
          <w:sz w:val="20"/>
          <w:lang w:val="en-US"/>
        </w:rPr>
        <w:t xml:space="preserve">() - </w:t>
      </w:r>
      <w:proofErr w:type="spellStart"/>
      <w:r w:rsidRPr="00DB6280">
        <w:rPr>
          <w:rFonts w:ascii="Courier New" w:hAnsi="Courier New" w:cs="Courier New"/>
          <w:sz w:val="20"/>
          <w:lang w:val="en-US"/>
        </w:rPr>
        <w:t>startTime.getTime</w:t>
      </w:r>
      <w:proofErr w:type="spellEnd"/>
      <w:r w:rsidRPr="00DB6280">
        <w:rPr>
          <w:rFonts w:ascii="Courier New" w:hAnsi="Courier New" w:cs="Courier New"/>
          <w:sz w:val="20"/>
          <w:lang w:val="en-US"/>
        </w:rPr>
        <w:t xml:space="preserve">()) / 1000 </w:t>
      </w:r>
    </w:p>
    <w:p w14:paraId="29FA3299" w14:textId="0E64DA8F" w:rsidR="00DB6280" w:rsidRPr="00DB6280" w:rsidRDefault="00DB6280" w:rsidP="00DB6280">
      <w:pPr>
        <w:spacing w:after="0"/>
        <w:rPr>
          <w:rFonts w:ascii="Courier New" w:hAnsi="Courier New" w:cs="Courier New"/>
          <w:color w:val="00B050"/>
          <w:sz w:val="20"/>
        </w:rPr>
      </w:pPr>
      <w:r>
        <w:rPr>
          <w:rFonts w:ascii="Courier New" w:hAnsi="Courier New" w:cs="Courier New"/>
          <w:sz w:val="20"/>
          <w:lang w:val="en-US"/>
        </w:rPr>
        <w:tab/>
      </w:r>
      <w:r>
        <w:rPr>
          <w:rFonts w:ascii="Courier New" w:hAnsi="Courier New" w:cs="Courier New"/>
          <w:sz w:val="20"/>
          <w:lang w:val="en-US"/>
        </w:rPr>
        <w:tab/>
      </w:r>
      <w:r w:rsidRPr="00DB6280">
        <w:rPr>
          <w:rFonts w:ascii="Courier New" w:hAnsi="Courier New" w:cs="Courier New"/>
          <w:sz w:val="20"/>
        </w:rPr>
        <w:t xml:space="preserve">+ </w:t>
      </w:r>
      <w:proofErr w:type="spellStart"/>
      <w:r w:rsidRPr="00DB6280">
        <w:rPr>
          <w:rFonts w:ascii="Courier New" w:hAnsi="Courier New" w:cs="Courier New"/>
          <w:sz w:val="20"/>
        </w:rPr>
        <w:t>e.target.paramTps</w:t>
      </w:r>
      <w:proofErr w:type="spellEnd"/>
      <w:r w:rsidRPr="00DB6280">
        <w:rPr>
          <w:rFonts w:ascii="Courier New" w:hAnsi="Courier New" w:cs="Courier New"/>
          <w:sz w:val="20"/>
        </w:rPr>
        <w:t xml:space="preserve">); </w:t>
      </w:r>
      <w:r w:rsidRPr="00DB6280">
        <w:rPr>
          <w:rFonts w:ascii="Courier New" w:hAnsi="Courier New" w:cs="Courier New"/>
          <w:color w:val="00B050"/>
          <w:sz w:val="20"/>
        </w:rPr>
        <w:t>// e représente l'</w:t>
      </w:r>
      <w:proofErr w:type="spellStart"/>
      <w:r w:rsidRPr="00DB6280">
        <w:rPr>
          <w:rFonts w:ascii="Courier New" w:hAnsi="Courier New" w:cs="Courier New"/>
          <w:color w:val="00B050"/>
          <w:sz w:val="20"/>
        </w:rPr>
        <w:t>event</w:t>
      </w:r>
      <w:proofErr w:type="spellEnd"/>
      <w:r w:rsidRPr="00DB6280">
        <w:rPr>
          <w:rFonts w:ascii="Courier New" w:hAnsi="Courier New" w:cs="Courier New"/>
          <w:color w:val="00B050"/>
          <w:sz w:val="20"/>
        </w:rPr>
        <w:t xml:space="preserve"> déclencheur</w:t>
      </w:r>
    </w:p>
    <w:p w14:paraId="7E73D146" w14:textId="7898E7AD" w:rsidR="00DB6280" w:rsidRPr="00DB6280" w:rsidRDefault="00DB6280" w:rsidP="00DB6280">
      <w:pPr>
        <w:spacing w:after="0"/>
        <w:rPr>
          <w:rFonts w:ascii="Courier New" w:hAnsi="Courier New" w:cs="Courier New"/>
          <w:color w:val="00B050"/>
          <w:sz w:val="20"/>
        </w:rPr>
      </w:pPr>
      <w:r w:rsidRPr="00DB6280">
        <w:rPr>
          <w:rFonts w:ascii="Courier New" w:hAnsi="Courier New" w:cs="Courier New"/>
          <w:color w:val="00B050"/>
          <w:sz w:val="20"/>
        </w:rPr>
        <w:tab/>
      </w:r>
      <w:r w:rsidRPr="00DB6280">
        <w:rPr>
          <w:rFonts w:ascii="Courier New" w:hAnsi="Courier New" w:cs="Courier New"/>
          <w:color w:val="00B050"/>
          <w:sz w:val="20"/>
        </w:rPr>
        <w:tab/>
        <w:t xml:space="preserve">// </w:t>
      </w:r>
      <w:proofErr w:type="spellStart"/>
      <w:r w:rsidRPr="00DB6280">
        <w:rPr>
          <w:rFonts w:ascii="Courier New" w:hAnsi="Courier New" w:cs="Courier New"/>
          <w:color w:val="00B050"/>
          <w:sz w:val="20"/>
        </w:rPr>
        <w:t>e.target</w:t>
      </w:r>
      <w:proofErr w:type="spellEnd"/>
      <w:r w:rsidRPr="00DB6280">
        <w:rPr>
          <w:rFonts w:ascii="Courier New" w:hAnsi="Courier New" w:cs="Courier New"/>
          <w:color w:val="00B050"/>
          <w:sz w:val="20"/>
        </w:rPr>
        <w:t xml:space="preserve"> représente l'objet déclencheur</w:t>
      </w:r>
    </w:p>
    <w:p w14:paraId="3C306563" w14:textId="68341349" w:rsidR="00DB6280" w:rsidRPr="00DB6280" w:rsidRDefault="00DB6280" w:rsidP="00DB6280">
      <w:pPr>
        <w:spacing w:after="0"/>
        <w:rPr>
          <w:rFonts w:ascii="Courier New" w:hAnsi="Courier New" w:cs="Courier New"/>
          <w:color w:val="00B050"/>
          <w:sz w:val="20"/>
        </w:rPr>
      </w:pPr>
      <w:r w:rsidRPr="00DB6280">
        <w:rPr>
          <w:rFonts w:ascii="Courier New" w:hAnsi="Courier New" w:cs="Courier New"/>
          <w:color w:val="00B050"/>
          <w:sz w:val="20"/>
        </w:rPr>
        <w:tab/>
      </w:r>
      <w:r w:rsidRPr="00DB6280">
        <w:rPr>
          <w:rFonts w:ascii="Courier New" w:hAnsi="Courier New" w:cs="Courier New"/>
          <w:color w:val="00B050"/>
          <w:sz w:val="20"/>
        </w:rPr>
        <w:tab/>
        <w:t xml:space="preserve">// </w:t>
      </w:r>
      <w:proofErr w:type="gramStart"/>
      <w:r w:rsidRPr="00DB6280">
        <w:rPr>
          <w:rFonts w:ascii="Courier New" w:hAnsi="Courier New" w:cs="Courier New"/>
          <w:color w:val="00B050"/>
          <w:sz w:val="20"/>
        </w:rPr>
        <w:t>ici</w:t>
      </w:r>
      <w:proofErr w:type="gramEnd"/>
      <w:r w:rsidRPr="00DB6280">
        <w:rPr>
          <w:rFonts w:ascii="Courier New" w:hAnsi="Courier New" w:cs="Courier New"/>
          <w:color w:val="00B050"/>
          <w:sz w:val="20"/>
        </w:rPr>
        <w:t xml:space="preserve"> : bouton </w:t>
      </w:r>
      <w:proofErr w:type="spellStart"/>
      <w:r w:rsidRPr="00DB6280">
        <w:rPr>
          <w:rFonts w:ascii="Courier New" w:hAnsi="Courier New" w:cs="Courier New"/>
          <w:color w:val="00B050"/>
          <w:sz w:val="20"/>
        </w:rPr>
        <w:t>start</w:t>
      </w:r>
      <w:proofErr w:type="spellEnd"/>
      <w:r w:rsidRPr="00DB6280">
        <w:rPr>
          <w:rFonts w:ascii="Courier New" w:hAnsi="Courier New" w:cs="Courier New"/>
          <w:color w:val="00B050"/>
          <w:sz w:val="20"/>
        </w:rPr>
        <w:t xml:space="preserve"> ou bouton pause</w:t>
      </w:r>
    </w:p>
    <w:p w14:paraId="27AE63A7" w14:textId="24055F6D" w:rsidR="00DB6280" w:rsidRPr="00DB6280" w:rsidRDefault="00DB6280" w:rsidP="00DB6280">
      <w:pPr>
        <w:spacing w:after="0"/>
        <w:rPr>
          <w:rFonts w:ascii="Courier New" w:hAnsi="Courier New" w:cs="Courier New"/>
          <w:color w:val="00B050"/>
          <w:sz w:val="20"/>
        </w:rPr>
      </w:pPr>
      <w:r w:rsidRPr="00DB6280">
        <w:rPr>
          <w:rFonts w:ascii="Courier New" w:hAnsi="Courier New" w:cs="Courier New"/>
          <w:color w:val="00B050"/>
          <w:sz w:val="20"/>
        </w:rPr>
        <w:tab/>
      </w:r>
      <w:r w:rsidRPr="00DB6280">
        <w:rPr>
          <w:rFonts w:ascii="Courier New" w:hAnsi="Courier New" w:cs="Courier New"/>
          <w:color w:val="00B050"/>
          <w:sz w:val="20"/>
        </w:rPr>
        <w:tab/>
        <w:t>// (</w:t>
      </w:r>
      <w:proofErr w:type="gramStart"/>
      <w:r w:rsidRPr="00DB6280">
        <w:rPr>
          <w:rFonts w:ascii="Courier New" w:hAnsi="Courier New" w:cs="Courier New"/>
          <w:color w:val="00B050"/>
          <w:sz w:val="20"/>
        </w:rPr>
        <w:t>cette</w:t>
      </w:r>
      <w:proofErr w:type="gramEnd"/>
      <w:r w:rsidRPr="00DB6280">
        <w:rPr>
          <w:rFonts w:ascii="Courier New" w:hAnsi="Courier New" w:cs="Courier New"/>
          <w:color w:val="00B050"/>
          <w:sz w:val="20"/>
        </w:rPr>
        <w:t xml:space="preserve"> </w:t>
      </w:r>
      <w:proofErr w:type="spellStart"/>
      <w:r w:rsidRPr="00DB6280">
        <w:rPr>
          <w:rFonts w:ascii="Courier New" w:hAnsi="Courier New" w:cs="Courier New"/>
          <w:color w:val="00B050"/>
          <w:sz w:val="20"/>
        </w:rPr>
        <w:t>prop</w:t>
      </w:r>
      <w:proofErr w:type="spellEnd"/>
      <w:r w:rsidRPr="00DB6280">
        <w:rPr>
          <w:rFonts w:ascii="Courier New" w:hAnsi="Courier New" w:cs="Courier New"/>
          <w:color w:val="00B050"/>
          <w:sz w:val="20"/>
        </w:rPr>
        <w:t xml:space="preserve"> a été ajoutée aux boutons)</w:t>
      </w:r>
    </w:p>
    <w:p w14:paraId="6831CB97" w14:textId="3B697B16" w:rsidR="00DB6280" w:rsidRPr="00DB6280" w:rsidRDefault="00DB6280" w:rsidP="00DB6280">
      <w:pPr>
        <w:spacing w:after="0"/>
        <w:rPr>
          <w:rFonts w:ascii="Courier New" w:hAnsi="Courier New" w:cs="Courier New"/>
          <w:color w:val="00B050"/>
          <w:sz w:val="20"/>
        </w:rPr>
      </w:pPr>
      <w:r w:rsidRPr="00DB6280">
        <w:rPr>
          <w:rFonts w:ascii="Courier New" w:hAnsi="Courier New" w:cs="Courier New"/>
          <w:color w:val="00B050"/>
          <w:sz w:val="20"/>
        </w:rPr>
        <w:tab/>
        <w:t>// 2- Extraire les heures:</w:t>
      </w:r>
    </w:p>
    <w:p w14:paraId="595C5C76" w14:textId="36708DC6" w:rsidR="00DB6280" w:rsidRPr="00DB6280" w:rsidRDefault="00DB6280" w:rsidP="00DB6280">
      <w:pPr>
        <w:spacing w:after="0"/>
        <w:rPr>
          <w:rFonts w:ascii="Courier New" w:hAnsi="Courier New" w:cs="Courier New"/>
          <w:sz w:val="20"/>
        </w:rPr>
      </w:pPr>
      <w:r>
        <w:rPr>
          <w:rFonts w:ascii="Courier New" w:hAnsi="Courier New" w:cs="Courier New"/>
          <w:sz w:val="20"/>
        </w:rPr>
        <w:tab/>
      </w:r>
      <w:r w:rsidRPr="00DB6280">
        <w:rPr>
          <w:rFonts w:ascii="Courier New" w:hAnsi="Courier New" w:cs="Courier New"/>
          <w:color w:val="0070C0"/>
          <w:sz w:val="20"/>
        </w:rPr>
        <w:t>var</w:t>
      </w:r>
      <w:r w:rsidRPr="00DB6280">
        <w:rPr>
          <w:rFonts w:ascii="Courier New" w:hAnsi="Courier New" w:cs="Courier New"/>
          <w:sz w:val="20"/>
        </w:rPr>
        <w:t xml:space="preserve"> </w:t>
      </w:r>
      <w:proofErr w:type="spellStart"/>
      <w:r w:rsidRPr="00DB6280">
        <w:rPr>
          <w:rFonts w:ascii="Courier New" w:hAnsi="Courier New" w:cs="Courier New"/>
          <w:sz w:val="20"/>
        </w:rPr>
        <w:t>hours</w:t>
      </w:r>
      <w:proofErr w:type="spellEnd"/>
      <w:r w:rsidRPr="00DB6280">
        <w:rPr>
          <w:rFonts w:ascii="Courier New" w:hAnsi="Courier New" w:cs="Courier New"/>
          <w:sz w:val="20"/>
        </w:rPr>
        <w:t xml:space="preserve"> = </w:t>
      </w:r>
      <w:proofErr w:type="spellStart"/>
      <w:proofErr w:type="gramStart"/>
      <w:r w:rsidRPr="00DB6280">
        <w:rPr>
          <w:rFonts w:ascii="Courier New" w:hAnsi="Courier New" w:cs="Courier New"/>
          <w:sz w:val="20"/>
        </w:rPr>
        <w:t>parseInt</w:t>
      </w:r>
      <w:proofErr w:type="spellEnd"/>
      <w:r w:rsidRPr="00DB6280">
        <w:rPr>
          <w:rFonts w:ascii="Courier New" w:hAnsi="Courier New" w:cs="Courier New"/>
          <w:sz w:val="20"/>
        </w:rPr>
        <w:t>(</w:t>
      </w:r>
      <w:proofErr w:type="gramEnd"/>
      <w:r w:rsidRPr="00DB6280">
        <w:rPr>
          <w:rFonts w:ascii="Courier New" w:hAnsi="Courier New" w:cs="Courier New"/>
          <w:sz w:val="20"/>
        </w:rPr>
        <w:t xml:space="preserve"> seconds / 3600 );</w:t>
      </w:r>
    </w:p>
    <w:p w14:paraId="4753F754" w14:textId="2AA60930" w:rsidR="00DB6280" w:rsidRPr="00DB6280" w:rsidRDefault="00DB6280" w:rsidP="00DB6280">
      <w:pPr>
        <w:spacing w:after="0"/>
        <w:rPr>
          <w:rFonts w:ascii="Courier New" w:hAnsi="Courier New" w:cs="Courier New"/>
          <w:sz w:val="20"/>
        </w:rPr>
      </w:pPr>
      <w:r>
        <w:rPr>
          <w:rFonts w:ascii="Courier New" w:hAnsi="Courier New" w:cs="Courier New"/>
          <w:sz w:val="20"/>
        </w:rPr>
        <w:tab/>
      </w:r>
      <w:proofErr w:type="gramStart"/>
      <w:r w:rsidRPr="00DB6280">
        <w:rPr>
          <w:rFonts w:ascii="Courier New" w:hAnsi="Courier New" w:cs="Courier New"/>
          <w:sz w:val="20"/>
        </w:rPr>
        <w:t>seconds</w:t>
      </w:r>
      <w:proofErr w:type="gramEnd"/>
      <w:r w:rsidRPr="00DB6280">
        <w:rPr>
          <w:rFonts w:ascii="Courier New" w:hAnsi="Courier New" w:cs="Courier New"/>
          <w:sz w:val="20"/>
        </w:rPr>
        <w:t xml:space="preserve"> = seconds % 3600; </w:t>
      </w:r>
      <w:r w:rsidRPr="00DB6280">
        <w:rPr>
          <w:rFonts w:ascii="Courier New" w:hAnsi="Courier New" w:cs="Courier New"/>
          <w:color w:val="00B050"/>
          <w:sz w:val="20"/>
        </w:rPr>
        <w:t>// secondes restantes</w:t>
      </w:r>
    </w:p>
    <w:p w14:paraId="7B4430E5" w14:textId="6A6A8327" w:rsidR="00DB6280" w:rsidRPr="00DB6280" w:rsidRDefault="00DB6280" w:rsidP="00DB6280">
      <w:pPr>
        <w:spacing w:after="0"/>
        <w:rPr>
          <w:rFonts w:ascii="Courier New" w:hAnsi="Courier New" w:cs="Courier New"/>
          <w:color w:val="00B050"/>
          <w:sz w:val="20"/>
        </w:rPr>
      </w:pPr>
      <w:r w:rsidRPr="00DB6280">
        <w:rPr>
          <w:rFonts w:ascii="Courier New" w:hAnsi="Courier New" w:cs="Courier New"/>
          <w:color w:val="00B050"/>
          <w:sz w:val="20"/>
        </w:rPr>
        <w:tab/>
        <w:t>// 3- Extraire les minutes:</w:t>
      </w:r>
    </w:p>
    <w:p w14:paraId="0214CA2A" w14:textId="27F709A1" w:rsidR="00DB6280" w:rsidRPr="00DB6280" w:rsidRDefault="00DB6280" w:rsidP="00DB6280">
      <w:pPr>
        <w:spacing w:after="0"/>
        <w:rPr>
          <w:rFonts w:ascii="Courier New" w:hAnsi="Courier New" w:cs="Courier New"/>
          <w:sz w:val="20"/>
        </w:rPr>
      </w:pPr>
      <w:r>
        <w:rPr>
          <w:rFonts w:ascii="Courier New" w:hAnsi="Courier New" w:cs="Courier New"/>
          <w:sz w:val="20"/>
        </w:rPr>
        <w:tab/>
      </w:r>
      <w:r w:rsidRPr="00DB6280">
        <w:rPr>
          <w:rFonts w:ascii="Courier New" w:hAnsi="Courier New" w:cs="Courier New"/>
          <w:color w:val="0070C0"/>
          <w:sz w:val="20"/>
        </w:rPr>
        <w:t>var</w:t>
      </w:r>
      <w:r w:rsidRPr="00DB6280">
        <w:rPr>
          <w:rFonts w:ascii="Courier New" w:hAnsi="Courier New" w:cs="Courier New"/>
          <w:sz w:val="20"/>
        </w:rPr>
        <w:t xml:space="preserve"> minutes = </w:t>
      </w:r>
      <w:proofErr w:type="spellStart"/>
      <w:proofErr w:type="gramStart"/>
      <w:r w:rsidRPr="00DB6280">
        <w:rPr>
          <w:rFonts w:ascii="Courier New" w:hAnsi="Courier New" w:cs="Courier New"/>
          <w:sz w:val="20"/>
        </w:rPr>
        <w:t>parseInt</w:t>
      </w:r>
      <w:proofErr w:type="spellEnd"/>
      <w:r w:rsidRPr="00DB6280">
        <w:rPr>
          <w:rFonts w:ascii="Courier New" w:hAnsi="Courier New" w:cs="Courier New"/>
          <w:sz w:val="20"/>
        </w:rPr>
        <w:t>(</w:t>
      </w:r>
      <w:proofErr w:type="gramEnd"/>
      <w:r w:rsidRPr="00DB6280">
        <w:rPr>
          <w:rFonts w:ascii="Courier New" w:hAnsi="Courier New" w:cs="Courier New"/>
          <w:sz w:val="20"/>
        </w:rPr>
        <w:t xml:space="preserve"> seconds / 60 );</w:t>
      </w:r>
    </w:p>
    <w:p w14:paraId="729C623B" w14:textId="23774364" w:rsidR="00DB6280" w:rsidRPr="00DB6280" w:rsidRDefault="00DB6280" w:rsidP="00DB6280">
      <w:pPr>
        <w:spacing w:after="0"/>
        <w:rPr>
          <w:rFonts w:ascii="Courier New" w:hAnsi="Courier New" w:cs="Courier New"/>
          <w:color w:val="00B050"/>
          <w:sz w:val="20"/>
        </w:rPr>
      </w:pPr>
      <w:r>
        <w:rPr>
          <w:rFonts w:ascii="Courier New" w:hAnsi="Courier New" w:cs="Courier New"/>
          <w:sz w:val="20"/>
        </w:rPr>
        <w:tab/>
      </w:r>
      <w:proofErr w:type="gramStart"/>
      <w:r w:rsidRPr="00DB6280">
        <w:rPr>
          <w:rFonts w:ascii="Courier New" w:hAnsi="Courier New" w:cs="Courier New"/>
          <w:sz w:val="20"/>
        </w:rPr>
        <w:t>seconds</w:t>
      </w:r>
      <w:proofErr w:type="gramEnd"/>
      <w:r w:rsidRPr="00DB6280">
        <w:rPr>
          <w:rFonts w:ascii="Courier New" w:hAnsi="Courier New" w:cs="Courier New"/>
          <w:sz w:val="20"/>
        </w:rPr>
        <w:t xml:space="preserve"> = seconds % 60; </w:t>
      </w:r>
      <w:r w:rsidRPr="00DB6280">
        <w:rPr>
          <w:rFonts w:ascii="Courier New" w:hAnsi="Courier New" w:cs="Courier New"/>
          <w:color w:val="00B050"/>
          <w:sz w:val="20"/>
        </w:rPr>
        <w:t>// secondes restantes</w:t>
      </w:r>
    </w:p>
    <w:p w14:paraId="74715B62" w14:textId="5AAB005B" w:rsidR="00DB6280" w:rsidRPr="00DB6280" w:rsidRDefault="00DB6280" w:rsidP="00DB6280">
      <w:pPr>
        <w:spacing w:after="0"/>
        <w:rPr>
          <w:rFonts w:ascii="Courier New" w:hAnsi="Courier New" w:cs="Courier New"/>
          <w:color w:val="00B050"/>
          <w:sz w:val="20"/>
        </w:rPr>
      </w:pPr>
      <w:r w:rsidRPr="00DB6280">
        <w:rPr>
          <w:rFonts w:ascii="Courier New" w:hAnsi="Courier New" w:cs="Courier New"/>
          <w:color w:val="00B050"/>
          <w:sz w:val="20"/>
        </w:rPr>
        <w:tab/>
        <w:t xml:space="preserve">// 4- afficher dans le </w:t>
      </w:r>
      <w:proofErr w:type="spellStart"/>
      <w:r w:rsidRPr="00DB6280">
        <w:rPr>
          <w:rFonts w:ascii="Courier New" w:hAnsi="Courier New" w:cs="Courier New"/>
          <w:color w:val="00B050"/>
          <w:sz w:val="20"/>
        </w:rPr>
        <w:t>span</w:t>
      </w:r>
      <w:proofErr w:type="spellEnd"/>
    </w:p>
    <w:p w14:paraId="3BCBA93A" w14:textId="4AF83427" w:rsidR="00DB6280" w:rsidRPr="00DB6280" w:rsidRDefault="00DB6280" w:rsidP="00DB6280">
      <w:pPr>
        <w:spacing w:after="0"/>
        <w:rPr>
          <w:rFonts w:ascii="Courier New" w:hAnsi="Courier New" w:cs="Courier New"/>
          <w:sz w:val="20"/>
        </w:rPr>
      </w:pPr>
      <w:r>
        <w:rPr>
          <w:rFonts w:ascii="Courier New" w:hAnsi="Courier New" w:cs="Courier New"/>
          <w:sz w:val="20"/>
        </w:rPr>
        <w:tab/>
      </w:r>
      <w:proofErr w:type="spellStart"/>
      <w:r w:rsidRPr="00DB6280">
        <w:rPr>
          <w:rFonts w:ascii="Courier New" w:hAnsi="Courier New" w:cs="Courier New"/>
          <w:sz w:val="20"/>
        </w:rPr>
        <w:t>chronoP.innerHTML</w:t>
      </w:r>
      <w:proofErr w:type="spellEnd"/>
      <w:r w:rsidRPr="00DB6280">
        <w:rPr>
          <w:rFonts w:ascii="Courier New" w:hAnsi="Courier New" w:cs="Courier New"/>
          <w:sz w:val="20"/>
        </w:rPr>
        <w:t xml:space="preserve"> = </w:t>
      </w:r>
      <w:proofErr w:type="spellStart"/>
      <w:proofErr w:type="gramStart"/>
      <w:r w:rsidRPr="00DB6280">
        <w:rPr>
          <w:rFonts w:ascii="Courier New" w:hAnsi="Courier New" w:cs="Courier New"/>
          <w:sz w:val="20"/>
        </w:rPr>
        <w:t>ajouteUnZero</w:t>
      </w:r>
      <w:proofErr w:type="spellEnd"/>
      <w:r w:rsidRPr="00DB6280">
        <w:rPr>
          <w:rFonts w:ascii="Courier New" w:hAnsi="Courier New" w:cs="Courier New"/>
          <w:sz w:val="20"/>
        </w:rPr>
        <w:t>(</w:t>
      </w:r>
      <w:proofErr w:type="spellStart"/>
      <w:proofErr w:type="gramEnd"/>
      <w:r w:rsidRPr="00DB6280">
        <w:rPr>
          <w:rFonts w:ascii="Courier New" w:hAnsi="Courier New" w:cs="Courier New"/>
          <w:sz w:val="20"/>
        </w:rPr>
        <w:t>hours</w:t>
      </w:r>
      <w:proofErr w:type="spellEnd"/>
      <w:r w:rsidRPr="00DB6280">
        <w:rPr>
          <w:rFonts w:ascii="Courier New" w:hAnsi="Courier New" w:cs="Courier New"/>
          <w:sz w:val="20"/>
        </w:rPr>
        <w:t>)</w:t>
      </w:r>
    </w:p>
    <w:p w14:paraId="0F27DBD5" w14:textId="3AFB104D" w:rsidR="00DB6280" w:rsidRPr="00DB6280" w:rsidRDefault="00DB6280" w:rsidP="00DB6280">
      <w:pPr>
        <w:spacing w:after="0"/>
        <w:rPr>
          <w:rFonts w:ascii="Courier New" w:hAnsi="Courier New" w:cs="Courier New"/>
          <w:sz w:val="20"/>
        </w:rPr>
      </w:pPr>
      <w:r>
        <w:rPr>
          <w:rFonts w:ascii="Courier New" w:hAnsi="Courier New" w:cs="Courier New"/>
          <w:sz w:val="20"/>
        </w:rPr>
        <w:tab/>
      </w:r>
      <w:r>
        <w:rPr>
          <w:rFonts w:ascii="Courier New" w:hAnsi="Courier New" w:cs="Courier New"/>
          <w:sz w:val="20"/>
        </w:rPr>
        <w:tab/>
      </w:r>
      <w:r w:rsidRPr="00DB6280">
        <w:rPr>
          <w:rFonts w:ascii="Courier New" w:hAnsi="Courier New" w:cs="Courier New"/>
          <w:sz w:val="20"/>
        </w:rPr>
        <w:t>+":"+</w:t>
      </w:r>
      <w:proofErr w:type="spellStart"/>
      <w:proofErr w:type="gramStart"/>
      <w:r w:rsidRPr="00DB6280">
        <w:rPr>
          <w:rFonts w:ascii="Courier New" w:hAnsi="Courier New" w:cs="Courier New"/>
          <w:sz w:val="20"/>
        </w:rPr>
        <w:t>ajouteUnZero</w:t>
      </w:r>
      <w:proofErr w:type="spellEnd"/>
      <w:r w:rsidRPr="00DB6280">
        <w:rPr>
          <w:rFonts w:ascii="Courier New" w:hAnsi="Courier New" w:cs="Courier New"/>
          <w:sz w:val="20"/>
        </w:rPr>
        <w:t>(</w:t>
      </w:r>
      <w:proofErr w:type="gramEnd"/>
      <w:r w:rsidRPr="00DB6280">
        <w:rPr>
          <w:rFonts w:ascii="Courier New" w:hAnsi="Courier New" w:cs="Courier New"/>
          <w:sz w:val="20"/>
        </w:rPr>
        <w:t>minutes)</w:t>
      </w:r>
    </w:p>
    <w:p w14:paraId="072931FB" w14:textId="66ACA8CB" w:rsidR="00DB6280" w:rsidRPr="00DB6280" w:rsidRDefault="00DB6280" w:rsidP="00DB6280">
      <w:pPr>
        <w:spacing w:after="0"/>
        <w:rPr>
          <w:rFonts w:ascii="Courier New" w:hAnsi="Courier New" w:cs="Courier New"/>
          <w:sz w:val="20"/>
        </w:rPr>
      </w:pPr>
      <w:r>
        <w:rPr>
          <w:rFonts w:ascii="Courier New" w:hAnsi="Courier New" w:cs="Courier New"/>
          <w:sz w:val="20"/>
        </w:rPr>
        <w:tab/>
      </w:r>
      <w:r>
        <w:rPr>
          <w:rFonts w:ascii="Courier New" w:hAnsi="Courier New" w:cs="Courier New"/>
          <w:sz w:val="20"/>
        </w:rPr>
        <w:tab/>
      </w:r>
      <w:r w:rsidRPr="00DB6280">
        <w:rPr>
          <w:rFonts w:ascii="Courier New" w:hAnsi="Courier New" w:cs="Courier New"/>
          <w:sz w:val="20"/>
        </w:rPr>
        <w:t>+":"+</w:t>
      </w:r>
      <w:proofErr w:type="spellStart"/>
      <w:proofErr w:type="gramStart"/>
      <w:r w:rsidRPr="00DB6280">
        <w:rPr>
          <w:rFonts w:ascii="Courier New" w:hAnsi="Courier New" w:cs="Courier New"/>
          <w:sz w:val="20"/>
        </w:rPr>
        <w:t>ajouteUnZero</w:t>
      </w:r>
      <w:proofErr w:type="spellEnd"/>
      <w:r w:rsidRPr="00DB6280">
        <w:rPr>
          <w:rFonts w:ascii="Courier New" w:hAnsi="Courier New" w:cs="Courier New"/>
          <w:sz w:val="20"/>
        </w:rPr>
        <w:t>(</w:t>
      </w:r>
      <w:proofErr w:type="gramEnd"/>
      <w:r w:rsidRPr="00DB6280">
        <w:rPr>
          <w:rFonts w:ascii="Courier New" w:hAnsi="Courier New" w:cs="Courier New"/>
          <w:sz w:val="20"/>
        </w:rPr>
        <w:t>seconds);</w:t>
      </w:r>
    </w:p>
    <w:p w14:paraId="526F151E" w14:textId="3B3AC800" w:rsidR="00DB6280" w:rsidRPr="00DB6280" w:rsidRDefault="00DB6280" w:rsidP="00DB6280">
      <w:pPr>
        <w:spacing w:after="0"/>
        <w:rPr>
          <w:rFonts w:ascii="Courier New" w:hAnsi="Courier New" w:cs="Courier New"/>
          <w:color w:val="00B050"/>
          <w:sz w:val="20"/>
        </w:rPr>
      </w:pPr>
      <w:r w:rsidRPr="00DB6280">
        <w:rPr>
          <w:rFonts w:ascii="Courier New" w:hAnsi="Courier New" w:cs="Courier New"/>
          <w:color w:val="00B050"/>
          <w:sz w:val="20"/>
        </w:rPr>
        <w:tab/>
        <w:t>// 5- incrémenter le nombre de secondes</w:t>
      </w:r>
    </w:p>
    <w:p w14:paraId="0A89FCD0" w14:textId="01BE9FFB" w:rsidR="00DB6280" w:rsidRPr="00DB6280" w:rsidRDefault="00DB6280" w:rsidP="00DB6280">
      <w:pPr>
        <w:spacing w:after="0"/>
        <w:rPr>
          <w:rFonts w:ascii="Courier New" w:hAnsi="Courier New" w:cs="Courier New"/>
          <w:sz w:val="20"/>
        </w:rPr>
      </w:pPr>
      <w:r>
        <w:rPr>
          <w:rFonts w:ascii="Courier New" w:hAnsi="Courier New" w:cs="Courier New"/>
          <w:sz w:val="20"/>
        </w:rPr>
        <w:tab/>
      </w:r>
      <w:proofErr w:type="spellStart"/>
      <w:proofErr w:type="gramStart"/>
      <w:r w:rsidRPr="00DB6280">
        <w:rPr>
          <w:rFonts w:ascii="Courier New" w:hAnsi="Courier New" w:cs="Courier New"/>
          <w:sz w:val="20"/>
        </w:rPr>
        <w:t>tpsEcoule</w:t>
      </w:r>
      <w:proofErr w:type="spellEnd"/>
      <w:proofErr w:type="gramEnd"/>
      <w:r w:rsidRPr="00DB6280">
        <w:rPr>
          <w:rFonts w:ascii="Courier New" w:hAnsi="Courier New" w:cs="Courier New"/>
          <w:sz w:val="20"/>
        </w:rPr>
        <w:t xml:space="preserve"> += 1;</w:t>
      </w:r>
    </w:p>
    <w:p w14:paraId="6AB47407" w14:textId="77777777" w:rsidR="00DB6280" w:rsidRPr="00DB6280" w:rsidRDefault="00DB6280" w:rsidP="00DB6280">
      <w:pPr>
        <w:spacing w:after="0"/>
        <w:rPr>
          <w:rFonts w:ascii="Courier New" w:hAnsi="Courier New" w:cs="Courier New"/>
          <w:sz w:val="20"/>
        </w:rPr>
      </w:pPr>
      <w:r w:rsidRPr="00DB6280">
        <w:rPr>
          <w:rFonts w:ascii="Courier New" w:hAnsi="Courier New" w:cs="Courier New"/>
          <w:sz w:val="20"/>
        </w:rPr>
        <w:tab/>
      </w:r>
      <w:r w:rsidRPr="00DB6280">
        <w:rPr>
          <w:rFonts w:ascii="Courier New" w:hAnsi="Courier New" w:cs="Courier New"/>
          <w:sz w:val="20"/>
        </w:rPr>
        <w:tab/>
      </w:r>
      <w:r w:rsidRPr="00DB6280">
        <w:rPr>
          <w:rFonts w:ascii="Courier New" w:hAnsi="Courier New" w:cs="Courier New"/>
          <w:sz w:val="20"/>
        </w:rPr>
        <w:tab/>
      </w:r>
      <w:r w:rsidRPr="00DB6280">
        <w:rPr>
          <w:rFonts w:ascii="Courier New" w:hAnsi="Courier New" w:cs="Courier New"/>
          <w:sz w:val="20"/>
        </w:rPr>
        <w:tab/>
      </w:r>
    </w:p>
    <w:p w14:paraId="4F6A9F6B" w14:textId="642A4B34" w:rsidR="00DB6280" w:rsidRPr="00DB6280" w:rsidRDefault="00DB6280" w:rsidP="00DB6280">
      <w:pPr>
        <w:spacing w:after="0"/>
        <w:rPr>
          <w:rFonts w:ascii="Courier New" w:hAnsi="Courier New" w:cs="Courier New"/>
          <w:color w:val="00B050"/>
          <w:sz w:val="20"/>
        </w:rPr>
      </w:pPr>
      <w:r w:rsidRPr="00DB6280">
        <w:rPr>
          <w:rFonts w:ascii="Courier New" w:hAnsi="Courier New" w:cs="Courier New"/>
          <w:sz w:val="20"/>
        </w:rPr>
        <w:t xml:space="preserve">}, 1000); </w:t>
      </w:r>
      <w:r w:rsidRPr="00DB6280">
        <w:rPr>
          <w:rFonts w:ascii="Courier New" w:hAnsi="Courier New" w:cs="Courier New"/>
          <w:color w:val="00B050"/>
          <w:sz w:val="20"/>
        </w:rPr>
        <w:t xml:space="preserve">// fin de </w:t>
      </w:r>
      <w:proofErr w:type="spellStart"/>
      <w:r w:rsidRPr="00DB6280">
        <w:rPr>
          <w:rFonts w:ascii="Courier New" w:hAnsi="Courier New" w:cs="Courier New"/>
          <w:color w:val="00B050"/>
          <w:sz w:val="20"/>
        </w:rPr>
        <w:t>function</w:t>
      </w:r>
      <w:proofErr w:type="spellEnd"/>
      <w:r w:rsidRPr="00DB6280">
        <w:rPr>
          <w:rFonts w:ascii="Courier New" w:hAnsi="Courier New" w:cs="Courier New"/>
          <w:color w:val="00B050"/>
          <w:sz w:val="20"/>
        </w:rPr>
        <w:t xml:space="preserve"> anonyme dans </w:t>
      </w:r>
      <w:proofErr w:type="spellStart"/>
      <w:proofErr w:type="gramStart"/>
      <w:r w:rsidRPr="00DB6280">
        <w:rPr>
          <w:rFonts w:ascii="Courier New" w:hAnsi="Courier New" w:cs="Courier New"/>
          <w:color w:val="00B050"/>
          <w:sz w:val="20"/>
        </w:rPr>
        <w:t>setInterval</w:t>
      </w:r>
      <w:proofErr w:type="spellEnd"/>
      <w:r w:rsidRPr="00DB6280">
        <w:rPr>
          <w:rFonts w:ascii="Courier New" w:hAnsi="Courier New" w:cs="Courier New"/>
          <w:color w:val="00B050"/>
          <w:sz w:val="20"/>
        </w:rPr>
        <w:t>()</w:t>
      </w:r>
      <w:proofErr w:type="gramEnd"/>
    </w:p>
    <w:p w14:paraId="52E16B53" w14:textId="77777777" w:rsidR="00DB6280" w:rsidRDefault="00DB6280" w:rsidP="005F432A"/>
    <w:p w14:paraId="75D8E9B6" w14:textId="7ADA111A" w:rsidR="00DB6280" w:rsidRDefault="00DB6280" w:rsidP="005F432A">
      <w:r>
        <w:t xml:space="preserve">La petite fonction </w:t>
      </w:r>
      <w:proofErr w:type="spellStart"/>
      <w:proofErr w:type="gramStart"/>
      <w:r w:rsidRPr="00DB6280">
        <w:rPr>
          <w:rFonts w:ascii="Courier New" w:hAnsi="Courier New" w:cs="Courier New"/>
          <w:sz w:val="20"/>
        </w:rPr>
        <w:t>ajouteUnZero</w:t>
      </w:r>
      <w:proofErr w:type="spellEnd"/>
      <w:r>
        <w:rPr>
          <w:rFonts w:ascii="Courier New" w:hAnsi="Courier New" w:cs="Courier New"/>
          <w:sz w:val="20"/>
        </w:rPr>
        <w:t>(</w:t>
      </w:r>
      <w:proofErr w:type="gramEnd"/>
      <w:r>
        <w:rPr>
          <w:rFonts w:ascii="Courier New" w:hAnsi="Courier New" w:cs="Courier New"/>
          <w:sz w:val="20"/>
        </w:rPr>
        <w:t>temps)</w:t>
      </w:r>
      <w:r>
        <w:t xml:space="preserve"> reste à écrire ; elle permet simplement d’afficher systématiquement chaque nombre sur 2 chiffres (‘</w:t>
      </w:r>
      <w:r w:rsidRPr="00DB6280">
        <w:rPr>
          <w:rFonts w:ascii="Courier New" w:hAnsi="Courier New" w:cs="Courier New"/>
        </w:rPr>
        <w:t>04</w:t>
      </w:r>
      <w:r>
        <w:t>’ et non ‘</w:t>
      </w:r>
      <w:r w:rsidRPr="00DB6280">
        <w:rPr>
          <w:rFonts w:ascii="Courier New" w:hAnsi="Courier New" w:cs="Courier New"/>
        </w:rPr>
        <w:t>4</w:t>
      </w:r>
      <w:r>
        <w:t>’) par simple concaténation du « </w:t>
      </w:r>
      <w:r w:rsidRPr="00DB6280">
        <w:rPr>
          <w:rFonts w:ascii="Courier New" w:hAnsi="Courier New" w:cs="Courier New"/>
        </w:rPr>
        <w:t>0</w:t>
      </w:r>
      <w:r>
        <w:t> » manquant.</w:t>
      </w:r>
    </w:p>
    <w:p w14:paraId="1D8AE0C2" w14:textId="77777777" w:rsidR="00DB6280" w:rsidRDefault="00DB6280" w:rsidP="005F432A"/>
    <w:p w14:paraId="07B565C4" w14:textId="670D40CA" w:rsidR="005F432A" w:rsidRDefault="005F432A" w:rsidP="005F432A">
      <w:r>
        <w:t xml:space="preserve">Testez à l’aide du débogueur et mettez au point jusqu’à ce que cette première étape se passe correctement (les boutons </w:t>
      </w:r>
      <w:r w:rsidR="00A6435B" w:rsidRPr="00A6435B">
        <w:rPr>
          <w:i/>
        </w:rPr>
        <w:t>Pause</w:t>
      </w:r>
      <w:r w:rsidR="00A6435B">
        <w:t xml:space="preserve"> et </w:t>
      </w:r>
      <w:r w:rsidR="00A6435B" w:rsidRPr="00A6435B">
        <w:rPr>
          <w:i/>
        </w:rPr>
        <w:t>Stop</w:t>
      </w:r>
      <w:r w:rsidR="00A6435B">
        <w:t xml:space="preserve"> </w:t>
      </w:r>
      <w:r>
        <w:t>restent inactifs).</w:t>
      </w:r>
    </w:p>
    <w:p w14:paraId="63C841DC" w14:textId="77777777" w:rsidR="005F432A" w:rsidRDefault="005F432A" w:rsidP="005F432A"/>
    <w:p w14:paraId="67E3B349" w14:textId="38DD35E6" w:rsidR="005F432A" w:rsidRDefault="005F432A" w:rsidP="005F432A">
      <w:r>
        <w:t xml:space="preserve">Activez la capture des événements </w:t>
      </w:r>
      <w:r w:rsidRPr="00022563">
        <w:rPr>
          <w:i/>
        </w:rPr>
        <w:t>clic</w:t>
      </w:r>
      <w:r>
        <w:t xml:space="preserve"> sur chacun des boutons </w:t>
      </w:r>
      <w:r w:rsidRPr="00595936">
        <w:rPr>
          <w:i/>
        </w:rPr>
        <w:t>Pause</w:t>
      </w:r>
      <w:r>
        <w:t xml:space="preserve"> et </w:t>
      </w:r>
      <w:r w:rsidRPr="005F432A">
        <w:rPr>
          <w:i/>
        </w:rPr>
        <w:t>Stop</w:t>
      </w:r>
      <w:r w:rsidR="00935CD6">
        <w:t xml:space="preserve"> ; </w:t>
      </w:r>
      <w:r>
        <w:t>associez-les aux fonctions ‘</w:t>
      </w:r>
      <w:proofErr w:type="spellStart"/>
      <w:r w:rsidRPr="00022563">
        <w:rPr>
          <w:rFonts w:ascii="Courier New" w:hAnsi="Courier New" w:cs="Courier New"/>
        </w:rPr>
        <w:t>pauseChrono</w:t>
      </w:r>
      <w:proofErr w:type="spellEnd"/>
      <w:r w:rsidRPr="00022563">
        <w:rPr>
          <w:rFonts w:ascii="Courier New" w:hAnsi="Courier New" w:cs="Courier New"/>
        </w:rPr>
        <w:t>’</w:t>
      </w:r>
      <w:r>
        <w:t xml:space="preserve"> et ‘</w:t>
      </w:r>
      <w:proofErr w:type="spellStart"/>
      <w:r w:rsidRPr="00022563">
        <w:rPr>
          <w:rFonts w:ascii="Courier New" w:hAnsi="Courier New" w:cs="Courier New"/>
        </w:rPr>
        <w:t>stopChrono</w:t>
      </w:r>
      <w:proofErr w:type="spellEnd"/>
      <w:r w:rsidRPr="00022563">
        <w:rPr>
          <w:rFonts w:ascii="Courier New" w:hAnsi="Courier New" w:cs="Courier New"/>
        </w:rPr>
        <w:t>’</w:t>
      </w:r>
      <w:r>
        <w:t xml:space="preserve"> et écrivez déjà les structures de ces fonctions.</w:t>
      </w:r>
    </w:p>
    <w:p w14:paraId="6915CFCB" w14:textId="77777777" w:rsidR="005F432A" w:rsidRDefault="005F432A" w:rsidP="005F432A"/>
    <w:p w14:paraId="31785472" w14:textId="79E8D0EE" w:rsidR="005F432A" w:rsidRDefault="005F432A" w:rsidP="005F432A">
      <w:r>
        <w:t>Ecrivez le contenu de la fonction ‘</w:t>
      </w:r>
      <w:proofErr w:type="spellStart"/>
      <w:r w:rsidRPr="00022563">
        <w:rPr>
          <w:rFonts w:ascii="Courier New" w:hAnsi="Courier New" w:cs="Courier New"/>
        </w:rPr>
        <w:t>pauseChrono</w:t>
      </w:r>
      <w:proofErr w:type="spellEnd"/>
      <w:r w:rsidRPr="00022563">
        <w:rPr>
          <w:rFonts w:ascii="Courier New" w:hAnsi="Courier New" w:cs="Courier New"/>
        </w:rPr>
        <w:t>’</w:t>
      </w:r>
      <w:r>
        <w:t xml:space="preserve"> de manière à :</w:t>
      </w:r>
    </w:p>
    <w:p w14:paraId="0BAB3862" w14:textId="0730500C" w:rsidR="005F432A" w:rsidRDefault="005F432A" w:rsidP="005F432A">
      <w:pPr>
        <w:pStyle w:val="Paragraphedeliste"/>
        <w:numPr>
          <w:ilvl w:val="0"/>
          <w:numId w:val="23"/>
        </w:numPr>
      </w:pPr>
      <w:r>
        <w:t xml:space="preserve">Désactiver le </w:t>
      </w:r>
      <w:proofErr w:type="spellStart"/>
      <w:r w:rsidRPr="00022563">
        <w:rPr>
          <w:i/>
        </w:rPr>
        <w:t>timer</w:t>
      </w:r>
      <w:proofErr w:type="spellEnd"/>
    </w:p>
    <w:p w14:paraId="2513E476" w14:textId="590DE57D" w:rsidR="005F432A" w:rsidRDefault="00F8652A" w:rsidP="005F432A">
      <w:pPr>
        <w:pStyle w:val="Paragraphedeliste"/>
        <w:numPr>
          <w:ilvl w:val="0"/>
          <w:numId w:val="23"/>
        </w:numPr>
      </w:pPr>
      <w:r>
        <w:t xml:space="preserve">Modifier la fonction associée à l’événement </w:t>
      </w:r>
      <w:r w:rsidRPr="00022563">
        <w:rPr>
          <w:i/>
        </w:rPr>
        <w:t>clic</w:t>
      </w:r>
      <w:r>
        <w:t xml:space="preserve"> </w:t>
      </w:r>
      <w:r w:rsidR="00A6435B">
        <w:t>du</w:t>
      </w:r>
      <w:r>
        <w:t xml:space="preserve"> bouton </w:t>
      </w:r>
      <w:r w:rsidR="00A6435B" w:rsidRPr="00A6435B">
        <w:rPr>
          <w:i/>
        </w:rPr>
        <w:t>Pause</w:t>
      </w:r>
      <w:r w:rsidR="00A6435B">
        <w:t xml:space="preserve"> </w:t>
      </w:r>
      <w:r>
        <w:t>(suppression puis ajout)</w:t>
      </w:r>
      <w:r w:rsidR="00935CD6">
        <w:t xml:space="preserve"> </w:t>
      </w:r>
      <w:r w:rsidR="00A6435B">
        <w:t>de manière à ce qu’il puisse relancer le décompte à l’aide de la fonction ‘</w:t>
      </w:r>
      <w:proofErr w:type="spellStart"/>
      <w:r w:rsidR="00A6435B" w:rsidRPr="003D63D2">
        <w:rPr>
          <w:rFonts w:ascii="Courier New" w:hAnsi="Courier New" w:cs="Courier New"/>
        </w:rPr>
        <w:t>startChrono</w:t>
      </w:r>
      <w:proofErr w:type="spellEnd"/>
      <w:r w:rsidR="00A6435B" w:rsidRPr="003D63D2">
        <w:rPr>
          <w:rFonts w:ascii="Courier New" w:hAnsi="Courier New" w:cs="Courier New"/>
        </w:rPr>
        <w:t>’</w:t>
      </w:r>
      <w:r w:rsidR="00935CD6">
        <w:rPr>
          <w:rFonts w:ascii="Courier New" w:hAnsi="Courier New" w:cs="Courier New"/>
        </w:rPr>
        <w:t xml:space="preserve"> </w:t>
      </w:r>
      <w:r w:rsidR="00935CD6" w:rsidRPr="00935CD6">
        <w:t>quand l’utilisateur</w:t>
      </w:r>
      <w:r w:rsidR="00A6435B">
        <w:t xml:space="preserve"> </w:t>
      </w:r>
      <w:r w:rsidR="00935CD6">
        <w:t>cliquera à nouveau sur ce bouton</w:t>
      </w:r>
    </w:p>
    <w:p w14:paraId="4A75738F" w14:textId="7E553467" w:rsidR="00F8652A" w:rsidRPr="00A6435B" w:rsidRDefault="00022563" w:rsidP="005F432A">
      <w:pPr>
        <w:pStyle w:val="Paragraphedeliste"/>
        <w:numPr>
          <w:ilvl w:val="0"/>
          <w:numId w:val="23"/>
        </w:numPr>
      </w:pPr>
      <w:r>
        <w:t xml:space="preserve">Mémoriser </w:t>
      </w:r>
      <w:r w:rsidR="00C8458A">
        <w:t xml:space="preserve">le temps écoulé </w:t>
      </w:r>
      <w:r>
        <w:t xml:space="preserve">dans </w:t>
      </w:r>
      <w:r w:rsidR="00C8458A">
        <w:t>la propriété</w:t>
      </w:r>
      <w:r>
        <w:t xml:space="preserve"> </w:t>
      </w:r>
      <w:proofErr w:type="spellStart"/>
      <w:r w:rsidR="00C8458A" w:rsidRPr="00022563">
        <w:rPr>
          <w:rFonts w:ascii="Courier New" w:hAnsi="Courier New" w:cs="Courier New"/>
        </w:rPr>
        <w:t>paramTps</w:t>
      </w:r>
      <w:proofErr w:type="spellEnd"/>
      <w:r w:rsidR="00C8458A">
        <w:t xml:space="preserve"> du bouton </w:t>
      </w:r>
      <w:r w:rsidR="00C8458A" w:rsidRPr="00595936">
        <w:rPr>
          <w:i/>
        </w:rPr>
        <w:t>Pause</w:t>
      </w:r>
    </w:p>
    <w:p w14:paraId="024E1B5A" w14:textId="222DA0EF" w:rsidR="00A6435B" w:rsidRDefault="00A6435B" w:rsidP="00A6435B">
      <w:r>
        <w:t>Testez la mise en pause et la reprise.</w:t>
      </w:r>
    </w:p>
    <w:p w14:paraId="097BFA61" w14:textId="77777777" w:rsidR="00A6435B" w:rsidRDefault="00A6435B" w:rsidP="00A6435B"/>
    <w:p w14:paraId="44AFDEF1" w14:textId="77777777" w:rsidR="00935CD6" w:rsidRDefault="00935CD6">
      <w:pPr>
        <w:suppressAutoHyphens w:val="0"/>
        <w:spacing w:after="0" w:line="240" w:lineRule="auto"/>
        <w:ind w:right="0"/>
        <w:jc w:val="left"/>
      </w:pPr>
      <w:r>
        <w:br w:type="page"/>
      </w:r>
    </w:p>
    <w:p w14:paraId="299A309C" w14:textId="11B415AA" w:rsidR="00A6435B" w:rsidRDefault="00A6435B" w:rsidP="00A6435B">
      <w:r>
        <w:lastRenderedPageBreak/>
        <w:t>Ecrivez le contenu de la fonction ‘</w:t>
      </w:r>
      <w:proofErr w:type="spellStart"/>
      <w:r>
        <w:rPr>
          <w:rFonts w:ascii="Courier New" w:hAnsi="Courier New" w:cs="Courier New"/>
        </w:rPr>
        <w:t>stop</w:t>
      </w:r>
      <w:r w:rsidRPr="00022563">
        <w:rPr>
          <w:rFonts w:ascii="Courier New" w:hAnsi="Courier New" w:cs="Courier New"/>
        </w:rPr>
        <w:t>Chrono</w:t>
      </w:r>
      <w:proofErr w:type="spellEnd"/>
      <w:r w:rsidRPr="00022563">
        <w:rPr>
          <w:rFonts w:ascii="Courier New" w:hAnsi="Courier New" w:cs="Courier New"/>
        </w:rPr>
        <w:t>’</w:t>
      </w:r>
      <w:r>
        <w:t xml:space="preserve"> de manière à :</w:t>
      </w:r>
    </w:p>
    <w:p w14:paraId="1B478D37" w14:textId="77777777" w:rsidR="00A6435B" w:rsidRPr="00A6435B" w:rsidRDefault="00A6435B" w:rsidP="00A6435B">
      <w:pPr>
        <w:pStyle w:val="Paragraphedeliste"/>
        <w:numPr>
          <w:ilvl w:val="0"/>
          <w:numId w:val="23"/>
        </w:numPr>
      </w:pPr>
      <w:r>
        <w:t xml:space="preserve">Désactiver le </w:t>
      </w:r>
      <w:proofErr w:type="spellStart"/>
      <w:r w:rsidRPr="00022563">
        <w:rPr>
          <w:i/>
        </w:rPr>
        <w:t>timer</w:t>
      </w:r>
      <w:proofErr w:type="spellEnd"/>
    </w:p>
    <w:p w14:paraId="6D09B20E" w14:textId="2A08A8A1" w:rsidR="00A6435B" w:rsidRPr="004243A4" w:rsidRDefault="004243A4" w:rsidP="00A6435B">
      <w:pPr>
        <w:pStyle w:val="Paragraphedeliste"/>
        <w:numPr>
          <w:ilvl w:val="0"/>
          <w:numId w:val="23"/>
        </w:numPr>
      </w:pPr>
      <w:r w:rsidRPr="004243A4">
        <w:t>Désactive</w:t>
      </w:r>
      <w:r w:rsidR="00935CD6">
        <w:t>r</w:t>
      </w:r>
      <w:r w:rsidRPr="004243A4">
        <w:t xml:space="preserve"> la capture des événements </w:t>
      </w:r>
      <w:r w:rsidRPr="004243A4">
        <w:rPr>
          <w:i/>
        </w:rPr>
        <w:t>clic</w:t>
      </w:r>
      <w:r w:rsidRPr="004243A4">
        <w:t xml:space="preserve"> des boutons </w:t>
      </w:r>
      <w:r w:rsidRPr="004243A4">
        <w:rPr>
          <w:i/>
        </w:rPr>
        <w:t>Pause</w:t>
      </w:r>
      <w:r w:rsidRPr="004243A4">
        <w:t xml:space="preserve"> et </w:t>
      </w:r>
      <w:r w:rsidRPr="004243A4">
        <w:rPr>
          <w:i/>
        </w:rPr>
        <w:t>Stop</w:t>
      </w:r>
    </w:p>
    <w:p w14:paraId="58CDDBCF" w14:textId="293A039A" w:rsidR="004243A4" w:rsidRPr="004243A4" w:rsidRDefault="004243A4" w:rsidP="00A6435B">
      <w:pPr>
        <w:pStyle w:val="Paragraphedeliste"/>
        <w:numPr>
          <w:ilvl w:val="0"/>
          <w:numId w:val="23"/>
        </w:numPr>
      </w:pPr>
      <w:r w:rsidRPr="004243A4">
        <w:t>Réactive</w:t>
      </w:r>
      <w:r w:rsidR="00935CD6">
        <w:t>r</w:t>
      </w:r>
      <w:r w:rsidRPr="004243A4">
        <w:t xml:space="preserve"> la capture de l’événement </w:t>
      </w:r>
      <w:r w:rsidRPr="004243A4">
        <w:rPr>
          <w:i/>
        </w:rPr>
        <w:t>clic</w:t>
      </w:r>
      <w:r w:rsidRPr="004243A4">
        <w:t xml:space="preserve"> du bouton </w:t>
      </w:r>
      <w:r w:rsidRPr="004243A4">
        <w:rPr>
          <w:i/>
        </w:rPr>
        <w:t>Start</w:t>
      </w:r>
    </w:p>
    <w:p w14:paraId="1A7ADC86" w14:textId="31A8FFFD" w:rsidR="004243A4" w:rsidRPr="004243A4" w:rsidRDefault="004243A4" w:rsidP="00A6435B">
      <w:pPr>
        <w:pStyle w:val="Paragraphedeliste"/>
        <w:numPr>
          <w:ilvl w:val="0"/>
          <w:numId w:val="23"/>
        </w:numPr>
      </w:pPr>
      <w:r w:rsidRPr="004243A4">
        <w:t>Réinitialise</w:t>
      </w:r>
      <w:r w:rsidR="00935CD6">
        <w:t>r</w:t>
      </w:r>
      <w:r w:rsidRPr="004243A4">
        <w:t xml:space="preserve"> le temps écoulé et l’affichage en </w:t>
      </w:r>
      <w:proofErr w:type="spellStart"/>
      <w:r w:rsidRPr="004243A4">
        <w:rPr>
          <w:i/>
        </w:rPr>
        <w:t>span</w:t>
      </w:r>
      <w:proofErr w:type="spellEnd"/>
    </w:p>
    <w:p w14:paraId="1E566AFB" w14:textId="3B716CF8" w:rsidR="004243A4" w:rsidRPr="004243A4" w:rsidRDefault="004243A4" w:rsidP="00A6435B">
      <w:pPr>
        <w:pStyle w:val="Paragraphedeliste"/>
        <w:numPr>
          <w:ilvl w:val="0"/>
          <w:numId w:val="23"/>
        </w:numPr>
      </w:pPr>
      <w:r w:rsidRPr="004243A4">
        <w:t>Masque</w:t>
      </w:r>
      <w:r w:rsidR="00935CD6">
        <w:t>r</w:t>
      </w:r>
      <w:r w:rsidRPr="004243A4">
        <w:t xml:space="preserve"> les boutons inutiles</w:t>
      </w:r>
    </w:p>
    <w:p w14:paraId="744114EF" w14:textId="3BAA77BA" w:rsidR="00A6435B" w:rsidRDefault="004243A4" w:rsidP="00A6435B">
      <w:r>
        <w:t>Testez l’application complète.</w:t>
      </w:r>
    </w:p>
    <w:p w14:paraId="4B83A712" w14:textId="77777777" w:rsidR="00A6435B" w:rsidRDefault="00A6435B" w:rsidP="00A6435B"/>
    <w:p w14:paraId="7D9AAE23" w14:textId="77777777" w:rsidR="004243A4" w:rsidRDefault="004243A4" w:rsidP="00A6435B"/>
    <w:p w14:paraId="0C2D406A" w14:textId="7C6BEF00" w:rsidR="00E93F90" w:rsidRPr="00687FD3" w:rsidRDefault="004243A4" w:rsidP="00E93F90">
      <w:pPr>
        <w:rPr>
          <w:i/>
          <w:u w:val="single"/>
        </w:rPr>
      </w:pPr>
      <w:r>
        <w:rPr>
          <w:i/>
          <w:u w:val="single"/>
        </w:rPr>
        <w:t>Variante pour a</w:t>
      </w:r>
      <w:r w:rsidR="00E93F90" w:rsidRPr="00687FD3">
        <w:rPr>
          <w:i/>
          <w:u w:val="single"/>
        </w:rPr>
        <w:t>ller plus loin :</w:t>
      </w:r>
    </w:p>
    <w:p w14:paraId="39954169" w14:textId="26664514" w:rsidR="004243A4" w:rsidRDefault="004243A4" w:rsidP="00B43E9A">
      <w:pPr>
        <w:pStyle w:val="Paragraphedeliste"/>
        <w:numPr>
          <w:ilvl w:val="0"/>
          <w:numId w:val="20"/>
        </w:numPr>
      </w:pPr>
      <w:r>
        <w:t xml:space="preserve">Pour cet entraînement, on s’est appliqué à activer/désactiver systématiquement la capture des événements sur les boutons ; mais un bouton masqué (ou désactivé) ne risque pas de déclencher un événement ! On peut encore ajuster ces captures </w:t>
      </w:r>
      <w:r w:rsidR="00935CD6">
        <w:t xml:space="preserve">d’événements </w:t>
      </w:r>
      <w:r>
        <w:t>au strict nécessaire.</w:t>
      </w:r>
    </w:p>
    <w:p w14:paraId="048EF326" w14:textId="77777777" w:rsidR="004243A4" w:rsidRDefault="004243A4" w:rsidP="00B43E9A">
      <w:pPr>
        <w:pStyle w:val="Paragraphedeliste"/>
        <w:numPr>
          <w:ilvl w:val="0"/>
          <w:numId w:val="20"/>
        </w:numPr>
      </w:pPr>
      <w:r>
        <w:t>Modifier</w:t>
      </w:r>
      <w:r w:rsidR="00E93F90">
        <w:t xml:space="preserve"> le</w:t>
      </w:r>
      <w:r>
        <w:t>s couleurs du texte affiché en fonction de l’état du chrono (arrêt, pause, en cours)</w:t>
      </w:r>
      <w:r w:rsidR="00E93F90">
        <w:t xml:space="preserve"> </w:t>
      </w:r>
    </w:p>
    <w:p w14:paraId="0C2D406B" w14:textId="2F07EBC6" w:rsidR="00E93F90" w:rsidRPr="004243A4" w:rsidRDefault="004243A4" w:rsidP="00B43E9A">
      <w:pPr>
        <w:pStyle w:val="Paragraphedeliste"/>
        <w:numPr>
          <w:ilvl w:val="0"/>
          <w:numId w:val="20"/>
        </w:numPr>
      </w:pPr>
      <w:r>
        <w:t xml:space="preserve">Modifier les </w:t>
      </w:r>
      <w:r w:rsidR="00E93F90">
        <w:t>libellé</w:t>
      </w:r>
      <w:r>
        <w:t>s</w:t>
      </w:r>
      <w:r w:rsidR="00E93F90">
        <w:t xml:space="preserve"> </w:t>
      </w:r>
      <w:r>
        <w:t>des</w:t>
      </w:r>
      <w:r w:rsidR="00E93F90">
        <w:t xml:space="preserve"> bouton</w:t>
      </w:r>
      <w:r>
        <w:t>s</w:t>
      </w:r>
      <w:r w:rsidR="00E93F90">
        <w:t xml:space="preserve"> </w:t>
      </w:r>
      <w:r w:rsidRPr="004243A4">
        <w:t xml:space="preserve">plutôt que de les masquer et jouer sur les fonctions associées aux </w:t>
      </w:r>
      <w:r w:rsidR="00935CD6">
        <w:t>captures d’</w:t>
      </w:r>
      <w:r w:rsidRPr="004243A4">
        <w:t>événements</w:t>
      </w:r>
    </w:p>
    <w:p w14:paraId="5C12E5F1" w14:textId="77777777" w:rsidR="00A27F06" w:rsidRDefault="00A27F06">
      <w:pPr>
        <w:suppressAutoHyphens w:val="0"/>
        <w:spacing w:after="0" w:line="240" w:lineRule="auto"/>
        <w:ind w:right="0"/>
        <w:jc w:val="left"/>
      </w:pPr>
    </w:p>
    <w:p w14:paraId="5C0C313B" w14:textId="77777777" w:rsidR="00A27F06" w:rsidRDefault="00A27F06">
      <w:pPr>
        <w:suppressAutoHyphens w:val="0"/>
        <w:spacing w:after="0" w:line="240" w:lineRule="auto"/>
        <w:ind w:right="0"/>
        <w:jc w:val="left"/>
      </w:pPr>
    </w:p>
    <w:p w14:paraId="5F7D398E" w14:textId="77777777" w:rsidR="004243A4" w:rsidRDefault="004243A4">
      <w:pPr>
        <w:suppressAutoHyphens w:val="0"/>
        <w:spacing w:after="0" w:line="240" w:lineRule="auto"/>
        <w:ind w:right="0"/>
        <w:jc w:val="left"/>
        <w:rPr>
          <w:rFonts w:ascii="Wingdings" w:hAnsi="Wingdings" w:cs="Arial"/>
          <w:b/>
          <w:bCs/>
          <w:i/>
          <w:smallCaps/>
          <w:color w:val="839BCD"/>
          <w:sz w:val="40"/>
          <w:szCs w:val="56"/>
        </w:rPr>
      </w:pPr>
      <w:r>
        <w:rPr>
          <w:rFonts w:ascii="Wingdings" w:hAnsi="Wingdings"/>
          <w:i/>
          <w:sz w:val="40"/>
          <w:szCs w:val="56"/>
        </w:rPr>
        <w:br w:type="page"/>
      </w:r>
    </w:p>
    <w:p w14:paraId="5AC986BD" w14:textId="47032A5E" w:rsidR="00A27F06" w:rsidRDefault="00A27F06" w:rsidP="00A27F06">
      <w:pPr>
        <w:pStyle w:val="Titre1"/>
      </w:pPr>
      <w:bookmarkStart w:id="11" w:name="_Toc449443017"/>
      <w:r w:rsidRPr="00A81B6B">
        <w:rPr>
          <w:rFonts w:ascii="Wingdings" w:hAnsi="Wingdings"/>
          <w:i/>
          <w:sz w:val="40"/>
          <w:szCs w:val="56"/>
        </w:rPr>
        <w:lastRenderedPageBreak/>
        <w:t></w:t>
      </w:r>
      <w:r>
        <w:rPr>
          <w:rFonts w:ascii="Wingdings" w:hAnsi="Wingdings"/>
          <w:sz w:val="36"/>
        </w:rPr>
        <w:t></w:t>
      </w:r>
      <w:r>
        <w:t>Le contrôle de champ</w:t>
      </w:r>
      <w:bookmarkEnd w:id="11"/>
    </w:p>
    <w:p w14:paraId="0042E67E" w14:textId="77777777" w:rsidR="00A27F06" w:rsidRDefault="00A27F06" w:rsidP="00A27F06"/>
    <w:p w14:paraId="57CABD9A" w14:textId="5AF90238" w:rsidR="00640A43" w:rsidRDefault="00A27F06" w:rsidP="00A27F06">
      <w:r>
        <w:t xml:space="preserve">Réalisez un petit formulaire </w:t>
      </w:r>
      <w:r w:rsidR="00F56A73">
        <w:t xml:space="preserve">Html valide </w:t>
      </w:r>
      <w:r>
        <w:t>qui demande la saisie d’un texte p</w:t>
      </w:r>
      <w:r w:rsidR="00CA38B4">
        <w:t>uis qui contrôle le texte saisi</w:t>
      </w:r>
      <w:r>
        <w:t xml:space="preserve"> </w:t>
      </w:r>
      <w:r w:rsidR="00640A43">
        <w:t>quand l’utilisateur clique un bouton :</w:t>
      </w:r>
    </w:p>
    <w:p w14:paraId="5724C9E1" w14:textId="5D63F0A9" w:rsidR="00A27F06" w:rsidRDefault="00A27F06" w:rsidP="00640A43">
      <w:pPr>
        <w:pStyle w:val="Paragraphedeliste"/>
        <w:numPr>
          <w:ilvl w:val="0"/>
          <w:numId w:val="24"/>
        </w:numPr>
      </w:pPr>
      <w:r>
        <w:t xml:space="preserve">Si le nombre de caractères </w:t>
      </w:r>
      <w:r w:rsidR="00640A43">
        <w:t xml:space="preserve">saisi </w:t>
      </w:r>
      <w:r>
        <w:t>est inférieur à 2, affichez une alerte</w:t>
      </w:r>
      <w:r w:rsidR="000875E0">
        <w:t xml:space="preserve"> et terminer</w:t>
      </w:r>
      <w:r>
        <w:t>.</w:t>
      </w:r>
    </w:p>
    <w:p w14:paraId="089B88BF" w14:textId="0B667ACC" w:rsidR="00640A43" w:rsidRDefault="00640A43" w:rsidP="00640A43">
      <w:pPr>
        <w:pStyle w:val="Paragraphedeliste"/>
        <w:numPr>
          <w:ilvl w:val="0"/>
          <w:numId w:val="24"/>
        </w:numPr>
      </w:pPr>
      <w:r>
        <w:t>Sinon, affichez le texte saisi</w:t>
      </w:r>
      <w:r w:rsidR="000875E0">
        <w:t xml:space="preserve"> et déclenchez l’action associée au </w:t>
      </w:r>
      <w:proofErr w:type="spellStart"/>
      <w:r w:rsidR="000875E0">
        <w:t>form</w:t>
      </w:r>
      <w:proofErr w:type="spellEnd"/>
      <w:r w:rsidR="000875E0">
        <w:t xml:space="preserve"> Html (par exemple http://www.afpa.fr).</w:t>
      </w:r>
    </w:p>
    <w:p w14:paraId="3961AEEE" w14:textId="77777777" w:rsidR="00A27F06" w:rsidRDefault="00A27F06" w:rsidP="00A27F06"/>
    <w:p w14:paraId="7380B367" w14:textId="3D586FDC" w:rsidR="00A27F06" w:rsidRDefault="00640A43" w:rsidP="00A27F06">
      <w:r>
        <w:t>T</w:t>
      </w:r>
      <w:r w:rsidR="00A27F06">
        <w:t>e</w:t>
      </w:r>
      <w:r>
        <w:t>stez</w:t>
      </w:r>
      <w:r w:rsidR="00A27F06">
        <w:t xml:space="preserve"> les 3 méthodes </w:t>
      </w:r>
      <w:r>
        <w:t>pour capture</w:t>
      </w:r>
      <w:r w:rsidR="00821CDF">
        <w:t>r</w:t>
      </w:r>
      <w:r>
        <w:t xml:space="preserve"> l’événement clic du bouton</w:t>
      </w:r>
      <w:r w:rsidR="00A27F06">
        <w:t xml:space="preserve"> : </w:t>
      </w:r>
    </w:p>
    <w:p w14:paraId="2B6F798B" w14:textId="6400B016" w:rsidR="00A27F06" w:rsidRDefault="00A27F06" w:rsidP="00A27F06">
      <w:pPr>
        <w:pStyle w:val="Paragraphedeliste"/>
        <w:numPr>
          <w:ilvl w:val="0"/>
          <w:numId w:val="20"/>
        </w:numPr>
      </w:pPr>
      <w:r>
        <w:t>L’attribut « </w:t>
      </w:r>
      <w:proofErr w:type="spellStart"/>
      <w:r w:rsidRPr="000875E0">
        <w:rPr>
          <w:rFonts w:ascii="Courier New" w:hAnsi="Courier New" w:cs="Courier New"/>
          <w:b/>
        </w:rPr>
        <w:t>onclick</w:t>
      </w:r>
      <w:proofErr w:type="spellEnd"/>
      <w:r>
        <w:t> » H</w:t>
      </w:r>
      <w:r w:rsidR="00640A43">
        <w:t>tml</w:t>
      </w:r>
    </w:p>
    <w:p w14:paraId="6E969E63" w14:textId="77777777" w:rsidR="00A27F06" w:rsidRDefault="00A27F06" w:rsidP="00A27F06">
      <w:pPr>
        <w:pStyle w:val="Paragraphedeliste"/>
        <w:numPr>
          <w:ilvl w:val="0"/>
          <w:numId w:val="20"/>
        </w:numPr>
      </w:pPr>
      <w:r>
        <w:t xml:space="preserve">La propriété </w:t>
      </w:r>
      <w:proofErr w:type="spellStart"/>
      <w:r w:rsidRPr="000875E0">
        <w:rPr>
          <w:rFonts w:ascii="Courier New" w:hAnsi="Courier New" w:cs="Courier New"/>
          <w:b/>
        </w:rPr>
        <w:t>onclick</w:t>
      </w:r>
      <w:proofErr w:type="spellEnd"/>
      <w:r>
        <w:t xml:space="preserve"> sur l’objet du DOM représenté par le bouton.</w:t>
      </w:r>
    </w:p>
    <w:p w14:paraId="23473474" w14:textId="0CB041BF" w:rsidR="00A27F06" w:rsidRDefault="00A27F06" w:rsidP="00A27F06">
      <w:pPr>
        <w:pStyle w:val="Paragraphedeliste"/>
        <w:numPr>
          <w:ilvl w:val="0"/>
          <w:numId w:val="20"/>
        </w:numPr>
      </w:pPr>
      <w:r>
        <w:t xml:space="preserve">La méthode </w:t>
      </w:r>
      <w:proofErr w:type="spellStart"/>
      <w:proofErr w:type="gramStart"/>
      <w:r w:rsidRPr="000875E0">
        <w:rPr>
          <w:rFonts w:ascii="Courier New" w:hAnsi="Courier New" w:cs="Courier New"/>
          <w:b/>
        </w:rPr>
        <w:t>addEventListener</w:t>
      </w:r>
      <w:proofErr w:type="spellEnd"/>
      <w:r w:rsidR="00640A43" w:rsidRPr="000875E0">
        <w:rPr>
          <w:rFonts w:ascii="Courier New" w:hAnsi="Courier New" w:cs="Courier New"/>
        </w:rPr>
        <w:t>(</w:t>
      </w:r>
      <w:proofErr w:type="gramEnd"/>
      <w:r w:rsidR="00640A43" w:rsidRPr="000875E0">
        <w:rPr>
          <w:rFonts w:ascii="Courier New" w:hAnsi="Courier New" w:cs="Courier New"/>
        </w:rPr>
        <w:t>‘</w:t>
      </w:r>
      <w:r w:rsidRPr="000875E0">
        <w:rPr>
          <w:rFonts w:ascii="Courier New" w:hAnsi="Courier New" w:cs="Courier New"/>
          <w:b/>
        </w:rPr>
        <w:t>click</w:t>
      </w:r>
      <w:r w:rsidR="00640A43" w:rsidRPr="000875E0">
        <w:rPr>
          <w:rFonts w:ascii="Courier New" w:hAnsi="Courier New" w:cs="Courier New"/>
        </w:rPr>
        <w:t>’</w:t>
      </w:r>
      <w:r w:rsidRPr="000875E0">
        <w:rPr>
          <w:rFonts w:ascii="Courier New" w:hAnsi="Courier New" w:cs="Courier New"/>
        </w:rPr>
        <w:t>, …)</w:t>
      </w:r>
      <w:r>
        <w:t xml:space="preserve"> sur l’objet bouton.</w:t>
      </w:r>
    </w:p>
    <w:p w14:paraId="7DB3FC9C" w14:textId="77777777" w:rsidR="00A27F06" w:rsidRDefault="00A27F06" w:rsidP="00A27F06"/>
    <w:p w14:paraId="7CEEEEE5" w14:textId="77777777" w:rsidR="00A27F06" w:rsidRPr="009A5DF0" w:rsidRDefault="00A27F06" w:rsidP="00A27F06">
      <w:pPr>
        <w:rPr>
          <w:i/>
          <w:u w:val="single"/>
        </w:rPr>
      </w:pPr>
      <w:r w:rsidRPr="009A5DF0">
        <w:rPr>
          <w:i/>
          <w:u w:val="single"/>
        </w:rPr>
        <w:t>Résultat à obtenir :</w:t>
      </w:r>
    </w:p>
    <w:p w14:paraId="754FBB8D" w14:textId="77777777" w:rsidR="00A27F06" w:rsidRDefault="00A27F06" w:rsidP="00A27F06">
      <w:pPr>
        <w:rPr>
          <w:noProof/>
        </w:rPr>
      </w:pPr>
      <w:r w:rsidRPr="000E759B">
        <w:rPr>
          <w:noProof/>
        </w:rPr>
        <w:t xml:space="preserve"> </w:t>
      </w:r>
      <w:r>
        <w:rPr>
          <w:noProof/>
          <w:lang w:eastAsia="fr-FR"/>
        </w:rPr>
        <w:drawing>
          <wp:inline distT="0" distB="0" distL="0" distR="0" wp14:anchorId="151B95F1" wp14:editId="5E53F2ED">
            <wp:extent cx="5760720" cy="1787154"/>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60720" cy="1787154"/>
                    </a:xfrm>
                    <a:prstGeom prst="rect">
                      <a:avLst/>
                    </a:prstGeom>
                  </pic:spPr>
                </pic:pic>
              </a:graphicData>
            </a:graphic>
          </wp:inline>
        </w:drawing>
      </w:r>
    </w:p>
    <w:p w14:paraId="0EDB13E0" w14:textId="77777777" w:rsidR="00A27F06" w:rsidRDefault="00A27F06" w:rsidP="00A27F06"/>
    <w:p w14:paraId="05963166" w14:textId="77777777" w:rsidR="00A27F06" w:rsidRDefault="00A27F06" w:rsidP="00A27F06">
      <w:r>
        <w:rPr>
          <w:noProof/>
          <w:lang w:eastAsia="fr-FR"/>
        </w:rPr>
        <w:drawing>
          <wp:inline distT="0" distB="0" distL="0" distR="0" wp14:anchorId="559B46A9" wp14:editId="40F2B60F">
            <wp:extent cx="2054737" cy="1440000"/>
            <wp:effectExtent l="0" t="0" r="3175"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054737" cy="1440000"/>
                    </a:xfrm>
                    <a:prstGeom prst="rect">
                      <a:avLst/>
                    </a:prstGeom>
                  </pic:spPr>
                </pic:pic>
              </a:graphicData>
            </a:graphic>
          </wp:inline>
        </w:drawing>
      </w:r>
      <w:r w:rsidRPr="0063696A">
        <w:rPr>
          <w:noProof/>
          <w:lang w:eastAsia="fr-FR"/>
        </w:rPr>
        <w:t xml:space="preserve"> </w:t>
      </w:r>
      <w:r>
        <w:rPr>
          <w:noProof/>
          <w:lang w:eastAsia="fr-FR"/>
        </w:rPr>
        <w:drawing>
          <wp:inline distT="0" distB="0" distL="0" distR="0" wp14:anchorId="3A3F302C" wp14:editId="2527CFD8">
            <wp:extent cx="3124211" cy="1440000"/>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124211" cy="1440000"/>
                    </a:xfrm>
                    <a:prstGeom prst="rect">
                      <a:avLst/>
                    </a:prstGeom>
                  </pic:spPr>
                </pic:pic>
              </a:graphicData>
            </a:graphic>
          </wp:inline>
        </w:drawing>
      </w:r>
    </w:p>
    <w:p w14:paraId="6DF1D24B" w14:textId="77777777" w:rsidR="00A27F06" w:rsidRDefault="00A27F06" w:rsidP="00A27F06"/>
    <w:p w14:paraId="711D88F2" w14:textId="77777777" w:rsidR="00A27F06" w:rsidRDefault="00A27F06" w:rsidP="00A27F06"/>
    <w:p w14:paraId="5CCF87CC" w14:textId="77777777" w:rsidR="001F6EAC" w:rsidRDefault="001F6EAC">
      <w:pPr>
        <w:suppressAutoHyphens w:val="0"/>
        <w:spacing w:after="0" w:line="240" w:lineRule="auto"/>
        <w:ind w:right="0"/>
        <w:jc w:val="left"/>
      </w:pPr>
      <w:r>
        <w:br w:type="page"/>
      </w:r>
    </w:p>
    <w:p w14:paraId="60D6FC26" w14:textId="369DBFB0" w:rsidR="00640A43" w:rsidRPr="000875E0" w:rsidRDefault="00640A43" w:rsidP="00A27F06">
      <w:pPr>
        <w:rPr>
          <w:i/>
          <w:u w:val="single"/>
        </w:rPr>
      </w:pPr>
      <w:r w:rsidRPr="000875E0">
        <w:rPr>
          <w:i/>
          <w:u w:val="single"/>
        </w:rPr>
        <w:lastRenderedPageBreak/>
        <w:t>Variantes pour aller plus loin :</w:t>
      </w:r>
    </w:p>
    <w:p w14:paraId="56D01E28" w14:textId="757B6BB9" w:rsidR="00640A43" w:rsidRDefault="00640A43" w:rsidP="00640A43">
      <w:r>
        <w:t xml:space="preserve">Le texte saisi doit correspondre à une adresse email probable ; il s’agit ici, côté client Web, de vérifier la </w:t>
      </w:r>
      <w:r w:rsidRPr="00821CDF">
        <w:rPr>
          <w:i/>
        </w:rPr>
        <w:t>forme</w:t>
      </w:r>
      <w:r>
        <w:t xml:space="preserve"> du texte, pas l’existence de cette adresse sur un serveur de mail.</w:t>
      </w:r>
    </w:p>
    <w:p w14:paraId="78AF3B1B" w14:textId="0F3CCC42" w:rsidR="00640A43" w:rsidRDefault="00640A43" w:rsidP="00640A43">
      <w:r>
        <w:t>Mais la forme d’une adresse email reste assez compliquée… En voici les principales règles</w:t>
      </w:r>
      <w:r w:rsidR="001F6EAC">
        <w:t xml:space="preserve"> de gestion</w:t>
      </w:r>
      <w:r>
        <w:t> :</w:t>
      </w:r>
    </w:p>
    <w:p w14:paraId="03681FCA" w14:textId="59CD5E0B" w:rsidR="001F6EAC" w:rsidRDefault="001F6EAC" w:rsidP="001F6EAC">
      <w:pPr>
        <w:pStyle w:val="Paragraphedeliste"/>
        <w:numPr>
          <w:ilvl w:val="0"/>
          <w:numId w:val="26"/>
        </w:numPr>
      </w:pPr>
      <w:r>
        <w:t>1° règle : saisie obligatoire</w:t>
      </w:r>
    </w:p>
    <w:p w14:paraId="4C983EDB" w14:textId="7E009385" w:rsidR="001F6EAC" w:rsidRDefault="001F6EAC" w:rsidP="001F6EAC">
      <w:pPr>
        <w:pStyle w:val="Paragraphedeliste"/>
        <w:numPr>
          <w:ilvl w:val="0"/>
          <w:numId w:val="26"/>
        </w:numPr>
      </w:pPr>
      <w:r>
        <w:t xml:space="preserve">2° règle : doit contenir un caractère ‘@’ mais pas en début ni en fin de chaîne </w:t>
      </w:r>
    </w:p>
    <w:p w14:paraId="07B0336D" w14:textId="015F8257" w:rsidR="001F6EAC" w:rsidRDefault="001F6EAC" w:rsidP="001F6EAC">
      <w:pPr>
        <w:pStyle w:val="Paragraphedeliste"/>
        <w:numPr>
          <w:ilvl w:val="0"/>
          <w:numId w:val="26"/>
        </w:numPr>
      </w:pPr>
      <w:r>
        <w:t xml:space="preserve">3° règle : doit contenir au moins un caractère ‘.’ (point) mais pas en début ni en fin de chaîne </w:t>
      </w:r>
    </w:p>
    <w:p w14:paraId="0DB1843D" w14:textId="34A9D691" w:rsidR="001F6EAC" w:rsidRDefault="001F6EAC" w:rsidP="001F6EAC">
      <w:pPr>
        <w:pStyle w:val="Paragraphedeliste"/>
        <w:numPr>
          <w:ilvl w:val="0"/>
          <w:numId w:val="26"/>
        </w:numPr>
      </w:pPr>
      <w:r>
        <w:t xml:space="preserve">4° règle : ne doit contenir que des caractères lettre, chiffre, souligné, point, arobas </w:t>
      </w:r>
    </w:p>
    <w:p w14:paraId="07D62A1D" w14:textId="6D77EE2F" w:rsidR="00640A43" w:rsidRDefault="001F6EAC" w:rsidP="001F6EAC">
      <w:pPr>
        <w:pStyle w:val="Paragraphedeliste"/>
        <w:numPr>
          <w:ilvl w:val="0"/>
          <w:numId w:val="26"/>
        </w:numPr>
      </w:pPr>
      <w:r>
        <w:t xml:space="preserve">autres règles : il doit y avoir au moins un point après </w:t>
      </w:r>
      <w:proofErr w:type="gramStart"/>
      <w:r>
        <w:t>le arobas</w:t>
      </w:r>
      <w:proofErr w:type="gramEnd"/>
      <w:r>
        <w:t>, il peut ne pas y en avoir avant…</w:t>
      </w:r>
    </w:p>
    <w:p w14:paraId="2CF964BB" w14:textId="77777777" w:rsidR="001F6EAC" w:rsidRDefault="001F6EAC" w:rsidP="001F6EAC"/>
    <w:p w14:paraId="593B5D54" w14:textId="48052BAB" w:rsidR="001F6EAC" w:rsidRDefault="001F6EAC" w:rsidP="001F6EAC">
      <w:r>
        <w:t>Certaines de ces règles peuvent être implémentées par Html (obligatoire), d’autres feront l’objet de traitements JavaScript. On peut adopter plusieurs attitudes :</w:t>
      </w:r>
    </w:p>
    <w:p w14:paraId="6994B04F" w14:textId="43A4F003" w:rsidR="001F6EAC" w:rsidRDefault="001F6EAC" w:rsidP="001F6EAC">
      <w:pPr>
        <w:pStyle w:val="Paragraphedeliste"/>
        <w:numPr>
          <w:ilvl w:val="0"/>
          <w:numId w:val="27"/>
        </w:numPr>
      </w:pPr>
      <w:r>
        <w:t>contrôles par algorithmes détaillés qui aboutissent à des messages clairs et précis ;</w:t>
      </w:r>
    </w:p>
    <w:p w14:paraId="29988120" w14:textId="76D5DFC7" w:rsidR="001F6EAC" w:rsidRDefault="001F6EAC" w:rsidP="001F6EAC">
      <w:pPr>
        <w:pStyle w:val="Paragraphedeliste"/>
        <w:numPr>
          <w:ilvl w:val="0"/>
          <w:numId w:val="27"/>
        </w:numPr>
      </w:pPr>
      <w:r>
        <w:t xml:space="preserve">contrôle global à l’aide d’une ‘expression régulière’ (on trouve de nombreux masques sur </w:t>
      </w:r>
      <w:r w:rsidR="00821CDF">
        <w:t>le Web</w:t>
      </w:r>
      <w:r>
        <w:t>…) ;</w:t>
      </w:r>
    </w:p>
    <w:p w14:paraId="020CE6AE" w14:textId="05F6D799" w:rsidR="001F6EAC" w:rsidRDefault="000875E0" w:rsidP="001F6EAC">
      <w:pPr>
        <w:pStyle w:val="Paragraphedeliste"/>
        <w:numPr>
          <w:ilvl w:val="0"/>
          <w:numId w:val="27"/>
        </w:numPr>
      </w:pPr>
      <w:r>
        <w:t xml:space="preserve">contrôles fins </w:t>
      </w:r>
      <w:r w:rsidR="00821CDF">
        <w:t xml:space="preserve">avec messages clairs et précis </w:t>
      </w:r>
      <w:r>
        <w:t xml:space="preserve">en </w:t>
      </w:r>
      <w:r w:rsidR="001F6EAC">
        <w:t>m</w:t>
      </w:r>
      <w:r>
        <w:t xml:space="preserve">ixant ces 2 techniques (contrôles par expressions régulières sur des </w:t>
      </w:r>
      <w:r w:rsidRPr="00821CDF">
        <w:rPr>
          <w:i/>
        </w:rPr>
        <w:t>parties</w:t>
      </w:r>
      <w:r>
        <w:t xml:space="preserve"> de l’adresse, elle-même découpée par algorithmes ou expressions régulières…)</w:t>
      </w:r>
    </w:p>
    <w:p w14:paraId="0C2D406D" w14:textId="77777777" w:rsidR="007765CC" w:rsidRDefault="007765CC">
      <w:pPr>
        <w:suppressAutoHyphens w:val="0"/>
        <w:spacing w:after="0" w:line="240" w:lineRule="auto"/>
        <w:ind w:right="0"/>
        <w:jc w:val="left"/>
        <w:rPr>
          <w:rFonts w:cs="Arial"/>
          <w:b/>
          <w:bCs/>
          <w:smallCaps/>
          <w:color w:val="839BCD"/>
          <w:sz w:val="32"/>
          <w:szCs w:val="24"/>
        </w:rPr>
      </w:pPr>
      <w:r>
        <w:br w:type="page"/>
      </w:r>
    </w:p>
    <w:p w14:paraId="542F64A7" w14:textId="77777777" w:rsidR="00CA441D" w:rsidRDefault="00CA441D" w:rsidP="00CA441D">
      <w:pPr>
        <w:pStyle w:val="Titre1"/>
      </w:pPr>
      <w:bookmarkStart w:id="12" w:name="_Toc449443018"/>
      <w:r w:rsidRPr="00A81B6B">
        <w:rPr>
          <w:rFonts w:ascii="Wingdings" w:hAnsi="Wingdings"/>
          <w:i/>
          <w:sz w:val="40"/>
          <w:szCs w:val="56"/>
        </w:rPr>
        <w:lastRenderedPageBreak/>
        <w:t></w:t>
      </w:r>
      <w:r>
        <w:rPr>
          <w:rFonts w:ascii="Wingdings" w:hAnsi="Wingdings"/>
          <w:sz w:val="36"/>
        </w:rPr>
        <w:t></w:t>
      </w:r>
      <w:r>
        <w:t>Le passage d’information</w:t>
      </w:r>
      <w:bookmarkEnd w:id="12"/>
    </w:p>
    <w:p w14:paraId="39353974" w14:textId="77777777" w:rsidR="00CA441D" w:rsidRDefault="00CA441D" w:rsidP="00CA441D">
      <w:pPr>
        <w:suppressAutoHyphens w:val="0"/>
        <w:spacing w:after="0" w:line="240" w:lineRule="auto"/>
        <w:contextualSpacing/>
        <w:jc w:val="left"/>
      </w:pPr>
    </w:p>
    <w:p w14:paraId="49E9E85D" w14:textId="2C0B6458" w:rsidR="00CA441D" w:rsidRDefault="00CA441D" w:rsidP="00CA441D">
      <w:pPr>
        <w:suppressAutoHyphens w:val="0"/>
        <w:spacing w:after="0" w:line="240" w:lineRule="auto"/>
        <w:contextualSpacing/>
        <w:jc w:val="left"/>
      </w:pPr>
      <w:r>
        <w:t>Réalisez un</w:t>
      </w:r>
      <w:r w:rsidR="00821CDF">
        <w:t>e</w:t>
      </w:r>
      <w:r>
        <w:t xml:space="preserve"> petit</w:t>
      </w:r>
      <w:r w:rsidR="00821CDF">
        <w:t>e</w:t>
      </w:r>
      <w:r>
        <w:t xml:space="preserve"> </w:t>
      </w:r>
      <w:r w:rsidR="00821CDF">
        <w:t>application</w:t>
      </w:r>
      <w:r>
        <w:t xml:space="preserve"> qui utilise 2 pages </w:t>
      </w:r>
      <w:r w:rsidR="00821CDF">
        <w:t xml:space="preserve">Web </w:t>
      </w:r>
      <w:r>
        <w:t>comme ci-dessous :</w:t>
      </w:r>
    </w:p>
    <w:p w14:paraId="2D840DBB" w14:textId="77777777" w:rsidR="00CA441D" w:rsidRDefault="00CA441D" w:rsidP="00CA441D">
      <w:pPr>
        <w:suppressAutoHyphens w:val="0"/>
        <w:spacing w:after="0" w:line="240" w:lineRule="auto"/>
        <w:contextualSpacing/>
        <w:jc w:val="left"/>
      </w:pPr>
    </w:p>
    <w:p w14:paraId="3E0F7F86" w14:textId="11342D14" w:rsidR="00CA441D" w:rsidRDefault="00CA441D" w:rsidP="00CA441D">
      <w:pPr>
        <w:suppressAutoHyphens w:val="0"/>
        <w:spacing w:after="0" w:line="240" w:lineRule="auto"/>
        <w:contextualSpacing/>
        <w:jc w:val="left"/>
      </w:pPr>
      <w:r>
        <w:t>Dans la 1</w:t>
      </w:r>
      <w:r w:rsidRPr="00B03CCC">
        <w:rPr>
          <w:vertAlign w:val="superscript"/>
        </w:rPr>
        <w:t>ère</w:t>
      </w:r>
      <w:r>
        <w:t xml:space="preserve"> page, vous demandez à saisir un texte</w:t>
      </w:r>
      <w:r w:rsidR="002A240A">
        <w:t xml:space="preserve"> (pour cet exercice, omettez la balise de structure </w:t>
      </w:r>
      <w:r w:rsidR="002A240A" w:rsidRPr="002A240A">
        <w:rPr>
          <w:rFonts w:ascii="Courier New" w:hAnsi="Courier New" w:cs="Courier New"/>
        </w:rPr>
        <w:t>&lt;</w:t>
      </w:r>
      <w:proofErr w:type="spellStart"/>
      <w:r w:rsidR="002A240A" w:rsidRPr="002A240A">
        <w:rPr>
          <w:rFonts w:ascii="Courier New" w:hAnsi="Courier New" w:cs="Courier New"/>
        </w:rPr>
        <w:t>form</w:t>
      </w:r>
      <w:proofErr w:type="spellEnd"/>
      <w:r w:rsidR="002A240A" w:rsidRPr="002A240A">
        <w:rPr>
          <w:rFonts w:ascii="Courier New" w:hAnsi="Courier New" w:cs="Courier New"/>
        </w:rPr>
        <w:t>&gt;</w:t>
      </w:r>
      <w:r w:rsidR="002A240A">
        <w:t>).</w:t>
      </w:r>
    </w:p>
    <w:p w14:paraId="739C012E" w14:textId="77777777" w:rsidR="00CA441D" w:rsidRDefault="00CA441D" w:rsidP="00CA441D">
      <w:pPr>
        <w:suppressAutoHyphens w:val="0"/>
        <w:spacing w:after="0" w:line="240" w:lineRule="auto"/>
        <w:contextualSpacing/>
        <w:jc w:val="left"/>
      </w:pPr>
    </w:p>
    <w:p w14:paraId="42E6492E" w14:textId="7634CCF9" w:rsidR="00CA441D" w:rsidRDefault="002A240A" w:rsidP="00CA441D">
      <w:pPr>
        <w:suppressAutoHyphens w:val="0"/>
        <w:spacing w:after="0" w:line="240" w:lineRule="auto"/>
        <w:contextualSpacing/>
        <w:jc w:val="left"/>
      </w:pPr>
      <w:r>
        <w:rPr>
          <w:noProof/>
          <w:lang w:eastAsia="fr-FR"/>
        </w:rPr>
        <w:drawing>
          <wp:inline distT="0" distB="0" distL="0" distR="0" wp14:anchorId="62A85222" wp14:editId="6E63CEEC">
            <wp:extent cx="4895850" cy="25908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95850" cy="2590800"/>
                    </a:xfrm>
                    <a:prstGeom prst="rect">
                      <a:avLst/>
                    </a:prstGeom>
                  </pic:spPr>
                </pic:pic>
              </a:graphicData>
            </a:graphic>
          </wp:inline>
        </w:drawing>
      </w:r>
    </w:p>
    <w:p w14:paraId="17925323" w14:textId="77777777" w:rsidR="00CA441D" w:rsidRDefault="00CA441D" w:rsidP="00CA441D">
      <w:pPr>
        <w:suppressAutoHyphens w:val="0"/>
        <w:spacing w:after="0" w:line="240" w:lineRule="auto"/>
        <w:contextualSpacing/>
        <w:jc w:val="left"/>
      </w:pPr>
    </w:p>
    <w:p w14:paraId="638C2EFE" w14:textId="61C79E3D" w:rsidR="00CA441D" w:rsidRDefault="00CA441D" w:rsidP="00CA441D">
      <w:pPr>
        <w:suppressAutoHyphens w:val="0"/>
        <w:spacing w:after="0" w:line="240" w:lineRule="auto"/>
        <w:contextualSpacing/>
        <w:jc w:val="left"/>
      </w:pPr>
    </w:p>
    <w:p w14:paraId="0ABA2C91" w14:textId="669E6291" w:rsidR="00CA441D" w:rsidRDefault="002A240A" w:rsidP="00CA441D">
      <w:pPr>
        <w:suppressAutoHyphens w:val="0"/>
        <w:spacing w:after="0" w:line="240" w:lineRule="auto"/>
        <w:contextualSpacing/>
        <w:jc w:val="left"/>
      </w:pPr>
      <w:r>
        <w:t>Vous récupérez l</w:t>
      </w:r>
      <w:r w:rsidR="00CA441D">
        <w:t xml:space="preserve">e texte </w:t>
      </w:r>
      <w:r>
        <w:t xml:space="preserve">et le nombre saisis </w:t>
      </w:r>
      <w:r w:rsidR="00CA441D">
        <w:t xml:space="preserve">dans </w:t>
      </w:r>
      <w:r>
        <w:t>des</w:t>
      </w:r>
      <w:r w:rsidR="00CA441D">
        <w:t xml:space="preserve"> variable</w:t>
      </w:r>
      <w:r>
        <w:t>s</w:t>
      </w:r>
      <w:r w:rsidR="00CA441D">
        <w:t xml:space="preserve"> que vous insérez dans une nouvelle url pour appeler la 2</w:t>
      </w:r>
      <w:r w:rsidR="00CA441D" w:rsidRPr="007853F5">
        <w:rPr>
          <w:vertAlign w:val="superscript"/>
        </w:rPr>
        <w:t>ème</w:t>
      </w:r>
      <w:r w:rsidR="00CA441D">
        <w:t xml:space="preserve"> page :   </w:t>
      </w:r>
      <w:r w:rsidR="00CA441D" w:rsidRPr="007853F5">
        <w:rPr>
          <w:rFonts w:ascii="Courier New" w:hAnsi="Courier New" w:cs="Courier New"/>
          <w:bdr w:val="single" w:sz="4" w:space="0" w:color="auto"/>
        </w:rPr>
        <w:t>…page2.html</w:t>
      </w:r>
      <w:proofErr w:type="gramStart"/>
      <w:r w:rsidR="00CA441D" w:rsidRPr="007853F5">
        <w:rPr>
          <w:rFonts w:ascii="Courier New" w:hAnsi="Courier New" w:cs="Courier New"/>
          <w:bdr w:val="single" w:sz="4" w:space="0" w:color="auto"/>
        </w:rPr>
        <w:t>?clé1</w:t>
      </w:r>
      <w:proofErr w:type="gramEnd"/>
      <w:r w:rsidR="00CA441D" w:rsidRPr="007853F5">
        <w:rPr>
          <w:rFonts w:ascii="Courier New" w:hAnsi="Courier New" w:cs="Courier New"/>
          <w:bdr w:val="single" w:sz="4" w:space="0" w:color="auto"/>
        </w:rPr>
        <w:t>=valeur1</w:t>
      </w:r>
      <w:r>
        <w:rPr>
          <w:rFonts w:ascii="Courier New" w:hAnsi="Courier New" w:cs="Courier New"/>
          <w:bdr w:val="single" w:sz="4" w:space="0" w:color="auto"/>
        </w:rPr>
        <w:t>&amp;</w:t>
      </w:r>
      <w:r w:rsidRPr="002A240A">
        <w:rPr>
          <w:rFonts w:ascii="Courier New" w:hAnsi="Courier New" w:cs="Courier New"/>
          <w:bdr w:val="single" w:sz="4" w:space="0" w:color="auto"/>
        </w:rPr>
        <w:t xml:space="preserve"> </w:t>
      </w:r>
      <w:r>
        <w:rPr>
          <w:rFonts w:ascii="Courier New" w:hAnsi="Courier New" w:cs="Courier New"/>
          <w:bdr w:val="single" w:sz="4" w:space="0" w:color="auto"/>
        </w:rPr>
        <w:t>clé2=valeur2</w:t>
      </w:r>
    </w:p>
    <w:p w14:paraId="234C6715" w14:textId="77777777" w:rsidR="00CA441D" w:rsidRDefault="00CA441D" w:rsidP="00CA441D">
      <w:pPr>
        <w:suppressAutoHyphens w:val="0"/>
        <w:spacing w:after="0" w:line="240" w:lineRule="auto"/>
        <w:contextualSpacing/>
        <w:jc w:val="left"/>
      </w:pPr>
    </w:p>
    <w:p w14:paraId="451B5124" w14:textId="77777777" w:rsidR="00CA441D" w:rsidRDefault="00CA441D" w:rsidP="00CA441D">
      <w:pPr>
        <w:suppressAutoHyphens w:val="0"/>
        <w:spacing w:after="0" w:line="240" w:lineRule="auto"/>
        <w:contextualSpacing/>
        <w:jc w:val="left"/>
      </w:pPr>
    </w:p>
    <w:p w14:paraId="4404BAFA" w14:textId="77777777" w:rsidR="00CA441D" w:rsidRDefault="00CA441D" w:rsidP="00CA441D">
      <w:pPr>
        <w:suppressAutoHyphens w:val="0"/>
        <w:spacing w:after="0" w:line="240" w:lineRule="auto"/>
        <w:contextualSpacing/>
        <w:jc w:val="left"/>
      </w:pPr>
      <w:r>
        <w:t>La 2</w:t>
      </w:r>
      <w:r w:rsidRPr="007853F5">
        <w:rPr>
          <w:vertAlign w:val="superscript"/>
        </w:rPr>
        <w:t>ème</w:t>
      </w:r>
      <w:r>
        <w:t xml:space="preserve"> page affiche ce que vous avez saisi précédemment :</w:t>
      </w:r>
    </w:p>
    <w:p w14:paraId="0485EE0D" w14:textId="77777777" w:rsidR="00CA441D" w:rsidRDefault="00CA441D" w:rsidP="00CA441D">
      <w:pPr>
        <w:suppressAutoHyphens w:val="0"/>
        <w:spacing w:after="0" w:line="240" w:lineRule="auto"/>
        <w:contextualSpacing/>
        <w:jc w:val="left"/>
      </w:pPr>
    </w:p>
    <w:p w14:paraId="210A2B69" w14:textId="284EE0B3" w:rsidR="00CA441D" w:rsidRDefault="002A240A" w:rsidP="00CA441D">
      <w:pPr>
        <w:suppressAutoHyphens w:val="0"/>
        <w:spacing w:after="0" w:line="240" w:lineRule="auto"/>
        <w:contextualSpacing/>
        <w:jc w:val="left"/>
      </w:pPr>
      <w:r>
        <w:rPr>
          <w:noProof/>
          <w:lang w:eastAsia="fr-FR"/>
        </w:rPr>
        <w:drawing>
          <wp:inline distT="0" distB="0" distL="0" distR="0" wp14:anchorId="750F0DC3" wp14:editId="5D8FF0C4">
            <wp:extent cx="4905375" cy="25812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05375" cy="2581275"/>
                    </a:xfrm>
                    <a:prstGeom prst="rect">
                      <a:avLst/>
                    </a:prstGeom>
                  </pic:spPr>
                </pic:pic>
              </a:graphicData>
            </a:graphic>
          </wp:inline>
        </w:drawing>
      </w:r>
    </w:p>
    <w:p w14:paraId="475DA02D" w14:textId="77777777" w:rsidR="00CA441D" w:rsidRDefault="00CA441D" w:rsidP="00CA441D">
      <w:pPr>
        <w:suppressAutoHyphens w:val="0"/>
        <w:spacing w:after="0" w:line="240" w:lineRule="auto"/>
        <w:contextualSpacing/>
        <w:jc w:val="left"/>
      </w:pPr>
    </w:p>
    <w:p w14:paraId="3962B859" w14:textId="77777777" w:rsidR="002A240A" w:rsidRDefault="002A240A">
      <w:pPr>
        <w:suppressAutoHyphens w:val="0"/>
        <w:spacing w:after="0" w:line="240" w:lineRule="auto"/>
        <w:ind w:right="0"/>
        <w:jc w:val="left"/>
      </w:pPr>
      <w:r>
        <w:br w:type="page"/>
      </w:r>
    </w:p>
    <w:p w14:paraId="7E11C47B" w14:textId="65383C00" w:rsidR="00CA441D" w:rsidRDefault="00CA441D" w:rsidP="00CA441D">
      <w:pPr>
        <w:suppressAutoHyphens w:val="0"/>
        <w:spacing w:after="0" w:line="240" w:lineRule="auto"/>
        <w:contextualSpacing/>
        <w:jc w:val="left"/>
      </w:pPr>
      <w:r>
        <w:lastRenderedPageBreak/>
        <w:t xml:space="preserve">En pratique : </w:t>
      </w:r>
    </w:p>
    <w:p w14:paraId="0AAB9481" w14:textId="736330B3" w:rsidR="00CA441D" w:rsidRDefault="00CA441D" w:rsidP="00CA441D">
      <w:pPr>
        <w:pStyle w:val="Paragraphedeliste"/>
        <w:numPr>
          <w:ilvl w:val="0"/>
          <w:numId w:val="20"/>
        </w:numPr>
        <w:suppressAutoHyphens w:val="0"/>
        <w:spacing w:after="0" w:line="240" w:lineRule="auto"/>
        <w:contextualSpacing/>
        <w:jc w:val="left"/>
      </w:pPr>
      <w:r>
        <w:t>Utilisez l’objet</w:t>
      </w:r>
      <w:r w:rsidR="002A240A">
        <w:t xml:space="preserve"> JavaScript </w:t>
      </w:r>
      <w:r w:rsidRPr="00CA441D">
        <w:rPr>
          <w:rFonts w:ascii="Courier New" w:hAnsi="Courier New" w:cs="Courier New"/>
          <w:b/>
        </w:rPr>
        <w:t>location</w:t>
      </w:r>
      <w:r>
        <w:t>.</w:t>
      </w:r>
      <w:r w:rsidR="002A240A">
        <w:t xml:space="preserve"> </w:t>
      </w:r>
    </w:p>
    <w:p w14:paraId="736CC90A" w14:textId="743CB089" w:rsidR="00CA441D" w:rsidRPr="00CA441D" w:rsidRDefault="00CA441D" w:rsidP="00CA441D">
      <w:pPr>
        <w:pStyle w:val="Paragraphedeliste"/>
        <w:numPr>
          <w:ilvl w:val="0"/>
          <w:numId w:val="20"/>
        </w:numPr>
        <w:suppressAutoHyphens w:val="0"/>
        <w:spacing w:after="0" w:line="240" w:lineRule="auto"/>
        <w:contextualSpacing/>
        <w:jc w:val="left"/>
      </w:pPr>
      <w:r>
        <w:t xml:space="preserve">Pour accepter tous types de caractères à l’intérieur d’une url valide, utilisez les fonctions </w:t>
      </w:r>
      <w:proofErr w:type="spellStart"/>
      <w:proofErr w:type="gramStart"/>
      <w:r w:rsidRPr="00CA441D">
        <w:rPr>
          <w:rFonts w:ascii="Courier New" w:hAnsi="Courier New" w:cs="Courier New"/>
          <w:b/>
        </w:rPr>
        <w:t>encodeURI</w:t>
      </w:r>
      <w:proofErr w:type="spellEnd"/>
      <w:r w:rsidRPr="00CA441D">
        <w:rPr>
          <w:rFonts w:ascii="Courier New" w:hAnsi="Courier New" w:cs="Courier New"/>
          <w:b/>
        </w:rPr>
        <w:t>(</w:t>
      </w:r>
      <w:proofErr w:type="gramEnd"/>
      <w:r w:rsidRPr="00CA441D">
        <w:rPr>
          <w:rFonts w:ascii="Courier New" w:hAnsi="Courier New" w:cs="Courier New"/>
          <w:b/>
        </w:rPr>
        <w:t>)</w:t>
      </w:r>
      <w:r w:rsidRPr="00CA441D">
        <w:t xml:space="preserve"> et </w:t>
      </w:r>
      <w:proofErr w:type="spellStart"/>
      <w:r w:rsidRPr="00CA441D">
        <w:rPr>
          <w:rFonts w:ascii="Courier New" w:hAnsi="Courier New" w:cs="Courier New"/>
          <w:b/>
        </w:rPr>
        <w:t>decodeURI</w:t>
      </w:r>
      <w:proofErr w:type="spellEnd"/>
      <w:r w:rsidRPr="00CA441D">
        <w:rPr>
          <w:rFonts w:ascii="Courier New" w:hAnsi="Courier New" w:cs="Courier New"/>
          <w:b/>
        </w:rPr>
        <w:t>()</w:t>
      </w:r>
      <w:r w:rsidRPr="00CA441D">
        <w:t>.</w:t>
      </w:r>
    </w:p>
    <w:p w14:paraId="2F697CF8" w14:textId="46D4F90D" w:rsidR="00CA441D" w:rsidRPr="00CA441D" w:rsidRDefault="00CA441D" w:rsidP="00CA441D">
      <w:pPr>
        <w:pStyle w:val="Paragraphedeliste"/>
        <w:numPr>
          <w:ilvl w:val="0"/>
          <w:numId w:val="20"/>
        </w:numPr>
        <w:suppressAutoHyphens w:val="0"/>
        <w:spacing w:after="0" w:line="240" w:lineRule="auto"/>
        <w:contextualSpacing/>
        <w:jc w:val="left"/>
      </w:pPr>
      <w:r>
        <w:t xml:space="preserve">Pour récupérer une partie de l’url, vous pouvez utiliser la méthode </w:t>
      </w:r>
      <w:proofErr w:type="gramStart"/>
      <w:r w:rsidRPr="00CA441D">
        <w:rPr>
          <w:rFonts w:ascii="Courier New" w:hAnsi="Courier New" w:cs="Courier New"/>
          <w:b/>
        </w:rPr>
        <w:t>split</w:t>
      </w:r>
      <w:r w:rsidRPr="00CA441D">
        <w:rPr>
          <w:rFonts w:ascii="Courier New" w:hAnsi="Courier New" w:cs="Courier New"/>
        </w:rPr>
        <w:t>(</w:t>
      </w:r>
      <w:proofErr w:type="gramEnd"/>
      <w:r w:rsidRPr="00CA441D">
        <w:rPr>
          <w:rFonts w:ascii="Courier New" w:hAnsi="Courier New" w:cs="Courier New"/>
        </w:rPr>
        <w:t>)</w:t>
      </w:r>
      <w:r w:rsidRPr="00CA441D">
        <w:t xml:space="preserve"> des objets</w:t>
      </w:r>
      <w:r w:rsidR="002A240A">
        <w:t xml:space="preserve"> JavaScript</w:t>
      </w:r>
      <w:r w:rsidRPr="00CA441D">
        <w:t xml:space="preserve"> </w:t>
      </w:r>
      <w:r w:rsidRPr="002A240A">
        <w:rPr>
          <w:rFonts w:ascii="Courier New" w:hAnsi="Courier New" w:cs="Courier New"/>
        </w:rPr>
        <w:t>string</w:t>
      </w:r>
      <w:r w:rsidRPr="00CA441D">
        <w:t>.</w:t>
      </w:r>
    </w:p>
    <w:p w14:paraId="7CEC04FD" w14:textId="77777777" w:rsidR="00CA441D" w:rsidRDefault="00CA441D" w:rsidP="00CA441D">
      <w:pPr>
        <w:suppressAutoHyphens w:val="0"/>
        <w:spacing w:after="0" w:line="240" w:lineRule="auto"/>
        <w:contextualSpacing/>
        <w:jc w:val="left"/>
      </w:pPr>
    </w:p>
    <w:p w14:paraId="05886862" w14:textId="77777777" w:rsidR="00CA441D" w:rsidRPr="007853F5" w:rsidRDefault="00CA441D" w:rsidP="00CA441D">
      <w:pPr>
        <w:suppressAutoHyphens w:val="0"/>
        <w:spacing w:after="0" w:line="240" w:lineRule="auto"/>
        <w:contextualSpacing/>
        <w:jc w:val="left"/>
        <w:rPr>
          <w:i/>
          <w:u w:val="single"/>
        </w:rPr>
      </w:pPr>
      <w:r w:rsidRPr="007853F5">
        <w:rPr>
          <w:i/>
          <w:u w:val="single"/>
        </w:rPr>
        <w:t xml:space="preserve">Rappel : </w:t>
      </w:r>
    </w:p>
    <w:p w14:paraId="5D191E7D" w14:textId="621EB524" w:rsidR="00CA441D" w:rsidRDefault="00CA441D" w:rsidP="00CA441D">
      <w:pPr>
        <w:suppressAutoHyphens w:val="0"/>
        <w:spacing w:after="0" w:line="240" w:lineRule="auto"/>
        <w:contextualSpacing/>
        <w:jc w:val="left"/>
        <w:rPr>
          <w:i/>
        </w:rPr>
      </w:pPr>
      <w:r w:rsidRPr="007853F5">
        <w:rPr>
          <w:i/>
        </w:rPr>
        <w:t>L’url contient l</w:t>
      </w:r>
      <w:r>
        <w:rPr>
          <w:i/>
        </w:rPr>
        <w:t>’adresse de l</w:t>
      </w:r>
      <w:r w:rsidRPr="007853F5">
        <w:rPr>
          <w:i/>
        </w:rPr>
        <w:t xml:space="preserve">a page cible. On peut lui ajouter des informations </w:t>
      </w:r>
      <w:r>
        <w:rPr>
          <w:i/>
        </w:rPr>
        <w:t>sous la forme de paires ‘clé=valeur’</w:t>
      </w:r>
      <w:r w:rsidRPr="007853F5">
        <w:rPr>
          <w:i/>
        </w:rPr>
        <w:t xml:space="preserve"> sans espace ni caractères spéciaux</w:t>
      </w:r>
      <w:r>
        <w:rPr>
          <w:i/>
        </w:rPr>
        <w:t>, tout comme le fait un navigateur po</w:t>
      </w:r>
      <w:r w:rsidR="00821CDF">
        <w:rPr>
          <w:i/>
        </w:rPr>
        <w:t>ur soumettre un formulaire en ‘</w:t>
      </w:r>
      <w:proofErr w:type="spellStart"/>
      <w:r w:rsidR="00821CDF">
        <w:rPr>
          <w:i/>
        </w:rPr>
        <w:t>method</w:t>
      </w:r>
      <w:proofErr w:type="spellEnd"/>
      <w:r>
        <w:rPr>
          <w:i/>
        </w:rPr>
        <w:t xml:space="preserve"> </w:t>
      </w:r>
      <w:proofErr w:type="spellStart"/>
      <w:r>
        <w:rPr>
          <w:i/>
        </w:rPr>
        <w:t>get</w:t>
      </w:r>
      <w:proofErr w:type="spellEnd"/>
      <w:r w:rsidR="00821CDF">
        <w:rPr>
          <w:i/>
        </w:rPr>
        <w:t>’</w:t>
      </w:r>
      <w:r w:rsidRPr="007853F5">
        <w:rPr>
          <w:i/>
        </w:rPr>
        <w:t>.</w:t>
      </w:r>
    </w:p>
    <w:p w14:paraId="27B385AB" w14:textId="3C268EE2" w:rsidR="00CA441D" w:rsidRDefault="00CA441D" w:rsidP="00CA441D">
      <w:pPr>
        <w:suppressAutoHyphens w:val="0"/>
        <w:spacing w:after="0" w:line="240" w:lineRule="auto"/>
        <w:contextualSpacing/>
        <w:jc w:val="left"/>
      </w:pPr>
      <w:r>
        <w:rPr>
          <w:i/>
        </w:rPr>
        <w:t>Pour se faire, il faut tout d’abord ajouter le caractère '?' suivi des paires 'clé=valeur' séparées par le caractère '&amp;'.</w:t>
      </w:r>
    </w:p>
    <w:p w14:paraId="2D1BA5F2" w14:textId="77777777" w:rsidR="00CA441D" w:rsidRDefault="00CA441D" w:rsidP="00CA441D">
      <w:pPr>
        <w:suppressAutoHyphens w:val="0"/>
        <w:spacing w:after="0" w:line="240" w:lineRule="auto"/>
        <w:contextualSpacing/>
        <w:jc w:val="left"/>
      </w:pPr>
    </w:p>
    <w:p w14:paraId="18BA10EE" w14:textId="55DE324C" w:rsidR="00CA441D" w:rsidRDefault="002A240A" w:rsidP="00CA441D">
      <w:pPr>
        <w:suppressAutoHyphens w:val="0"/>
        <w:spacing w:after="0" w:line="240" w:lineRule="auto"/>
        <w:contextualSpacing/>
        <w:jc w:val="left"/>
      </w:pPr>
      <w:r>
        <w:t xml:space="preserve">Testez en utilisant aussi bien l’appel de la méthode </w:t>
      </w:r>
      <w:proofErr w:type="spellStart"/>
      <w:proofErr w:type="gramStart"/>
      <w:r w:rsidRPr="002A240A">
        <w:rPr>
          <w:rFonts w:ascii="Courier New" w:hAnsi="Courier New" w:cs="Courier New"/>
        </w:rPr>
        <w:t>location.replace</w:t>
      </w:r>
      <w:proofErr w:type="spellEnd"/>
      <w:r w:rsidRPr="002A240A">
        <w:rPr>
          <w:rFonts w:ascii="Courier New" w:hAnsi="Courier New" w:cs="Courier New"/>
        </w:rPr>
        <w:t>(</w:t>
      </w:r>
      <w:proofErr w:type="gramEnd"/>
      <w:r w:rsidRPr="002A240A">
        <w:rPr>
          <w:rFonts w:ascii="Courier New" w:hAnsi="Courier New" w:cs="Courier New"/>
        </w:rPr>
        <w:t xml:space="preserve">) </w:t>
      </w:r>
      <w:r>
        <w:t xml:space="preserve">que l’affectation de la propriété </w:t>
      </w:r>
      <w:proofErr w:type="spellStart"/>
      <w:r w:rsidRPr="002A240A">
        <w:rPr>
          <w:rFonts w:ascii="Courier New" w:hAnsi="Courier New" w:cs="Courier New"/>
        </w:rPr>
        <w:t>location.href</w:t>
      </w:r>
      <w:proofErr w:type="spellEnd"/>
      <w:r>
        <w:t xml:space="preserve"> et observez bien le comportement du navigateur.</w:t>
      </w:r>
    </w:p>
    <w:p w14:paraId="35283009" w14:textId="77777777" w:rsidR="00CA441D" w:rsidRDefault="00CA441D" w:rsidP="00CA441D">
      <w:pPr>
        <w:suppressAutoHyphens w:val="0"/>
        <w:spacing w:after="0" w:line="240" w:lineRule="auto"/>
        <w:ind w:right="0"/>
        <w:jc w:val="left"/>
      </w:pPr>
    </w:p>
    <w:p w14:paraId="1E3027F3" w14:textId="77777777" w:rsidR="00CA441D" w:rsidRDefault="00CA441D" w:rsidP="00CA441D">
      <w:pPr>
        <w:suppressAutoHyphens w:val="0"/>
        <w:spacing w:after="0" w:line="240" w:lineRule="auto"/>
        <w:contextualSpacing/>
        <w:jc w:val="left"/>
      </w:pPr>
    </w:p>
    <w:p w14:paraId="38794FB9" w14:textId="77777777" w:rsidR="00CA441D" w:rsidRDefault="00CA441D" w:rsidP="00CA441D">
      <w:pPr>
        <w:suppressAutoHyphens w:val="0"/>
        <w:spacing w:after="0" w:line="240" w:lineRule="auto"/>
        <w:contextualSpacing/>
        <w:jc w:val="left"/>
      </w:pPr>
    </w:p>
    <w:p w14:paraId="1321CA87" w14:textId="237FAB10" w:rsidR="002A240A" w:rsidRDefault="002A240A" w:rsidP="002A240A">
      <w:pPr>
        <w:pStyle w:val="Titre1"/>
      </w:pPr>
      <w:r>
        <w:rPr>
          <w:rFonts w:ascii="Wingdings" w:hAnsi="Wingdings"/>
          <w:i/>
          <w:sz w:val="40"/>
          <w:szCs w:val="56"/>
        </w:rPr>
        <w:br w:type="page"/>
      </w:r>
      <w:bookmarkStart w:id="13" w:name="_Toc449443019"/>
      <w:r w:rsidRPr="00A81B6B">
        <w:rPr>
          <w:rFonts w:ascii="Wingdings" w:hAnsi="Wingdings"/>
          <w:i/>
          <w:sz w:val="40"/>
          <w:szCs w:val="56"/>
        </w:rPr>
        <w:lastRenderedPageBreak/>
        <w:t></w:t>
      </w:r>
      <w:r>
        <w:rPr>
          <w:rFonts w:ascii="Wingdings" w:hAnsi="Wingdings"/>
          <w:sz w:val="36"/>
        </w:rPr>
        <w:t></w:t>
      </w:r>
      <w:r w:rsidR="00F72676">
        <w:t>L’objet Navigator</w:t>
      </w:r>
      <w:bookmarkEnd w:id="13"/>
    </w:p>
    <w:p w14:paraId="126345CF" w14:textId="63E2D3C0" w:rsidR="002A240A" w:rsidRDefault="002A240A" w:rsidP="002A240A">
      <w:pPr>
        <w:suppressAutoHyphens w:val="0"/>
        <w:spacing w:after="0" w:line="240" w:lineRule="auto"/>
        <w:ind w:right="0"/>
        <w:jc w:val="left"/>
      </w:pPr>
    </w:p>
    <w:p w14:paraId="0FE2543B" w14:textId="708AECA3" w:rsidR="00F72676" w:rsidRDefault="00861EEC" w:rsidP="002A240A">
      <w:pPr>
        <w:suppressAutoHyphens w:val="0"/>
        <w:spacing w:after="0" w:line="240" w:lineRule="auto"/>
        <w:ind w:right="0"/>
        <w:jc w:val="left"/>
      </w:pPr>
      <w:r>
        <w:t>Affichez</w:t>
      </w:r>
      <w:r w:rsidR="00667D8C">
        <w:t xml:space="preserve"> dans une page Html</w:t>
      </w:r>
      <w:r w:rsidR="00F72676">
        <w:t>, par des alertes ou dans des zones de texte, les propriétés de l’explorateur qui interprète votre page. Les affichages</w:t>
      </w:r>
      <w:r w:rsidR="00F72676">
        <w:rPr>
          <w:sz w:val="16"/>
        </w:rPr>
        <w:t xml:space="preserve"> </w:t>
      </w:r>
      <w:r w:rsidR="00667D8C">
        <w:t>seront déclenchés par clic</w:t>
      </w:r>
      <w:r w:rsidR="00F72676">
        <w:t xml:space="preserve"> sur des boutons.</w:t>
      </w:r>
    </w:p>
    <w:p w14:paraId="6053BC88" w14:textId="77777777" w:rsidR="00F72676" w:rsidRDefault="00F72676" w:rsidP="002A240A">
      <w:pPr>
        <w:suppressAutoHyphens w:val="0"/>
        <w:spacing w:after="0" w:line="240" w:lineRule="auto"/>
        <w:ind w:right="0"/>
        <w:jc w:val="left"/>
      </w:pPr>
    </w:p>
    <w:p w14:paraId="06D21D9D" w14:textId="63990F15" w:rsidR="00667D8C" w:rsidRDefault="00667D8C" w:rsidP="002A240A">
      <w:pPr>
        <w:suppressAutoHyphens w:val="0"/>
        <w:spacing w:after="0" w:line="240" w:lineRule="auto"/>
        <w:ind w:right="0"/>
        <w:jc w:val="left"/>
      </w:pPr>
      <w:r>
        <w:t>Exemple d’image-écran :</w:t>
      </w:r>
    </w:p>
    <w:p w14:paraId="75C5AA6F" w14:textId="549DBA81" w:rsidR="00F72676" w:rsidRDefault="00667D8C" w:rsidP="002A240A">
      <w:pPr>
        <w:suppressAutoHyphens w:val="0"/>
        <w:spacing w:after="0" w:line="240" w:lineRule="auto"/>
        <w:ind w:right="0"/>
        <w:jc w:val="left"/>
      </w:pPr>
      <w:r>
        <w:rPr>
          <w:noProof/>
          <w:lang w:eastAsia="fr-FR"/>
        </w:rPr>
        <w:drawing>
          <wp:inline distT="0" distB="0" distL="0" distR="0" wp14:anchorId="7ED75D77" wp14:editId="654E45A1">
            <wp:extent cx="5398770" cy="1574165"/>
            <wp:effectExtent l="19050" t="19050" r="11430" b="260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9">
                      <a:extLst>
                        <a:ext uri="{28A0092B-C50C-407E-A947-70E740481C1C}">
                          <a14:useLocalDpi xmlns:a14="http://schemas.microsoft.com/office/drawing/2010/main" val="0"/>
                        </a:ext>
                      </a:extLst>
                    </a:blip>
                    <a:srcRect t="7303" r="9569"/>
                    <a:stretch>
                      <a:fillRect/>
                    </a:stretch>
                  </pic:blipFill>
                  <pic:spPr bwMode="auto">
                    <a:xfrm>
                      <a:off x="0" y="0"/>
                      <a:ext cx="5398770" cy="1574165"/>
                    </a:xfrm>
                    <a:prstGeom prst="rect">
                      <a:avLst/>
                    </a:prstGeom>
                    <a:noFill/>
                    <a:ln>
                      <a:solidFill>
                        <a:schemeClr val="accent1"/>
                      </a:solidFill>
                    </a:ln>
                  </pic:spPr>
                </pic:pic>
              </a:graphicData>
            </a:graphic>
          </wp:inline>
        </w:drawing>
      </w:r>
    </w:p>
    <w:p w14:paraId="3B28662D" w14:textId="77777777" w:rsidR="00F72676" w:rsidRDefault="00F72676" w:rsidP="002A240A">
      <w:pPr>
        <w:suppressAutoHyphens w:val="0"/>
        <w:spacing w:after="0" w:line="240" w:lineRule="auto"/>
        <w:ind w:right="0"/>
        <w:jc w:val="left"/>
      </w:pPr>
    </w:p>
    <w:p w14:paraId="76B1E704" w14:textId="0126456F" w:rsidR="00667D8C" w:rsidRDefault="00667D8C" w:rsidP="002A240A">
      <w:pPr>
        <w:suppressAutoHyphens w:val="0"/>
        <w:spacing w:after="0" w:line="240" w:lineRule="auto"/>
        <w:ind w:right="0"/>
        <w:jc w:val="left"/>
      </w:pPr>
      <w:r>
        <w:t>Exécutez cette page sur vos différents navigateurs et relevez les variantes en recherchant comment JavaScript peut vous aider à identifier le type de navigateur de l’utilisateur.</w:t>
      </w:r>
    </w:p>
    <w:p w14:paraId="23294419" w14:textId="77777777" w:rsidR="00667D8C" w:rsidRDefault="00667D8C" w:rsidP="002A240A">
      <w:pPr>
        <w:suppressAutoHyphens w:val="0"/>
        <w:spacing w:after="0" w:line="240" w:lineRule="auto"/>
        <w:ind w:right="0"/>
        <w:jc w:val="left"/>
      </w:pPr>
    </w:p>
    <w:p w14:paraId="34425857" w14:textId="404A776B" w:rsidR="00667D8C" w:rsidRDefault="00667D8C" w:rsidP="002A240A">
      <w:pPr>
        <w:suppressAutoHyphens w:val="0"/>
        <w:spacing w:after="0" w:line="240" w:lineRule="auto"/>
        <w:ind w:right="0"/>
        <w:jc w:val="left"/>
      </w:pPr>
      <w:r>
        <w:t>Recherchez sur le Web des ‘trucs et astuces’ JavaScript pour détecter le type de browser de l’utilisateur et confrontez ces solutions avec vos conclusions.</w:t>
      </w:r>
    </w:p>
    <w:p w14:paraId="3671E89E" w14:textId="3AAEF8E1" w:rsidR="002A240A" w:rsidRDefault="002A240A">
      <w:pPr>
        <w:suppressAutoHyphens w:val="0"/>
        <w:spacing w:after="0" w:line="240" w:lineRule="auto"/>
        <w:ind w:right="0"/>
        <w:jc w:val="left"/>
        <w:rPr>
          <w:rFonts w:ascii="Wingdings" w:hAnsi="Wingdings" w:cs="Arial"/>
          <w:b/>
          <w:bCs/>
          <w:i/>
          <w:smallCaps/>
          <w:color w:val="839BCD"/>
          <w:sz w:val="40"/>
          <w:szCs w:val="56"/>
        </w:rPr>
      </w:pPr>
    </w:p>
    <w:p w14:paraId="58AE512C" w14:textId="77777777" w:rsidR="002A240A" w:rsidRDefault="002A240A">
      <w:pPr>
        <w:suppressAutoHyphens w:val="0"/>
        <w:spacing w:after="0" w:line="240" w:lineRule="auto"/>
        <w:ind w:right="0"/>
        <w:jc w:val="left"/>
        <w:rPr>
          <w:rFonts w:ascii="Wingdings" w:hAnsi="Wingdings" w:cs="Arial"/>
          <w:b/>
          <w:bCs/>
          <w:i/>
          <w:smallCaps/>
          <w:color w:val="839BCD"/>
          <w:sz w:val="40"/>
          <w:szCs w:val="56"/>
        </w:rPr>
      </w:pPr>
      <w:r>
        <w:rPr>
          <w:rFonts w:ascii="Wingdings" w:hAnsi="Wingdings"/>
          <w:i/>
          <w:sz w:val="40"/>
          <w:szCs w:val="56"/>
        </w:rPr>
        <w:br w:type="page"/>
      </w:r>
    </w:p>
    <w:p w14:paraId="2087C765" w14:textId="77777777" w:rsidR="000658CE" w:rsidRDefault="000658CE" w:rsidP="002C04E6">
      <w:pPr>
        <w:pStyle w:val="Noparagraphstyle"/>
        <w:spacing w:line="100" w:lineRule="atLeast"/>
        <w:rPr>
          <w:rFonts w:ascii="Myriad Pro" w:hAnsi="Myriad Pro" w:cs="Arial"/>
          <w:b/>
          <w:bCs/>
        </w:rPr>
      </w:pPr>
    </w:p>
    <w:p w14:paraId="13F923B8" w14:textId="77777777" w:rsidR="000658CE" w:rsidRDefault="000658CE" w:rsidP="002C04E6">
      <w:pPr>
        <w:pStyle w:val="Noparagraphstyle"/>
        <w:spacing w:line="100" w:lineRule="atLeast"/>
        <w:rPr>
          <w:rFonts w:ascii="Myriad Pro" w:hAnsi="Myriad Pro" w:cs="Arial"/>
          <w:b/>
          <w:bCs/>
        </w:rPr>
      </w:pPr>
    </w:p>
    <w:p w14:paraId="57DC12E6" w14:textId="77777777" w:rsidR="000658CE" w:rsidRDefault="000658CE" w:rsidP="002C04E6">
      <w:pPr>
        <w:pStyle w:val="Noparagraphstyle"/>
        <w:spacing w:line="100" w:lineRule="atLeast"/>
        <w:rPr>
          <w:rFonts w:ascii="Myriad Pro" w:hAnsi="Myriad Pro" w:cs="Arial"/>
          <w:b/>
          <w:bCs/>
        </w:rPr>
      </w:pPr>
    </w:p>
    <w:p w14:paraId="140CF613" w14:textId="77777777" w:rsidR="002C04E6" w:rsidRDefault="002C04E6" w:rsidP="002C04E6">
      <w:pPr>
        <w:pStyle w:val="Noparagraphstyle"/>
        <w:spacing w:line="100" w:lineRule="atLeast"/>
        <w:rPr>
          <w:rFonts w:ascii="Myriad Pro" w:hAnsi="Myriad Pro" w:cs="Arial"/>
          <w:b/>
          <w:bCs/>
        </w:rPr>
      </w:pPr>
      <w:r>
        <w:rPr>
          <w:rFonts w:ascii="Myriad Pro" w:hAnsi="Myriad Pro" w:cs="Arial"/>
          <w:b/>
          <w:bCs/>
        </w:rPr>
        <w:t>CREDITS</w:t>
      </w:r>
    </w:p>
    <w:p w14:paraId="5048EC53" w14:textId="77777777" w:rsidR="002C04E6" w:rsidRDefault="002C04E6" w:rsidP="002C04E6">
      <w:pPr>
        <w:pStyle w:val="Noparagraphstyle"/>
        <w:spacing w:line="100" w:lineRule="atLeast"/>
        <w:rPr>
          <w:rFonts w:ascii="Myriad Pro" w:hAnsi="Myriad Pro" w:cs="Arial"/>
          <w:b/>
          <w:bCs/>
        </w:rPr>
      </w:pPr>
    </w:p>
    <w:p w14:paraId="189F198D" w14:textId="77777777" w:rsidR="002C04E6" w:rsidRDefault="002C04E6" w:rsidP="002C04E6">
      <w:pPr>
        <w:pStyle w:val="Noparagraphstyle"/>
        <w:spacing w:line="100" w:lineRule="atLeast"/>
        <w:rPr>
          <w:rFonts w:ascii="Myriad Pro" w:hAnsi="Myriad Pro" w:cs="Arial"/>
          <w:b/>
          <w:bCs/>
        </w:rPr>
      </w:pPr>
      <w:r>
        <w:rPr>
          <w:rFonts w:ascii="Myriad Pro" w:hAnsi="Myriad Pro" w:cs="Arial"/>
          <w:b/>
          <w:bCs/>
        </w:rPr>
        <w:t>ŒUVRE COLLECTIVE DE l’AFPA</w:t>
      </w:r>
    </w:p>
    <w:p w14:paraId="2AA3F131" w14:textId="77777777" w:rsidR="002C04E6" w:rsidRDefault="002C04E6" w:rsidP="002C04E6">
      <w:pPr>
        <w:pStyle w:val="Noparagraphstyle"/>
        <w:spacing w:line="100" w:lineRule="atLeast"/>
        <w:rPr>
          <w:rFonts w:ascii="Myriad Pro" w:hAnsi="Myriad Pro" w:cs="Arial"/>
          <w:b/>
          <w:bCs/>
        </w:rPr>
      </w:pPr>
      <w:r>
        <w:rPr>
          <w:rFonts w:ascii="Myriad Pro" w:hAnsi="Myriad Pro" w:cs="Arial"/>
          <w:b/>
          <w:bCs/>
        </w:rPr>
        <w:t>Sous le pilotage de la DIIP et du centre d’ingénierie sectoriel Tertiaire-Services</w:t>
      </w:r>
    </w:p>
    <w:p w14:paraId="6E68BCC4" w14:textId="77777777" w:rsidR="002C04E6" w:rsidRDefault="002C04E6" w:rsidP="002C04E6">
      <w:pPr>
        <w:pStyle w:val="Noparagraphstyle"/>
        <w:spacing w:line="100" w:lineRule="atLeast"/>
        <w:rPr>
          <w:rFonts w:ascii="Myriad Pro" w:hAnsi="Myriad Pro" w:cs="Arial"/>
          <w:b/>
          <w:bCs/>
        </w:rPr>
      </w:pPr>
    </w:p>
    <w:p w14:paraId="431E8E7C" w14:textId="77777777" w:rsidR="002C04E6" w:rsidRDefault="002C04E6" w:rsidP="002C04E6">
      <w:pPr>
        <w:pStyle w:val="Noparagraphstyle"/>
        <w:spacing w:line="100" w:lineRule="atLeast"/>
        <w:rPr>
          <w:rFonts w:ascii="Myriad Pro" w:hAnsi="Myriad Pro" w:cs="Arial"/>
          <w:b/>
          <w:bCs/>
        </w:rPr>
      </w:pPr>
      <w:r>
        <w:rPr>
          <w:rFonts w:ascii="Myriad Pro" w:hAnsi="Myriad Pro" w:cs="Arial"/>
          <w:b/>
          <w:bCs/>
        </w:rPr>
        <w:t xml:space="preserve">Equipe de conception (IF, formateur, </w:t>
      </w:r>
      <w:proofErr w:type="spellStart"/>
      <w:r>
        <w:rPr>
          <w:rFonts w:ascii="Myriad Pro" w:hAnsi="Myriad Pro" w:cs="Arial"/>
          <w:b/>
          <w:bCs/>
        </w:rPr>
        <w:t>mediatiseur</w:t>
      </w:r>
      <w:proofErr w:type="spellEnd"/>
      <w:r>
        <w:rPr>
          <w:rFonts w:ascii="Myriad Pro" w:hAnsi="Myriad Pro" w:cs="Arial"/>
          <w:b/>
          <w:bCs/>
        </w:rPr>
        <w:t>)</w:t>
      </w:r>
    </w:p>
    <w:p w14:paraId="064CF874" w14:textId="77777777" w:rsidR="002C04E6" w:rsidRDefault="002C04E6" w:rsidP="002C04E6">
      <w:pPr>
        <w:pStyle w:val="Noparagraphstyle"/>
        <w:spacing w:line="100" w:lineRule="atLeast"/>
        <w:rPr>
          <w:rFonts w:ascii="Times New Roman" w:hAnsi="Times New Roman"/>
          <w:iCs/>
          <w:sz w:val="20"/>
          <w:szCs w:val="20"/>
        </w:rPr>
      </w:pPr>
      <w:r>
        <w:rPr>
          <w:rFonts w:ascii="Times New Roman" w:hAnsi="Times New Roman"/>
          <w:iCs/>
          <w:sz w:val="20"/>
          <w:szCs w:val="20"/>
        </w:rPr>
        <w:t>Damien Bin- formateur</w:t>
      </w:r>
    </w:p>
    <w:p w14:paraId="43197FCB" w14:textId="58011EDB" w:rsidR="002C04E6" w:rsidRDefault="002C04E6" w:rsidP="002C04E6">
      <w:pPr>
        <w:pStyle w:val="Noparagraphstyle"/>
        <w:spacing w:line="100" w:lineRule="atLeast"/>
        <w:rPr>
          <w:rFonts w:ascii="Times New Roman" w:hAnsi="Times New Roman"/>
          <w:iCs/>
          <w:sz w:val="20"/>
          <w:szCs w:val="20"/>
        </w:rPr>
      </w:pPr>
      <w:r>
        <w:rPr>
          <w:rFonts w:ascii="Times New Roman" w:hAnsi="Times New Roman"/>
          <w:iCs/>
          <w:sz w:val="20"/>
          <w:szCs w:val="20"/>
        </w:rPr>
        <w:t xml:space="preserve">Benoit </w:t>
      </w:r>
      <w:proofErr w:type="spellStart"/>
      <w:r>
        <w:rPr>
          <w:rFonts w:ascii="Times New Roman" w:hAnsi="Times New Roman"/>
          <w:iCs/>
          <w:sz w:val="20"/>
          <w:szCs w:val="20"/>
        </w:rPr>
        <w:t>Hézard</w:t>
      </w:r>
      <w:proofErr w:type="spellEnd"/>
      <w:r>
        <w:rPr>
          <w:rFonts w:ascii="Times New Roman" w:hAnsi="Times New Roman"/>
          <w:iCs/>
          <w:sz w:val="20"/>
          <w:szCs w:val="20"/>
        </w:rPr>
        <w:t xml:space="preserve"> - formateur</w:t>
      </w:r>
    </w:p>
    <w:p w14:paraId="51E41F9B" w14:textId="58000017" w:rsidR="002C04E6" w:rsidRDefault="002C04E6" w:rsidP="002C04E6">
      <w:pPr>
        <w:pStyle w:val="Noparagraphstyle"/>
        <w:spacing w:line="100" w:lineRule="atLeast"/>
        <w:rPr>
          <w:rFonts w:ascii="Times New Roman" w:hAnsi="Times New Roman"/>
          <w:iCs/>
          <w:sz w:val="20"/>
          <w:szCs w:val="20"/>
        </w:rPr>
      </w:pPr>
      <w:r>
        <w:rPr>
          <w:rFonts w:ascii="Times New Roman" w:hAnsi="Times New Roman"/>
          <w:iCs/>
          <w:sz w:val="20"/>
          <w:szCs w:val="20"/>
        </w:rPr>
        <w:t xml:space="preserve">Chantal </w:t>
      </w:r>
      <w:proofErr w:type="spellStart"/>
      <w:r>
        <w:rPr>
          <w:rFonts w:ascii="Times New Roman" w:hAnsi="Times New Roman"/>
          <w:iCs/>
          <w:sz w:val="20"/>
          <w:szCs w:val="20"/>
        </w:rPr>
        <w:t>Perrachon</w:t>
      </w:r>
      <w:proofErr w:type="spellEnd"/>
      <w:r>
        <w:rPr>
          <w:rFonts w:ascii="Times New Roman" w:hAnsi="Times New Roman"/>
          <w:iCs/>
          <w:sz w:val="20"/>
          <w:szCs w:val="20"/>
        </w:rPr>
        <w:t xml:space="preserve"> – Ingénieure de formation</w:t>
      </w:r>
    </w:p>
    <w:p w14:paraId="379D5041" w14:textId="77777777" w:rsidR="002C04E6" w:rsidRDefault="002C04E6" w:rsidP="002C04E6"/>
    <w:p w14:paraId="291CAA60" w14:textId="43D17899" w:rsidR="002C04E6" w:rsidRDefault="002C04E6" w:rsidP="002C04E6">
      <w:r>
        <w:rPr>
          <w:b/>
        </w:rPr>
        <w:t>Date de mise à jour</w:t>
      </w:r>
      <w:r>
        <w:t xml:space="preserve"> : </w:t>
      </w:r>
      <w:r w:rsidR="000658CE">
        <w:t>27</w:t>
      </w:r>
      <w:r>
        <w:t>/04/16</w:t>
      </w:r>
    </w:p>
    <w:p w14:paraId="4BC0F9C5" w14:textId="77777777" w:rsidR="002C04E6" w:rsidRPr="00C62607" w:rsidRDefault="002C04E6" w:rsidP="002C04E6">
      <w:r>
        <w:rPr>
          <w:noProof/>
          <w:lang w:eastAsia="fr-FR"/>
        </w:rPr>
        <mc:AlternateContent>
          <mc:Choice Requires="wps">
            <w:drawing>
              <wp:anchor distT="0" distB="0" distL="114935" distR="114935" simplePos="0" relativeHeight="251700224" behindDoc="0" locked="0" layoutInCell="1" allowOverlap="1" wp14:anchorId="453ACCB0" wp14:editId="7BCB58C5">
                <wp:simplePos x="0" y="0"/>
                <wp:positionH relativeFrom="column">
                  <wp:posOffset>988724</wp:posOffset>
                </wp:positionH>
                <wp:positionV relativeFrom="paragraph">
                  <wp:posOffset>3667848</wp:posOffset>
                </wp:positionV>
                <wp:extent cx="3957320" cy="1437640"/>
                <wp:effectExtent l="0" t="0" r="5080" b="0"/>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437640"/>
                        </a:xfrm>
                        <a:prstGeom prst="rect">
                          <a:avLst/>
                        </a:prstGeom>
                        <a:solidFill>
                          <a:srgbClr val="C7D2E8"/>
                        </a:solidFill>
                        <a:ln>
                          <a:noFill/>
                        </a:ln>
                        <a:extLst/>
                      </wps:spPr>
                      <wps:txbx>
                        <w:txbxContent>
                          <w:p w14:paraId="3DF168AE" w14:textId="77777777" w:rsidR="002C04E6" w:rsidRDefault="002C04E6" w:rsidP="002C04E6">
                            <w:pPr>
                              <w:pStyle w:val="Noparagraphstyle"/>
                              <w:spacing w:before="120" w:line="100" w:lineRule="atLeast"/>
                              <w:ind w:left="113" w:right="113"/>
                              <w:jc w:val="center"/>
                              <w:rPr>
                                <w:rFonts w:ascii="Myriad Pro Cond" w:hAnsi="Myriad Pro Cond" w:cs="Arial"/>
                                <w:b/>
                                <w:sz w:val="32"/>
                                <w:szCs w:val="32"/>
                              </w:rPr>
                            </w:pPr>
                            <w:r>
                              <w:rPr>
                                <w:rFonts w:ascii="Myriad Pro Cond" w:hAnsi="Myriad Pro Cond" w:cs="Arial"/>
                                <w:b/>
                                <w:sz w:val="32"/>
                                <w:szCs w:val="32"/>
                              </w:rPr>
                              <w:t>Reproduction interdite</w:t>
                            </w:r>
                          </w:p>
                          <w:p w14:paraId="7149BE6A" w14:textId="77777777" w:rsidR="002C04E6" w:rsidRDefault="002C04E6" w:rsidP="002C04E6">
                            <w:pPr>
                              <w:pStyle w:val="Noparagraphstyle"/>
                              <w:spacing w:line="100" w:lineRule="atLeast"/>
                              <w:ind w:left="113" w:right="113"/>
                              <w:jc w:val="both"/>
                              <w:rPr>
                                <w:rFonts w:ascii="Myriad Pro" w:hAnsi="Myriad Pro"/>
                                <w:b/>
                                <w:sz w:val="18"/>
                              </w:rPr>
                            </w:pPr>
                          </w:p>
                          <w:p w14:paraId="351AD53B" w14:textId="77777777" w:rsidR="002C04E6" w:rsidRDefault="002C04E6" w:rsidP="002C04E6">
                            <w:pPr>
                              <w:pStyle w:val="Corpsdetexte31"/>
                            </w:pPr>
                            <w:r>
                              <w:t>Article L 122-4 du code de la propriété intellectuelle.</w:t>
                            </w:r>
                          </w:p>
                          <w:p w14:paraId="6173017D" w14:textId="77777777" w:rsidR="002C04E6" w:rsidRDefault="002C04E6" w:rsidP="002C04E6">
                            <w:pPr>
                              <w:pStyle w:val="Corpsdetexte31"/>
                            </w:pPr>
                            <w:r>
                              <w:t>« Toute représentation ou reproduction intégrale ou partielle faite sans le consentement de l’auteur ou de ses ayants droits ou ayants cause est illicite. Il en est de même pour la traduction, l’adaptation ou la reproduction par un art ou un procédé quelconque.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7" type="#_x0000_t202" style="position:absolute;left:0;text-align:left;margin-left:77.85pt;margin-top:288.8pt;width:311.6pt;height:113.2pt;z-index:25170022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" fillcolor="#c7d2e8" stroked="f">
                <v:textbox inset="0,0,0,0">
                  <w:txbxContent>
                    <w:p w14:paraId="3DF168AE" w14:textId="77777777" w:rsidR="002C04E6" w:rsidRDefault="002C04E6" w:rsidP="002C04E6">
                      <w:pPr>
                        <w:pStyle w:val="Noparagraphstyle"/>
                        <w:spacing w:before="120" w:line="100" w:lineRule="atLeast"/>
                        <w:ind w:left="113" w:right="113"/>
                        <w:jc w:val="center"/>
                        <w:rPr>
                          <w:rFonts w:ascii="Myriad Pro Cond" w:hAnsi="Myriad Pro Cond" w:cs="Arial"/>
                          <w:b/>
                          <w:sz w:val="32"/>
                          <w:szCs w:val="32"/>
                        </w:rPr>
                      </w:pPr>
                      <w:r>
                        <w:rPr>
                          <w:rFonts w:ascii="Myriad Pro Cond" w:hAnsi="Myriad Pro Cond" w:cs="Arial"/>
                          <w:b/>
                          <w:sz w:val="32"/>
                          <w:szCs w:val="32"/>
                        </w:rPr>
                        <w:t>Reproduction interdite</w:t>
                      </w:r>
                    </w:p>
                    <w:p w14:paraId="7149BE6A" w14:textId="77777777" w:rsidR="002C04E6" w:rsidRDefault="002C04E6" w:rsidP="002C04E6">
                      <w:pPr>
                        <w:pStyle w:val="Noparagraphstyle"/>
                        <w:spacing w:line="100" w:lineRule="atLeast"/>
                        <w:ind w:left="113" w:right="113"/>
                        <w:jc w:val="both"/>
                        <w:rPr>
                          <w:rFonts w:ascii="Myriad Pro" w:hAnsi="Myriad Pro"/>
                          <w:b/>
                          <w:sz w:val="18"/>
                        </w:rPr>
                      </w:pPr>
                    </w:p>
                    <w:p w14:paraId="351AD53B" w14:textId="77777777" w:rsidR="002C04E6" w:rsidRDefault="002C04E6" w:rsidP="002C04E6">
                      <w:pPr>
                        <w:pStyle w:val="Corpsdetexte31"/>
                      </w:pPr>
                      <w:r>
                        <w:t>Article L 122-4 du code de la propriété intellectuelle.</w:t>
                      </w:r>
                    </w:p>
                    <w:p w14:paraId="6173017D" w14:textId="77777777" w:rsidR="002C04E6" w:rsidRDefault="002C04E6" w:rsidP="002C04E6">
                      <w:pPr>
                        <w:pStyle w:val="Corpsdetexte31"/>
                      </w:pPr>
                      <w:r>
                        <w:t>« Toute représentation ou reproduction intégrale ou partielle faite sans le consentement de l’auteur ou de ses ayants droits ou ayants cause est illicite. Il en est de même pour la traduction, l’adaptation ou la reproduction par un art ou un procédé quelconque. »</w:t>
                      </w:r>
                    </w:p>
                  </w:txbxContent>
                </v:textbox>
              </v:shape>
            </w:pict>
          </mc:Fallback>
        </mc:AlternateContent>
      </w:r>
    </w:p>
    <w:p w14:paraId="0C2D40EB" w14:textId="18598935" w:rsidR="000B7D18" w:rsidRPr="00C62607" w:rsidRDefault="000B7D18" w:rsidP="002C04E6"/>
    <w:sectPr w:rsidR="000B7D18" w:rsidRPr="00C62607" w:rsidSect="00932E19">
      <w:footerReference w:type="default" r:id="rId30"/>
      <w:pgSz w:w="11906" w:h="16838"/>
      <w:pgMar w:top="1418" w:right="1418" w:bottom="1418" w:left="1134" w:header="720" w:footer="25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7E05AB" w14:textId="77777777" w:rsidR="00274E16" w:rsidRDefault="00274E16" w:rsidP="00476499">
      <w:r>
        <w:separator/>
      </w:r>
    </w:p>
    <w:p w14:paraId="35AC292B" w14:textId="77777777" w:rsidR="00274E16" w:rsidRDefault="00274E16" w:rsidP="00476499"/>
  </w:endnote>
  <w:endnote w:type="continuationSeparator" w:id="0">
    <w:p w14:paraId="22F07956" w14:textId="77777777" w:rsidR="00274E16" w:rsidRDefault="00274E16" w:rsidP="00476499">
      <w:r>
        <w:continuationSeparator/>
      </w:r>
    </w:p>
    <w:p w14:paraId="7E6B96F4" w14:textId="77777777" w:rsidR="00274E16" w:rsidRDefault="00274E16" w:rsidP="004764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43" w:usb2="00000009" w:usb3="00000000" w:csb0="000001FF" w:csb1="00000000"/>
  </w:font>
  <w:font w:name="Myriad Pro">
    <w:altName w:val="Arial"/>
    <w:panose1 w:val="00000000000000000000"/>
    <w:charset w:val="00"/>
    <w:family w:val="swiss"/>
    <w:notTrueType/>
    <w:pitch w:val="variable"/>
    <w:sig w:usb0="00000001"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Univers Condense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Times">
    <w:panose1 w:val="02020603050405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Dutch 801 SWA">
    <w:altName w:val="Times New Roman"/>
    <w:charset w:val="00"/>
    <w:family w:val="roman"/>
    <w:pitch w:val="variable"/>
    <w:sig w:usb0="00000001" w:usb1="00000000" w:usb2="00000000" w:usb3="00000000" w:csb0="0000001B"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2FF" w:usb1="0000FCFF" w:usb2="00000001" w:usb3="00000000" w:csb0="0000019F" w:csb1="00000000"/>
  </w:font>
  <w:font w:name="Myriad Pro Cond">
    <w:altName w:val="Arial"/>
    <w:panose1 w:val="00000000000000000000"/>
    <w:charset w:val="00"/>
    <w:family w:val="swiss"/>
    <w:notTrueType/>
    <w:pitch w:val="variable"/>
    <w:sig w:usb0="00000001"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70" w:type="dxa"/>
        <w:right w:w="70" w:type="dxa"/>
      </w:tblCellMar>
      <w:tblLook w:val="0000" w:firstRow="0" w:lastRow="0" w:firstColumn="0" w:lastColumn="0" w:noHBand="0" w:noVBand="0"/>
    </w:tblPr>
    <w:tblGrid>
      <w:gridCol w:w="8556"/>
    </w:tblGrid>
    <w:tr w:rsidR="00A27F06" w14:paraId="0C2D4133" w14:textId="77777777" w:rsidTr="00002D72">
      <w:trPr>
        <w:jc w:val="center"/>
      </w:trPr>
      <w:tc>
        <w:tcPr>
          <w:tcW w:w="8556" w:type="dxa"/>
        </w:tcPr>
        <w:p w14:paraId="0C2D4132" w14:textId="0061B1F8" w:rsidR="00A27F06" w:rsidRDefault="00932E19" w:rsidP="001B1C41">
          <w:pPr>
            <w:pStyle w:val="Pieddepage"/>
            <w:jc w:val="center"/>
          </w:pPr>
          <w:r>
            <w:t xml:space="preserve">Mise en pratique : découverte du langage </w:t>
          </w:r>
          <w:r w:rsidR="00A27F06">
            <w:t>JavaScript</w:t>
          </w:r>
        </w:p>
      </w:tc>
    </w:tr>
    <w:tr w:rsidR="00A27F06" w14:paraId="0C2D4136" w14:textId="77777777" w:rsidTr="00002D72">
      <w:trPr>
        <w:jc w:val="center"/>
      </w:trPr>
      <w:tc>
        <w:tcPr>
          <w:tcW w:w="8556" w:type="dxa"/>
        </w:tcPr>
        <w:p w14:paraId="0C2D4134" w14:textId="77777777" w:rsidR="00A27F06" w:rsidRDefault="00A27F06" w:rsidP="001B1C41">
          <w:pPr>
            <w:pStyle w:val="Pieddepage"/>
            <w:jc w:val="center"/>
          </w:pPr>
          <w:r>
            <w:rPr>
              <w:iCs/>
            </w:rPr>
            <w:t xml:space="preserve">Afpa </w:t>
          </w:r>
          <w:r>
            <w:rPr>
              <w:rFonts w:ascii="Symbol" w:hAnsi="Symbol"/>
              <w:iCs/>
            </w:rPr>
            <w:t></w:t>
          </w:r>
          <w:r>
            <w:rPr>
              <w:iCs/>
            </w:rPr>
            <w:t xml:space="preserve"> 2016 </w:t>
          </w:r>
          <w:r>
            <w:t>– Section Tertiaire Informatique – Filière « Etude et développement »</w:t>
          </w:r>
        </w:p>
        <w:p w14:paraId="0C2D4135" w14:textId="77777777" w:rsidR="00A27F06" w:rsidRDefault="00A27F06" w:rsidP="00556ED2">
          <w:pPr>
            <w:pStyle w:val="Pieddepage"/>
            <w:jc w:val="center"/>
          </w:pPr>
          <w:r>
            <w:rPr>
              <w:rStyle w:val="Numrodepage"/>
              <w:sz w:val="16"/>
            </w:rPr>
            <w:fldChar w:fldCharType="begin"/>
          </w:r>
          <w:r>
            <w:rPr>
              <w:rStyle w:val="Numrodepage"/>
              <w:sz w:val="16"/>
            </w:rPr>
            <w:instrText xml:space="preserve"> PAGE </w:instrText>
          </w:r>
          <w:r>
            <w:rPr>
              <w:rStyle w:val="Numrodepage"/>
              <w:sz w:val="16"/>
            </w:rPr>
            <w:fldChar w:fldCharType="separate"/>
          </w:r>
          <w:r w:rsidR="00972EBF">
            <w:rPr>
              <w:rStyle w:val="Numrodepage"/>
              <w:noProof/>
              <w:sz w:val="16"/>
            </w:rPr>
            <w:t>3</w:t>
          </w:r>
          <w:r>
            <w:rPr>
              <w:rStyle w:val="Numrodepage"/>
              <w:sz w:val="16"/>
            </w:rPr>
            <w:fldChar w:fldCharType="end"/>
          </w:r>
          <w:r>
            <w:rPr>
              <w:rStyle w:val="Numrodepage"/>
              <w:iCs/>
              <w:color w:val="000000"/>
              <w:sz w:val="16"/>
              <w:szCs w:val="16"/>
            </w:rPr>
            <w:t>/</w:t>
          </w:r>
          <w:r w:rsidR="00274E16">
            <w:fldChar w:fldCharType="begin"/>
          </w:r>
          <w:r w:rsidR="00274E16">
            <w:instrText xml:space="preserve"> NUMPAGES  \* Arabic  \* MERGEFORMAT </w:instrText>
          </w:r>
          <w:r w:rsidR="00274E16">
            <w:fldChar w:fldCharType="separate"/>
          </w:r>
          <w:r w:rsidR="00972EBF" w:rsidRPr="00972EBF">
            <w:rPr>
              <w:rStyle w:val="Numrodepage"/>
              <w:iCs/>
              <w:noProof/>
              <w:color w:val="000000"/>
              <w:sz w:val="16"/>
              <w:szCs w:val="16"/>
            </w:rPr>
            <w:t>17</w:t>
          </w:r>
          <w:r w:rsidR="00274E16">
            <w:rPr>
              <w:rStyle w:val="Numrodepage"/>
              <w:iCs/>
              <w:noProof/>
              <w:color w:val="000000"/>
              <w:sz w:val="16"/>
              <w:szCs w:val="16"/>
            </w:rPr>
            <w:fldChar w:fldCharType="end"/>
          </w:r>
        </w:p>
      </w:tc>
    </w:tr>
  </w:tbl>
  <w:p w14:paraId="0C2D4137" w14:textId="77777777" w:rsidR="00A27F06" w:rsidRDefault="00A27F06" w:rsidP="001B1C4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055E01" w14:textId="77777777" w:rsidR="00274E16" w:rsidRDefault="00274E16" w:rsidP="00476499">
      <w:r>
        <w:separator/>
      </w:r>
    </w:p>
    <w:p w14:paraId="47F443A6" w14:textId="77777777" w:rsidR="00274E16" w:rsidRDefault="00274E16" w:rsidP="00476499"/>
  </w:footnote>
  <w:footnote w:type="continuationSeparator" w:id="0">
    <w:p w14:paraId="639F7EBB" w14:textId="77777777" w:rsidR="00274E16" w:rsidRDefault="00274E16" w:rsidP="00476499">
      <w:r>
        <w:continuationSeparator/>
      </w:r>
    </w:p>
    <w:p w14:paraId="78CDBA4D" w14:textId="77777777" w:rsidR="00274E16" w:rsidRDefault="00274E16" w:rsidP="0047649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66649BFC"/>
    <w:name w:val="WW8Num1"/>
    <w:lvl w:ilvl="0">
      <w:start w:val="1"/>
      <w:numFmt w:val="upperRoman"/>
      <w:lvlText w:val="%1"/>
      <w:lvlJc w:val="left"/>
      <w:pPr>
        <w:tabs>
          <w:tab w:val="num" w:pos="999"/>
        </w:tabs>
        <w:ind w:left="999" w:hanging="432"/>
      </w:pPr>
    </w:lvl>
    <w:lvl w:ilvl="1">
      <w:start w:val="1"/>
      <w:numFmt w:val="decimal"/>
      <w:lvlText w:val="%1.%2"/>
      <w:lvlJc w:val="left"/>
      <w:pPr>
        <w:tabs>
          <w:tab w:val="num" w:pos="1428"/>
        </w:tabs>
        <w:ind w:left="1428" w:hanging="576"/>
      </w:pPr>
    </w:lvl>
    <w:lvl w:ilvl="2">
      <w:start w:val="1"/>
      <w:numFmt w:val="decimal"/>
      <w:lvlText w:val="%1.%2.%3"/>
      <w:lvlJc w:val="left"/>
      <w:pPr>
        <w:tabs>
          <w:tab w:val="num" w:pos="1287"/>
        </w:tabs>
        <w:ind w:left="1287" w:hanging="720"/>
      </w:pPr>
    </w:lvl>
    <w:lvl w:ilvl="3">
      <w:start w:val="1"/>
      <w:numFmt w:val="decimal"/>
      <w:lvlText w:val="%1.%2.%3.%4"/>
      <w:lvlJc w:val="left"/>
      <w:pPr>
        <w:tabs>
          <w:tab w:val="num" w:pos="1431"/>
        </w:tabs>
        <w:ind w:left="1431" w:hanging="864"/>
      </w:pPr>
    </w:lvl>
    <w:lvl w:ilvl="4">
      <w:start w:val="1"/>
      <w:numFmt w:val="decimal"/>
      <w:lvlText w:val="%1.%2.%3.%4.%5"/>
      <w:lvlJc w:val="left"/>
      <w:pPr>
        <w:tabs>
          <w:tab w:val="num" w:pos="1575"/>
        </w:tabs>
        <w:ind w:left="1575" w:hanging="1008"/>
      </w:pPr>
    </w:lvl>
    <w:lvl w:ilvl="5">
      <w:start w:val="1"/>
      <w:numFmt w:val="decimal"/>
      <w:lvlText w:val="%1.%2.%3.%4.%5.%6"/>
      <w:lvlJc w:val="left"/>
      <w:pPr>
        <w:tabs>
          <w:tab w:val="num" w:pos="1719"/>
        </w:tabs>
        <w:ind w:left="1719" w:hanging="1152"/>
      </w:pPr>
    </w:lvl>
    <w:lvl w:ilvl="6">
      <w:start w:val="1"/>
      <w:numFmt w:val="decimal"/>
      <w:lvlText w:val="%1.%2.%3.%4.%5.%6.%7"/>
      <w:lvlJc w:val="left"/>
      <w:pPr>
        <w:tabs>
          <w:tab w:val="num" w:pos="1863"/>
        </w:tabs>
        <w:ind w:left="1863" w:hanging="1296"/>
      </w:pPr>
    </w:lvl>
    <w:lvl w:ilvl="7">
      <w:start w:val="1"/>
      <w:numFmt w:val="decimal"/>
      <w:lvlText w:val="%1.%2.%3.%4.%5.%6.%7.%8"/>
      <w:lvlJc w:val="left"/>
      <w:pPr>
        <w:tabs>
          <w:tab w:val="num" w:pos="2007"/>
        </w:tabs>
        <w:ind w:left="2007" w:hanging="1440"/>
      </w:pPr>
    </w:lvl>
    <w:lvl w:ilvl="8">
      <w:start w:val="1"/>
      <w:numFmt w:val="decimal"/>
      <w:lvlText w:val="%1.%2.%3.%4.%5.%6.%7.%8.%9"/>
      <w:lvlJc w:val="left"/>
      <w:pPr>
        <w:tabs>
          <w:tab w:val="num" w:pos="2151"/>
        </w:tabs>
        <w:ind w:left="2151" w:hanging="1584"/>
      </w:pPr>
    </w:lvl>
  </w:abstractNum>
  <w:abstractNum w:abstractNumId="1">
    <w:nsid w:val="00000003"/>
    <w:multiLevelType w:val="multilevel"/>
    <w:tmpl w:val="00000003"/>
    <w:name w:val="WW8Num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
    <w:nsid w:val="00000004"/>
    <w:multiLevelType w:val="multilevel"/>
    <w:tmpl w:val="00000004"/>
    <w:name w:val="WW8Num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5"/>
    <w:multiLevelType w:val="multilevel"/>
    <w:tmpl w:val="00000005"/>
    <w:name w:val="WW8Num4"/>
    <w:lvl w:ilvl="0">
      <w:start w:val="1"/>
      <w:numFmt w:val="decimal"/>
      <w:lvlText w:val="%1."/>
      <w:lvlJc w:val="left"/>
      <w:pPr>
        <w:tabs>
          <w:tab w:val="num" w:pos="1315"/>
        </w:tabs>
        <w:ind w:left="1315" w:hanging="360"/>
      </w:pPr>
    </w:lvl>
    <w:lvl w:ilvl="1">
      <w:start w:val="1"/>
      <w:numFmt w:val="bullet"/>
      <w:lvlText w:val="o"/>
      <w:lvlJc w:val="left"/>
      <w:pPr>
        <w:tabs>
          <w:tab w:val="num" w:pos="2035"/>
        </w:tabs>
        <w:ind w:left="2035" w:hanging="360"/>
      </w:pPr>
      <w:rPr>
        <w:rFonts w:ascii="Courier New" w:hAnsi="Courier New" w:cs="Courier New"/>
      </w:rPr>
    </w:lvl>
    <w:lvl w:ilvl="2">
      <w:start w:val="1"/>
      <w:numFmt w:val="bullet"/>
      <w:lvlText w:val=""/>
      <w:lvlJc w:val="left"/>
      <w:pPr>
        <w:tabs>
          <w:tab w:val="num" w:pos="2755"/>
        </w:tabs>
        <w:ind w:left="2755" w:hanging="360"/>
      </w:pPr>
      <w:rPr>
        <w:rFonts w:ascii="Wingdings" w:hAnsi="Wingdings"/>
      </w:rPr>
    </w:lvl>
    <w:lvl w:ilvl="3">
      <w:start w:val="1"/>
      <w:numFmt w:val="bullet"/>
      <w:lvlText w:val=""/>
      <w:lvlJc w:val="left"/>
      <w:pPr>
        <w:tabs>
          <w:tab w:val="num" w:pos="3475"/>
        </w:tabs>
        <w:ind w:left="3475" w:hanging="360"/>
      </w:pPr>
      <w:rPr>
        <w:rFonts w:ascii="Wingdings" w:hAnsi="Wingdings"/>
      </w:rPr>
    </w:lvl>
    <w:lvl w:ilvl="4">
      <w:start w:val="1"/>
      <w:numFmt w:val="bullet"/>
      <w:lvlText w:val=""/>
      <w:lvlJc w:val="left"/>
      <w:pPr>
        <w:tabs>
          <w:tab w:val="num" w:pos="4195"/>
        </w:tabs>
        <w:ind w:left="4195" w:hanging="360"/>
      </w:pPr>
      <w:rPr>
        <w:rFonts w:ascii="Wingdings" w:hAnsi="Wingdings"/>
      </w:rPr>
    </w:lvl>
    <w:lvl w:ilvl="5">
      <w:start w:val="1"/>
      <w:numFmt w:val="bullet"/>
      <w:lvlText w:val=""/>
      <w:lvlJc w:val="left"/>
      <w:pPr>
        <w:tabs>
          <w:tab w:val="num" w:pos="4915"/>
        </w:tabs>
        <w:ind w:left="4915" w:hanging="360"/>
      </w:pPr>
      <w:rPr>
        <w:rFonts w:ascii="Wingdings" w:hAnsi="Wingdings"/>
      </w:rPr>
    </w:lvl>
    <w:lvl w:ilvl="6">
      <w:start w:val="1"/>
      <w:numFmt w:val="bullet"/>
      <w:lvlText w:val=""/>
      <w:lvlJc w:val="left"/>
      <w:pPr>
        <w:tabs>
          <w:tab w:val="num" w:pos="5635"/>
        </w:tabs>
        <w:ind w:left="5635" w:hanging="360"/>
      </w:pPr>
      <w:rPr>
        <w:rFonts w:ascii="Wingdings" w:hAnsi="Wingdings"/>
      </w:rPr>
    </w:lvl>
    <w:lvl w:ilvl="7">
      <w:start w:val="1"/>
      <w:numFmt w:val="bullet"/>
      <w:lvlText w:val=""/>
      <w:lvlJc w:val="left"/>
      <w:pPr>
        <w:tabs>
          <w:tab w:val="num" w:pos="6355"/>
        </w:tabs>
        <w:ind w:left="6355" w:hanging="360"/>
      </w:pPr>
      <w:rPr>
        <w:rFonts w:ascii="Wingdings" w:hAnsi="Wingdings"/>
      </w:rPr>
    </w:lvl>
    <w:lvl w:ilvl="8">
      <w:start w:val="1"/>
      <w:numFmt w:val="bullet"/>
      <w:lvlText w:val=""/>
      <w:lvlJc w:val="left"/>
      <w:pPr>
        <w:tabs>
          <w:tab w:val="num" w:pos="7075"/>
        </w:tabs>
        <w:ind w:left="7075" w:hanging="360"/>
      </w:pPr>
      <w:rPr>
        <w:rFonts w:ascii="Wingdings" w:hAnsi="Wingdings"/>
      </w:rPr>
    </w:lvl>
  </w:abstractNum>
  <w:abstractNum w:abstractNumId="4">
    <w:nsid w:val="00000006"/>
    <w:multiLevelType w:val="multilevel"/>
    <w:tmpl w:val="00000006"/>
    <w:name w:val="WW8Num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5">
    <w:nsid w:val="00000007"/>
    <w:multiLevelType w:val="singleLevel"/>
    <w:tmpl w:val="00000007"/>
    <w:name w:val="WW8Num6"/>
    <w:lvl w:ilvl="0">
      <w:start w:val="1"/>
      <w:numFmt w:val="decimal"/>
      <w:lvlText w:val="%1-"/>
      <w:lvlJc w:val="left"/>
      <w:pPr>
        <w:tabs>
          <w:tab w:val="num" w:pos="720"/>
        </w:tabs>
        <w:ind w:left="720" w:hanging="360"/>
      </w:pPr>
    </w:lvl>
  </w:abstractNum>
  <w:abstractNum w:abstractNumId="6">
    <w:nsid w:val="00000008"/>
    <w:multiLevelType w:val="multilevel"/>
    <w:tmpl w:val="00000008"/>
    <w:name w:val="WW8Num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nsid w:val="00000009"/>
    <w:multiLevelType w:val="multilevel"/>
    <w:tmpl w:val="00000009"/>
    <w:name w:val="WW8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8">
    <w:nsid w:val="0000000A"/>
    <w:multiLevelType w:val="multilevel"/>
    <w:tmpl w:val="0000000A"/>
    <w:name w:val="WW8Num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9">
    <w:nsid w:val="0000000B"/>
    <w:multiLevelType w:val="singleLevel"/>
    <w:tmpl w:val="0000000B"/>
    <w:name w:val="WW8Num10"/>
    <w:lvl w:ilvl="0">
      <w:start w:val="1"/>
      <w:numFmt w:val="decimal"/>
      <w:lvlText w:val="%1."/>
      <w:lvlJc w:val="left"/>
      <w:pPr>
        <w:tabs>
          <w:tab w:val="num" w:pos="644"/>
        </w:tabs>
        <w:ind w:left="644" w:hanging="360"/>
      </w:pPr>
    </w:lvl>
  </w:abstractNum>
  <w:abstractNum w:abstractNumId="10">
    <w:nsid w:val="0000000C"/>
    <w:multiLevelType w:val="multilevel"/>
    <w:tmpl w:val="0000000C"/>
    <w:name w:val="WW8Num1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1">
    <w:nsid w:val="0000000D"/>
    <w:multiLevelType w:val="multilevel"/>
    <w:tmpl w:val="0000000D"/>
    <w:name w:val="WW8Num1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2">
    <w:nsid w:val="0000000E"/>
    <w:multiLevelType w:val="multilevel"/>
    <w:tmpl w:val="0000000E"/>
    <w:name w:val="WW8Num13"/>
    <w:lvl w:ilvl="0">
      <w:start w:val="1"/>
      <w:numFmt w:val="bullet"/>
      <w:lvlText w:val=""/>
      <w:lvlJc w:val="left"/>
      <w:pPr>
        <w:tabs>
          <w:tab w:val="num" w:pos="720"/>
        </w:tabs>
        <w:ind w:left="720" w:hanging="360"/>
      </w:pPr>
      <w:rPr>
        <w:rFonts w:ascii="Symbol" w:hAnsi="Symbol"/>
        <w:b w:val="0"/>
        <w:i w:val="0"/>
        <w:sz w:val="22"/>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3">
    <w:nsid w:val="0000000F"/>
    <w:multiLevelType w:val="multilevel"/>
    <w:tmpl w:val="0000000F"/>
    <w:name w:val="WW8Num14"/>
    <w:lvl w:ilvl="0">
      <w:start w:val="1"/>
      <w:numFmt w:val="bullet"/>
      <w:lvlText w:val=""/>
      <w:lvlJc w:val="left"/>
      <w:pPr>
        <w:tabs>
          <w:tab w:val="num" w:pos="720"/>
        </w:tabs>
        <w:ind w:left="720" w:hanging="360"/>
      </w:pPr>
      <w:rPr>
        <w:rFonts w:ascii="Symbol" w:hAnsi="Symbol"/>
        <w:b w:val="0"/>
        <w:i w:val="0"/>
        <w:sz w:val="22"/>
      </w:rPr>
    </w:lvl>
    <w:lvl w:ilvl="1">
      <w:start w:val="1"/>
      <w:numFmt w:val="bullet"/>
      <w:lvlText w:val=""/>
      <w:lvlJc w:val="left"/>
      <w:pPr>
        <w:tabs>
          <w:tab w:val="num" w:pos="1440"/>
        </w:tabs>
        <w:ind w:left="1440" w:hanging="360"/>
      </w:pPr>
      <w:rPr>
        <w:rFonts w:ascii="Wingdings" w:hAnsi="Wingdings"/>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4">
    <w:nsid w:val="00000010"/>
    <w:multiLevelType w:val="multilevel"/>
    <w:tmpl w:val="00000010"/>
    <w:name w:val="WW8Num1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cs="Times New Roman"/>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5">
    <w:nsid w:val="00000011"/>
    <w:multiLevelType w:val="multilevel"/>
    <w:tmpl w:val="00000011"/>
    <w:name w:val="WW8Num1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6">
    <w:nsid w:val="00000012"/>
    <w:multiLevelType w:val="multilevel"/>
    <w:tmpl w:val="00000012"/>
    <w:name w:val="WW8Num1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7">
    <w:nsid w:val="00000013"/>
    <w:multiLevelType w:val="multilevel"/>
    <w:tmpl w:val="00000013"/>
    <w:name w:val="WW8Num1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8">
    <w:nsid w:val="00000014"/>
    <w:multiLevelType w:val="multilevel"/>
    <w:tmpl w:val="00000014"/>
    <w:name w:val="WW8Num20"/>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9">
    <w:nsid w:val="00000015"/>
    <w:multiLevelType w:val="multilevel"/>
    <w:tmpl w:val="00000015"/>
    <w:name w:val="WW8Num2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0">
    <w:nsid w:val="00000016"/>
    <w:multiLevelType w:val="multilevel"/>
    <w:tmpl w:val="00000016"/>
    <w:name w:val="WW8Num2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1">
    <w:nsid w:val="00000017"/>
    <w:multiLevelType w:val="multilevel"/>
    <w:tmpl w:val="00000017"/>
    <w:name w:val="WW8Num2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2">
    <w:nsid w:val="00000018"/>
    <w:multiLevelType w:val="multilevel"/>
    <w:tmpl w:val="00000018"/>
    <w:name w:val="WW8Num2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3">
    <w:nsid w:val="00000019"/>
    <w:multiLevelType w:val="singleLevel"/>
    <w:tmpl w:val="00000019"/>
    <w:name w:val="WW8Num25"/>
    <w:lvl w:ilvl="0">
      <w:start w:val="1"/>
      <w:numFmt w:val="bullet"/>
      <w:lvlText w:val=""/>
      <w:lvlJc w:val="left"/>
      <w:pPr>
        <w:tabs>
          <w:tab w:val="num" w:pos="360"/>
        </w:tabs>
        <w:ind w:left="360" w:hanging="360"/>
      </w:pPr>
      <w:rPr>
        <w:rFonts w:ascii="Symbol" w:hAnsi="Symbol"/>
        <w:sz w:val="40"/>
      </w:rPr>
    </w:lvl>
  </w:abstractNum>
  <w:abstractNum w:abstractNumId="24">
    <w:nsid w:val="0000001A"/>
    <w:multiLevelType w:val="multilevel"/>
    <w:tmpl w:val="0000001A"/>
    <w:name w:val="WW8Num2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5">
    <w:nsid w:val="0000001B"/>
    <w:multiLevelType w:val="multilevel"/>
    <w:tmpl w:val="0000001B"/>
    <w:name w:val="WW8Num2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6">
    <w:nsid w:val="0000001C"/>
    <w:multiLevelType w:val="multilevel"/>
    <w:tmpl w:val="0000001C"/>
    <w:name w:val="WW8Num2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7">
    <w:nsid w:val="0000001D"/>
    <w:multiLevelType w:val="singleLevel"/>
    <w:tmpl w:val="0000001D"/>
    <w:name w:val="WW8Num29"/>
    <w:lvl w:ilvl="0">
      <w:start w:val="1"/>
      <w:numFmt w:val="bullet"/>
      <w:lvlText w:val="-"/>
      <w:lvlJc w:val="left"/>
      <w:pPr>
        <w:tabs>
          <w:tab w:val="num" w:pos="360"/>
        </w:tabs>
        <w:ind w:left="360" w:hanging="360"/>
      </w:pPr>
      <w:rPr>
        <w:rFonts w:ascii="OpenSymbol" w:hAnsi="OpenSymbol"/>
        <w:sz w:val="20"/>
      </w:rPr>
    </w:lvl>
  </w:abstractNum>
  <w:abstractNum w:abstractNumId="28">
    <w:nsid w:val="0000001E"/>
    <w:multiLevelType w:val="multilevel"/>
    <w:tmpl w:val="0000001E"/>
    <w:name w:val="WW8Num3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9">
    <w:nsid w:val="0000001F"/>
    <w:multiLevelType w:val="multilevel"/>
    <w:tmpl w:val="0000001F"/>
    <w:name w:val="WW8Num3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0">
    <w:nsid w:val="00000020"/>
    <w:multiLevelType w:val="multilevel"/>
    <w:tmpl w:val="00000020"/>
    <w:name w:val="WW8Num3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1">
    <w:nsid w:val="00000021"/>
    <w:multiLevelType w:val="singleLevel"/>
    <w:tmpl w:val="00000021"/>
    <w:name w:val="WW8Num33"/>
    <w:lvl w:ilvl="0">
      <w:start w:val="1"/>
      <w:numFmt w:val="bullet"/>
      <w:lvlText w:val=""/>
      <w:lvlJc w:val="left"/>
      <w:pPr>
        <w:tabs>
          <w:tab w:val="num" w:pos="360"/>
        </w:tabs>
        <w:ind w:left="360" w:hanging="360"/>
      </w:pPr>
      <w:rPr>
        <w:rFonts w:ascii="Symbol" w:hAnsi="Symbol"/>
        <w:sz w:val="20"/>
      </w:rPr>
    </w:lvl>
  </w:abstractNum>
  <w:abstractNum w:abstractNumId="32">
    <w:nsid w:val="00000022"/>
    <w:multiLevelType w:val="multilevel"/>
    <w:tmpl w:val="00000022"/>
    <w:name w:val="WW8Num3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3">
    <w:nsid w:val="00000023"/>
    <w:multiLevelType w:val="multilevel"/>
    <w:tmpl w:val="00000023"/>
    <w:name w:val="WW8Num3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4">
    <w:nsid w:val="00000024"/>
    <w:multiLevelType w:val="multilevel"/>
    <w:tmpl w:val="00000024"/>
    <w:name w:val="WW8Num3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5">
    <w:nsid w:val="00000025"/>
    <w:multiLevelType w:val="multilevel"/>
    <w:tmpl w:val="00000025"/>
    <w:name w:val="WW8Num3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6">
    <w:nsid w:val="00000026"/>
    <w:multiLevelType w:val="multilevel"/>
    <w:tmpl w:val="00000026"/>
    <w:name w:val="WW8Num3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7">
    <w:nsid w:val="00000027"/>
    <w:multiLevelType w:val="multilevel"/>
    <w:tmpl w:val="00000027"/>
    <w:name w:val="WW8Num3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8">
    <w:nsid w:val="00000028"/>
    <w:multiLevelType w:val="singleLevel"/>
    <w:tmpl w:val="00000028"/>
    <w:name w:val="WW8Num41"/>
    <w:lvl w:ilvl="0">
      <w:start w:val="1"/>
      <w:numFmt w:val="bullet"/>
      <w:lvlText w:val=""/>
      <w:lvlJc w:val="left"/>
      <w:pPr>
        <w:tabs>
          <w:tab w:val="num" w:pos="0"/>
        </w:tabs>
        <w:ind w:left="720" w:hanging="360"/>
      </w:pPr>
      <w:rPr>
        <w:rFonts w:ascii="Symbol" w:hAnsi="Symbol"/>
        <w:sz w:val="20"/>
      </w:rPr>
    </w:lvl>
  </w:abstractNum>
  <w:abstractNum w:abstractNumId="39">
    <w:nsid w:val="00000029"/>
    <w:multiLevelType w:val="singleLevel"/>
    <w:tmpl w:val="00000029"/>
    <w:name w:val="WW8Num42"/>
    <w:lvl w:ilvl="0">
      <w:start w:val="1"/>
      <w:numFmt w:val="bullet"/>
      <w:lvlText w:val=""/>
      <w:lvlJc w:val="left"/>
      <w:pPr>
        <w:tabs>
          <w:tab w:val="num" w:pos="0"/>
        </w:tabs>
        <w:ind w:left="1069" w:hanging="360"/>
      </w:pPr>
      <w:rPr>
        <w:rFonts w:ascii="Symbol" w:hAnsi="Symbol"/>
      </w:rPr>
    </w:lvl>
  </w:abstractNum>
  <w:abstractNum w:abstractNumId="40">
    <w:nsid w:val="0000002A"/>
    <w:multiLevelType w:val="singleLevel"/>
    <w:tmpl w:val="0000002A"/>
    <w:name w:val="WW8Num43"/>
    <w:lvl w:ilvl="0">
      <w:start w:val="3"/>
      <w:numFmt w:val="decimal"/>
      <w:pStyle w:val="cours"/>
      <w:lvlText w:val="%1)"/>
      <w:lvlJc w:val="left"/>
      <w:pPr>
        <w:tabs>
          <w:tab w:val="num" w:pos="360"/>
        </w:tabs>
        <w:ind w:left="360" w:hanging="360"/>
      </w:pPr>
    </w:lvl>
  </w:abstractNum>
  <w:abstractNum w:abstractNumId="41">
    <w:nsid w:val="0000002B"/>
    <w:multiLevelType w:val="singleLevel"/>
    <w:tmpl w:val="0000002B"/>
    <w:name w:val="WW8Num44"/>
    <w:lvl w:ilvl="0">
      <w:start w:val="1"/>
      <w:numFmt w:val="bullet"/>
      <w:lvlText w:val=""/>
      <w:lvlJc w:val="left"/>
      <w:pPr>
        <w:tabs>
          <w:tab w:val="num" w:pos="0"/>
        </w:tabs>
        <w:ind w:left="1440" w:hanging="360"/>
      </w:pPr>
      <w:rPr>
        <w:rFonts w:ascii="Symbol" w:hAnsi="Symbol"/>
        <w:sz w:val="20"/>
      </w:rPr>
    </w:lvl>
  </w:abstractNum>
  <w:abstractNum w:abstractNumId="42">
    <w:nsid w:val="0000002C"/>
    <w:multiLevelType w:val="singleLevel"/>
    <w:tmpl w:val="0000002C"/>
    <w:name w:val="WW8Num45"/>
    <w:lvl w:ilvl="0">
      <w:start w:val="1"/>
      <w:numFmt w:val="bullet"/>
      <w:lvlText w:val=""/>
      <w:lvlJc w:val="left"/>
      <w:pPr>
        <w:tabs>
          <w:tab w:val="num" w:pos="0"/>
        </w:tabs>
        <w:ind w:left="720" w:hanging="360"/>
      </w:pPr>
      <w:rPr>
        <w:rFonts w:ascii="Symbol" w:hAnsi="Symbol"/>
        <w:sz w:val="20"/>
      </w:rPr>
    </w:lvl>
  </w:abstractNum>
  <w:abstractNum w:abstractNumId="43">
    <w:nsid w:val="0000002D"/>
    <w:multiLevelType w:val="singleLevel"/>
    <w:tmpl w:val="0000002D"/>
    <w:name w:val="WW8Num47"/>
    <w:lvl w:ilvl="0">
      <w:start w:val="1"/>
      <w:numFmt w:val="bullet"/>
      <w:lvlText w:val=""/>
      <w:lvlJc w:val="left"/>
      <w:pPr>
        <w:tabs>
          <w:tab w:val="num" w:pos="0"/>
        </w:tabs>
        <w:ind w:left="720" w:hanging="360"/>
      </w:pPr>
      <w:rPr>
        <w:rFonts w:ascii="Symbol" w:hAnsi="Symbol"/>
        <w:sz w:val="20"/>
      </w:rPr>
    </w:lvl>
  </w:abstractNum>
  <w:abstractNum w:abstractNumId="44">
    <w:nsid w:val="0000002E"/>
    <w:multiLevelType w:val="singleLevel"/>
    <w:tmpl w:val="0000002E"/>
    <w:name w:val="WW8Num48"/>
    <w:lvl w:ilvl="0">
      <w:start w:val="1"/>
      <w:numFmt w:val="bullet"/>
      <w:lvlText w:val=""/>
      <w:lvlJc w:val="left"/>
      <w:pPr>
        <w:tabs>
          <w:tab w:val="num" w:pos="0"/>
        </w:tabs>
        <w:ind w:left="927" w:hanging="360"/>
      </w:pPr>
      <w:rPr>
        <w:rFonts w:ascii="Symbol" w:hAnsi="Symbol"/>
        <w:sz w:val="20"/>
      </w:rPr>
    </w:lvl>
  </w:abstractNum>
  <w:abstractNum w:abstractNumId="45">
    <w:nsid w:val="0000002F"/>
    <w:multiLevelType w:val="multilevel"/>
    <w:tmpl w:val="0000002F"/>
    <w:name w:val="WW8Num49"/>
    <w:lvl w:ilvl="0">
      <w:start w:val="1"/>
      <w:numFmt w:val="decimal"/>
      <w:pStyle w:val="dtails"/>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6">
    <w:nsid w:val="00000030"/>
    <w:multiLevelType w:val="singleLevel"/>
    <w:tmpl w:val="00000030"/>
    <w:name w:val="WW8Num50"/>
    <w:lvl w:ilvl="0">
      <w:start w:val="1"/>
      <w:numFmt w:val="bullet"/>
      <w:lvlText w:val=""/>
      <w:lvlJc w:val="left"/>
      <w:pPr>
        <w:tabs>
          <w:tab w:val="num" w:pos="0"/>
        </w:tabs>
        <w:ind w:left="720" w:hanging="360"/>
      </w:pPr>
      <w:rPr>
        <w:rFonts w:ascii="Symbol" w:hAnsi="Symbol"/>
        <w:sz w:val="20"/>
      </w:rPr>
    </w:lvl>
  </w:abstractNum>
  <w:abstractNum w:abstractNumId="47">
    <w:nsid w:val="049A2C99"/>
    <w:multiLevelType w:val="hybridMultilevel"/>
    <w:tmpl w:val="CAD25938"/>
    <w:lvl w:ilvl="0" w:tplc="040C0001">
      <w:start w:val="1"/>
      <w:numFmt w:val="bullet"/>
      <w:lvlText w:val=""/>
      <w:lvlJc w:val="left"/>
      <w:pPr>
        <w:ind w:left="405"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067C6B00"/>
    <w:multiLevelType w:val="multilevel"/>
    <w:tmpl w:val="C10A2154"/>
    <w:lvl w:ilvl="0">
      <w:start w:val="1"/>
      <w:numFmt w:val="decimal"/>
      <w:pStyle w:val="Titre1"/>
      <w:lvlText w:val="%1."/>
      <w:lvlJc w:val="left"/>
      <w:pPr>
        <w:ind w:left="432" w:hanging="432"/>
      </w:pPr>
      <w:rPr>
        <w:rFonts w:hint="default"/>
      </w:rPr>
    </w:lvl>
    <w:lvl w:ilvl="1">
      <w:start w:val="1"/>
      <w:numFmt w:val="decimal"/>
      <w:pStyle w:val="Titre2"/>
      <w:lvlText w:val="%1.%2"/>
      <w:lvlJc w:val="left"/>
      <w:pPr>
        <w:ind w:left="860"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9">
    <w:nsid w:val="083C19E7"/>
    <w:multiLevelType w:val="hybridMultilevel"/>
    <w:tmpl w:val="BEC89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092171F1"/>
    <w:multiLevelType w:val="hybridMultilevel"/>
    <w:tmpl w:val="EF123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0B3362DE"/>
    <w:multiLevelType w:val="hybridMultilevel"/>
    <w:tmpl w:val="B1685D12"/>
    <w:lvl w:ilvl="0" w:tplc="A920C4A0">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0C734D14"/>
    <w:multiLevelType w:val="hybridMultilevel"/>
    <w:tmpl w:val="5B0441D0"/>
    <w:lvl w:ilvl="0" w:tplc="5C7A4F80">
      <w:start w:val="18"/>
      <w:numFmt w:val="bullet"/>
      <w:lvlText w:val=""/>
      <w:lvlJc w:val="left"/>
      <w:pPr>
        <w:ind w:left="804" w:hanging="444"/>
      </w:pPr>
      <w:rPr>
        <w:rFonts w:ascii="Wingdings" w:eastAsia="Times New Roman" w:hAnsi="Wingdings" w:cs="Times New Roman" w:hint="default"/>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1C93692A"/>
    <w:multiLevelType w:val="hybridMultilevel"/>
    <w:tmpl w:val="6954498C"/>
    <w:lvl w:ilvl="0" w:tplc="83E2E758">
      <w:numFmt w:val="bullet"/>
      <w:lvlText w:val="•"/>
      <w:lvlJc w:val="left"/>
      <w:pPr>
        <w:ind w:left="2160" w:hanging="360"/>
      </w:pPr>
      <w:rPr>
        <w:rFonts w:ascii="Myriad Pro" w:eastAsiaTheme="minorHAnsi" w:hAnsi="Myriad Pro" w:cs="Myriad Pro" w:hint="default"/>
      </w:rPr>
    </w:lvl>
    <w:lvl w:ilvl="1" w:tplc="040C0003" w:tentative="1">
      <w:start w:val="1"/>
      <w:numFmt w:val="bullet"/>
      <w:lvlText w:val="o"/>
      <w:lvlJc w:val="left"/>
      <w:pPr>
        <w:ind w:left="2340" w:hanging="360"/>
      </w:pPr>
      <w:rPr>
        <w:rFonts w:ascii="Courier New" w:hAnsi="Courier New" w:cs="Courier New" w:hint="default"/>
      </w:rPr>
    </w:lvl>
    <w:lvl w:ilvl="2" w:tplc="040C0005" w:tentative="1">
      <w:start w:val="1"/>
      <w:numFmt w:val="bullet"/>
      <w:lvlText w:val=""/>
      <w:lvlJc w:val="left"/>
      <w:pPr>
        <w:ind w:left="3060" w:hanging="360"/>
      </w:pPr>
      <w:rPr>
        <w:rFonts w:ascii="Wingdings" w:hAnsi="Wingdings" w:hint="default"/>
      </w:rPr>
    </w:lvl>
    <w:lvl w:ilvl="3" w:tplc="040C0001" w:tentative="1">
      <w:start w:val="1"/>
      <w:numFmt w:val="bullet"/>
      <w:lvlText w:val=""/>
      <w:lvlJc w:val="left"/>
      <w:pPr>
        <w:ind w:left="3780" w:hanging="360"/>
      </w:pPr>
      <w:rPr>
        <w:rFonts w:ascii="Symbol" w:hAnsi="Symbol" w:hint="default"/>
      </w:rPr>
    </w:lvl>
    <w:lvl w:ilvl="4" w:tplc="040C0003" w:tentative="1">
      <w:start w:val="1"/>
      <w:numFmt w:val="bullet"/>
      <w:lvlText w:val="o"/>
      <w:lvlJc w:val="left"/>
      <w:pPr>
        <w:ind w:left="4500" w:hanging="360"/>
      </w:pPr>
      <w:rPr>
        <w:rFonts w:ascii="Courier New" w:hAnsi="Courier New" w:cs="Courier New" w:hint="default"/>
      </w:rPr>
    </w:lvl>
    <w:lvl w:ilvl="5" w:tplc="040C0005" w:tentative="1">
      <w:start w:val="1"/>
      <w:numFmt w:val="bullet"/>
      <w:lvlText w:val=""/>
      <w:lvlJc w:val="left"/>
      <w:pPr>
        <w:ind w:left="5220" w:hanging="360"/>
      </w:pPr>
      <w:rPr>
        <w:rFonts w:ascii="Wingdings" w:hAnsi="Wingdings" w:hint="default"/>
      </w:rPr>
    </w:lvl>
    <w:lvl w:ilvl="6" w:tplc="040C0001" w:tentative="1">
      <w:start w:val="1"/>
      <w:numFmt w:val="bullet"/>
      <w:lvlText w:val=""/>
      <w:lvlJc w:val="left"/>
      <w:pPr>
        <w:ind w:left="5940" w:hanging="360"/>
      </w:pPr>
      <w:rPr>
        <w:rFonts w:ascii="Symbol" w:hAnsi="Symbol" w:hint="default"/>
      </w:rPr>
    </w:lvl>
    <w:lvl w:ilvl="7" w:tplc="040C0003" w:tentative="1">
      <w:start w:val="1"/>
      <w:numFmt w:val="bullet"/>
      <w:lvlText w:val="o"/>
      <w:lvlJc w:val="left"/>
      <w:pPr>
        <w:ind w:left="6660" w:hanging="360"/>
      </w:pPr>
      <w:rPr>
        <w:rFonts w:ascii="Courier New" w:hAnsi="Courier New" w:cs="Courier New" w:hint="default"/>
      </w:rPr>
    </w:lvl>
    <w:lvl w:ilvl="8" w:tplc="040C0005" w:tentative="1">
      <w:start w:val="1"/>
      <w:numFmt w:val="bullet"/>
      <w:lvlText w:val=""/>
      <w:lvlJc w:val="left"/>
      <w:pPr>
        <w:ind w:left="7380" w:hanging="360"/>
      </w:pPr>
      <w:rPr>
        <w:rFonts w:ascii="Wingdings" w:hAnsi="Wingdings" w:hint="default"/>
      </w:rPr>
    </w:lvl>
  </w:abstractNum>
  <w:abstractNum w:abstractNumId="54">
    <w:nsid w:val="2D344FBE"/>
    <w:multiLevelType w:val="hybridMultilevel"/>
    <w:tmpl w:val="C480DC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30BC5735"/>
    <w:multiLevelType w:val="hybridMultilevel"/>
    <w:tmpl w:val="F0860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35ED0B2F"/>
    <w:multiLevelType w:val="hybridMultilevel"/>
    <w:tmpl w:val="85DCB722"/>
    <w:lvl w:ilvl="0" w:tplc="040C0001">
      <w:start w:val="1"/>
      <w:numFmt w:val="bullet"/>
      <w:lvlText w:val=""/>
      <w:lvlJc w:val="left"/>
      <w:pPr>
        <w:ind w:left="805" w:hanging="360"/>
      </w:pPr>
      <w:rPr>
        <w:rFonts w:ascii="Symbol" w:hAnsi="Symbol" w:hint="default"/>
      </w:rPr>
    </w:lvl>
    <w:lvl w:ilvl="1" w:tplc="040C0003" w:tentative="1">
      <w:start w:val="1"/>
      <w:numFmt w:val="bullet"/>
      <w:lvlText w:val="o"/>
      <w:lvlJc w:val="left"/>
      <w:pPr>
        <w:ind w:left="1525" w:hanging="360"/>
      </w:pPr>
      <w:rPr>
        <w:rFonts w:ascii="Courier New" w:hAnsi="Courier New" w:cs="Courier New" w:hint="default"/>
      </w:rPr>
    </w:lvl>
    <w:lvl w:ilvl="2" w:tplc="040C0005" w:tentative="1">
      <w:start w:val="1"/>
      <w:numFmt w:val="bullet"/>
      <w:lvlText w:val=""/>
      <w:lvlJc w:val="left"/>
      <w:pPr>
        <w:ind w:left="2245" w:hanging="360"/>
      </w:pPr>
      <w:rPr>
        <w:rFonts w:ascii="Wingdings" w:hAnsi="Wingdings" w:hint="default"/>
      </w:rPr>
    </w:lvl>
    <w:lvl w:ilvl="3" w:tplc="040C0001" w:tentative="1">
      <w:start w:val="1"/>
      <w:numFmt w:val="bullet"/>
      <w:lvlText w:val=""/>
      <w:lvlJc w:val="left"/>
      <w:pPr>
        <w:ind w:left="2965" w:hanging="360"/>
      </w:pPr>
      <w:rPr>
        <w:rFonts w:ascii="Symbol" w:hAnsi="Symbol" w:hint="default"/>
      </w:rPr>
    </w:lvl>
    <w:lvl w:ilvl="4" w:tplc="040C0003" w:tentative="1">
      <w:start w:val="1"/>
      <w:numFmt w:val="bullet"/>
      <w:lvlText w:val="o"/>
      <w:lvlJc w:val="left"/>
      <w:pPr>
        <w:ind w:left="3685" w:hanging="360"/>
      </w:pPr>
      <w:rPr>
        <w:rFonts w:ascii="Courier New" w:hAnsi="Courier New" w:cs="Courier New" w:hint="default"/>
      </w:rPr>
    </w:lvl>
    <w:lvl w:ilvl="5" w:tplc="040C0005" w:tentative="1">
      <w:start w:val="1"/>
      <w:numFmt w:val="bullet"/>
      <w:lvlText w:val=""/>
      <w:lvlJc w:val="left"/>
      <w:pPr>
        <w:ind w:left="4405" w:hanging="360"/>
      </w:pPr>
      <w:rPr>
        <w:rFonts w:ascii="Wingdings" w:hAnsi="Wingdings" w:hint="default"/>
      </w:rPr>
    </w:lvl>
    <w:lvl w:ilvl="6" w:tplc="040C0001" w:tentative="1">
      <w:start w:val="1"/>
      <w:numFmt w:val="bullet"/>
      <w:lvlText w:val=""/>
      <w:lvlJc w:val="left"/>
      <w:pPr>
        <w:ind w:left="5125" w:hanging="360"/>
      </w:pPr>
      <w:rPr>
        <w:rFonts w:ascii="Symbol" w:hAnsi="Symbol" w:hint="default"/>
      </w:rPr>
    </w:lvl>
    <w:lvl w:ilvl="7" w:tplc="040C0003" w:tentative="1">
      <w:start w:val="1"/>
      <w:numFmt w:val="bullet"/>
      <w:lvlText w:val="o"/>
      <w:lvlJc w:val="left"/>
      <w:pPr>
        <w:ind w:left="5845" w:hanging="360"/>
      </w:pPr>
      <w:rPr>
        <w:rFonts w:ascii="Courier New" w:hAnsi="Courier New" w:cs="Courier New" w:hint="default"/>
      </w:rPr>
    </w:lvl>
    <w:lvl w:ilvl="8" w:tplc="040C0005" w:tentative="1">
      <w:start w:val="1"/>
      <w:numFmt w:val="bullet"/>
      <w:lvlText w:val=""/>
      <w:lvlJc w:val="left"/>
      <w:pPr>
        <w:ind w:left="6565" w:hanging="360"/>
      </w:pPr>
      <w:rPr>
        <w:rFonts w:ascii="Wingdings" w:hAnsi="Wingdings" w:hint="default"/>
      </w:rPr>
    </w:lvl>
  </w:abstractNum>
  <w:abstractNum w:abstractNumId="57">
    <w:nsid w:val="361B5B8F"/>
    <w:multiLevelType w:val="hybridMultilevel"/>
    <w:tmpl w:val="8AE044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390073BA"/>
    <w:multiLevelType w:val="hybridMultilevel"/>
    <w:tmpl w:val="DCB222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3A841B0E"/>
    <w:multiLevelType w:val="hybridMultilevel"/>
    <w:tmpl w:val="5956B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nsid w:val="3E1912DB"/>
    <w:multiLevelType w:val="hybridMultilevel"/>
    <w:tmpl w:val="3FA29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40F122EE"/>
    <w:multiLevelType w:val="hybridMultilevel"/>
    <w:tmpl w:val="9C2021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41615BF6"/>
    <w:multiLevelType w:val="hybridMultilevel"/>
    <w:tmpl w:val="B4CEE4EE"/>
    <w:lvl w:ilvl="0" w:tplc="EF7AE1C4">
      <w:start w:val="5"/>
      <w:numFmt w:val="bullet"/>
      <w:lvlText w:val="-"/>
      <w:lvlJc w:val="left"/>
      <w:pPr>
        <w:ind w:left="405" w:hanging="360"/>
      </w:pPr>
      <w:rPr>
        <w:rFonts w:ascii="Calibri" w:eastAsiaTheme="minorHAnsi" w:hAnsi="Calibri" w:cs="Calibr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63">
    <w:nsid w:val="42700C00"/>
    <w:multiLevelType w:val="hybridMultilevel"/>
    <w:tmpl w:val="3AEA88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nsid w:val="46D0590B"/>
    <w:multiLevelType w:val="hybridMultilevel"/>
    <w:tmpl w:val="A3CC6B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54202814"/>
    <w:multiLevelType w:val="hybridMultilevel"/>
    <w:tmpl w:val="A432AB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nsid w:val="54E934A8"/>
    <w:multiLevelType w:val="hybridMultilevel"/>
    <w:tmpl w:val="C2E454F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nsid w:val="63196F7A"/>
    <w:multiLevelType w:val="hybridMultilevel"/>
    <w:tmpl w:val="DE96ADCA"/>
    <w:lvl w:ilvl="0" w:tplc="DF7AD28C">
      <w:start w:val="8"/>
      <w:numFmt w:val="bullet"/>
      <w:lvlText w:val="-"/>
      <w:lvlJc w:val="left"/>
      <w:pPr>
        <w:ind w:left="405" w:hanging="360"/>
      </w:pPr>
      <w:rPr>
        <w:rFonts w:ascii="Myriad Pro" w:eastAsiaTheme="minorHAnsi" w:hAnsi="Myriad Pro" w:cs="Myriad Pro"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68">
    <w:nsid w:val="683A48CA"/>
    <w:multiLevelType w:val="hybridMultilevel"/>
    <w:tmpl w:val="B296A810"/>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6A616C1B"/>
    <w:multiLevelType w:val="hybridMultilevel"/>
    <w:tmpl w:val="A8847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nsid w:val="74B10CF1"/>
    <w:multiLevelType w:val="hybridMultilevel"/>
    <w:tmpl w:val="553692FA"/>
    <w:lvl w:ilvl="0" w:tplc="8FDA07AA">
      <w:start w:val="2"/>
      <w:numFmt w:val="bullet"/>
      <w:lvlText w:val="-"/>
      <w:lvlJc w:val="left"/>
      <w:pPr>
        <w:ind w:left="445" w:hanging="360"/>
      </w:pPr>
      <w:rPr>
        <w:rFonts w:ascii="Myriad Pro" w:eastAsiaTheme="minorHAnsi" w:hAnsi="Myriad Pro" w:cs="Myriad Pro"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nsid w:val="79686A59"/>
    <w:multiLevelType w:val="hybridMultilevel"/>
    <w:tmpl w:val="2E6408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0"/>
  </w:num>
  <w:num w:numId="2">
    <w:abstractNumId w:val="45"/>
  </w:num>
  <w:num w:numId="3">
    <w:abstractNumId w:val="48"/>
  </w:num>
  <w:num w:numId="4">
    <w:abstractNumId w:val="54"/>
  </w:num>
  <w:num w:numId="5">
    <w:abstractNumId w:val="64"/>
  </w:num>
  <w:num w:numId="6">
    <w:abstractNumId w:val="53"/>
  </w:num>
  <w:num w:numId="7">
    <w:abstractNumId w:val="58"/>
  </w:num>
  <w:num w:numId="8">
    <w:abstractNumId w:val="70"/>
  </w:num>
  <w:num w:numId="9">
    <w:abstractNumId w:val="56"/>
  </w:num>
  <w:num w:numId="10">
    <w:abstractNumId w:val="65"/>
  </w:num>
  <w:num w:numId="11">
    <w:abstractNumId w:val="62"/>
  </w:num>
  <w:num w:numId="12">
    <w:abstractNumId w:val="47"/>
  </w:num>
  <w:num w:numId="13">
    <w:abstractNumId w:val="66"/>
  </w:num>
  <w:num w:numId="14">
    <w:abstractNumId w:val="52"/>
  </w:num>
  <w:num w:numId="15">
    <w:abstractNumId w:val="67"/>
  </w:num>
  <w:num w:numId="16">
    <w:abstractNumId w:val="59"/>
  </w:num>
  <w:num w:numId="17">
    <w:abstractNumId w:val="57"/>
  </w:num>
  <w:num w:numId="18">
    <w:abstractNumId w:val="68"/>
  </w:num>
  <w:num w:numId="19">
    <w:abstractNumId w:val="63"/>
  </w:num>
  <w:num w:numId="20">
    <w:abstractNumId w:val="51"/>
  </w:num>
  <w:num w:numId="21">
    <w:abstractNumId w:val="69"/>
  </w:num>
  <w:num w:numId="22">
    <w:abstractNumId w:val="55"/>
  </w:num>
  <w:num w:numId="23">
    <w:abstractNumId w:val="61"/>
  </w:num>
  <w:num w:numId="24">
    <w:abstractNumId w:val="71"/>
  </w:num>
  <w:num w:numId="25">
    <w:abstractNumId w:val="50"/>
  </w:num>
  <w:num w:numId="26">
    <w:abstractNumId w:val="60"/>
  </w:num>
  <w:num w:numId="27">
    <w:abstractNumId w:val="4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00"/>
  <w:drawingGridVerticalSpacing w:val="0"/>
  <w:displayHorizontalDrawingGridEvery w:val="0"/>
  <w:displayVerticalDrawingGridEvery w:val="0"/>
  <w:noPunctuationKerning/>
  <w:characterSpacingControl w:val="doNotCompress"/>
  <w:hdrShapeDefaults>
    <o:shapedefaults v:ext="edit" spidmax="2049">
      <v:stroke endarrow="blo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1405"/>
    <w:rsid w:val="0000045A"/>
    <w:rsid w:val="0000082F"/>
    <w:rsid w:val="00001527"/>
    <w:rsid w:val="00002D72"/>
    <w:rsid w:val="0000414E"/>
    <w:rsid w:val="000049CA"/>
    <w:rsid w:val="00005F52"/>
    <w:rsid w:val="000071C2"/>
    <w:rsid w:val="00007641"/>
    <w:rsid w:val="000107A2"/>
    <w:rsid w:val="000111C1"/>
    <w:rsid w:val="00014B40"/>
    <w:rsid w:val="0001684B"/>
    <w:rsid w:val="000206FE"/>
    <w:rsid w:val="00020DD7"/>
    <w:rsid w:val="00021F85"/>
    <w:rsid w:val="00022563"/>
    <w:rsid w:val="00024019"/>
    <w:rsid w:val="000247F7"/>
    <w:rsid w:val="00026260"/>
    <w:rsid w:val="00027EC5"/>
    <w:rsid w:val="000307DC"/>
    <w:rsid w:val="00032AEF"/>
    <w:rsid w:val="000339F1"/>
    <w:rsid w:val="00034011"/>
    <w:rsid w:val="00034384"/>
    <w:rsid w:val="0003578A"/>
    <w:rsid w:val="00036B5A"/>
    <w:rsid w:val="000408DD"/>
    <w:rsid w:val="000412EB"/>
    <w:rsid w:val="00041BBA"/>
    <w:rsid w:val="000427C2"/>
    <w:rsid w:val="00043A7F"/>
    <w:rsid w:val="00044BD3"/>
    <w:rsid w:val="00044CFD"/>
    <w:rsid w:val="00045501"/>
    <w:rsid w:val="00045C07"/>
    <w:rsid w:val="000465E2"/>
    <w:rsid w:val="00046E13"/>
    <w:rsid w:val="00050B06"/>
    <w:rsid w:val="00050CFE"/>
    <w:rsid w:val="00052EFA"/>
    <w:rsid w:val="00055A6B"/>
    <w:rsid w:val="00057995"/>
    <w:rsid w:val="000602AF"/>
    <w:rsid w:val="00062376"/>
    <w:rsid w:val="0006283A"/>
    <w:rsid w:val="00062D78"/>
    <w:rsid w:val="000658CE"/>
    <w:rsid w:val="0006632D"/>
    <w:rsid w:val="00067CF5"/>
    <w:rsid w:val="00072421"/>
    <w:rsid w:val="00072EC8"/>
    <w:rsid w:val="00073341"/>
    <w:rsid w:val="00075864"/>
    <w:rsid w:val="000764B4"/>
    <w:rsid w:val="0007742D"/>
    <w:rsid w:val="000820CF"/>
    <w:rsid w:val="000821BE"/>
    <w:rsid w:val="0008339C"/>
    <w:rsid w:val="000837E0"/>
    <w:rsid w:val="00083932"/>
    <w:rsid w:val="00083C62"/>
    <w:rsid w:val="00084B96"/>
    <w:rsid w:val="00085839"/>
    <w:rsid w:val="0008671E"/>
    <w:rsid w:val="000871EE"/>
    <w:rsid w:val="000875E0"/>
    <w:rsid w:val="000939D4"/>
    <w:rsid w:val="00093B0C"/>
    <w:rsid w:val="000945CB"/>
    <w:rsid w:val="0009529A"/>
    <w:rsid w:val="000963AD"/>
    <w:rsid w:val="00096535"/>
    <w:rsid w:val="000967C8"/>
    <w:rsid w:val="000A1CEA"/>
    <w:rsid w:val="000A29B9"/>
    <w:rsid w:val="000A4CBC"/>
    <w:rsid w:val="000A5DAF"/>
    <w:rsid w:val="000B100F"/>
    <w:rsid w:val="000B105C"/>
    <w:rsid w:val="000B201F"/>
    <w:rsid w:val="000B408D"/>
    <w:rsid w:val="000B5DDD"/>
    <w:rsid w:val="000B74BE"/>
    <w:rsid w:val="000B7D18"/>
    <w:rsid w:val="000C1C87"/>
    <w:rsid w:val="000C41AB"/>
    <w:rsid w:val="000C421B"/>
    <w:rsid w:val="000C4719"/>
    <w:rsid w:val="000C7DBD"/>
    <w:rsid w:val="000D1173"/>
    <w:rsid w:val="000D1624"/>
    <w:rsid w:val="000D28A2"/>
    <w:rsid w:val="000D584B"/>
    <w:rsid w:val="000E421C"/>
    <w:rsid w:val="000E524C"/>
    <w:rsid w:val="000E66C8"/>
    <w:rsid w:val="000E6C2B"/>
    <w:rsid w:val="000E7F32"/>
    <w:rsid w:val="000F1A09"/>
    <w:rsid w:val="000F1CBD"/>
    <w:rsid w:val="000F33B0"/>
    <w:rsid w:val="000F40D8"/>
    <w:rsid w:val="000F5429"/>
    <w:rsid w:val="000F5D96"/>
    <w:rsid w:val="000F60B6"/>
    <w:rsid w:val="000F695E"/>
    <w:rsid w:val="000F6F1B"/>
    <w:rsid w:val="0010004C"/>
    <w:rsid w:val="00101AD2"/>
    <w:rsid w:val="00103F1D"/>
    <w:rsid w:val="00103FFA"/>
    <w:rsid w:val="001040DF"/>
    <w:rsid w:val="00104D89"/>
    <w:rsid w:val="001051BA"/>
    <w:rsid w:val="00106DDE"/>
    <w:rsid w:val="00112120"/>
    <w:rsid w:val="001121F4"/>
    <w:rsid w:val="00112E7A"/>
    <w:rsid w:val="0011673B"/>
    <w:rsid w:val="00117B89"/>
    <w:rsid w:val="00120AB2"/>
    <w:rsid w:val="00120E77"/>
    <w:rsid w:val="0012318C"/>
    <w:rsid w:val="00123C8E"/>
    <w:rsid w:val="001242C4"/>
    <w:rsid w:val="00132C34"/>
    <w:rsid w:val="00133B0E"/>
    <w:rsid w:val="00135FD4"/>
    <w:rsid w:val="00140657"/>
    <w:rsid w:val="00140D79"/>
    <w:rsid w:val="0014221F"/>
    <w:rsid w:val="00143905"/>
    <w:rsid w:val="001444EE"/>
    <w:rsid w:val="0014450E"/>
    <w:rsid w:val="0014563E"/>
    <w:rsid w:val="00150187"/>
    <w:rsid w:val="001502BC"/>
    <w:rsid w:val="00150605"/>
    <w:rsid w:val="001507EA"/>
    <w:rsid w:val="0015378A"/>
    <w:rsid w:val="00154907"/>
    <w:rsid w:val="001571F9"/>
    <w:rsid w:val="0016046C"/>
    <w:rsid w:val="00161D01"/>
    <w:rsid w:val="00162680"/>
    <w:rsid w:val="00163AC1"/>
    <w:rsid w:val="00167858"/>
    <w:rsid w:val="0017160D"/>
    <w:rsid w:val="00172335"/>
    <w:rsid w:val="00180F9B"/>
    <w:rsid w:val="00184CAA"/>
    <w:rsid w:val="00184D63"/>
    <w:rsid w:val="0018661A"/>
    <w:rsid w:val="00186C2C"/>
    <w:rsid w:val="00193A40"/>
    <w:rsid w:val="00197271"/>
    <w:rsid w:val="001A133E"/>
    <w:rsid w:val="001A2272"/>
    <w:rsid w:val="001A5B0F"/>
    <w:rsid w:val="001B1C41"/>
    <w:rsid w:val="001B307D"/>
    <w:rsid w:val="001B30F7"/>
    <w:rsid w:val="001B373E"/>
    <w:rsid w:val="001B4F0C"/>
    <w:rsid w:val="001B5ECC"/>
    <w:rsid w:val="001B6E40"/>
    <w:rsid w:val="001C2D8D"/>
    <w:rsid w:val="001C38EA"/>
    <w:rsid w:val="001C593B"/>
    <w:rsid w:val="001C7122"/>
    <w:rsid w:val="001D0F21"/>
    <w:rsid w:val="001D1658"/>
    <w:rsid w:val="001D1925"/>
    <w:rsid w:val="001D41B2"/>
    <w:rsid w:val="001E1959"/>
    <w:rsid w:val="001E5563"/>
    <w:rsid w:val="001F2708"/>
    <w:rsid w:val="001F4377"/>
    <w:rsid w:val="001F4870"/>
    <w:rsid w:val="001F6CE1"/>
    <w:rsid w:val="001F6EAC"/>
    <w:rsid w:val="001F774D"/>
    <w:rsid w:val="001F7E88"/>
    <w:rsid w:val="002003E2"/>
    <w:rsid w:val="00203043"/>
    <w:rsid w:val="0020347F"/>
    <w:rsid w:val="00203847"/>
    <w:rsid w:val="00207B99"/>
    <w:rsid w:val="00210DD0"/>
    <w:rsid w:val="0021125C"/>
    <w:rsid w:val="002112BF"/>
    <w:rsid w:val="00212DAC"/>
    <w:rsid w:val="00213F17"/>
    <w:rsid w:val="00214BA4"/>
    <w:rsid w:val="00215423"/>
    <w:rsid w:val="002162C2"/>
    <w:rsid w:val="0021642A"/>
    <w:rsid w:val="0021698E"/>
    <w:rsid w:val="00217681"/>
    <w:rsid w:val="00217ADE"/>
    <w:rsid w:val="0022129E"/>
    <w:rsid w:val="00221877"/>
    <w:rsid w:val="002228F4"/>
    <w:rsid w:val="00223F6D"/>
    <w:rsid w:val="0022589C"/>
    <w:rsid w:val="00225A48"/>
    <w:rsid w:val="00226BB2"/>
    <w:rsid w:val="00227D85"/>
    <w:rsid w:val="00232001"/>
    <w:rsid w:val="00232AA4"/>
    <w:rsid w:val="00233B51"/>
    <w:rsid w:val="00235978"/>
    <w:rsid w:val="00236419"/>
    <w:rsid w:val="00236EE1"/>
    <w:rsid w:val="002416AB"/>
    <w:rsid w:val="002444C1"/>
    <w:rsid w:val="00245192"/>
    <w:rsid w:val="002464B3"/>
    <w:rsid w:val="002516DC"/>
    <w:rsid w:val="00254CB0"/>
    <w:rsid w:val="00256D26"/>
    <w:rsid w:val="00257D3F"/>
    <w:rsid w:val="00261C61"/>
    <w:rsid w:val="00262C3D"/>
    <w:rsid w:val="00265860"/>
    <w:rsid w:val="00267F55"/>
    <w:rsid w:val="0027044C"/>
    <w:rsid w:val="002714B2"/>
    <w:rsid w:val="00271ABC"/>
    <w:rsid w:val="00274E16"/>
    <w:rsid w:val="00280020"/>
    <w:rsid w:val="002818D7"/>
    <w:rsid w:val="00283369"/>
    <w:rsid w:val="0028709C"/>
    <w:rsid w:val="002912A5"/>
    <w:rsid w:val="00291782"/>
    <w:rsid w:val="00294882"/>
    <w:rsid w:val="00296C51"/>
    <w:rsid w:val="002A062F"/>
    <w:rsid w:val="002A240A"/>
    <w:rsid w:val="002A5300"/>
    <w:rsid w:val="002B3AAB"/>
    <w:rsid w:val="002B554B"/>
    <w:rsid w:val="002B6681"/>
    <w:rsid w:val="002B7199"/>
    <w:rsid w:val="002B7559"/>
    <w:rsid w:val="002C04E6"/>
    <w:rsid w:val="002C2D25"/>
    <w:rsid w:val="002C45E1"/>
    <w:rsid w:val="002C57C4"/>
    <w:rsid w:val="002D0101"/>
    <w:rsid w:val="002D072C"/>
    <w:rsid w:val="002D0C97"/>
    <w:rsid w:val="002D41DF"/>
    <w:rsid w:val="002D6850"/>
    <w:rsid w:val="002E3E50"/>
    <w:rsid w:val="002E53D4"/>
    <w:rsid w:val="002E5902"/>
    <w:rsid w:val="002E5D3D"/>
    <w:rsid w:val="002E5EEE"/>
    <w:rsid w:val="002F19CA"/>
    <w:rsid w:val="002F612B"/>
    <w:rsid w:val="002F6F19"/>
    <w:rsid w:val="002F7581"/>
    <w:rsid w:val="0030224C"/>
    <w:rsid w:val="00306BE2"/>
    <w:rsid w:val="003106EB"/>
    <w:rsid w:val="0031121F"/>
    <w:rsid w:val="003152E0"/>
    <w:rsid w:val="003179CB"/>
    <w:rsid w:val="00324B6D"/>
    <w:rsid w:val="0032639A"/>
    <w:rsid w:val="003318B6"/>
    <w:rsid w:val="0033220B"/>
    <w:rsid w:val="00332BF2"/>
    <w:rsid w:val="003347CD"/>
    <w:rsid w:val="00334C51"/>
    <w:rsid w:val="00337507"/>
    <w:rsid w:val="00344E70"/>
    <w:rsid w:val="003454DE"/>
    <w:rsid w:val="003478C9"/>
    <w:rsid w:val="00352403"/>
    <w:rsid w:val="003548A7"/>
    <w:rsid w:val="00356888"/>
    <w:rsid w:val="003627EF"/>
    <w:rsid w:val="00371579"/>
    <w:rsid w:val="0037365E"/>
    <w:rsid w:val="003737CB"/>
    <w:rsid w:val="0037499C"/>
    <w:rsid w:val="00375E93"/>
    <w:rsid w:val="00375F76"/>
    <w:rsid w:val="003760E1"/>
    <w:rsid w:val="003774C6"/>
    <w:rsid w:val="00380244"/>
    <w:rsid w:val="003814E5"/>
    <w:rsid w:val="00383531"/>
    <w:rsid w:val="00385103"/>
    <w:rsid w:val="0038771C"/>
    <w:rsid w:val="00387D85"/>
    <w:rsid w:val="0039645E"/>
    <w:rsid w:val="00397669"/>
    <w:rsid w:val="003A1C1A"/>
    <w:rsid w:val="003A2303"/>
    <w:rsid w:val="003A254D"/>
    <w:rsid w:val="003A4009"/>
    <w:rsid w:val="003A744C"/>
    <w:rsid w:val="003A758A"/>
    <w:rsid w:val="003A7EBE"/>
    <w:rsid w:val="003B0D42"/>
    <w:rsid w:val="003B1077"/>
    <w:rsid w:val="003B10BB"/>
    <w:rsid w:val="003B7B40"/>
    <w:rsid w:val="003B7C59"/>
    <w:rsid w:val="003B7CFA"/>
    <w:rsid w:val="003C11DE"/>
    <w:rsid w:val="003C630C"/>
    <w:rsid w:val="003D21C2"/>
    <w:rsid w:val="003D31ED"/>
    <w:rsid w:val="003D38EB"/>
    <w:rsid w:val="003D42AD"/>
    <w:rsid w:val="003D444B"/>
    <w:rsid w:val="003D45A1"/>
    <w:rsid w:val="003D4D3E"/>
    <w:rsid w:val="003D63D2"/>
    <w:rsid w:val="003D7460"/>
    <w:rsid w:val="003D762D"/>
    <w:rsid w:val="003D7E22"/>
    <w:rsid w:val="003E5697"/>
    <w:rsid w:val="003E7AC6"/>
    <w:rsid w:val="003F13E7"/>
    <w:rsid w:val="003F49CD"/>
    <w:rsid w:val="003F56E8"/>
    <w:rsid w:val="00401A33"/>
    <w:rsid w:val="0040311A"/>
    <w:rsid w:val="0041254E"/>
    <w:rsid w:val="00415B9E"/>
    <w:rsid w:val="004209CC"/>
    <w:rsid w:val="00421EA2"/>
    <w:rsid w:val="0042226C"/>
    <w:rsid w:val="00423251"/>
    <w:rsid w:val="004243A4"/>
    <w:rsid w:val="00431157"/>
    <w:rsid w:val="00434A2F"/>
    <w:rsid w:val="00435548"/>
    <w:rsid w:val="004359B3"/>
    <w:rsid w:val="00435DD9"/>
    <w:rsid w:val="00436080"/>
    <w:rsid w:val="00436CD1"/>
    <w:rsid w:val="0043755A"/>
    <w:rsid w:val="00437A7A"/>
    <w:rsid w:val="00446EB4"/>
    <w:rsid w:val="004473A5"/>
    <w:rsid w:val="00456589"/>
    <w:rsid w:val="00460D7C"/>
    <w:rsid w:val="00464BA9"/>
    <w:rsid w:val="00464BEC"/>
    <w:rsid w:val="00465F1F"/>
    <w:rsid w:val="0046713A"/>
    <w:rsid w:val="00467381"/>
    <w:rsid w:val="004677CC"/>
    <w:rsid w:val="00470EB8"/>
    <w:rsid w:val="004722F7"/>
    <w:rsid w:val="00472445"/>
    <w:rsid w:val="00473956"/>
    <w:rsid w:val="00473A45"/>
    <w:rsid w:val="0047436E"/>
    <w:rsid w:val="00474552"/>
    <w:rsid w:val="00474672"/>
    <w:rsid w:val="00476499"/>
    <w:rsid w:val="004765AB"/>
    <w:rsid w:val="00477188"/>
    <w:rsid w:val="00477CFE"/>
    <w:rsid w:val="00477EA6"/>
    <w:rsid w:val="004817F4"/>
    <w:rsid w:val="00492B9A"/>
    <w:rsid w:val="00492F37"/>
    <w:rsid w:val="00493ACC"/>
    <w:rsid w:val="00496494"/>
    <w:rsid w:val="004A20E5"/>
    <w:rsid w:val="004A32A4"/>
    <w:rsid w:val="004A339C"/>
    <w:rsid w:val="004A369D"/>
    <w:rsid w:val="004B01BD"/>
    <w:rsid w:val="004B2AA5"/>
    <w:rsid w:val="004B404B"/>
    <w:rsid w:val="004B49BD"/>
    <w:rsid w:val="004B4F71"/>
    <w:rsid w:val="004B5D2C"/>
    <w:rsid w:val="004B6592"/>
    <w:rsid w:val="004B74DA"/>
    <w:rsid w:val="004C07BE"/>
    <w:rsid w:val="004C372A"/>
    <w:rsid w:val="004C3DD9"/>
    <w:rsid w:val="004C7BE0"/>
    <w:rsid w:val="004D2016"/>
    <w:rsid w:val="004D4F6B"/>
    <w:rsid w:val="004E16DC"/>
    <w:rsid w:val="004E231B"/>
    <w:rsid w:val="004E30FB"/>
    <w:rsid w:val="004E3928"/>
    <w:rsid w:val="004E67A3"/>
    <w:rsid w:val="004F00B4"/>
    <w:rsid w:val="004F4FE6"/>
    <w:rsid w:val="004F6029"/>
    <w:rsid w:val="004F79EA"/>
    <w:rsid w:val="00501212"/>
    <w:rsid w:val="005015EE"/>
    <w:rsid w:val="005042E0"/>
    <w:rsid w:val="00504849"/>
    <w:rsid w:val="00505F39"/>
    <w:rsid w:val="00507E2A"/>
    <w:rsid w:val="00510E43"/>
    <w:rsid w:val="00511408"/>
    <w:rsid w:val="0051251D"/>
    <w:rsid w:val="005133FA"/>
    <w:rsid w:val="0051522A"/>
    <w:rsid w:val="00517780"/>
    <w:rsid w:val="005207D2"/>
    <w:rsid w:val="005211D3"/>
    <w:rsid w:val="00522FD2"/>
    <w:rsid w:val="00524D07"/>
    <w:rsid w:val="00526A46"/>
    <w:rsid w:val="00530F97"/>
    <w:rsid w:val="00532898"/>
    <w:rsid w:val="00532D2B"/>
    <w:rsid w:val="00535B4C"/>
    <w:rsid w:val="00535E8A"/>
    <w:rsid w:val="0053746E"/>
    <w:rsid w:val="00541EEF"/>
    <w:rsid w:val="00542B6D"/>
    <w:rsid w:val="00543332"/>
    <w:rsid w:val="0054356B"/>
    <w:rsid w:val="00543A9C"/>
    <w:rsid w:val="00546C52"/>
    <w:rsid w:val="00547355"/>
    <w:rsid w:val="00550521"/>
    <w:rsid w:val="00550AA3"/>
    <w:rsid w:val="005531CE"/>
    <w:rsid w:val="00553A56"/>
    <w:rsid w:val="00553C99"/>
    <w:rsid w:val="005554E8"/>
    <w:rsid w:val="005559E2"/>
    <w:rsid w:val="00556ED2"/>
    <w:rsid w:val="005605C7"/>
    <w:rsid w:val="00562520"/>
    <w:rsid w:val="0056267C"/>
    <w:rsid w:val="0057019B"/>
    <w:rsid w:val="0057032F"/>
    <w:rsid w:val="005713E0"/>
    <w:rsid w:val="00571517"/>
    <w:rsid w:val="00571D88"/>
    <w:rsid w:val="00574D1F"/>
    <w:rsid w:val="005750D0"/>
    <w:rsid w:val="005755F5"/>
    <w:rsid w:val="005836B9"/>
    <w:rsid w:val="00583D61"/>
    <w:rsid w:val="00583FD1"/>
    <w:rsid w:val="00587CF6"/>
    <w:rsid w:val="005900EF"/>
    <w:rsid w:val="00592C92"/>
    <w:rsid w:val="005939F8"/>
    <w:rsid w:val="005944C0"/>
    <w:rsid w:val="005950EF"/>
    <w:rsid w:val="00595757"/>
    <w:rsid w:val="00595936"/>
    <w:rsid w:val="005970FD"/>
    <w:rsid w:val="00597C4B"/>
    <w:rsid w:val="005A13BA"/>
    <w:rsid w:val="005A5D29"/>
    <w:rsid w:val="005A784B"/>
    <w:rsid w:val="005A7BBA"/>
    <w:rsid w:val="005B0F1C"/>
    <w:rsid w:val="005B0FB8"/>
    <w:rsid w:val="005B342D"/>
    <w:rsid w:val="005B3F6F"/>
    <w:rsid w:val="005B7B21"/>
    <w:rsid w:val="005C0D65"/>
    <w:rsid w:val="005C0F98"/>
    <w:rsid w:val="005C2F20"/>
    <w:rsid w:val="005C6D7C"/>
    <w:rsid w:val="005D217F"/>
    <w:rsid w:val="005D5954"/>
    <w:rsid w:val="005D69F1"/>
    <w:rsid w:val="005E1898"/>
    <w:rsid w:val="005E2ECE"/>
    <w:rsid w:val="005E3C3A"/>
    <w:rsid w:val="005E3D6E"/>
    <w:rsid w:val="005E4602"/>
    <w:rsid w:val="005E488D"/>
    <w:rsid w:val="005E4AC5"/>
    <w:rsid w:val="005E4FF2"/>
    <w:rsid w:val="005E5AE2"/>
    <w:rsid w:val="005F01FE"/>
    <w:rsid w:val="005F0AFE"/>
    <w:rsid w:val="005F432A"/>
    <w:rsid w:val="005F69A6"/>
    <w:rsid w:val="005F6E83"/>
    <w:rsid w:val="00601094"/>
    <w:rsid w:val="00601791"/>
    <w:rsid w:val="00601C23"/>
    <w:rsid w:val="0060214E"/>
    <w:rsid w:val="00602811"/>
    <w:rsid w:val="00606FAA"/>
    <w:rsid w:val="006117C8"/>
    <w:rsid w:val="00611807"/>
    <w:rsid w:val="00611B3D"/>
    <w:rsid w:val="00617B91"/>
    <w:rsid w:val="00620E44"/>
    <w:rsid w:val="006222CC"/>
    <w:rsid w:val="00622AE6"/>
    <w:rsid w:val="00623598"/>
    <w:rsid w:val="00627353"/>
    <w:rsid w:val="00627380"/>
    <w:rsid w:val="006326A7"/>
    <w:rsid w:val="00632E1F"/>
    <w:rsid w:val="00636302"/>
    <w:rsid w:val="0063696A"/>
    <w:rsid w:val="00640A43"/>
    <w:rsid w:val="006423D4"/>
    <w:rsid w:val="0064301D"/>
    <w:rsid w:val="00644FB4"/>
    <w:rsid w:val="00647E13"/>
    <w:rsid w:val="006504A8"/>
    <w:rsid w:val="00652642"/>
    <w:rsid w:val="00652BE9"/>
    <w:rsid w:val="00655027"/>
    <w:rsid w:val="00657C1F"/>
    <w:rsid w:val="00660FFD"/>
    <w:rsid w:val="006632D2"/>
    <w:rsid w:val="006634AC"/>
    <w:rsid w:val="006656D0"/>
    <w:rsid w:val="00665BCD"/>
    <w:rsid w:val="00665F57"/>
    <w:rsid w:val="00666AD4"/>
    <w:rsid w:val="00667D8C"/>
    <w:rsid w:val="00672D4E"/>
    <w:rsid w:val="00674150"/>
    <w:rsid w:val="0067550A"/>
    <w:rsid w:val="00676F06"/>
    <w:rsid w:val="00677A4A"/>
    <w:rsid w:val="00684D89"/>
    <w:rsid w:val="00687000"/>
    <w:rsid w:val="00687FD3"/>
    <w:rsid w:val="00691B19"/>
    <w:rsid w:val="00691E40"/>
    <w:rsid w:val="00692382"/>
    <w:rsid w:val="006934EE"/>
    <w:rsid w:val="00696C80"/>
    <w:rsid w:val="006A3234"/>
    <w:rsid w:val="006A3976"/>
    <w:rsid w:val="006A4284"/>
    <w:rsid w:val="006A6446"/>
    <w:rsid w:val="006A7B0A"/>
    <w:rsid w:val="006B0466"/>
    <w:rsid w:val="006B32A1"/>
    <w:rsid w:val="006B7F01"/>
    <w:rsid w:val="006C1493"/>
    <w:rsid w:val="006C3AD7"/>
    <w:rsid w:val="006C527D"/>
    <w:rsid w:val="006C52ED"/>
    <w:rsid w:val="006C5714"/>
    <w:rsid w:val="006D069F"/>
    <w:rsid w:val="006D3BB2"/>
    <w:rsid w:val="006D54C9"/>
    <w:rsid w:val="006D5CC1"/>
    <w:rsid w:val="006D6E72"/>
    <w:rsid w:val="006E2CC4"/>
    <w:rsid w:val="006E513F"/>
    <w:rsid w:val="006F28C0"/>
    <w:rsid w:val="006F390C"/>
    <w:rsid w:val="006F4AC9"/>
    <w:rsid w:val="006F4BDD"/>
    <w:rsid w:val="00701A70"/>
    <w:rsid w:val="00702ACC"/>
    <w:rsid w:val="00702FB3"/>
    <w:rsid w:val="00705CFF"/>
    <w:rsid w:val="0071058E"/>
    <w:rsid w:val="007133CC"/>
    <w:rsid w:val="00713680"/>
    <w:rsid w:val="00714795"/>
    <w:rsid w:val="0071554B"/>
    <w:rsid w:val="00717E83"/>
    <w:rsid w:val="007212BE"/>
    <w:rsid w:val="0072143F"/>
    <w:rsid w:val="00723844"/>
    <w:rsid w:val="00723BEA"/>
    <w:rsid w:val="007324CC"/>
    <w:rsid w:val="007329AB"/>
    <w:rsid w:val="0073443B"/>
    <w:rsid w:val="00734F78"/>
    <w:rsid w:val="007403A7"/>
    <w:rsid w:val="007413D4"/>
    <w:rsid w:val="00744609"/>
    <w:rsid w:val="0074603A"/>
    <w:rsid w:val="0075079B"/>
    <w:rsid w:val="00760BA1"/>
    <w:rsid w:val="0076194D"/>
    <w:rsid w:val="0076247B"/>
    <w:rsid w:val="00771E31"/>
    <w:rsid w:val="0077206E"/>
    <w:rsid w:val="007765CC"/>
    <w:rsid w:val="007800B8"/>
    <w:rsid w:val="007825BD"/>
    <w:rsid w:val="007827F0"/>
    <w:rsid w:val="007833A4"/>
    <w:rsid w:val="0078432D"/>
    <w:rsid w:val="0078471C"/>
    <w:rsid w:val="00784D44"/>
    <w:rsid w:val="007853F5"/>
    <w:rsid w:val="00785626"/>
    <w:rsid w:val="007874D4"/>
    <w:rsid w:val="007878AD"/>
    <w:rsid w:val="00790B5D"/>
    <w:rsid w:val="0079503D"/>
    <w:rsid w:val="00795C7F"/>
    <w:rsid w:val="00795D6B"/>
    <w:rsid w:val="00796920"/>
    <w:rsid w:val="007970EA"/>
    <w:rsid w:val="007A036C"/>
    <w:rsid w:val="007A0F76"/>
    <w:rsid w:val="007A143E"/>
    <w:rsid w:val="007A3128"/>
    <w:rsid w:val="007A3488"/>
    <w:rsid w:val="007A6B01"/>
    <w:rsid w:val="007B30AA"/>
    <w:rsid w:val="007B3803"/>
    <w:rsid w:val="007B3E9B"/>
    <w:rsid w:val="007C0BB7"/>
    <w:rsid w:val="007C21E2"/>
    <w:rsid w:val="007C4255"/>
    <w:rsid w:val="007D3B99"/>
    <w:rsid w:val="007D3F57"/>
    <w:rsid w:val="007D56EA"/>
    <w:rsid w:val="007D5849"/>
    <w:rsid w:val="007E0AE4"/>
    <w:rsid w:val="007E3ABB"/>
    <w:rsid w:val="007E4710"/>
    <w:rsid w:val="007F43E3"/>
    <w:rsid w:val="007F5B00"/>
    <w:rsid w:val="007F5D45"/>
    <w:rsid w:val="007F75AF"/>
    <w:rsid w:val="0080177B"/>
    <w:rsid w:val="00801991"/>
    <w:rsid w:val="00804851"/>
    <w:rsid w:val="0080549B"/>
    <w:rsid w:val="0080752A"/>
    <w:rsid w:val="008108B9"/>
    <w:rsid w:val="00810CEC"/>
    <w:rsid w:val="00811FE3"/>
    <w:rsid w:val="00812BFF"/>
    <w:rsid w:val="00812D2E"/>
    <w:rsid w:val="00813ADD"/>
    <w:rsid w:val="00814690"/>
    <w:rsid w:val="00814988"/>
    <w:rsid w:val="00815A9E"/>
    <w:rsid w:val="00820E33"/>
    <w:rsid w:val="00821ADC"/>
    <w:rsid w:val="00821C52"/>
    <w:rsid w:val="00821CDF"/>
    <w:rsid w:val="00822596"/>
    <w:rsid w:val="008316C6"/>
    <w:rsid w:val="00832C23"/>
    <w:rsid w:val="00834746"/>
    <w:rsid w:val="0083476A"/>
    <w:rsid w:val="008361A7"/>
    <w:rsid w:val="00840411"/>
    <w:rsid w:val="008427C1"/>
    <w:rsid w:val="00843BD5"/>
    <w:rsid w:val="00844CDC"/>
    <w:rsid w:val="00846A92"/>
    <w:rsid w:val="00846D17"/>
    <w:rsid w:val="00851554"/>
    <w:rsid w:val="008524D4"/>
    <w:rsid w:val="00853273"/>
    <w:rsid w:val="008543B7"/>
    <w:rsid w:val="008543FC"/>
    <w:rsid w:val="0085523C"/>
    <w:rsid w:val="00856A25"/>
    <w:rsid w:val="00860B0E"/>
    <w:rsid w:val="00861EEC"/>
    <w:rsid w:val="00862DBD"/>
    <w:rsid w:val="00865318"/>
    <w:rsid w:val="00865A22"/>
    <w:rsid w:val="00865AE8"/>
    <w:rsid w:val="00866298"/>
    <w:rsid w:val="008666A1"/>
    <w:rsid w:val="008679AE"/>
    <w:rsid w:val="00871486"/>
    <w:rsid w:val="00871A2D"/>
    <w:rsid w:val="00874D4A"/>
    <w:rsid w:val="008768EC"/>
    <w:rsid w:val="00877702"/>
    <w:rsid w:val="00881445"/>
    <w:rsid w:val="00881839"/>
    <w:rsid w:val="00881B8D"/>
    <w:rsid w:val="00882411"/>
    <w:rsid w:val="00882551"/>
    <w:rsid w:val="00883BF5"/>
    <w:rsid w:val="00887425"/>
    <w:rsid w:val="008906BB"/>
    <w:rsid w:val="00890EAF"/>
    <w:rsid w:val="00892A85"/>
    <w:rsid w:val="00893F28"/>
    <w:rsid w:val="008970D9"/>
    <w:rsid w:val="008A0BD9"/>
    <w:rsid w:val="008A246F"/>
    <w:rsid w:val="008A4079"/>
    <w:rsid w:val="008A4940"/>
    <w:rsid w:val="008A6BF7"/>
    <w:rsid w:val="008B1466"/>
    <w:rsid w:val="008B3F7A"/>
    <w:rsid w:val="008B4535"/>
    <w:rsid w:val="008B50A9"/>
    <w:rsid w:val="008B6870"/>
    <w:rsid w:val="008C24B7"/>
    <w:rsid w:val="008C73F7"/>
    <w:rsid w:val="008D06ED"/>
    <w:rsid w:val="008D20A4"/>
    <w:rsid w:val="008D33E5"/>
    <w:rsid w:val="008D364F"/>
    <w:rsid w:val="008D4052"/>
    <w:rsid w:val="008D6E5F"/>
    <w:rsid w:val="008E1BBB"/>
    <w:rsid w:val="008E39DB"/>
    <w:rsid w:val="008E45C5"/>
    <w:rsid w:val="008E74BD"/>
    <w:rsid w:val="008E75A7"/>
    <w:rsid w:val="008E7C09"/>
    <w:rsid w:val="008F0753"/>
    <w:rsid w:val="008F0CC1"/>
    <w:rsid w:val="008F10DE"/>
    <w:rsid w:val="008F1E69"/>
    <w:rsid w:val="008F2868"/>
    <w:rsid w:val="008F4E26"/>
    <w:rsid w:val="008F63C9"/>
    <w:rsid w:val="008F6789"/>
    <w:rsid w:val="009017D1"/>
    <w:rsid w:val="0090261E"/>
    <w:rsid w:val="00902FF9"/>
    <w:rsid w:val="00906002"/>
    <w:rsid w:val="00906442"/>
    <w:rsid w:val="009073F5"/>
    <w:rsid w:val="0091014F"/>
    <w:rsid w:val="009108BF"/>
    <w:rsid w:val="009134EC"/>
    <w:rsid w:val="00913902"/>
    <w:rsid w:val="00913DE1"/>
    <w:rsid w:val="00916234"/>
    <w:rsid w:val="0091755B"/>
    <w:rsid w:val="00917766"/>
    <w:rsid w:val="0092022B"/>
    <w:rsid w:val="00921E32"/>
    <w:rsid w:val="00925D2B"/>
    <w:rsid w:val="009308BA"/>
    <w:rsid w:val="00932E19"/>
    <w:rsid w:val="00935CD6"/>
    <w:rsid w:val="00936D6F"/>
    <w:rsid w:val="00944A86"/>
    <w:rsid w:val="00944CBC"/>
    <w:rsid w:val="00947B56"/>
    <w:rsid w:val="00952D53"/>
    <w:rsid w:val="009543C5"/>
    <w:rsid w:val="0095724A"/>
    <w:rsid w:val="00961ACA"/>
    <w:rsid w:val="0096291E"/>
    <w:rsid w:val="00964A4D"/>
    <w:rsid w:val="00964BA5"/>
    <w:rsid w:val="009655DF"/>
    <w:rsid w:val="00966A13"/>
    <w:rsid w:val="00970834"/>
    <w:rsid w:val="00972EBF"/>
    <w:rsid w:val="00974469"/>
    <w:rsid w:val="00975654"/>
    <w:rsid w:val="00975672"/>
    <w:rsid w:val="00976100"/>
    <w:rsid w:val="00976743"/>
    <w:rsid w:val="009800DF"/>
    <w:rsid w:val="00981D6E"/>
    <w:rsid w:val="009827B1"/>
    <w:rsid w:val="009828CE"/>
    <w:rsid w:val="00982BC2"/>
    <w:rsid w:val="00984514"/>
    <w:rsid w:val="0098490E"/>
    <w:rsid w:val="009849FC"/>
    <w:rsid w:val="00984CDF"/>
    <w:rsid w:val="00987494"/>
    <w:rsid w:val="00995100"/>
    <w:rsid w:val="0099761C"/>
    <w:rsid w:val="009A09BA"/>
    <w:rsid w:val="009A331B"/>
    <w:rsid w:val="009A3546"/>
    <w:rsid w:val="009A3C77"/>
    <w:rsid w:val="009A41F8"/>
    <w:rsid w:val="009A57F2"/>
    <w:rsid w:val="009A7BD7"/>
    <w:rsid w:val="009B343D"/>
    <w:rsid w:val="009B54A4"/>
    <w:rsid w:val="009B6781"/>
    <w:rsid w:val="009B7B56"/>
    <w:rsid w:val="009C0526"/>
    <w:rsid w:val="009C280C"/>
    <w:rsid w:val="009C4751"/>
    <w:rsid w:val="009C5D52"/>
    <w:rsid w:val="009C6D67"/>
    <w:rsid w:val="009C76AE"/>
    <w:rsid w:val="009D1427"/>
    <w:rsid w:val="009D1975"/>
    <w:rsid w:val="009D3A1C"/>
    <w:rsid w:val="009D4704"/>
    <w:rsid w:val="009D5258"/>
    <w:rsid w:val="009D7770"/>
    <w:rsid w:val="009E2E00"/>
    <w:rsid w:val="009E43F6"/>
    <w:rsid w:val="009E4453"/>
    <w:rsid w:val="009E5FA0"/>
    <w:rsid w:val="009E7852"/>
    <w:rsid w:val="009E796B"/>
    <w:rsid w:val="009F1551"/>
    <w:rsid w:val="009F2373"/>
    <w:rsid w:val="009F3479"/>
    <w:rsid w:val="009F379A"/>
    <w:rsid w:val="009F5DF5"/>
    <w:rsid w:val="009F7CEA"/>
    <w:rsid w:val="00A02F2F"/>
    <w:rsid w:val="00A1042E"/>
    <w:rsid w:val="00A13092"/>
    <w:rsid w:val="00A176EE"/>
    <w:rsid w:val="00A17A74"/>
    <w:rsid w:val="00A206C9"/>
    <w:rsid w:val="00A2187C"/>
    <w:rsid w:val="00A2257F"/>
    <w:rsid w:val="00A27F06"/>
    <w:rsid w:val="00A34580"/>
    <w:rsid w:val="00A346BE"/>
    <w:rsid w:val="00A356FE"/>
    <w:rsid w:val="00A3722A"/>
    <w:rsid w:val="00A375F8"/>
    <w:rsid w:val="00A40BF1"/>
    <w:rsid w:val="00A434E6"/>
    <w:rsid w:val="00A45191"/>
    <w:rsid w:val="00A507BA"/>
    <w:rsid w:val="00A52F9A"/>
    <w:rsid w:val="00A5413F"/>
    <w:rsid w:val="00A5745B"/>
    <w:rsid w:val="00A57BF6"/>
    <w:rsid w:val="00A61596"/>
    <w:rsid w:val="00A61D2A"/>
    <w:rsid w:val="00A6435B"/>
    <w:rsid w:val="00A6762C"/>
    <w:rsid w:val="00A728B4"/>
    <w:rsid w:val="00A75D49"/>
    <w:rsid w:val="00A81B6B"/>
    <w:rsid w:val="00A826FB"/>
    <w:rsid w:val="00A8530A"/>
    <w:rsid w:val="00A87F8B"/>
    <w:rsid w:val="00A91C87"/>
    <w:rsid w:val="00A92250"/>
    <w:rsid w:val="00A965D6"/>
    <w:rsid w:val="00AA15EA"/>
    <w:rsid w:val="00AA6BFE"/>
    <w:rsid w:val="00AA7C25"/>
    <w:rsid w:val="00AB0526"/>
    <w:rsid w:val="00AB31BA"/>
    <w:rsid w:val="00AB3DED"/>
    <w:rsid w:val="00AB5E70"/>
    <w:rsid w:val="00AB5EE4"/>
    <w:rsid w:val="00AC56EB"/>
    <w:rsid w:val="00AC7689"/>
    <w:rsid w:val="00AD40B2"/>
    <w:rsid w:val="00AD47F7"/>
    <w:rsid w:val="00AD4A88"/>
    <w:rsid w:val="00AD70A9"/>
    <w:rsid w:val="00AE00B9"/>
    <w:rsid w:val="00AE0F2B"/>
    <w:rsid w:val="00AF1041"/>
    <w:rsid w:val="00AF4CDA"/>
    <w:rsid w:val="00B03CCC"/>
    <w:rsid w:val="00B04776"/>
    <w:rsid w:val="00B05F6C"/>
    <w:rsid w:val="00B07DC6"/>
    <w:rsid w:val="00B1288C"/>
    <w:rsid w:val="00B1443E"/>
    <w:rsid w:val="00B17BE8"/>
    <w:rsid w:val="00B2130B"/>
    <w:rsid w:val="00B21F01"/>
    <w:rsid w:val="00B23460"/>
    <w:rsid w:val="00B2492A"/>
    <w:rsid w:val="00B2578D"/>
    <w:rsid w:val="00B259B0"/>
    <w:rsid w:val="00B25E51"/>
    <w:rsid w:val="00B263C8"/>
    <w:rsid w:val="00B27F2A"/>
    <w:rsid w:val="00B3050C"/>
    <w:rsid w:val="00B31101"/>
    <w:rsid w:val="00B31FED"/>
    <w:rsid w:val="00B33193"/>
    <w:rsid w:val="00B33E86"/>
    <w:rsid w:val="00B35677"/>
    <w:rsid w:val="00B36C27"/>
    <w:rsid w:val="00B402A0"/>
    <w:rsid w:val="00B40B6F"/>
    <w:rsid w:val="00B420DD"/>
    <w:rsid w:val="00B4246A"/>
    <w:rsid w:val="00B43E9A"/>
    <w:rsid w:val="00B4468A"/>
    <w:rsid w:val="00B472CA"/>
    <w:rsid w:val="00B51C3F"/>
    <w:rsid w:val="00B5737B"/>
    <w:rsid w:val="00B60EE7"/>
    <w:rsid w:val="00B61280"/>
    <w:rsid w:val="00B6147C"/>
    <w:rsid w:val="00B622CC"/>
    <w:rsid w:val="00B65E79"/>
    <w:rsid w:val="00B66304"/>
    <w:rsid w:val="00B72741"/>
    <w:rsid w:val="00B75423"/>
    <w:rsid w:val="00B75A46"/>
    <w:rsid w:val="00B769D7"/>
    <w:rsid w:val="00B77F2D"/>
    <w:rsid w:val="00B804AD"/>
    <w:rsid w:val="00B850C7"/>
    <w:rsid w:val="00B85C66"/>
    <w:rsid w:val="00B901C2"/>
    <w:rsid w:val="00B904AC"/>
    <w:rsid w:val="00B928E6"/>
    <w:rsid w:val="00B95427"/>
    <w:rsid w:val="00B97915"/>
    <w:rsid w:val="00BA0A6D"/>
    <w:rsid w:val="00BA2054"/>
    <w:rsid w:val="00BA23C9"/>
    <w:rsid w:val="00BA34E4"/>
    <w:rsid w:val="00BA36BF"/>
    <w:rsid w:val="00BA3A08"/>
    <w:rsid w:val="00BA725F"/>
    <w:rsid w:val="00BB0E29"/>
    <w:rsid w:val="00BD03D6"/>
    <w:rsid w:val="00BD17AB"/>
    <w:rsid w:val="00BD1C13"/>
    <w:rsid w:val="00BD26F8"/>
    <w:rsid w:val="00BD4661"/>
    <w:rsid w:val="00BD5EB0"/>
    <w:rsid w:val="00BE19F1"/>
    <w:rsid w:val="00BE1ACC"/>
    <w:rsid w:val="00BE630E"/>
    <w:rsid w:val="00BE7E3D"/>
    <w:rsid w:val="00BF3836"/>
    <w:rsid w:val="00BF3CA0"/>
    <w:rsid w:val="00BF3E50"/>
    <w:rsid w:val="00C021DC"/>
    <w:rsid w:val="00C0704F"/>
    <w:rsid w:val="00C07F47"/>
    <w:rsid w:val="00C11405"/>
    <w:rsid w:val="00C126B3"/>
    <w:rsid w:val="00C12B9A"/>
    <w:rsid w:val="00C12FD7"/>
    <w:rsid w:val="00C13383"/>
    <w:rsid w:val="00C13BE7"/>
    <w:rsid w:val="00C14FC0"/>
    <w:rsid w:val="00C15809"/>
    <w:rsid w:val="00C1640A"/>
    <w:rsid w:val="00C165D9"/>
    <w:rsid w:val="00C175DB"/>
    <w:rsid w:val="00C17CB7"/>
    <w:rsid w:val="00C2241C"/>
    <w:rsid w:val="00C238BF"/>
    <w:rsid w:val="00C239D9"/>
    <w:rsid w:val="00C23A94"/>
    <w:rsid w:val="00C24301"/>
    <w:rsid w:val="00C273F2"/>
    <w:rsid w:val="00C27B31"/>
    <w:rsid w:val="00C31A49"/>
    <w:rsid w:val="00C33880"/>
    <w:rsid w:val="00C340C8"/>
    <w:rsid w:val="00C3451A"/>
    <w:rsid w:val="00C34BCD"/>
    <w:rsid w:val="00C35597"/>
    <w:rsid w:val="00C4404D"/>
    <w:rsid w:val="00C4787A"/>
    <w:rsid w:val="00C523A8"/>
    <w:rsid w:val="00C548FF"/>
    <w:rsid w:val="00C565E1"/>
    <w:rsid w:val="00C57366"/>
    <w:rsid w:val="00C6106D"/>
    <w:rsid w:val="00C61FF4"/>
    <w:rsid w:val="00C62607"/>
    <w:rsid w:val="00C6295E"/>
    <w:rsid w:val="00C62F85"/>
    <w:rsid w:val="00C67246"/>
    <w:rsid w:val="00C70FED"/>
    <w:rsid w:val="00C72D57"/>
    <w:rsid w:val="00C74684"/>
    <w:rsid w:val="00C74DE4"/>
    <w:rsid w:val="00C751C0"/>
    <w:rsid w:val="00C754BC"/>
    <w:rsid w:val="00C75CE4"/>
    <w:rsid w:val="00C762BC"/>
    <w:rsid w:val="00C77BD6"/>
    <w:rsid w:val="00C818E0"/>
    <w:rsid w:val="00C8458A"/>
    <w:rsid w:val="00C852EF"/>
    <w:rsid w:val="00C87AB6"/>
    <w:rsid w:val="00C87D1B"/>
    <w:rsid w:val="00C9702F"/>
    <w:rsid w:val="00C97944"/>
    <w:rsid w:val="00CA38B4"/>
    <w:rsid w:val="00CA441D"/>
    <w:rsid w:val="00CA4DBB"/>
    <w:rsid w:val="00CA60FE"/>
    <w:rsid w:val="00CA76D3"/>
    <w:rsid w:val="00CA7F40"/>
    <w:rsid w:val="00CB42A1"/>
    <w:rsid w:val="00CB4999"/>
    <w:rsid w:val="00CB4B9C"/>
    <w:rsid w:val="00CB4E38"/>
    <w:rsid w:val="00CB5671"/>
    <w:rsid w:val="00CB7C30"/>
    <w:rsid w:val="00CC091E"/>
    <w:rsid w:val="00CC1644"/>
    <w:rsid w:val="00CC2B09"/>
    <w:rsid w:val="00CD2CFA"/>
    <w:rsid w:val="00CD39A8"/>
    <w:rsid w:val="00CD6EA5"/>
    <w:rsid w:val="00CE060B"/>
    <w:rsid w:val="00CE06A1"/>
    <w:rsid w:val="00CE5845"/>
    <w:rsid w:val="00CE6A4F"/>
    <w:rsid w:val="00CF1CEF"/>
    <w:rsid w:val="00CF39D1"/>
    <w:rsid w:val="00D00D7D"/>
    <w:rsid w:val="00D020DD"/>
    <w:rsid w:val="00D04346"/>
    <w:rsid w:val="00D0442A"/>
    <w:rsid w:val="00D054D7"/>
    <w:rsid w:val="00D05E68"/>
    <w:rsid w:val="00D06C74"/>
    <w:rsid w:val="00D06DA5"/>
    <w:rsid w:val="00D1159E"/>
    <w:rsid w:val="00D11B89"/>
    <w:rsid w:val="00D11BED"/>
    <w:rsid w:val="00D1238E"/>
    <w:rsid w:val="00D12D7D"/>
    <w:rsid w:val="00D141B9"/>
    <w:rsid w:val="00D16D30"/>
    <w:rsid w:val="00D20E09"/>
    <w:rsid w:val="00D24381"/>
    <w:rsid w:val="00D26E42"/>
    <w:rsid w:val="00D2745F"/>
    <w:rsid w:val="00D277B1"/>
    <w:rsid w:val="00D27DE4"/>
    <w:rsid w:val="00D3046A"/>
    <w:rsid w:val="00D31D8B"/>
    <w:rsid w:val="00D3248E"/>
    <w:rsid w:val="00D3344A"/>
    <w:rsid w:val="00D33654"/>
    <w:rsid w:val="00D358F9"/>
    <w:rsid w:val="00D36EC2"/>
    <w:rsid w:val="00D37C2D"/>
    <w:rsid w:val="00D43AB9"/>
    <w:rsid w:val="00D53257"/>
    <w:rsid w:val="00D53B12"/>
    <w:rsid w:val="00D6020F"/>
    <w:rsid w:val="00D60221"/>
    <w:rsid w:val="00D604AA"/>
    <w:rsid w:val="00D60E48"/>
    <w:rsid w:val="00D62781"/>
    <w:rsid w:val="00D62C82"/>
    <w:rsid w:val="00D636BF"/>
    <w:rsid w:val="00D6625D"/>
    <w:rsid w:val="00D67278"/>
    <w:rsid w:val="00D737CC"/>
    <w:rsid w:val="00D74165"/>
    <w:rsid w:val="00D80577"/>
    <w:rsid w:val="00D842D9"/>
    <w:rsid w:val="00D848E4"/>
    <w:rsid w:val="00D8592A"/>
    <w:rsid w:val="00D86653"/>
    <w:rsid w:val="00D87884"/>
    <w:rsid w:val="00D938BA"/>
    <w:rsid w:val="00D93AED"/>
    <w:rsid w:val="00D944D5"/>
    <w:rsid w:val="00D96D9D"/>
    <w:rsid w:val="00DA1740"/>
    <w:rsid w:val="00DA351C"/>
    <w:rsid w:val="00DA4930"/>
    <w:rsid w:val="00DA4B75"/>
    <w:rsid w:val="00DA4D40"/>
    <w:rsid w:val="00DA5554"/>
    <w:rsid w:val="00DB2DC3"/>
    <w:rsid w:val="00DB318D"/>
    <w:rsid w:val="00DB6280"/>
    <w:rsid w:val="00DB744A"/>
    <w:rsid w:val="00DC3B18"/>
    <w:rsid w:val="00DC719A"/>
    <w:rsid w:val="00DC7CD9"/>
    <w:rsid w:val="00DD1EBC"/>
    <w:rsid w:val="00DD27CE"/>
    <w:rsid w:val="00DD479C"/>
    <w:rsid w:val="00DD5CD4"/>
    <w:rsid w:val="00DD658B"/>
    <w:rsid w:val="00DD76B5"/>
    <w:rsid w:val="00DE69AD"/>
    <w:rsid w:val="00DF0389"/>
    <w:rsid w:val="00DF0A3D"/>
    <w:rsid w:val="00DF1917"/>
    <w:rsid w:val="00DF5E19"/>
    <w:rsid w:val="00DF706B"/>
    <w:rsid w:val="00E01BAE"/>
    <w:rsid w:val="00E045E8"/>
    <w:rsid w:val="00E04666"/>
    <w:rsid w:val="00E05441"/>
    <w:rsid w:val="00E06FEE"/>
    <w:rsid w:val="00E07C4A"/>
    <w:rsid w:val="00E12ECD"/>
    <w:rsid w:val="00E13F11"/>
    <w:rsid w:val="00E17734"/>
    <w:rsid w:val="00E225DA"/>
    <w:rsid w:val="00E300B7"/>
    <w:rsid w:val="00E32B65"/>
    <w:rsid w:val="00E32D77"/>
    <w:rsid w:val="00E3644C"/>
    <w:rsid w:val="00E374F4"/>
    <w:rsid w:val="00E37F92"/>
    <w:rsid w:val="00E40CF9"/>
    <w:rsid w:val="00E429E0"/>
    <w:rsid w:val="00E444BC"/>
    <w:rsid w:val="00E514C8"/>
    <w:rsid w:val="00E51D21"/>
    <w:rsid w:val="00E52731"/>
    <w:rsid w:val="00E538C0"/>
    <w:rsid w:val="00E54425"/>
    <w:rsid w:val="00E562B5"/>
    <w:rsid w:val="00E56362"/>
    <w:rsid w:val="00E61F37"/>
    <w:rsid w:val="00E624DB"/>
    <w:rsid w:val="00E6362E"/>
    <w:rsid w:val="00E63DF7"/>
    <w:rsid w:val="00E6466B"/>
    <w:rsid w:val="00E64685"/>
    <w:rsid w:val="00E6670F"/>
    <w:rsid w:val="00E7014C"/>
    <w:rsid w:val="00E717F9"/>
    <w:rsid w:val="00E7229F"/>
    <w:rsid w:val="00E73246"/>
    <w:rsid w:val="00E77524"/>
    <w:rsid w:val="00E81142"/>
    <w:rsid w:val="00E8216A"/>
    <w:rsid w:val="00E84FE2"/>
    <w:rsid w:val="00E91EB0"/>
    <w:rsid w:val="00E93F90"/>
    <w:rsid w:val="00E94E70"/>
    <w:rsid w:val="00E96553"/>
    <w:rsid w:val="00EA0422"/>
    <w:rsid w:val="00EA1E65"/>
    <w:rsid w:val="00EA75A4"/>
    <w:rsid w:val="00EB69F0"/>
    <w:rsid w:val="00EC0318"/>
    <w:rsid w:val="00EC259B"/>
    <w:rsid w:val="00EC41CE"/>
    <w:rsid w:val="00EC4B59"/>
    <w:rsid w:val="00ED436E"/>
    <w:rsid w:val="00ED5951"/>
    <w:rsid w:val="00ED7BE0"/>
    <w:rsid w:val="00EE30F7"/>
    <w:rsid w:val="00EE6610"/>
    <w:rsid w:val="00EE6ADB"/>
    <w:rsid w:val="00EE7C38"/>
    <w:rsid w:val="00EF121E"/>
    <w:rsid w:val="00EF570D"/>
    <w:rsid w:val="00EF6D2F"/>
    <w:rsid w:val="00EF7715"/>
    <w:rsid w:val="00F0005A"/>
    <w:rsid w:val="00F01A5C"/>
    <w:rsid w:val="00F043DC"/>
    <w:rsid w:val="00F04E6F"/>
    <w:rsid w:val="00F10F01"/>
    <w:rsid w:val="00F11852"/>
    <w:rsid w:val="00F20B93"/>
    <w:rsid w:val="00F2182E"/>
    <w:rsid w:val="00F21E69"/>
    <w:rsid w:val="00F22508"/>
    <w:rsid w:val="00F246A9"/>
    <w:rsid w:val="00F26B4A"/>
    <w:rsid w:val="00F26ED9"/>
    <w:rsid w:val="00F27385"/>
    <w:rsid w:val="00F30D65"/>
    <w:rsid w:val="00F33351"/>
    <w:rsid w:val="00F35FB0"/>
    <w:rsid w:val="00F37695"/>
    <w:rsid w:val="00F3783D"/>
    <w:rsid w:val="00F415F2"/>
    <w:rsid w:val="00F420C7"/>
    <w:rsid w:val="00F438F0"/>
    <w:rsid w:val="00F46DB0"/>
    <w:rsid w:val="00F50447"/>
    <w:rsid w:val="00F51423"/>
    <w:rsid w:val="00F5148C"/>
    <w:rsid w:val="00F53C86"/>
    <w:rsid w:val="00F54880"/>
    <w:rsid w:val="00F54D53"/>
    <w:rsid w:val="00F56A73"/>
    <w:rsid w:val="00F570FD"/>
    <w:rsid w:val="00F620DA"/>
    <w:rsid w:val="00F65751"/>
    <w:rsid w:val="00F67284"/>
    <w:rsid w:val="00F67D54"/>
    <w:rsid w:val="00F72676"/>
    <w:rsid w:val="00F75900"/>
    <w:rsid w:val="00F81B86"/>
    <w:rsid w:val="00F84FD8"/>
    <w:rsid w:val="00F8515C"/>
    <w:rsid w:val="00F8586D"/>
    <w:rsid w:val="00F8652A"/>
    <w:rsid w:val="00F87437"/>
    <w:rsid w:val="00F903A7"/>
    <w:rsid w:val="00F91CAF"/>
    <w:rsid w:val="00F92E0F"/>
    <w:rsid w:val="00F93539"/>
    <w:rsid w:val="00F94354"/>
    <w:rsid w:val="00F94E18"/>
    <w:rsid w:val="00F95324"/>
    <w:rsid w:val="00F95E1C"/>
    <w:rsid w:val="00F97067"/>
    <w:rsid w:val="00FA2410"/>
    <w:rsid w:val="00FA28BF"/>
    <w:rsid w:val="00FA348E"/>
    <w:rsid w:val="00FA3C47"/>
    <w:rsid w:val="00FA47F2"/>
    <w:rsid w:val="00FA6D05"/>
    <w:rsid w:val="00FB0DE0"/>
    <w:rsid w:val="00FB1B6A"/>
    <w:rsid w:val="00FB42EA"/>
    <w:rsid w:val="00FC3FA0"/>
    <w:rsid w:val="00FC5734"/>
    <w:rsid w:val="00FC6413"/>
    <w:rsid w:val="00FC757A"/>
    <w:rsid w:val="00FC7A8D"/>
    <w:rsid w:val="00FD2433"/>
    <w:rsid w:val="00FD3513"/>
    <w:rsid w:val="00FD36A0"/>
    <w:rsid w:val="00FD44EF"/>
    <w:rsid w:val="00FD4D35"/>
    <w:rsid w:val="00FD55E8"/>
    <w:rsid w:val="00FD6553"/>
    <w:rsid w:val="00FD7872"/>
    <w:rsid w:val="00FE2C9D"/>
    <w:rsid w:val="00FE577B"/>
    <w:rsid w:val="00FE650C"/>
    <w:rsid w:val="00FF0011"/>
    <w:rsid w:val="00FF0442"/>
    <w:rsid w:val="00FF12CE"/>
    <w:rsid w:val="00FF1688"/>
    <w:rsid w:val="00FF1FE3"/>
    <w:rsid w:val="00FF456D"/>
    <w:rsid w:val="00FF56C6"/>
    <w:rsid w:val="00FF5AF8"/>
    <w:rsid w:val="00FF5FD9"/>
    <w:rsid w:val="00FF6A22"/>
    <w:rsid w:val="00FF7E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v:stroke endarrow="block"/>
    </o:shapedefaults>
    <o:shapelayout v:ext="edit">
      <o:idmap v:ext="edit" data="1"/>
    </o:shapelayout>
  </w:shapeDefaults>
  <w:doNotEmbedSmartTags/>
  <w:decimalSymbol w:val=","/>
  <w:listSeparator w:val=";"/>
  <w14:docId w14:val="0C2D3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76499"/>
    <w:pPr>
      <w:suppressAutoHyphens/>
      <w:spacing w:after="100" w:line="240" w:lineRule="atLeast"/>
      <w:ind w:right="57"/>
      <w:jc w:val="both"/>
    </w:pPr>
    <w:rPr>
      <w:rFonts w:ascii="Arial" w:hAnsi="Arial"/>
      <w:sz w:val="22"/>
      <w:szCs w:val="22"/>
      <w:lang w:eastAsia="ar-SA"/>
    </w:rPr>
  </w:style>
  <w:style w:type="paragraph" w:styleId="Titre1">
    <w:name w:val="heading 1"/>
    <w:basedOn w:val="Normal"/>
    <w:next w:val="Normal"/>
    <w:link w:val="Titre1Car"/>
    <w:qFormat/>
    <w:rsid w:val="00F97067"/>
    <w:pPr>
      <w:keepNext/>
      <w:numPr>
        <w:numId w:val="3"/>
      </w:numPr>
      <w:spacing w:before="120"/>
      <w:ind w:right="0"/>
      <w:outlineLvl w:val="0"/>
    </w:pPr>
    <w:rPr>
      <w:rFonts w:cs="Arial"/>
      <w:b/>
      <w:bCs/>
      <w:smallCaps/>
      <w:color w:val="839BCD"/>
      <w:sz w:val="32"/>
      <w:szCs w:val="24"/>
    </w:rPr>
  </w:style>
  <w:style w:type="paragraph" w:styleId="Titre2">
    <w:name w:val="heading 2"/>
    <w:basedOn w:val="Normal"/>
    <w:next w:val="Normal"/>
    <w:link w:val="Titre2Car"/>
    <w:qFormat/>
    <w:rsid w:val="008D6E5F"/>
    <w:pPr>
      <w:keepNext/>
      <w:numPr>
        <w:ilvl w:val="1"/>
        <w:numId w:val="3"/>
      </w:numPr>
      <w:ind w:left="576" w:right="0"/>
      <w:outlineLvl w:val="1"/>
    </w:pPr>
    <w:rPr>
      <w:b/>
      <w:bCs/>
      <w:smallCaps/>
      <w:color w:val="839BCD"/>
      <w:spacing w:val="4"/>
      <w:szCs w:val="24"/>
    </w:rPr>
  </w:style>
  <w:style w:type="paragraph" w:styleId="Titre3">
    <w:name w:val="heading 3"/>
    <w:basedOn w:val="Normal"/>
    <w:next w:val="Normal"/>
    <w:qFormat/>
    <w:rsid w:val="008D06ED"/>
    <w:pPr>
      <w:keepNext/>
      <w:numPr>
        <w:ilvl w:val="2"/>
        <w:numId w:val="3"/>
      </w:numPr>
      <w:ind w:left="709" w:right="0" w:hanging="709"/>
      <w:outlineLvl w:val="2"/>
    </w:pPr>
    <w:rPr>
      <w:rFonts w:ascii="Garamond" w:hAnsi="Garamond"/>
      <w:b/>
      <w:bCs/>
      <w:color w:val="A0B2CF"/>
      <w:sz w:val="24"/>
      <w:szCs w:val="60"/>
    </w:rPr>
  </w:style>
  <w:style w:type="paragraph" w:styleId="Titre4">
    <w:name w:val="heading 4"/>
    <w:basedOn w:val="Normal"/>
    <w:next w:val="Normal"/>
    <w:qFormat/>
    <w:rsid w:val="0009529A"/>
    <w:pPr>
      <w:keepNext/>
      <w:numPr>
        <w:ilvl w:val="3"/>
        <w:numId w:val="3"/>
      </w:numPr>
      <w:ind w:right="0"/>
      <w:outlineLvl w:val="3"/>
    </w:pPr>
    <w:rPr>
      <w:rFonts w:ascii="Univers Condensed" w:hAnsi="Univers Condensed"/>
      <w:b/>
      <w:bCs/>
      <w:spacing w:val="30"/>
    </w:rPr>
  </w:style>
  <w:style w:type="paragraph" w:styleId="Titre5">
    <w:name w:val="heading 5"/>
    <w:basedOn w:val="Normal"/>
    <w:next w:val="Normal"/>
    <w:qFormat/>
    <w:rsid w:val="0009529A"/>
    <w:pPr>
      <w:keepNext/>
      <w:numPr>
        <w:ilvl w:val="4"/>
        <w:numId w:val="3"/>
      </w:numPr>
      <w:ind w:right="0"/>
      <w:jc w:val="center"/>
      <w:outlineLvl w:val="4"/>
    </w:pPr>
    <w:rPr>
      <w:rFonts w:ascii="Garamond" w:hAnsi="Garamond"/>
      <w:b/>
      <w:bCs/>
      <w:sz w:val="60"/>
      <w:szCs w:val="60"/>
    </w:rPr>
  </w:style>
  <w:style w:type="paragraph" w:styleId="Titre6">
    <w:name w:val="heading 6"/>
    <w:basedOn w:val="Normal"/>
    <w:next w:val="Normal"/>
    <w:qFormat/>
    <w:rsid w:val="0009529A"/>
    <w:pPr>
      <w:keepNext/>
      <w:numPr>
        <w:ilvl w:val="5"/>
        <w:numId w:val="3"/>
      </w:numPr>
      <w:ind w:right="0"/>
      <w:jc w:val="center"/>
      <w:outlineLvl w:val="5"/>
    </w:pPr>
    <w:rPr>
      <w:rFonts w:ascii="Univers Condensed" w:hAnsi="Univers Condensed"/>
      <w:b/>
      <w:bCs/>
    </w:rPr>
  </w:style>
  <w:style w:type="paragraph" w:styleId="Titre7">
    <w:name w:val="heading 7"/>
    <w:basedOn w:val="Normal"/>
    <w:next w:val="Normal"/>
    <w:qFormat/>
    <w:rsid w:val="0009529A"/>
    <w:pPr>
      <w:keepNext/>
      <w:numPr>
        <w:ilvl w:val="6"/>
        <w:numId w:val="3"/>
      </w:numPr>
      <w:ind w:right="0"/>
      <w:outlineLvl w:val="6"/>
    </w:pPr>
    <w:rPr>
      <w:rFonts w:ascii="Univers Condensed" w:hAnsi="Univers Condensed"/>
      <w:b/>
      <w:bCs/>
      <w:caps/>
      <w:spacing w:val="4"/>
      <w:sz w:val="24"/>
      <w:szCs w:val="24"/>
    </w:rPr>
  </w:style>
  <w:style w:type="paragraph" w:styleId="Titre8">
    <w:name w:val="heading 8"/>
    <w:basedOn w:val="Normal"/>
    <w:next w:val="Normal"/>
    <w:qFormat/>
    <w:rsid w:val="0009529A"/>
    <w:pPr>
      <w:keepNext/>
      <w:numPr>
        <w:ilvl w:val="7"/>
        <w:numId w:val="3"/>
      </w:numPr>
      <w:ind w:right="0"/>
      <w:outlineLvl w:val="7"/>
    </w:pPr>
    <w:rPr>
      <w:rFonts w:ascii="Univers Condensed" w:hAnsi="Univers Condensed"/>
      <w:b/>
      <w:bCs/>
    </w:rPr>
  </w:style>
  <w:style w:type="paragraph" w:styleId="Titre9">
    <w:name w:val="heading 9"/>
    <w:basedOn w:val="Normal"/>
    <w:next w:val="Normal"/>
    <w:qFormat/>
    <w:rsid w:val="0009529A"/>
    <w:pPr>
      <w:keepNext/>
      <w:numPr>
        <w:ilvl w:val="8"/>
        <w:numId w:val="3"/>
      </w:numPr>
      <w:ind w:right="0"/>
      <w:outlineLvl w:val="8"/>
    </w:pPr>
    <w:rPr>
      <w:rFonts w:ascii="Garamond" w:hAnsi="Garamond"/>
      <w:b/>
      <w:bCs/>
      <w:caps/>
      <w:sz w:val="60"/>
      <w:szCs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2z0">
    <w:name w:val="WW8Num2z0"/>
    <w:rsid w:val="0009529A"/>
    <w:rPr>
      <w:rFonts w:ascii="Symbol" w:hAnsi="Symbol"/>
    </w:rPr>
  </w:style>
  <w:style w:type="character" w:customStyle="1" w:styleId="WW8Num2z1">
    <w:name w:val="WW8Num2z1"/>
    <w:rsid w:val="0009529A"/>
    <w:rPr>
      <w:rFonts w:ascii="Courier New" w:hAnsi="Courier New" w:cs="Courier New"/>
    </w:rPr>
  </w:style>
  <w:style w:type="character" w:customStyle="1" w:styleId="WW8Num2z2">
    <w:name w:val="WW8Num2z2"/>
    <w:rsid w:val="0009529A"/>
    <w:rPr>
      <w:rFonts w:ascii="Wingdings" w:hAnsi="Wingdings"/>
    </w:rPr>
  </w:style>
  <w:style w:type="character" w:customStyle="1" w:styleId="WW8Num3z0">
    <w:name w:val="WW8Num3z0"/>
    <w:rsid w:val="0009529A"/>
    <w:rPr>
      <w:rFonts w:ascii="Symbol" w:hAnsi="Symbol"/>
    </w:rPr>
  </w:style>
  <w:style w:type="character" w:customStyle="1" w:styleId="WW8Num3z1">
    <w:name w:val="WW8Num3z1"/>
    <w:rsid w:val="0009529A"/>
    <w:rPr>
      <w:rFonts w:ascii="Courier New" w:hAnsi="Courier New"/>
      <w:sz w:val="20"/>
    </w:rPr>
  </w:style>
  <w:style w:type="character" w:customStyle="1" w:styleId="WW8Num3z2">
    <w:name w:val="WW8Num3z2"/>
    <w:rsid w:val="0009529A"/>
    <w:rPr>
      <w:rFonts w:ascii="Wingdings" w:hAnsi="Wingdings"/>
      <w:sz w:val="20"/>
    </w:rPr>
  </w:style>
  <w:style w:type="character" w:customStyle="1" w:styleId="WW8Num4z1">
    <w:name w:val="WW8Num4z1"/>
    <w:rsid w:val="0009529A"/>
    <w:rPr>
      <w:rFonts w:ascii="Courier New" w:hAnsi="Courier New" w:cs="Courier New"/>
    </w:rPr>
  </w:style>
  <w:style w:type="character" w:customStyle="1" w:styleId="WW8Num4z2">
    <w:name w:val="WW8Num4z2"/>
    <w:rsid w:val="0009529A"/>
    <w:rPr>
      <w:rFonts w:ascii="Wingdings" w:hAnsi="Wingdings"/>
    </w:rPr>
  </w:style>
  <w:style w:type="character" w:customStyle="1" w:styleId="WW8Num5z0">
    <w:name w:val="WW8Num5z0"/>
    <w:rsid w:val="0009529A"/>
    <w:rPr>
      <w:rFonts w:ascii="Symbol" w:hAnsi="Symbol"/>
    </w:rPr>
  </w:style>
  <w:style w:type="character" w:customStyle="1" w:styleId="WW8Num5z1">
    <w:name w:val="WW8Num5z1"/>
    <w:rsid w:val="0009529A"/>
    <w:rPr>
      <w:rFonts w:ascii="Courier New" w:hAnsi="Courier New" w:cs="Courier New"/>
    </w:rPr>
  </w:style>
  <w:style w:type="character" w:customStyle="1" w:styleId="WW8Num5z2">
    <w:name w:val="WW8Num5z2"/>
    <w:rsid w:val="0009529A"/>
    <w:rPr>
      <w:rFonts w:ascii="Wingdings" w:hAnsi="Wingdings"/>
    </w:rPr>
  </w:style>
  <w:style w:type="character" w:customStyle="1" w:styleId="WW8Num7z0">
    <w:name w:val="WW8Num7z0"/>
    <w:rsid w:val="0009529A"/>
    <w:rPr>
      <w:rFonts w:ascii="Symbol" w:hAnsi="Symbol"/>
      <w:sz w:val="20"/>
    </w:rPr>
  </w:style>
  <w:style w:type="character" w:customStyle="1" w:styleId="WW8Num7z1">
    <w:name w:val="WW8Num7z1"/>
    <w:rsid w:val="0009529A"/>
    <w:rPr>
      <w:rFonts w:ascii="Courier New" w:hAnsi="Courier New"/>
      <w:sz w:val="20"/>
    </w:rPr>
  </w:style>
  <w:style w:type="character" w:customStyle="1" w:styleId="WW8Num7z2">
    <w:name w:val="WW8Num7z2"/>
    <w:rsid w:val="0009529A"/>
    <w:rPr>
      <w:rFonts w:ascii="Wingdings" w:hAnsi="Wingdings"/>
      <w:sz w:val="20"/>
    </w:rPr>
  </w:style>
  <w:style w:type="character" w:customStyle="1" w:styleId="WW8Num8z0">
    <w:name w:val="WW8Num8z0"/>
    <w:rsid w:val="0009529A"/>
    <w:rPr>
      <w:rFonts w:ascii="Symbol" w:hAnsi="Symbol"/>
      <w:sz w:val="20"/>
    </w:rPr>
  </w:style>
  <w:style w:type="character" w:customStyle="1" w:styleId="WW8Num8z1">
    <w:name w:val="WW8Num8z1"/>
    <w:rsid w:val="0009529A"/>
    <w:rPr>
      <w:rFonts w:ascii="Courier New" w:hAnsi="Courier New"/>
    </w:rPr>
  </w:style>
  <w:style w:type="character" w:customStyle="1" w:styleId="WW8Num8z2">
    <w:name w:val="WW8Num8z2"/>
    <w:rsid w:val="0009529A"/>
    <w:rPr>
      <w:rFonts w:ascii="Wingdings" w:hAnsi="Wingdings"/>
    </w:rPr>
  </w:style>
  <w:style w:type="character" w:customStyle="1" w:styleId="WW8Num9z0">
    <w:name w:val="WW8Num9z0"/>
    <w:rsid w:val="0009529A"/>
    <w:rPr>
      <w:rFonts w:ascii="Symbol" w:hAnsi="Symbol"/>
    </w:rPr>
  </w:style>
  <w:style w:type="character" w:customStyle="1" w:styleId="WW8Num9z1">
    <w:name w:val="WW8Num9z1"/>
    <w:rsid w:val="0009529A"/>
    <w:rPr>
      <w:rFonts w:ascii="Courier New" w:hAnsi="Courier New" w:cs="Courier New"/>
    </w:rPr>
  </w:style>
  <w:style w:type="character" w:customStyle="1" w:styleId="WW8Num9z2">
    <w:name w:val="WW8Num9z2"/>
    <w:rsid w:val="0009529A"/>
    <w:rPr>
      <w:rFonts w:ascii="Wingdings" w:hAnsi="Wingdings"/>
    </w:rPr>
  </w:style>
  <w:style w:type="character" w:customStyle="1" w:styleId="WW8Num11z0">
    <w:name w:val="WW8Num11z0"/>
    <w:rsid w:val="0009529A"/>
    <w:rPr>
      <w:rFonts w:ascii="Symbol" w:hAnsi="Symbol"/>
    </w:rPr>
  </w:style>
  <w:style w:type="character" w:customStyle="1" w:styleId="WW8Num11z1">
    <w:name w:val="WW8Num11z1"/>
    <w:rsid w:val="0009529A"/>
    <w:rPr>
      <w:rFonts w:ascii="Courier New" w:hAnsi="Courier New" w:cs="Courier New"/>
    </w:rPr>
  </w:style>
  <w:style w:type="character" w:customStyle="1" w:styleId="WW8Num11z2">
    <w:name w:val="WW8Num11z2"/>
    <w:rsid w:val="0009529A"/>
    <w:rPr>
      <w:rFonts w:ascii="Wingdings" w:hAnsi="Wingdings"/>
    </w:rPr>
  </w:style>
  <w:style w:type="character" w:customStyle="1" w:styleId="WW8Num12z0">
    <w:name w:val="WW8Num12z0"/>
    <w:rsid w:val="0009529A"/>
    <w:rPr>
      <w:rFonts w:ascii="Symbol" w:hAnsi="Symbol"/>
      <w:sz w:val="20"/>
    </w:rPr>
  </w:style>
  <w:style w:type="character" w:customStyle="1" w:styleId="WW8Num12z1">
    <w:name w:val="WW8Num12z1"/>
    <w:rsid w:val="0009529A"/>
    <w:rPr>
      <w:rFonts w:ascii="Courier New" w:hAnsi="Courier New"/>
      <w:sz w:val="20"/>
    </w:rPr>
  </w:style>
  <w:style w:type="character" w:customStyle="1" w:styleId="WW8Num12z2">
    <w:name w:val="WW8Num12z2"/>
    <w:rsid w:val="0009529A"/>
    <w:rPr>
      <w:rFonts w:ascii="Wingdings" w:hAnsi="Wingdings"/>
      <w:sz w:val="20"/>
    </w:rPr>
  </w:style>
  <w:style w:type="character" w:customStyle="1" w:styleId="WW8Num13z0">
    <w:name w:val="WW8Num13z0"/>
    <w:rsid w:val="0009529A"/>
    <w:rPr>
      <w:rFonts w:ascii="Helvetica" w:hAnsi="Helvetica"/>
      <w:b w:val="0"/>
      <w:i w:val="0"/>
      <w:color w:val="auto"/>
      <w:sz w:val="22"/>
    </w:rPr>
  </w:style>
  <w:style w:type="character" w:customStyle="1" w:styleId="WW8Num13z1">
    <w:name w:val="WW8Num13z1"/>
    <w:rsid w:val="0009529A"/>
    <w:rPr>
      <w:rFonts w:ascii="Courier New" w:hAnsi="Courier New"/>
      <w:sz w:val="20"/>
    </w:rPr>
  </w:style>
  <w:style w:type="character" w:customStyle="1" w:styleId="WW8Num13z2">
    <w:name w:val="WW8Num13z2"/>
    <w:rsid w:val="0009529A"/>
    <w:rPr>
      <w:rFonts w:ascii="Wingdings" w:hAnsi="Wingdings"/>
      <w:sz w:val="20"/>
    </w:rPr>
  </w:style>
  <w:style w:type="character" w:customStyle="1" w:styleId="WW8Num14z0">
    <w:name w:val="WW8Num14z0"/>
    <w:rsid w:val="0009529A"/>
    <w:rPr>
      <w:rFonts w:ascii="Helvetica" w:hAnsi="Helvetica"/>
      <w:b w:val="0"/>
      <w:i w:val="0"/>
      <w:color w:val="auto"/>
      <w:sz w:val="22"/>
    </w:rPr>
  </w:style>
  <w:style w:type="character" w:customStyle="1" w:styleId="WW8Num14z1">
    <w:name w:val="WW8Num14z1"/>
    <w:rsid w:val="0009529A"/>
    <w:rPr>
      <w:rFonts w:ascii="Courier New" w:hAnsi="Courier New"/>
      <w:sz w:val="20"/>
    </w:rPr>
  </w:style>
  <w:style w:type="character" w:customStyle="1" w:styleId="WW8Num14z2">
    <w:name w:val="WW8Num14z2"/>
    <w:rsid w:val="0009529A"/>
    <w:rPr>
      <w:rFonts w:ascii="Wingdings" w:hAnsi="Wingdings"/>
      <w:sz w:val="20"/>
    </w:rPr>
  </w:style>
  <w:style w:type="character" w:customStyle="1" w:styleId="WW8Num15z0">
    <w:name w:val="WW8Num15z0"/>
    <w:rsid w:val="0009529A"/>
    <w:rPr>
      <w:rFonts w:ascii="Symbol" w:hAnsi="Symbol"/>
      <w:sz w:val="20"/>
    </w:rPr>
  </w:style>
  <w:style w:type="character" w:customStyle="1" w:styleId="WW8Num15z1">
    <w:name w:val="WW8Num15z1"/>
    <w:rsid w:val="0009529A"/>
    <w:rPr>
      <w:rFonts w:ascii="Wingdings" w:eastAsia="Times New Roman" w:hAnsi="Wingdings" w:cs="Times New Roman"/>
    </w:rPr>
  </w:style>
  <w:style w:type="character" w:customStyle="1" w:styleId="WW8Num15z2">
    <w:name w:val="WW8Num15z2"/>
    <w:rsid w:val="0009529A"/>
    <w:rPr>
      <w:rFonts w:ascii="Wingdings" w:hAnsi="Wingdings"/>
      <w:sz w:val="20"/>
    </w:rPr>
  </w:style>
  <w:style w:type="character" w:customStyle="1" w:styleId="WW8Num16z0">
    <w:name w:val="WW8Num16z0"/>
    <w:rsid w:val="0009529A"/>
    <w:rPr>
      <w:rFonts w:ascii="Symbol" w:hAnsi="Symbol"/>
      <w:sz w:val="20"/>
    </w:rPr>
  </w:style>
  <w:style w:type="character" w:customStyle="1" w:styleId="WW8Num16z1">
    <w:name w:val="WW8Num16z1"/>
    <w:rsid w:val="0009529A"/>
    <w:rPr>
      <w:rFonts w:ascii="Courier New" w:hAnsi="Courier New"/>
      <w:sz w:val="20"/>
    </w:rPr>
  </w:style>
  <w:style w:type="character" w:customStyle="1" w:styleId="WW8Num16z2">
    <w:name w:val="WW8Num16z2"/>
    <w:rsid w:val="0009529A"/>
    <w:rPr>
      <w:rFonts w:ascii="Wingdings" w:hAnsi="Wingdings"/>
      <w:sz w:val="20"/>
    </w:rPr>
  </w:style>
  <w:style w:type="character" w:customStyle="1" w:styleId="WW8Num17z0">
    <w:name w:val="WW8Num17z0"/>
    <w:rsid w:val="0009529A"/>
    <w:rPr>
      <w:rFonts w:ascii="Symbol" w:hAnsi="Symbol"/>
      <w:sz w:val="20"/>
    </w:rPr>
  </w:style>
  <w:style w:type="character" w:customStyle="1" w:styleId="WW8Num17z1">
    <w:name w:val="WW8Num17z1"/>
    <w:rsid w:val="0009529A"/>
    <w:rPr>
      <w:rFonts w:ascii="Courier New" w:hAnsi="Courier New"/>
      <w:sz w:val="20"/>
    </w:rPr>
  </w:style>
  <w:style w:type="character" w:customStyle="1" w:styleId="WW8Num17z2">
    <w:name w:val="WW8Num17z2"/>
    <w:rsid w:val="0009529A"/>
    <w:rPr>
      <w:rFonts w:ascii="Wingdings" w:hAnsi="Wingdings"/>
      <w:sz w:val="20"/>
    </w:rPr>
  </w:style>
  <w:style w:type="character" w:customStyle="1" w:styleId="WW8Num18z0">
    <w:name w:val="WW8Num18z0"/>
    <w:rsid w:val="0009529A"/>
    <w:rPr>
      <w:rFonts w:ascii="Symbol" w:hAnsi="Symbol"/>
      <w:sz w:val="20"/>
    </w:rPr>
  </w:style>
  <w:style w:type="character" w:customStyle="1" w:styleId="WW8Num18z1">
    <w:name w:val="WW8Num18z1"/>
    <w:rsid w:val="0009529A"/>
    <w:rPr>
      <w:rFonts w:ascii="Courier New" w:hAnsi="Courier New"/>
      <w:sz w:val="20"/>
    </w:rPr>
  </w:style>
  <w:style w:type="character" w:customStyle="1" w:styleId="WW8Num18z2">
    <w:name w:val="WW8Num18z2"/>
    <w:rsid w:val="0009529A"/>
    <w:rPr>
      <w:rFonts w:ascii="Wingdings" w:hAnsi="Wingdings"/>
      <w:sz w:val="20"/>
    </w:rPr>
  </w:style>
  <w:style w:type="character" w:customStyle="1" w:styleId="WW8Num19z0">
    <w:name w:val="WW8Num19z0"/>
    <w:rsid w:val="0009529A"/>
    <w:rPr>
      <w:rFonts w:ascii="Symbol" w:hAnsi="Symbol"/>
      <w:sz w:val="20"/>
    </w:rPr>
  </w:style>
  <w:style w:type="character" w:customStyle="1" w:styleId="WW8Num20z0">
    <w:name w:val="WW8Num20z0"/>
    <w:rsid w:val="0009529A"/>
    <w:rPr>
      <w:rFonts w:ascii="Symbol" w:hAnsi="Symbol"/>
      <w:sz w:val="20"/>
    </w:rPr>
  </w:style>
  <w:style w:type="character" w:customStyle="1" w:styleId="WW8Num20z1">
    <w:name w:val="WW8Num20z1"/>
    <w:rsid w:val="0009529A"/>
    <w:rPr>
      <w:rFonts w:ascii="Courier New" w:hAnsi="Courier New"/>
      <w:sz w:val="20"/>
    </w:rPr>
  </w:style>
  <w:style w:type="character" w:customStyle="1" w:styleId="WW8Num20z2">
    <w:name w:val="WW8Num20z2"/>
    <w:rsid w:val="0009529A"/>
    <w:rPr>
      <w:rFonts w:ascii="Wingdings" w:hAnsi="Wingdings"/>
      <w:sz w:val="20"/>
    </w:rPr>
  </w:style>
  <w:style w:type="character" w:customStyle="1" w:styleId="WW8Num21z0">
    <w:name w:val="WW8Num21z0"/>
    <w:rsid w:val="0009529A"/>
    <w:rPr>
      <w:rFonts w:ascii="Symbol" w:hAnsi="Symbol"/>
    </w:rPr>
  </w:style>
  <w:style w:type="character" w:customStyle="1" w:styleId="WW8Num21z1">
    <w:name w:val="WW8Num21z1"/>
    <w:rsid w:val="0009529A"/>
    <w:rPr>
      <w:rFonts w:ascii="Courier New" w:hAnsi="Courier New"/>
      <w:sz w:val="20"/>
    </w:rPr>
  </w:style>
  <w:style w:type="character" w:customStyle="1" w:styleId="WW8Num21z2">
    <w:name w:val="WW8Num21z2"/>
    <w:rsid w:val="0009529A"/>
    <w:rPr>
      <w:rFonts w:ascii="Wingdings" w:hAnsi="Wingdings"/>
      <w:sz w:val="20"/>
    </w:rPr>
  </w:style>
  <w:style w:type="character" w:customStyle="1" w:styleId="WW8Num22z0">
    <w:name w:val="WW8Num22z0"/>
    <w:rsid w:val="0009529A"/>
    <w:rPr>
      <w:rFonts w:ascii="Symbol" w:hAnsi="Symbol"/>
      <w:sz w:val="20"/>
    </w:rPr>
  </w:style>
  <w:style w:type="character" w:customStyle="1" w:styleId="WW8Num22z1">
    <w:name w:val="WW8Num22z1"/>
    <w:rsid w:val="0009529A"/>
    <w:rPr>
      <w:rFonts w:ascii="Courier New" w:hAnsi="Courier New"/>
      <w:sz w:val="20"/>
    </w:rPr>
  </w:style>
  <w:style w:type="character" w:customStyle="1" w:styleId="WW8Num22z2">
    <w:name w:val="WW8Num22z2"/>
    <w:rsid w:val="0009529A"/>
    <w:rPr>
      <w:rFonts w:ascii="Wingdings" w:hAnsi="Wingdings"/>
      <w:sz w:val="20"/>
    </w:rPr>
  </w:style>
  <w:style w:type="character" w:customStyle="1" w:styleId="WW8Num23z0">
    <w:name w:val="WW8Num23z0"/>
    <w:rsid w:val="0009529A"/>
    <w:rPr>
      <w:rFonts w:ascii="Symbol" w:hAnsi="Symbol"/>
      <w:sz w:val="20"/>
    </w:rPr>
  </w:style>
  <w:style w:type="character" w:customStyle="1" w:styleId="WW8Num23z1">
    <w:name w:val="WW8Num23z1"/>
    <w:rsid w:val="0009529A"/>
    <w:rPr>
      <w:rFonts w:ascii="Courier New" w:hAnsi="Courier New"/>
      <w:sz w:val="20"/>
    </w:rPr>
  </w:style>
  <w:style w:type="character" w:customStyle="1" w:styleId="WW8Num23z2">
    <w:name w:val="WW8Num23z2"/>
    <w:rsid w:val="0009529A"/>
    <w:rPr>
      <w:rFonts w:ascii="Wingdings" w:hAnsi="Wingdings"/>
      <w:sz w:val="20"/>
    </w:rPr>
  </w:style>
  <w:style w:type="character" w:customStyle="1" w:styleId="WW8Num24z0">
    <w:name w:val="WW8Num24z0"/>
    <w:rsid w:val="0009529A"/>
    <w:rPr>
      <w:rFonts w:ascii="Symbol" w:hAnsi="Symbol"/>
    </w:rPr>
  </w:style>
  <w:style w:type="character" w:customStyle="1" w:styleId="WW8Num24z1">
    <w:name w:val="WW8Num24z1"/>
    <w:rsid w:val="0009529A"/>
    <w:rPr>
      <w:rFonts w:ascii="Courier New" w:hAnsi="Courier New" w:cs="Courier New"/>
    </w:rPr>
  </w:style>
  <w:style w:type="character" w:customStyle="1" w:styleId="WW8Num24z2">
    <w:name w:val="WW8Num24z2"/>
    <w:rsid w:val="0009529A"/>
    <w:rPr>
      <w:rFonts w:ascii="Wingdings" w:hAnsi="Wingdings"/>
    </w:rPr>
  </w:style>
  <w:style w:type="character" w:customStyle="1" w:styleId="WW8Num25z0">
    <w:name w:val="WW8Num25z0"/>
    <w:rsid w:val="0009529A"/>
    <w:rPr>
      <w:rFonts w:ascii="Wingdings" w:hAnsi="Wingdings"/>
      <w:sz w:val="40"/>
    </w:rPr>
  </w:style>
  <w:style w:type="character" w:customStyle="1" w:styleId="WW8Num26z0">
    <w:name w:val="WW8Num26z0"/>
    <w:rsid w:val="0009529A"/>
    <w:rPr>
      <w:rFonts w:ascii="Symbol" w:hAnsi="Symbol"/>
      <w:sz w:val="20"/>
    </w:rPr>
  </w:style>
  <w:style w:type="character" w:customStyle="1" w:styleId="WW8Num26z1">
    <w:name w:val="WW8Num26z1"/>
    <w:rsid w:val="0009529A"/>
    <w:rPr>
      <w:rFonts w:ascii="Courier New" w:hAnsi="Courier New"/>
      <w:sz w:val="20"/>
    </w:rPr>
  </w:style>
  <w:style w:type="character" w:customStyle="1" w:styleId="WW8Num26z2">
    <w:name w:val="WW8Num26z2"/>
    <w:rsid w:val="0009529A"/>
    <w:rPr>
      <w:rFonts w:ascii="Wingdings" w:hAnsi="Wingdings"/>
      <w:sz w:val="20"/>
    </w:rPr>
  </w:style>
  <w:style w:type="character" w:customStyle="1" w:styleId="WW8Num27z0">
    <w:name w:val="WW8Num27z0"/>
    <w:rsid w:val="0009529A"/>
    <w:rPr>
      <w:rFonts w:ascii="Symbol" w:hAnsi="Symbol"/>
      <w:sz w:val="20"/>
    </w:rPr>
  </w:style>
  <w:style w:type="character" w:customStyle="1" w:styleId="WW8Num27z1">
    <w:name w:val="WW8Num27z1"/>
    <w:rsid w:val="0009529A"/>
    <w:rPr>
      <w:rFonts w:ascii="Courier New" w:hAnsi="Courier New"/>
      <w:sz w:val="20"/>
    </w:rPr>
  </w:style>
  <w:style w:type="character" w:customStyle="1" w:styleId="WW8Num27z2">
    <w:name w:val="WW8Num27z2"/>
    <w:rsid w:val="0009529A"/>
    <w:rPr>
      <w:rFonts w:ascii="Wingdings" w:hAnsi="Wingdings"/>
      <w:sz w:val="20"/>
    </w:rPr>
  </w:style>
  <w:style w:type="character" w:customStyle="1" w:styleId="WW8Num28z0">
    <w:name w:val="WW8Num28z0"/>
    <w:rsid w:val="0009529A"/>
    <w:rPr>
      <w:rFonts w:ascii="Symbol" w:hAnsi="Symbol"/>
    </w:rPr>
  </w:style>
  <w:style w:type="character" w:customStyle="1" w:styleId="WW8Num28z1">
    <w:name w:val="WW8Num28z1"/>
    <w:rsid w:val="0009529A"/>
    <w:rPr>
      <w:rFonts w:ascii="Courier New" w:hAnsi="Courier New" w:cs="Courier New"/>
    </w:rPr>
  </w:style>
  <w:style w:type="character" w:customStyle="1" w:styleId="WW8Num28z2">
    <w:name w:val="WW8Num28z2"/>
    <w:rsid w:val="0009529A"/>
    <w:rPr>
      <w:rFonts w:ascii="Wingdings" w:hAnsi="Wingdings"/>
    </w:rPr>
  </w:style>
  <w:style w:type="character" w:customStyle="1" w:styleId="WW8Num29z0">
    <w:name w:val="WW8Num29z0"/>
    <w:rsid w:val="0009529A"/>
    <w:rPr>
      <w:rFonts w:ascii="Symbol" w:hAnsi="Symbol"/>
      <w:sz w:val="20"/>
    </w:rPr>
  </w:style>
  <w:style w:type="character" w:customStyle="1" w:styleId="WW8Num30z0">
    <w:name w:val="WW8Num30z0"/>
    <w:rsid w:val="0009529A"/>
    <w:rPr>
      <w:rFonts w:ascii="Symbol" w:hAnsi="Symbol"/>
    </w:rPr>
  </w:style>
  <w:style w:type="character" w:customStyle="1" w:styleId="WW8Num30z1">
    <w:name w:val="WW8Num30z1"/>
    <w:rsid w:val="0009529A"/>
    <w:rPr>
      <w:rFonts w:ascii="Courier New" w:hAnsi="Courier New"/>
      <w:sz w:val="20"/>
    </w:rPr>
  </w:style>
  <w:style w:type="character" w:customStyle="1" w:styleId="WW8Num30z2">
    <w:name w:val="WW8Num30z2"/>
    <w:rsid w:val="0009529A"/>
    <w:rPr>
      <w:rFonts w:ascii="Wingdings" w:hAnsi="Wingdings"/>
      <w:sz w:val="20"/>
    </w:rPr>
  </w:style>
  <w:style w:type="character" w:customStyle="1" w:styleId="WW8Num31z0">
    <w:name w:val="WW8Num31z0"/>
    <w:rsid w:val="0009529A"/>
    <w:rPr>
      <w:rFonts w:ascii="Symbol" w:hAnsi="Symbol"/>
      <w:sz w:val="20"/>
    </w:rPr>
  </w:style>
  <w:style w:type="character" w:customStyle="1" w:styleId="WW8Num31z1">
    <w:name w:val="WW8Num31z1"/>
    <w:rsid w:val="0009529A"/>
    <w:rPr>
      <w:rFonts w:ascii="Courier New" w:hAnsi="Courier New"/>
      <w:sz w:val="20"/>
    </w:rPr>
  </w:style>
  <w:style w:type="character" w:customStyle="1" w:styleId="WW8Num31z2">
    <w:name w:val="WW8Num31z2"/>
    <w:rsid w:val="0009529A"/>
    <w:rPr>
      <w:rFonts w:ascii="Wingdings" w:hAnsi="Wingdings"/>
      <w:sz w:val="20"/>
    </w:rPr>
  </w:style>
  <w:style w:type="character" w:customStyle="1" w:styleId="WW8Num32z0">
    <w:name w:val="WW8Num32z0"/>
    <w:rsid w:val="0009529A"/>
    <w:rPr>
      <w:rFonts w:ascii="Symbol" w:hAnsi="Symbol"/>
    </w:rPr>
  </w:style>
  <w:style w:type="character" w:customStyle="1" w:styleId="WW8Num32z1">
    <w:name w:val="WW8Num32z1"/>
    <w:rsid w:val="0009529A"/>
    <w:rPr>
      <w:rFonts w:ascii="Courier New" w:hAnsi="Courier New"/>
      <w:sz w:val="20"/>
    </w:rPr>
  </w:style>
  <w:style w:type="character" w:customStyle="1" w:styleId="WW8Num32z2">
    <w:name w:val="WW8Num32z2"/>
    <w:rsid w:val="0009529A"/>
    <w:rPr>
      <w:rFonts w:ascii="Wingdings" w:hAnsi="Wingdings"/>
      <w:sz w:val="20"/>
    </w:rPr>
  </w:style>
  <w:style w:type="character" w:customStyle="1" w:styleId="WW8Num33z0">
    <w:name w:val="WW8Num33z0"/>
    <w:rsid w:val="0009529A"/>
    <w:rPr>
      <w:rFonts w:ascii="Symbol" w:hAnsi="Symbol"/>
      <w:sz w:val="20"/>
    </w:rPr>
  </w:style>
  <w:style w:type="character" w:customStyle="1" w:styleId="WW8Num34z0">
    <w:name w:val="WW8Num34z0"/>
    <w:rsid w:val="0009529A"/>
    <w:rPr>
      <w:rFonts w:ascii="Symbol" w:hAnsi="Symbol"/>
      <w:sz w:val="20"/>
    </w:rPr>
  </w:style>
  <w:style w:type="character" w:customStyle="1" w:styleId="WW8Num34z1">
    <w:name w:val="WW8Num34z1"/>
    <w:rsid w:val="0009529A"/>
    <w:rPr>
      <w:rFonts w:ascii="Courier New" w:hAnsi="Courier New"/>
      <w:sz w:val="20"/>
    </w:rPr>
  </w:style>
  <w:style w:type="character" w:customStyle="1" w:styleId="WW8Num34z2">
    <w:name w:val="WW8Num34z2"/>
    <w:rsid w:val="0009529A"/>
    <w:rPr>
      <w:rFonts w:ascii="Wingdings" w:hAnsi="Wingdings"/>
      <w:sz w:val="20"/>
    </w:rPr>
  </w:style>
  <w:style w:type="character" w:customStyle="1" w:styleId="WW8Num35z0">
    <w:name w:val="WW8Num35z0"/>
    <w:rsid w:val="0009529A"/>
    <w:rPr>
      <w:rFonts w:ascii="Symbol" w:hAnsi="Symbol"/>
      <w:sz w:val="20"/>
    </w:rPr>
  </w:style>
  <w:style w:type="character" w:customStyle="1" w:styleId="WW8Num35z1">
    <w:name w:val="WW8Num35z1"/>
    <w:rsid w:val="0009529A"/>
    <w:rPr>
      <w:rFonts w:ascii="Courier New" w:hAnsi="Courier New"/>
      <w:sz w:val="20"/>
    </w:rPr>
  </w:style>
  <w:style w:type="character" w:customStyle="1" w:styleId="WW8Num35z2">
    <w:name w:val="WW8Num35z2"/>
    <w:rsid w:val="0009529A"/>
    <w:rPr>
      <w:rFonts w:ascii="Wingdings" w:hAnsi="Wingdings"/>
      <w:sz w:val="20"/>
    </w:rPr>
  </w:style>
  <w:style w:type="character" w:customStyle="1" w:styleId="WW8Num36z0">
    <w:name w:val="WW8Num36z0"/>
    <w:rsid w:val="0009529A"/>
    <w:rPr>
      <w:rFonts w:ascii="Symbol" w:hAnsi="Symbol"/>
      <w:sz w:val="20"/>
    </w:rPr>
  </w:style>
  <w:style w:type="character" w:customStyle="1" w:styleId="WW8Num36z1">
    <w:name w:val="WW8Num36z1"/>
    <w:rsid w:val="0009529A"/>
    <w:rPr>
      <w:rFonts w:ascii="Courier New" w:hAnsi="Courier New"/>
      <w:sz w:val="20"/>
    </w:rPr>
  </w:style>
  <w:style w:type="character" w:customStyle="1" w:styleId="WW8Num36z2">
    <w:name w:val="WW8Num36z2"/>
    <w:rsid w:val="0009529A"/>
    <w:rPr>
      <w:rFonts w:ascii="Wingdings" w:hAnsi="Wingdings"/>
      <w:sz w:val="20"/>
    </w:rPr>
  </w:style>
  <w:style w:type="character" w:customStyle="1" w:styleId="WW8Num37z0">
    <w:name w:val="WW8Num37z0"/>
    <w:rsid w:val="0009529A"/>
    <w:rPr>
      <w:rFonts w:ascii="Symbol" w:hAnsi="Symbol"/>
      <w:sz w:val="20"/>
    </w:rPr>
  </w:style>
  <w:style w:type="character" w:customStyle="1" w:styleId="WW8Num37z1">
    <w:name w:val="WW8Num37z1"/>
    <w:rsid w:val="0009529A"/>
    <w:rPr>
      <w:rFonts w:ascii="Courier New" w:hAnsi="Courier New"/>
      <w:sz w:val="20"/>
    </w:rPr>
  </w:style>
  <w:style w:type="character" w:customStyle="1" w:styleId="WW8Num37z2">
    <w:name w:val="WW8Num37z2"/>
    <w:rsid w:val="0009529A"/>
    <w:rPr>
      <w:rFonts w:ascii="Wingdings" w:hAnsi="Wingdings"/>
      <w:sz w:val="20"/>
    </w:rPr>
  </w:style>
  <w:style w:type="character" w:customStyle="1" w:styleId="WW8Num38z0">
    <w:name w:val="WW8Num38z0"/>
    <w:rsid w:val="0009529A"/>
    <w:rPr>
      <w:rFonts w:ascii="Symbol" w:hAnsi="Symbol"/>
      <w:sz w:val="20"/>
    </w:rPr>
  </w:style>
  <w:style w:type="character" w:customStyle="1" w:styleId="WW8Num38z1">
    <w:name w:val="WW8Num38z1"/>
    <w:rsid w:val="0009529A"/>
    <w:rPr>
      <w:rFonts w:ascii="Courier New" w:hAnsi="Courier New"/>
      <w:sz w:val="20"/>
    </w:rPr>
  </w:style>
  <w:style w:type="character" w:customStyle="1" w:styleId="WW8Num38z2">
    <w:name w:val="WW8Num38z2"/>
    <w:rsid w:val="0009529A"/>
    <w:rPr>
      <w:rFonts w:ascii="Wingdings" w:hAnsi="Wingdings"/>
      <w:sz w:val="20"/>
    </w:rPr>
  </w:style>
  <w:style w:type="character" w:customStyle="1" w:styleId="WW8Num39z0">
    <w:name w:val="WW8Num39z0"/>
    <w:rsid w:val="0009529A"/>
    <w:rPr>
      <w:rFonts w:ascii="Symbol" w:hAnsi="Symbol"/>
      <w:sz w:val="20"/>
    </w:rPr>
  </w:style>
  <w:style w:type="character" w:customStyle="1" w:styleId="WW8Num39z1">
    <w:name w:val="WW8Num39z1"/>
    <w:rsid w:val="0009529A"/>
    <w:rPr>
      <w:rFonts w:ascii="Courier New" w:hAnsi="Courier New"/>
      <w:sz w:val="20"/>
    </w:rPr>
  </w:style>
  <w:style w:type="character" w:customStyle="1" w:styleId="WW8Num39z2">
    <w:name w:val="WW8Num39z2"/>
    <w:rsid w:val="0009529A"/>
    <w:rPr>
      <w:rFonts w:ascii="Wingdings" w:hAnsi="Wingdings"/>
      <w:sz w:val="20"/>
    </w:rPr>
  </w:style>
  <w:style w:type="character" w:customStyle="1" w:styleId="WW8Num41z0">
    <w:name w:val="WW8Num41z0"/>
    <w:rsid w:val="0009529A"/>
    <w:rPr>
      <w:rFonts w:ascii="Symbol" w:hAnsi="Symbol"/>
      <w:sz w:val="20"/>
    </w:rPr>
  </w:style>
  <w:style w:type="character" w:customStyle="1" w:styleId="WW8Num41z1">
    <w:name w:val="WW8Num41z1"/>
    <w:rsid w:val="0009529A"/>
    <w:rPr>
      <w:rFonts w:ascii="Courier New" w:hAnsi="Courier New"/>
      <w:sz w:val="20"/>
    </w:rPr>
  </w:style>
  <w:style w:type="character" w:customStyle="1" w:styleId="WW8Num41z2">
    <w:name w:val="WW8Num41z2"/>
    <w:rsid w:val="0009529A"/>
    <w:rPr>
      <w:rFonts w:ascii="Wingdings" w:hAnsi="Wingdings"/>
      <w:sz w:val="20"/>
    </w:rPr>
  </w:style>
  <w:style w:type="character" w:customStyle="1" w:styleId="WW8Num42z0">
    <w:name w:val="WW8Num42z0"/>
    <w:rsid w:val="0009529A"/>
    <w:rPr>
      <w:rFonts w:ascii="Symbol" w:hAnsi="Symbol"/>
    </w:rPr>
  </w:style>
  <w:style w:type="character" w:customStyle="1" w:styleId="WW8Num42z1">
    <w:name w:val="WW8Num42z1"/>
    <w:rsid w:val="0009529A"/>
    <w:rPr>
      <w:rFonts w:ascii="Courier New" w:hAnsi="Courier New" w:cs="Courier New"/>
    </w:rPr>
  </w:style>
  <w:style w:type="character" w:customStyle="1" w:styleId="WW8Num42z2">
    <w:name w:val="WW8Num42z2"/>
    <w:rsid w:val="0009529A"/>
    <w:rPr>
      <w:rFonts w:ascii="Wingdings" w:hAnsi="Wingdings"/>
    </w:rPr>
  </w:style>
  <w:style w:type="character" w:customStyle="1" w:styleId="WW8Num44z0">
    <w:name w:val="WW8Num44z0"/>
    <w:rsid w:val="0009529A"/>
    <w:rPr>
      <w:rFonts w:ascii="Symbol" w:hAnsi="Symbol"/>
      <w:sz w:val="20"/>
    </w:rPr>
  </w:style>
  <w:style w:type="character" w:customStyle="1" w:styleId="WW8Num44z1">
    <w:name w:val="WW8Num44z1"/>
    <w:rsid w:val="0009529A"/>
    <w:rPr>
      <w:rFonts w:ascii="Courier New" w:hAnsi="Courier New"/>
      <w:sz w:val="20"/>
    </w:rPr>
  </w:style>
  <w:style w:type="character" w:customStyle="1" w:styleId="WW8Num44z2">
    <w:name w:val="WW8Num44z2"/>
    <w:rsid w:val="0009529A"/>
    <w:rPr>
      <w:rFonts w:ascii="Wingdings" w:hAnsi="Wingdings"/>
      <w:sz w:val="20"/>
    </w:rPr>
  </w:style>
  <w:style w:type="character" w:customStyle="1" w:styleId="WW8Num45z0">
    <w:name w:val="WW8Num45z0"/>
    <w:rsid w:val="0009529A"/>
    <w:rPr>
      <w:rFonts w:ascii="Symbol" w:hAnsi="Symbol"/>
      <w:sz w:val="20"/>
    </w:rPr>
  </w:style>
  <w:style w:type="character" w:customStyle="1" w:styleId="WW8Num45z1">
    <w:name w:val="WW8Num45z1"/>
    <w:rsid w:val="0009529A"/>
    <w:rPr>
      <w:rFonts w:ascii="Courier New" w:hAnsi="Courier New"/>
      <w:sz w:val="20"/>
    </w:rPr>
  </w:style>
  <w:style w:type="character" w:customStyle="1" w:styleId="WW8Num45z2">
    <w:name w:val="WW8Num45z2"/>
    <w:rsid w:val="0009529A"/>
    <w:rPr>
      <w:rFonts w:ascii="Wingdings" w:hAnsi="Wingdings"/>
      <w:sz w:val="20"/>
    </w:rPr>
  </w:style>
  <w:style w:type="character" w:customStyle="1" w:styleId="WW8Num47z0">
    <w:name w:val="WW8Num47z0"/>
    <w:rsid w:val="0009529A"/>
    <w:rPr>
      <w:rFonts w:ascii="Symbol" w:hAnsi="Symbol"/>
      <w:sz w:val="20"/>
    </w:rPr>
  </w:style>
  <w:style w:type="character" w:customStyle="1" w:styleId="WW8Num47z1">
    <w:name w:val="WW8Num47z1"/>
    <w:rsid w:val="0009529A"/>
    <w:rPr>
      <w:rFonts w:ascii="Courier New" w:hAnsi="Courier New"/>
      <w:sz w:val="20"/>
    </w:rPr>
  </w:style>
  <w:style w:type="character" w:customStyle="1" w:styleId="WW8Num47z2">
    <w:name w:val="WW8Num47z2"/>
    <w:rsid w:val="0009529A"/>
    <w:rPr>
      <w:rFonts w:ascii="Wingdings" w:hAnsi="Wingdings"/>
      <w:sz w:val="20"/>
    </w:rPr>
  </w:style>
  <w:style w:type="character" w:customStyle="1" w:styleId="WW8Num48z0">
    <w:name w:val="WW8Num48z0"/>
    <w:rsid w:val="0009529A"/>
    <w:rPr>
      <w:rFonts w:ascii="Symbol" w:hAnsi="Symbol"/>
      <w:sz w:val="20"/>
    </w:rPr>
  </w:style>
  <w:style w:type="character" w:customStyle="1" w:styleId="WW8Num48z1">
    <w:name w:val="WW8Num48z1"/>
    <w:rsid w:val="0009529A"/>
    <w:rPr>
      <w:rFonts w:ascii="Courier New" w:hAnsi="Courier New"/>
      <w:sz w:val="20"/>
    </w:rPr>
  </w:style>
  <w:style w:type="character" w:customStyle="1" w:styleId="WW8Num48z2">
    <w:name w:val="WW8Num48z2"/>
    <w:rsid w:val="0009529A"/>
    <w:rPr>
      <w:rFonts w:ascii="Wingdings" w:hAnsi="Wingdings"/>
      <w:sz w:val="20"/>
    </w:rPr>
  </w:style>
  <w:style w:type="character" w:customStyle="1" w:styleId="WW8Num50z0">
    <w:name w:val="WW8Num50z0"/>
    <w:rsid w:val="0009529A"/>
    <w:rPr>
      <w:rFonts w:ascii="Symbol" w:hAnsi="Symbol"/>
      <w:sz w:val="20"/>
    </w:rPr>
  </w:style>
  <w:style w:type="character" w:customStyle="1" w:styleId="WW8Num50z1">
    <w:name w:val="WW8Num50z1"/>
    <w:rsid w:val="0009529A"/>
    <w:rPr>
      <w:rFonts w:ascii="Courier New" w:hAnsi="Courier New"/>
      <w:sz w:val="20"/>
    </w:rPr>
  </w:style>
  <w:style w:type="character" w:customStyle="1" w:styleId="WW8Num50z2">
    <w:name w:val="WW8Num50z2"/>
    <w:rsid w:val="0009529A"/>
    <w:rPr>
      <w:rFonts w:ascii="Wingdings" w:hAnsi="Wingdings"/>
      <w:sz w:val="20"/>
    </w:rPr>
  </w:style>
  <w:style w:type="character" w:customStyle="1" w:styleId="WW8Num51z0">
    <w:name w:val="WW8Num51z0"/>
    <w:rsid w:val="0009529A"/>
    <w:rPr>
      <w:rFonts w:ascii="Symbol" w:hAnsi="Symbol"/>
      <w:sz w:val="20"/>
    </w:rPr>
  </w:style>
  <w:style w:type="character" w:customStyle="1" w:styleId="WW8Num51z2">
    <w:name w:val="WW8Num51z2"/>
    <w:rsid w:val="0009529A"/>
    <w:rPr>
      <w:rFonts w:ascii="Wingdings" w:hAnsi="Wingdings"/>
      <w:sz w:val="20"/>
    </w:rPr>
  </w:style>
  <w:style w:type="character" w:customStyle="1" w:styleId="Policepardfaut3">
    <w:name w:val="Police par défaut3"/>
    <w:rsid w:val="0009529A"/>
  </w:style>
  <w:style w:type="character" w:styleId="Numrodepage">
    <w:name w:val="page number"/>
    <w:basedOn w:val="Policepardfaut3"/>
    <w:rsid w:val="0009529A"/>
  </w:style>
  <w:style w:type="character" w:styleId="Lienhypertexte">
    <w:name w:val="Hyperlink"/>
    <w:uiPriority w:val="99"/>
    <w:rsid w:val="0009529A"/>
    <w:rPr>
      <w:color w:val="0000FF"/>
      <w:u w:val="single"/>
    </w:rPr>
  </w:style>
  <w:style w:type="character" w:customStyle="1" w:styleId="Car">
    <w:name w:val="Car"/>
    <w:rsid w:val="0009529A"/>
    <w:rPr>
      <w:rFonts w:ascii="Myriad Pro" w:hAnsi="Myriad Pro" w:cs="Arial"/>
      <w:b/>
      <w:bCs/>
      <w:caps/>
      <w:color w:val="FD7A03"/>
      <w:sz w:val="32"/>
      <w:szCs w:val="24"/>
      <w:lang w:val="fr-FR" w:eastAsia="ar-SA" w:bidi="ar-SA"/>
    </w:rPr>
  </w:style>
  <w:style w:type="character" w:customStyle="1" w:styleId="WW8Num4z0">
    <w:name w:val="WW8Num4z0"/>
    <w:rsid w:val="0009529A"/>
    <w:rPr>
      <w:rFonts w:ascii="Arial" w:eastAsia="Times New Roman" w:hAnsi="Arial" w:cs="Arial"/>
    </w:rPr>
  </w:style>
  <w:style w:type="character" w:customStyle="1" w:styleId="WW8Num10z0">
    <w:name w:val="WW8Num10z0"/>
    <w:rsid w:val="0009529A"/>
    <w:rPr>
      <w:rFonts w:ascii="Helvetica" w:hAnsi="Helvetica"/>
      <w:b w:val="0"/>
      <w:i w:val="0"/>
      <w:color w:val="auto"/>
      <w:sz w:val="22"/>
    </w:rPr>
  </w:style>
  <w:style w:type="character" w:customStyle="1" w:styleId="WW8Num19z1">
    <w:name w:val="WW8Num19z1"/>
    <w:rsid w:val="0009529A"/>
    <w:rPr>
      <w:rFonts w:ascii="Courier New" w:hAnsi="Courier New"/>
      <w:sz w:val="20"/>
    </w:rPr>
  </w:style>
  <w:style w:type="character" w:customStyle="1" w:styleId="WW8Num19z2">
    <w:name w:val="WW8Num19z2"/>
    <w:rsid w:val="0009529A"/>
    <w:rPr>
      <w:rFonts w:ascii="Wingdings" w:hAnsi="Wingdings"/>
      <w:sz w:val="20"/>
    </w:rPr>
  </w:style>
  <w:style w:type="character" w:customStyle="1" w:styleId="WW8Num29z1">
    <w:name w:val="WW8Num29z1"/>
    <w:rsid w:val="0009529A"/>
    <w:rPr>
      <w:rFonts w:ascii="Courier New" w:hAnsi="Courier New"/>
      <w:sz w:val="20"/>
    </w:rPr>
  </w:style>
  <w:style w:type="character" w:customStyle="1" w:styleId="WW8Num29z2">
    <w:name w:val="WW8Num29z2"/>
    <w:rsid w:val="0009529A"/>
    <w:rPr>
      <w:rFonts w:ascii="Wingdings" w:hAnsi="Wingdings"/>
      <w:sz w:val="20"/>
    </w:rPr>
  </w:style>
  <w:style w:type="character" w:customStyle="1" w:styleId="WW8Num33z1">
    <w:name w:val="WW8Num33z1"/>
    <w:rsid w:val="0009529A"/>
    <w:rPr>
      <w:rFonts w:ascii="Courier New" w:hAnsi="Courier New"/>
      <w:sz w:val="20"/>
    </w:rPr>
  </w:style>
  <w:style w:type="character" w:customStyle="1" w:styleId="WW8Num33z2">
    <w:name w:val="WW8Num33z2"/>
    <w:rsid w:val="0009529A"/>
    <w:rPr>
      <w:rFonts w:ascii="Wingdings" w:hAnsi="Wingdings"/>
      <w:sz w:val="20"/>
    </w:rPr>
  </w:style>
  <w:style w:type="character" w:customStyle="1" w:styleId="WW8Num40z0">
    <w:name w:val="WW8Num40z0"/>
    <w:rsid w:val="0009529A"/>
    <w:rPr>
      <w:rFonts w:ascii="Symbol" w:hAnsi="Symbol"/>
      <w:sz w:val="20"/>
    </w:rPr>
  </w:style>
  <w:style w:type="character" w:customStyle="1" w:styleId="WW8Num40z1">
    <w:name w:val="WW8Num40z1"/>
    <w:rsid w:val="0009529A"/>
    <w:rPr>
      <w:rFonts w:ascii="Courier New" w:hAnsi="Courier New"/>
      <w:sz w:val="20"/>
    </w:rPr>
  </w:style>
  <w:style w:type="character" w:customStyle="1" w:styleId="WW8Num40z2">
    <w:name w:val="WW8Num40z2"/>
    <w:rsid w:val="0009529A"/>
    <w:rPr>
      <w:rFonts w:ascii="Wingdings" w:hAnsi="Wingdings"/>
      <w:sz w:val="20"/>
    </w:rPr>
  </w:style>
  <w:style w:type="character" w:customStyle="1" w:styleId="WW8Num43z0">
    <w:name w:val="WW8Num43z0"/>
    <w:rsid w:val="0009529A"/>
    <w:rPr>
      <w:rFonts w:ascii="Symbol" w:hAnsi="Symbol"/>
      <w:sz w:val="20"/>
    </w:rPr>
  </w:style>
  <w:style w:type="character" w:customStyle="1" w:styleId="WW8Num43z1">
    <w:name w:val="WW8Num43z1"/>
    <w:rsid w:val="0009529A"/>
    <w:rPr>
      <w:rFonts w:ascii="Courier New" w:hAnsi="Courier New"/>
      <w:sz w:val="20"/>
    </w:rPr>
  </w:style>
  <w:style w:type="character" w:customStyle="1" w:styleId="WW8Num43z2">
    <w:name w:val="WW8Num43z2"/>
    <w:rsid w:val="0009529A"/>
    <w:rPr>
      <w:rFonts w:ascii="Wingdings" w:hAnsi="Wingdings"/>
      <w:sz w:val="20"/>
    </w:rPr>
  </w:style>
  <w:style w:type="character" w:customStyle="1" w:styleId="WW8Num46z0">
    <w:name w:val="WW8Num46z0"/>
    <w:rsid w:val="0009529A"/>
    <w:rPr>
      <w:rFonts w:ascii="Symbol" w:hAnsi="Symbol"/>
    </w:rPr>
  </w:style>
  <w:style w:type="character" w:customStyle="1" w:styleId="WW8Num46z1">
    <w:name w:val="WW8Num46z1"/>
    <w:rsid w:val="0009529A"/>
    <w:rPr>
      <w:rFonts w:ascii="Courier New" w:hAnsi="Courier New" w:cs="Courier New"/>
    </w:rPr>
  </w:style>
  <w:style w:type="character" w:customStyle="1" w:styleId="WW8Num46z2">
    <w:name w:val="WW8Num46z2"/>
    <w:rsid w:val="0009529A"/>
    <w:rPr>
      <w:rFonts w:ascii="Wingdings" w:hAnsi="Wingdings"/>
    </w:rPr>
  </w:style>
  <w:style w:type="character" w:customStyle="1" w:styleId="WW8Num49z0">
    <w:name w:val="WW8Num49z0"/>
    <w:rsid w:val="0009529A"/>
    <w:rPr>
      <w:rFonts w:ascii="Symbol" w:hAnsi="Symbol"/>
      <w:sz w:val="20"/>
    </w:rPr>
  </w:style>
  <w:style w:type="character" w:customStyle="1" w:styleId="WW8Num49z1">
    <w:name w:val="WW8Num49z1"/>
    <w:rsid w:val="0009529A"/>
    <w:rPr>
      <w:rFonts w:ascii="Courier New" w:hAnsi="Courier New"/>
      <w:sz w:val="20"/>
    </w:rPr>
  </w:style>
  <w:style w:type="character" w:customStyle="1" w:styleId="WW8Num49z2">
    <w:name w:val="WW8Num49z2"/>
    <w:rsid w:val="0009529A"/>
    <w:rPr>
      <w:rFonts w:ascii="Wingdings" w:hAnsi="Wingdings"/>
      <w:sz w:val="20"/>
    </w:rPr>
  </w:style>
  <w:style w:type="character" w:customStyle="1" w:styleId="Policepardfaut2">
    <w:name w:val="Police par défaut2"/>
    <w:rsid w:val="0009529A"/>
  </w:style>
  <w:style w:type="character" w:customStyle="1" w:styleId="Policepardfaut1">
    <w:name w:val="Police par défaut1"/>
    <w:rsid w:val="0009529A"/>
  </w:style>
  <w:style w:type="character" w:customStyle="1" w:styleId="WW8Num4z3">
    <w:name w:val="WW8Num4z3"/>
    <w:rsid w:val="0009529A"/>
    <w:rPr>
      <w:rFonts w:ascii="Symbol" w:hAnsi="Symbol"/>
    </w:rPr>
  </w:style>
  <w:style w:type="character" w:customStyle="1" w:styleId="WW8Num6z0">
    <w:name w:val="WW8Num6z0"/>
    <w:rsid w:val="0009529A"/>
    <w:rPr>
      <w:rFonts w:ascii="Symbol" w:hAnsi="Symbol"/>
    </w:rPr>
  </w:style>
  <w:style w:type="character" w:customStyle="1" w:styleId="WW8Num6z1">
    <w:name w:val="WW8Num6z1"/>
    <w:rsid w:val="0009529A"/>
    <w:rPr>
      <w:rFonts w:ascii="Courier New" w:hAnsi="Courier New" w:cs="Courier New"/>
    </w:rPr>
  </w:style>
  <w:style w:type="character" w:customStyle="1" w:styleId="WW8Num6z2">
    <w:name w:val="WW8Num6z2"/>
    <w:rsid w:val="0009529A"/>
    <w:rPr>
      <w:rFonts w:ascii="Wingdings" w:hAnsi="Wingdings"/>
    </w:rPr>
  </w:style>
  <w:style w:type="character" w:customStyle="1" w:styleId="WW8Num8z3">
    <w:name w:val="WW8Num8z3"/>
    <w:rsid w:val="0009529A"/>
    <w:rPr>
      <w:rFonts w:ascii="Symbol" w:hAnsi="Symbol"/>
    </w:rPr>
  </w:style>
  <w:style w:type="character" w:customStyle="1" w:styleId="WW-Policepardfaut">
    <w:name w:val="WW-Police par défaut"/>
    <w:rsid w:val="0009529A"/>
  </w:style>
  <w:style w:type="character" w:styleId="Lienhypertextesuivivisit">
    <w:name w:val="FollowedHyperlink"/>
    <w:rsid w:val="0009529A"/>
    <w:rPr>
      <w:color w:val="800080"/>
      <w:u w:val="single"/>
    </w:rPr>
  </w:style>
  <w:style w:type="character" w:customStyle="1" w:styleId="StyleTitre1Car">
    <w:name w:val="Style Titre 1 Car"/>
    <w:basedOn w:val="Car"/>
    <w:rsid w:val="0009529A"/>
    <w:rPr>
      <w:rFonts w:ascii="Myriad Pro" w:hAnsi="Myriad Pro" w:cs="Arial"/>
      <w:b/>
      <w:bCs/>
      <w:caps/>
      <w:color w:val="FD7A03"/>
      <w:sz w:val="32"/>
      <w:szCs w:val="24"/>
      <w:lang w:val="fr-FR" w:eastAsia="ar-SA" w:bidi="ar-SA"/>
    </w:rPr>
  </w:style>
  <w:style w:type="character" w:customStyle="1" w:styleId="CODE">
    <w:name w:val="CODE"/>
    <w:rsid w:val="0009529A"/>
    <w:rPr>
      <w:rFonts w:ascii="Courier New" w:hAnsi="Courier New"/>
      <w:sz w:val="20"/>
      <w:szCs w:val="20"/>
    </w:rPr>
  </w:style>
  <w:style w:type="character" w:styleId="CodeHTML">
    <w:name w:val="HTML Code"/>
    <w:uiPriority w:val="99"/>
    <w:rsid w:val="0009529A"/>
    <w:rPr>
      <w:rFonts w:ascii="Courier New" w:eastAsia="Times New Roman" w:hAnsi="Courier New" w:cs="Courier New"/>
      <w:sz w:val="20"/>
      <w:szCs w:val="20"/>
    </w:rPr>
  </w:style>
  <w:style w:type="character" w:styleId="Accentuation">
    <w:name w:val="Emphasis"/>
    <w:uiPriority w:val="20"/>
    <w:qFormat/>
    <w:rsid w:val="0009529A"/>
    <w:rPr>
      <w:i/>
      <w:iCs/>
    </w:rPr>
  </w:style>
  <w:style w:type="character" w:customStyle="1" w:styleId="m1">
    <w:name w:val="m1"/>
    <w:rsid w:val="0009529A"/>
    <w:rPr>
      <w:color w:val="0000FF"/>
    </w:rPr>
  </w:style>
  <w:style w:type="character" w:customStyle="1" w:styleId="t1">
    <w:name w:val="t1"/>
    <w:rsid w:val="0009529A"/>
    <w:rPr>
      <w:color w:val="990000"/>
    </w:rPr>
  </w:style>
  <w:style w:type="character" w:customStyle="1" w:styleId="ns1">
    <w:name w:val="ns1"/>
    <w:rsid w:val="0009529A"/>
    <w:rPr>
      <w:color w:val="FF0000"/>
    </w:rPr>
  </w:style>
  <w:style w:type="character" w:customStyle="1" w:styleId="b1">
    <w:name w:val="b1"/>
    <w:rsid w:val="0009529A"/>
    <w:rPr>
      <w:rFonts w:ascii="Courier New" w:hAnsi="Courier New" w:cs="Courier New"/>
      <w:b/>
      <w:bCs/>
      <w:strike w:val="0"/>
      <w:dstrike w:val="0"/>
      <w:color w:val="FF0000"/>
      <w:u w:val="none"/>
    </w:rPr>
  </w:style>
  <w:style w:type="character" w:customStyle="1" w:styleId="tx1">
    <w:name w:val="tx1"/>
    <w:rsid w:val="0009529A"/>
    <w:rPr>
      <w:b/>
      <w:bCs/>
    </w:rPr>
  </w:style>
  <w:style w:type="character" w:customStyle="1" w:styleId="javacode">
    <w:name w:val="java_code"/>
    <w:basedOn w:val="Policepardfaut2"/>
    <w:rsid w:val="0009529A"/>
  </w:style>
  <w:style w:type="character" w:customStyle="1" w:styleId="javach">
    <w:name w:val="java_ch"/>
    <w:basedOn w:val="Policepardfaut2"/>
    <w:rsid w:val="0009529A"/>
  </w:style>
  <w:style w:type="character" w:customStyle="1" w:styleId="javakw">
    <w:name w:val="java_kw"/>
    <w:basedOn w:val="Policepardfaut2"/>
    <w:rsid w:val="0009529A"/>
  </w:style>
  <w:style w:type="character" w:customStyle="1" w:styleId="xmlcode">
    <w:name w:val="xml_code"/>
    <w:basedOn w:val="Policepardfaut2"/>
    <w:rsid w:val="0009529A"/>
  </w:style>
  <w:style w:type="character" w:customStyle="1" w:styleId="xmlch">
    <w:name w:val="xml_ch"/>
    <w:basedOn w:val="Policepardfaut2"/>
    <w:rsid w:val="0009529A"/>
  </w:style>
  <w:style w:type="character" w:customStyle="1" w:styleId="xmlbalise">
    <w:name w:val="xml_balise"/>
    <w:basedOn w:val="Policepardfaut2"/>
    <w:rsid w:val="0009529A"/>
  </w:style>
  <w:style w:type="character" w:customStyle="1" w:styleId="a2">
    <w:name w:val="a2"/>
    <w:basedOn w:val="Policepardfaut2"/>
    <w:rsid w:val="0009529A"/>
  </w:style>
  <w:style w:type="character" w:styleId="lev">
    <w:name w:val="Strong"/>
    <w:uiPriority w:val="22"/>
    <w:qFormat/>
    <w:rsid w:val="0009529A"/>
    <w:rPr>
      <w:b/>
      <w:bCs/>
    </w:rPr>
  </w:style>
  <w:style w:type="character" w:customStyle="1" w:styleId="aep1">
    <w:name w:val="aep1"/>
    <w:rsid w:val="0009529A"/>
    <w:rPr>
      <w:i/>
      <w:iCs/>
      <w:color w:val="666666"/>
    </w:rPr>
  </w:style>
  <w:style w:type="character" w:customStyle="1" w:styleId="a">
    <w:name w:val="a"/>
    <w:basedOn w:val="Policepardfaut2"/>
    <w:rsid w:val="0009529A"/>
  </w:style>
  <w:style w:type="character" w:customStyle="1" w:styleId="ExplorateurdedocumentsCar">
    <w:name w:val="Explorateur de documents Car"/>
    <w:rsid w:val="0009529A"/>
    <w:rPr>
      <w:rFonts w:ascii="Tahoma" w:hAnsi="Tahoma" w:cs="Tahoma"/>
      <w:sz w:val="24"/>
      <w:szCs w:val="24"/>
      <w:shd w:val="clear" w:color="auto" w:fill="000080"/>
    </w:rPr>
  </w:style>
  <w:style w:type="character" w:customStyle="1" w:styleId="TextedebullesCar">
    <w:name w:val="Texte de bulles Car"/>
    <w:rsid w:val="0009529A"/>
    <w:rPr>
      <w:rFonts w:ascii="Tahoma" w:hAnsi="Tahoma" w:cs="Tahoma"/>
      <w:sz w:val="16"/>
      <w:szCs w:val="16"/>
    </w:rPr>
  </w:style>
  <w:style w:type="character" w:customStyle="1" w:styleId="PrformatHTMLCar">
    <w:name w:val="Préformaté HTML Car"/>
    <w:uiPriority w:val="99"/>
    <w:rsid w:val="0009529A"/>
    <w:rPr>
      <w:rFonts w:ascii="Courier New" w:hAnsi="Courier New" w:cs="Courier New"/>
      <w:kern w:val="1"/>
    </w:rPr>
  </w:style>
  <w:style w:type="character" w:customStyle="1" w:styleId="z-HautduformulaireCar">
    <w:name w:val="z-Haut du formulaire Car"/>
    <w:rsid w:val="0009529A"/>
    <w:rPr>
      <w:rFonts w:ascii="Arial" w:hAnsi="Arial" w:cs="Arial"/>
      <w:vanish/>
      <w:kern w:val="1"/>
      <w:sz w:val="16"/>
      <w:szCs w:val="16"/>
    </w:rPr>
  </w:style>
  <w:style w:type="character" w:customStyle="1" w:styleId="z-BasduformulaireCar">
    <w:name w:val="z-Bas du formulaire Car"/>
    <w:rsid w:val="0009529A"/>
    <w:rPr>
      <w:rFonts w:ascii="Arial" w:hAnsi="Arial" w:cs="Arial"/>
      <w:vanish/>
      <w:kern w:val="1"/>
      <w:sz w:val="16"/>
      <w:szCs w:val="16"/>
    </w:rPr>
  </w:style>
  <w:style w:type="character" w:customStyle="1" w:styleId="TextedebullesCar1">
    <w:name w:val="Texte de bulles Car1"/>
    <w:rsid w:val="0009529A"/>
    <w:rPr>
      <w:rFonts w:ascii="Tahoma" w:hAnsi="Tahoma" w:cs="Tahoma"/>
      <w:kern w:val="1"/>
      <w:sz w:val="16"/>
      <w:szCs w:val="16"/>
    </w:rPr>
  </w:style>
  <w:style w:type="character" w:customStyle="1" w:styleId="CitationintenseCar">
    <w:name w:val="Citation intense Car"/>
    <w:rsid w:val="0009529A"/>
    <w:rPr>
      <w:rFonts w:ascii="Arial" w:hAnsi="Arial"/>
      <w:b/>
      <w:bCs/>
      <w:i/>
      <w:iCs/>
      <w:color w:val="4F81BD"/>
      <w:kern w:val="1"/>
    </w:rPr>
  </w:style>
  <w:style w:type="character" w:customStyle="1" w:styleId="start-tag">
    <w:name w:val="start-tag"/>
    <w:basedOn w:val="Policepardfaut3"/>
    <w:rsid w:val="0009529A"/>
  </w:style>
  <w:style w:type="character" w:customStyle="1" w:styleId="end-tag">
    <w:name w:val="end-tag"/>
    <w:basedOn w:val="Policepardfaut3"/>
    <w:rsid w:val="0009529A"/>
  </w:style>
  <w:style w:type="character" w:customStyle="1" w:styleId="attribute-name">
    <w:name w:val="attribute-name"/>
    <w:basedOn w:val="Policepardfaut3"/>
    <w:rsid w:val="0009529A"/>
  </w:style>
  <w:style w:type="character" w:customStyle="1" w:styleId="attribute-value">
    <w:name w:val="attribute-value"/>
    <w:basedOn w:val="Policepardfaut3"/>
    <w:rsid w:val="0009529A"/>
  </w:style>
  <w:style w:type="character" w:customStyle="1" w:styleId="entity">
    <w:name w:val="entity"/>
    <w:basedOn w:val="Policepardfaut3"/>
    <w:rsid w:val="0009529A"/>
  </w:style>
  <w:style w:type="paragraph" w:customStyle="1" w:styleId="Titre30">
    <w:name w:val="Titre3"/>
    <w:basedOn w:val="Normal"/>
    <w:next w:val="Corpsdetexte"/>
    <w:rsid w:val="0009529A"/>
    <w:pPr>
      <w:keepNext/>
      <w:spacing w:before="240" w:after="120"/>
    </w:pPr>
    <w:rPr>
      <w:rFonts w:eastAsia="Lucida Sans Unicode" w:cs="Tahoma"/>
      <w:sz w:val="28"/>
      <w:szCs w:val="28"/>
    </w:rPr>
  </w:style>
  <w:style w:type="paragraph" w:styleId="Corpsdetexte">
    <w:name w:val="Body Text"/>
    <w:basedOn w:val="Normal"/>
    <w:rsid w:val="0009529A"/>
    <w:rPr>
      <w:iCs/>
      <w:szCs w:val="44"/>
    </w:rPr>
  </w:style>
  <w:style w:type="paragraph" w:styleId="Liste">
    <w:name w:val="List"/>
    <w:basedOn w:val="Corpsdetexte"/>
    <w:rsid w:val="0009529A"/>
    <w:pPr>
      <w:ind w:right="0"/>
    </w:pPr>
    <w:rPr>
      <w:rFonts w:ascii="Garamond" w:hAnsi="Garamond" w:cs="Tahoma"/>
      <w:i/>
      <w:kern w:val="1"/>
      <w:sz w:val="44"/>
    </w:rPr>
  </w:style>
  <w:style w:type="paragraph" w:customStyle="1" w:styleId="Lgende3">
    <w:name w:val="Légende3"/>
    <w:basedOn w:val="Normal"/>
    <w:rsid w:val="0009529A"/>
    <w:pPr>
      <w:suppressLineNumbers/>
      <w:spacing w:before="120" w:after="120"/>
    </w:pPr>
    <w:rPr>
      <w:rFonts w:cs="Tahoma"/>
      <w:i/>
      <w:iCs/>
      <w:sz w:val="24"/>
      <w:szCs w:val="24"/>
    </w:rPr>
  </w:style>
  <w:style w:type="paragraph" w:customStyle="1" w:styleId="Index">
    <w:name w:val="Index"/>
    <w:basedOn w:val="Normal"/>
    <w:rsid w:val="0009529A"/>
    <w:pPr>
      <w:suppressLineNumbers/>
      <w:ind w:right="0"/>
    </w:pPr>
    <w:rPr>
      <w:rFonts w:cs="Tahoma"/>
      <w:kern w:val="1"/>
    </w:rPr>
  </w:style>
  <w:style w:type="paragraph" w:styleId="Bibliographie">
    <w:name w:val="Bibliography"/>
    <w:basedOn w:val="Normal"/>
    <w:rsid w:val="0009529A"/>
    <w:pPr>
      <w:pBdr>
        <w:left w:val="single" w:sz="20" w:space="4" w:color="000000"/>
      </w:pBdr>
      <w:shd w:val="clear" w:color="auto" w:fill="FFCC99"/>
      <w:suppressAutoHyphens w:val="0"/>
      <w:spacing w:before="120" w:after="120"/>
      <w:ind w:left="4536" w:right="0"/>
    </w:pPr>
    <w:rPr>
      <w:szCs w:val="24"/>
    </w:rPr>
  </w:style>
  <w:style w:type="paragraph" w:styleId="En-ttedetabledesmatires">
    <w:name w:val="TOC Heading"/>
    <w:basedOn w:val="Titre1"/>
    <w:next w:val="Normal"/>
    <w:uiPriority w:val="39"/>
    <w:qFormat/>
    <w:rsid w:val="00843BD5"/>
    <w:pPr>
      <w:numPr>
        <w:numId w:val="0"/>
      </w:numPr>
    </w:pPr>
  </w:style>
  <w:style w:type="paragraph" w:customStyle="1" w:styleId="essai">
    <w:name w:val="essai"/>
    <w:basedOn w:val="Normal"/>
    <w:rsid w:val="0009529A"/>
    <w:pPr>
      <w:suppressAutoHyphens w:val="0"/>
      <w:ind w:right="0"/>
    </w:pPr>
    <w:rPr>
      <w:rFonts w:ascii="Times New Roman" w:hAnsi="Times New Roman"/>
      <w:szCs w:val="24"/>
    </w:rPr>
  </w:style>
  <w:style w:type="paragraph" w:customStyle="1" w:styleId="TitreC">
    <w:name w:val="TitreC++"/>
    <w:basedOn w:val="Normal"/>
    <w:rsid w:val="0009529A"/>
    <w:pPr>
      <w:suppressAutoHyphens w:val="0"/>
      <w:spacing w:after="360" w:line="480" w:lineRule="auto"/>
      <w:ind w:right="0"/>
      <w:jc w:val="center"/>
    </w:pPr>
    <w:rPr>
      <w:rFonts w:ascii="Times" w:hAnsi="Times"/>
      <w:b/>
      <w:bCs/>
      <w:caps/>
      <w:sz w:val="32"/>
      <w:szCs w:val="32"/>
    </w:rPr>
  </w:style>
  <w:style w:type="paragraph" w:customStyle="1" w:styleId="Listing">
    <w:name w:val="Listing"/>
    <w:basedOn w:val="Normal"/>
    <w:rsid w:val="0009529A"/>
    <w:pPr>
      <w:shd w:val="clear" w:color="auto" w:fill="F2F2F2"/>
      <w:suppressAutoHyphens w:val="0"/>
      <w:ind w:right="0"/>
    </w:pPr>
    <w:rPr>
      <w:rFonts w:ascii="Times New Roman" w:hAnsi="Times New Roman"/>
      <w:sz w:val="28"/>
      <w:szCs w:val="28"/>
    </w:rPr>
  </w:style>
  <w:style w:type="paragraph" w:customStyle="1" w:styleId="Retraitnormal2">
    <w:name w:val="Retrait normal2"/>
    <w:basedOn w:val="Normal"/>
    <w:rsid w:val="0009529A"/>
    <w:pPr>
      <w:suppressAutoHyphens w:val="0"/>
      <w:ind w:left="708" w:right="0"/>
    </w:pPr>
    <w:rPr>
      <w:rFonts w:ascii="Times New Roman" w:hAnsi="Times New Roman"/>
      <w:szCs w:val="24"/>
    </w:rPr>
  </w:style>
  <w:style w:type="paragraph" w:customStyle="1" w:styleId="paragraphe">
    <w:name w:val="paragraphe"/>
    <w:basedOn w:val="Retraitnormal2"/>
    <w:rsid w:val="0009529A"/>
    <w:pPr>
      <w:ind w:left="709"/>
    </w:pPr>
  </w:style>
  <w:style w:type="paragraph" w:customStyle="1" w:styleId="Corpsdetexte21">
    <w:name w:val="Corps de texte 21"/>
    <w:basedOn w:val="Normal"/>
    <w:rsid w:val="0009529A"/>
    <w:pPr>
      <w:jc w:val="center"/>
    </w:pPr>
    <w:rPr>
      <w:rFonts w:ascii="Garamond" w:hAnsi="Garamond"/>
      <w:i/>
      <w:iCs/>
      <w:sz w:val="60"/>
      <w:szCs w:val="60"/>
    </w:rPr>
  </w:style>
  <w:style w:type="paragraph" w:styleId="Retraitcorpsdetexte">
    <w:name w:val="Body Text Indent"/>
    <w:basedOn w:val="Normal"/>
    <w:rsid w:val="0009529A"/>
    <w:pPr>
      <w:suppressAutoHyphens w:val="0"/>
      <w:ind w:right="566" w:firstLine="284"/>
    </w:pPr>
    <w:rPr>
      <w:rFonts w:ascii="Times New Roman" w:hAnsi="Times New Roman"/>
      <w:i/>
      <w:iCs/>
      <w:szCs w:val="24"/>
    </w:rPr>
  </w:style>
  <w:style w:type="paragraph" w:customStyle="1" w:styleId="Corpsdetexte31">
    <w:name w:val="Corps de texte 31"/>
    <w:basedOn w:val="Normal"/>
    <w:rsid w:val="0009529A"/>
    <w:rPr>
      <w:rFonts w:ascii="Garamond" w:hAnsi="Garamond"/>
      <w:sz w:val="18"/>
      <w:szCs w:val="18"/>
    </w:rPr>
  </w:style>
  <w:style w:type="paragraph" w:customStyle="1" w:styleId="Sujet">
    <w:name w:val="Sujet"/>
    <w:basedOn w:val="Normal"/>
    <w:rsid w:val="0009529A"/>
    <w:pPr>
      <w:tabs>
        <w:tab w:val="left" w:pos="284"/>
        <w:tab w:val="left" w:pos="1702"/>
        <w:tab w:val="left" w:pos="2835"/>
        <w:tab w:val="left" w:pos="3969"/>
        <w:tab w:val="left" w:pos="5104"/>
      </w:tabs>
      <w:suppressAutoHyphens w:val="0"/>
      <w:ind w:right="0"/>
    </w:pPr>
    <w:rPr>
      <w:rFonts w:cs="Arial"/>
    </w:rPr>
  </w:style>
  <w:style w:type="paragraph" w:customStyle="1" w:styleId="Normalcentr3">
    <w:name w:val="Normal centré3"/>
    <w:basedOn w:val="Normal"/>
    <w:rsid w:val="0009529A"/>
  </w:style>
  <w:style w:type="paragraph" w:styleId="En-tte">
    <w:name w:val="header"/>
    <w:basedOn w:val="Normal"/>
    <w:link w:val="En-tteCar"/>
    <w:rsid w:val="0009529A"/>
    <w:pPr>
      <w:tabs>
        <w:tab w:val="center" w:pos="4593"/>
        <w:tab w:val="right" w:pos="9129"/>
      </w:tabs>
    </w:pPr>
  </w:style>
  <w:style w:type="paragraph" w:styleId="Pieddepage">
    <w:name w:val="footer"/>
    <w:basedOn w:val="Normal"/>
    <w:link w:val="PieddepageCar"/>
    <w:rsid w:val="0009529A"/>
    <w:pPr>
      <w:tabs>
        <w:tab w:val="center" w:pos="4593"/>
        <w:tab w:val="right" w:pos="9129"/>
      </w:tabs>
    </w:pPr>
  </w:style>
  <w:style w:type="paragraph" w:styleId="TM1">
    <w:name w:val="toc 1"/>
    <w:basedOn w:val="Normal"/>
    <w:next w:val="Normal"/>
    <w:uiPriority w:val="39"/>
    <w:rsid w:val="005C0F98"/>
    <w:pPr>
      <w:tabs>
        <w:tab w:val="right" w:leader="dot" w:pos="9344"/>
      </w:tabs>
      <w:spacing w:line="360" w:lineRule="auto"/>
    </w:pPr>
    <w:rPr>
      <w:iCs/>
      <w:color w:val="839BCD"/>
      <w:sz w:val="28"/>
      <w:szCs w:val="32"/>
    </w:rPr>
  </w:style>
  <w:style w:type="paragraph" w:styleId="TM2">
    <w:name w:val="toc 2"/>
    <w:basedOn w:val="Normal"/>
    <w:next w:val="Normal"/>
    <w:uiPriority w:val="39"/>
    <w:rsid w:val="0009529A"/>
    <w:pPr>
      <w:ind w:left="200" w:right="0"/>
    </w:pPr>
  </w:style>
  <w:style w:type="paragraph" w:styleId="TM3">
    <w:name w:val="toc 3"/>
    <w:basedOn w:val="Normal"/>
    <w:next w:val="Normal"/>
    <w:uiPriority w:val="39"/>
    <w:rsid w:val="0009529A"/>
    <w:pPr>
      <w:ind w:left="400" w:right="0"/>
    </w:pPr>
  </w:style>
  <w:style w:type="paragraph" w:styleId="TM4">
    <w:name w:val="toc 4"/>
    <w:basedOn w:val="Normal"/>
    <w:next w:val="Normal"/>
    <w:uiPriority w:val="39"/>
    <w:rsid w:val="0009529A"/>
    <w:pPr>
      <w:ind w:left="600" w:right="0"/>
    </w:pPr>
  </w:style>
  <w:style w:type="paragraph" w:styleId="TM5">
    <w:name w:val="toc 5"/>
    <w:basedOn w:val="Normal"/>
    <w:next w:val="Normal"/>
    <w:rsid w:val="0009529A"/>
    <w:pPr>
      <w:ind w:left="800" w:right="0"/>
    </w:pPr>
  </w:style>
  <w:style w:type="paragraph" w:styleId="TM6">
    <w:name w:val="toc 6"/>
    <w:basedOn w:val="Normal"/>
    <w:next w:val="Normal"/>
    <w:rsid w:val="0009529A"/>
    <w:pPr>
      <w:ind w:left="1000" w:right="0"/>
    </w:pPr>
  </w:style>
  <w:style w:type="paragraph" w:styleId="TM7">
    <w:name w:val="toc 7"/>
    <w:basedOn w:val="Normal"/>
    <w:next w:val="Normal"/>
    <w:rsid w:val="0009529A"/>
    <w:pPr>
      <w:ind w:left="1200" w:right="0"/>
    </w:pPr>
  </w:style>
  <w:style w:type="paragraph" w:styleId="TM8">
    <w:name w:val="toc 8"/>
    <w:basedOn w:val="Normal"/>
    <w:next w:val="Normal"/>
    <w:rsid w:val="0009529A"/>
    <w:pPr>
      <w:ind w:left="1400" w:right="0"/>
    </w:pPr>
  </w:style>
  <w:style w:type="paragraph" w:styleId="TM9">
    <w:name w:val="toc 9"/>
    <w:basedOn w:val="Normal"/>
    <w:next w:val="Normal"/>
    <w:rsid w:val="0009529A"/>
    <w:pPr>
      <w:ind w:left="1600" w:right="0"/>
    </w:pPr>
  </w:style>
  <w:style w:type="paragraph" w:customStyle="1" w:styleId="chapitre">
    <w:name w:val="chapitre"/>
    <w:basedOn w:val="Normal"/>
    <w:rsid w:val="0009529A"/>
    <w:pPr>
      <w:pBdr>
        <w:top w:val="single" w:sz="8" w:space="1" w:color="000000"/>
        <w:left w:val="single" w:sz="8" w:space="1" w:color="000000"/>
        <w:bottom w:val="single" w:sz="8" w:space="1" w:color="000000"/>
        <w:right w:val="single" w:sz="8" w:space="1" w:color="000000"/>
      </w:pBdr>
      <w:shd w:val="clear" w:color="auto" w:fill="FFCC99"/>
      <w:suppressAutoHyphens w:val="0"/>
      <w:spacing w:before="240" w:after="240"/>
      <w:ind w:right="0"/>
      <w:jc w:val="center"/>
    </w:pPr>
    <w:rPr>
      <w:b/>
      <w:bCs/>
      <w:color w:val="FF6600"/>
      <w:sz w:val="28"/>
      <w:szCs w:val="28"/>
    </w:rPr>
  </w:style>
  <w:style w:type="paragraph" w:customStyle="1" w:styleId="Paragraphe1cm">
    <w:name w:val="Paragraphe1cm"/>
    <w:basedOn w:val="Normal"/>
    <w:rsid w:val="0009529A"/>
    <w:pPr>
      <w:tabs>
        <w:tab w:val="left" w:pos="1418"/>
      </w:tabs>
      <w:suppressAutoHyphens w:val="0"/>
      <w:ind w:left="567" w:right="0"/>
    </w:pPr>
    <w:rPr>
      <w:szCs w:val="24"/>
    </w:rPr>
  </w:style>
  <w:style w:type="paragraph" w:customStyle="1" w:styleId="PointsCls">
    <w:name w:val="Points Clés"/>
    <w:basedOn w:val="Normal"/>
    <w:next w:val="Normal"/>
    <w:rsid w:val="0009529A"/>
    <w:pPr>
      <w:pBdr>
        <w:left w:val="double" w:sz="1" w:space="1" w:color="000000"/>
        <w:bottom w:val="double" w:sz="1" w:space="1" w:color="000000"/>
      </w:pBdr>
      <w:suppressAutoHyphens w:val="0"/>
      <w:ind w:right="0"/>
    </w:pPr>
    <w:rPr>
      <w:i/>
      <w:iCs/>
      <w:sz w:val="28"/>
      <w:szCs w:val="28"/>
    </w:rPr>
  </w:style>
  <w:style w:type="paragraph" w:customStyle="1" w:styleId="Textebrut2">
    <w:name w:val="Texte brut2"/>
    <w:basedOn w:val="Normal"/>
    <w:rsid w:val="0009529A"/>
    <w:pPr>
      <w:suppressAutoHyphens w:val="0"/>
      <w:ind w:left="-567" w:right="0"/>
    </w:pPr>
    <w:rPr>
      <w:rFonts w:ascii="Courier New" w:hAnsi="Courier New" w:cs="Courier New"/>
    </w:rPr>
  </w:style>
  <w:style w:type="paragraph" w:customStyle="1" w:styleId="Corpsdetexte23">
    <w:name w:val="Corps de texte 23"/>
    <w:basedOn w:val="Normal"/>
    <w:rsid w:val="0009529A"/>
    <w:pPr>
      <w:suppressAutoHyphens w:val="0"/>
      <w:ind w:right="0"/>
    </w:pPr>
    <w:rPr>
      <w:rFonts w:ascii="Times New Roman" w:hAnsi="Times New Roman"/>
      <w:szCs w:val="24"/>
      <w:u w:val="single"/>
    </w:rPr>
  </w:style>
  <w:style w:type="paragraph" w:customStyle="1" w:styleId="Titre20">
    <w:name w:val="Titre2"/>
    <w:basedOn w:val="Normal"/>
    <w:next w:val="Corpsdetexte"/>
    <w:rsid w:val="0009529A"/>
    <w:pPr>
      <w:keepNext/>
      <w:spacing w:before="240" w:after="120"/>
      <w:ind w:right="0"/>
    </w:pPr>
    <w:rPr>
      <w:rFonts w:eastAsia="SimSun" w:cs="Tahoma"/>
      <w:kern w:val="1"/>
      <w:sz w:val="28"/>
      <w:szCs w:val="28"/>
    </w:rPr>
  </w:style>
  <w:style w:type="paragraph" w:customStyle="1" w:styleId="Lgende2">
    <w:name w:val="Légende2"/>
    <w:basedOn w:val="Normal"/>
    <w:next w:val="Normal"/>
    <w:rsid w:val="0009529A"/>
    <w:pPr>
      <w:suppressAutoHyphens w:val="0"/>
      <w:ind w:left="2127" w:right="0"/>
    </w:pPr>
    <w:rPr>
      <w:rFonts w:ascii="Times New Roman" w:hAnsi="Times New Roman"/>
      <w:b/>
      <w:bCs/>
      <w:kern w:val="1"/>
    </w:rPr>
  </w:style>
  <w:style w:type="paragraph" w:customStyle="1" w:styleId="Titre10">
    <w:name w:val="Titre1"/>
    <w:basedOn w:val="Normal"/>
    <w:next w:val="Corpsdetexte"/>
    <w:rsid w:val="0009529A"/>
    <w:pPr>
      <w:keepNext/>
      <w:spacing w:before="240" w:after="120"/>
      <w:ind w:right="0"/>
    </w:pPr>
    <w:rPr>
      <w:rFonts w:eastAsia="Lucida Sans Unicode" w:cs="Tahoma"/>
      <w:kern w:val="1"/>
      <w:sz w:val="28"/>
      <w:szCs w:val="28"/>
    </w:rPr>
  </w:style>
  <w:style w:type="paragraph" w:customStyle="1" w:styleId="Lgende1">
    <w:name w:val="Légende1"/>
    <w:basedOn w:val="Normal"/>
    <w:rsid w:val="0009529A"/>
    <w:pPr>
      <w:suppressLineNumbers/>
      <w:spacing w:before="120" w:after="120"/>
      <w:ind w:right="0"/>
    </w:pPr>
    <w:rPr>
      <w:rFonts w:cs="Tahoma"/>
      <w:i/>
      <w:iCs/>
      <w:kern w:val="1"/>
      <w:sz w:val="24"/>
      <w:szCs w:val="24"/>
    </w:rPr>
  </w:style>
  <w:style w:type="paragraph" w:customStyle="1" w:styleId="Rpertoire">
    <w:name w:val="Répertoire"/>
    <w:basedOn w:val="Normal"/>
    <w:rsid w:val="0009529A"/>
    <w:pPr>
      <w:suppressLineNumbers/>
      <w:ind w:right="0"/>
    </w:pPr>
    <w:rPr>
      <w:rFonts w:cs="Tahoma"/>
      <w:kern w:val="1"/>
    </w:rPr>
  </w:style>
  <w:style w:type="paragraph" w:customStyle="1" w:styleId="Heading">
    <w:name w:val="Heading"/>
    <w:basedOn w:val="Normal"/>
    <w:next w:val="Corpsdetexte"/>
    <w:rsid w:val="0009529A"/>
    <w:pPr>
      <w:keepNext/>
      <w:spacing w:before="240" w:after="120"/>
      <w:ind w:right="0"/>
    </w:pPr>
    <w:rPr>
      <w:rFonts w:eastAsia="MS Mincho" w:cs="Tahoma"/>
      <w:kern w:val="1"/>
      <w:sz w:val="28"/>
      <w:szCs w:val="28"/>
    </w:rPr>
  </w:style>
  <w:style w:type="paragraph" w:customStyle="1" w:styleId="Lgende4">
    <w:name w:val="Légende4"/>
    <w:basedOn w:val="Normal"/>
    <w:rsid w:val="0009529A"/>
    <w:pPr>
      <w:suppressLineNumbers/>
      <w:spacing w:before="120" w:after="120"/>
      <w:ind w:right="0"/>
    </w:pPr>
    <w:rPr>
      <w:rFonts w:cs="Tahoma"/>
      <w:i/>
      <w:iCs/>
      <w:kern w:val="1"/>
      <w:sz w:val="24"/>
      <w:szCs w:val="24"/>
    </w:rPr>
  </w:style>
  <w:style w:type="paragraph" w:customStyle="1" w:styleId="Noparagraphstyle">
    <w:name w:val="[No paragraph style]"/>
    <w:rsid w:val="0009529A"/>
    <w:pPr>
      <w:suppressAutoHyphens/>
      <w:spacing w:line="288" w:lineRule="auto"/>
    </w:pPr>
    <w:rPr>
      <w:rFonts w:ascii="Dutch 801 SWA" w:eastAsia="Arial" w:hAnsi="Dutch 801 SWA"/>
      <w:color w:val="000000"/>
      <w:kern w:val="1"/>
      <w:sz w:val="24"/>
      <w:szCs w:val="24"/>
      <w:lang w:eastAsia="ar-SA"/>
    </w:rPr>
  </w:style>
  <w:style w:type="paragraph" w:customStyle="1" w:styleId="Normalcentr1">
    <w:name w:val="Normal centré1"/>
    <w:basedOn w:val="Normal"/>
    <w:rsid w:val="0009529A"/>
    <w:pPr>
      <w:ind w:left="113" w:right="113"/>
    </w:pPr>
    <w:rPr>
      <w:rFonts w:ascii="Garamond" w:hAnsi="Garamond"/>
      <w:i/>
      <w:iCs/>
      <w:kern w:val="1"/>
      <w:sz w:val="18"/>
      <w:szCs w:val="18"/>
    </w:rPr>
  </w:style>
  <w:style w:type="paragraph" w:customStyle="1" w:styleId="Tabledesillustrations1">
    <w:name w:val="Table des illustrations1"/>
    <w:basedOn w:val="Normal"/>
    <w:next w:val="Normal"/>
    <w:rsid w:val="0009529A"/>
    <w:pPr>
      <w:ind w:left="400" w:right="0" w:hanging="400"/>
    </w:pPr>
    <w:rPr>
      <w:kern w:val="1"/>
    </w:rPr>
  </w:style>
  <w:style w:type="paragraph" w:customStyle="1" w:styleId="StyleTitre1">
    <w:name w:val="Style Titre 1"/>
    <w:basedOn w:val="Titre1"/>
    <w:rsid w:val="0009529A"/>
    <w:pPr>
      <w:numPr>
        <w:numId w:val="0"/>
      </w:numPr>
    </w:pPr>
    <w:rPr>
      <w:kern w:val="1"/>
    </w:rPr>
  </w:style>
  <w:style w:type="paragraph" w:customStyle="1" w:styleId="normalvert">
    <w:name w:val="normal vert"/>
    <w:basedOn w:val="Normal"/>
    <w:rsid w:val="0009529A"/>
    <w:pPr>
      <w:ind w:right="0"/>
      <w:jc w:val="center"/>
    </w:pPr>
    <w:rPr>
      <w:b/>
      <w:bCs/>
      <w:color w:val="339966"/>
      <w:kern w:val="1"/>
      <w:sz w:val="32"/>
      <w:szCs w:val="32"/>
    </w:rPr>
  </w:style>
  <w:style w:type="paragraph" w:customStyle="1" w:styleId="Framecontents">
    <w:name w:val="Frame contents"/>
    <w:basedOn w:val="Corpsdetexte"/>
    <w:rsid w:val="0009529A"/>
    <w:pPr>
      <w:ind w:right="0"/>
    </w:pPr>
    <w:rPr>
      <w:rFonts w:ascii="Garamond" w:hAnsi="Garamond"/>
      <w:i/>
      <w:kern w:val="1"/>
      <w:sz w:val="44"/>
    </w:rPr>
  </w:style>
  <w:style w:type="paragraph" w:customStyle="1" w:styleId="Contents10">
    <w:name w:val="Contents 10"/>
    <w:basedOn w:val="Index"/>
    <w:rsid w:val="0009529A"/>
    <w:pPr>
      <w:tabs>
        <w:tab w:val="right" w:leader="dot" w:pos="9637"/>
      </w:tabs>
      <w:ind w:left="2547"/>
    </w:pPr>
  </w:style>
  <w:style w:type="paragraph" w:customStyle="1" w:styleId="TableContents">
    <w:name w:val="Table Contents"/>
    <w:basedOn w:val="Normal"/>
    <w:rsid w:val="0009529A"/>
    <w:pPr>
      <w:suppressLineNumbers/>
      <w:ind w:right="0"/>
    </w:pPr>
    <w:rPr>
      <w:kern w:val="1"/>
    </w:rPr>
  </w:style>
  <w:style w:type="paragraph" w:customStyle="1" w:styleId="TableHeading">
    <w:name w:val="Table Heading"/>
    <w:basedOn w:val="TableContents"/>
    <w:rsid w:val="0009529A"/>
    <w:pPr>
      <w:jc w:val="center"/>
    </w:pPr>
    <w:rPr>
      <w:b/>
      <w:bCs/>
    </w:rPr>
  </w:style>
  <w:style w:type="paragraph" w:customStyle="1" w:styleId="Contenuducadre">
    <w:name w:val="Contenu du cadre"/>
    <w:basedOn w:val="Corpsdetexte"/>
    <w:rsid w:val="0009529A"/>
    <w:pPr>
      <w:ind w:right="0"/>
    </w:pPr>
    <w:rPr>
      <w:rFonts w:ascii="Garamond" w:hAnsi="Garamond"/>
      <w:i/>
      <w:kern w:val="1"/>
      <w:sz w:val="44"/>
    </w:rPr>
  </w:style>
  <w:style w:type="paragraph" w:customStyle="1" w:styleId="Contenudetableau">
    <w:name w:val="Contenu de tableau"/>
    <w:basedOn w:val="Normal"/>
    <w:rsid w:val="0009529A"/>
    <w:pPr>
      <w:suppressLineNumbers/>
      <w:ind w:right="0"/>
    </w:pPr>
    <w:rPr>
      <w:kern w:val="1"/>
    </w:rPr>
  </w:style>
  <w:style w:type="paragraph" w:customStyle="1" w:styleId="Titredetableau">
    <w:name w:val="Titre de tableau"/>
    <w:basedOn w:val="Contenudetableau"/>
    <w:rsid w:val="0009529A"/>
    <w:pPr>
      <w:jc w:val="center"/>
    </w:pPr>
    <w:rPr>
      <w:b/>
      <w:bCs/>
    </w:rPr>
  </w:style>
  <w:style w:type="paragraph" w:customStyle="1" w:styleId="Tabledesmatiresniveau10">
    <w:name w:val="Table des matières niveau 10"/>
    <w:basedOn w:val="Rpertoire"/>
    <w:rsid w:val="0009529A"/>
    <w:pPr>
      <w:tabs>
        <w:tab w:val="right" w:leader="dot" w:pos="9637"/>
      </w:tabs>
      <w:ind w:left="2547"/>
    </w:pPr>
  </w:style>
  <w:style w:type="paragraph" w:customStyle="1" w:styleId="1erEn-tte">
    <w:name w:val="1er En-tête"/>
    <w:basedOn w:val="En-tte"/>
    <w:rsid w:val="0009529A"/>
    <w:pPr>
      <w:tabs>
        <w:tab w:val="clear" w:pos="4593"/>
        <w:tab w:val="clear" w:pos="9129"/>
        <w:tab w:val="center" w:pos="4536"/>
        <w:tab w:val="right" w:pos="9072"/>
      </w:tabs>
      <w:ind w:left="2268" w:right="0" w:hanging="3402"/>
    </w:pPr>
    <w:rPr>
      <w:b/>
      <w:bCs/>
      <w:kern w:val="1"/>
      <w:sz w:val="26"/>
      <w:szCs w:val="26"/>
    </w:rPr>
  </w:style>
  <w:style w:type="paragraph" w:customStyle="1" w:styleId="DefinitionTerm">
    <w:name w:val="Definition Term"/>
    <w:basedOn w:val="Normal"/>
    <w:next w:val="DefinitionList"/>
    <w:rsid w:val="0009529A"/>
    <w:pPr>
      <w:suppressAutoHyphens w:val="0"/>
      <w:ind w:right="0"/>
    </w:pPr>
    <w:rPr>
      <w:rFonts w:ascii="Times New Roman" w:hAnsi="Times New Roman"/>
      <w:kern w:val="1"/>
      <w:szCs w:val="24"/>
    </w:rPr>
  </w:style>
  <w:style w:type="paragraph" w:customStyle="1" w:styleId="DefinitionList">
    <w:name w:val="Definition List"/>
    <w:basedOn w:val="Normal"/>
    <w:next w:val="DefinitionTerm"/>
    <w:rsid w:val="0009529A"/>
    <w:pPr>
      <w:suppressAutoHyphens w:val="0"/>
      <w:ind w:left="360" w:right="0"/>
    </w:pPr>
    <w:rPr>
      <w:rFonts w:ascii="Times New Roman" w:hAnsi="Times New Roman"/>
      <w:kern w:val="1"/>
      <w:szCs w:val="24"/>
    </w:rPr>
  </w:style>
  <w:style w:type="paragraph" w:customStyle="1" w:styleId="Preformatted">
    <w:name w:val="Preformatted"/>
    <w:basedOn w:val="Normal"/>
    <w:rsid w:val="0009529A"/>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val="0"/>
      <w:ind w:right="0"/>
    </w:pPr>
    <w:rPr>
      <w:rFonts w:ascii="Courier New" w:hAnsi="Courier New" w:cs="Courier New"/>
      <w:kern w:val="1"/>
    </w:rPr>
  </w:style>
  <w:style w:type="paragraph" w:customStyle="1" w:styleId="Retraitcorpsdetexte21">
    <w:name w:val="Retrait corps de texte 21"/>
    <w:basedOn w:val="Normal"/>
    <w:rsid w:val="0009529A"/>
    <w:pPr>
      <w:suppressAutoHyphens w:val="0"/>
      <w:spacing w:after="120" w:line="480" w:lineRule="auto"/>
      <w:ind w:left="283" w:right="0"/>
    </w:pPr>
    <w:rPr>
      <w:rFonts w:ascii="Times New Roman" w:hAnsi="Times New Roman"/>
      <w:kern w:val="1"/>
    </w:rPr>
  </w:style>
  <w:style w:type="paragraph" w:customStyle="1" w:styleId="Retraitcorpsdetexte31">
    <w:name w:val="Retrait corps de texte 31"/>
    <w:basedOn w:val="Normal"/>
    <w:rsid w:val="0009529A"/>
    <w:pPr>
      <w:suppressAutoHyphens w:val="0"/>
      <w:spacing w:after="120"/>
      <w:ind w:left="283" w:right="0"/>
    </w:pPr>
    <w:rPr>
      <w:rFonts w:ascii="Times New Roman" w:hAnsi="Times New Roman"/>
      <w:kern w:val="1"/>
      <w:sz w:val="16"/>
      <w:szCs w:val="16"/>
    </w:rPr>
  </w:style>
  <w:style w:type="paragraph" w:customStyle="1" w:styleId="Corpsdetexte22">
    <w:name w:val="Corps de texte 22"/>
    <w:basedOn w:val="Normal"/>
    <w:rsid w:val="0009529A"/>
    <w:pPr>
      <w:suppressAutoHyphens w:val="0"/>
      <w:spacing w:after="120" w:line="480" w:lineRule="auto"/>
      <w:ind w:right="0"/>
    </w:pPr>
    <w:rPr>
      <w:rFonts w:ascii="Times New Roman" w:hAnsi="Times New Roman"/>
      <w:kern w:val="1"/>
    </w:rPr>
  </w:style>
  <w:style w:type="paragraph" w:customStyle="1" w:styleId="H5">
    <w:name w:val="H5"/>
    <w:basedOn w:val="Normal"/>
    <w:next w:val="Normal"/>
    <w:rsid w:val="0009529A"/>
    <w:pPr>
      <w:keepNext/>
      <w:suppressAutoHyphens w:val="0"/>
      <w:spacing w:before="100"/>
      <w:ind w:right="0"/>
    </w:pPr>
    <w:rPr>
      <w:rFonts w:ascii="Times New Roman" w:hAnsi="Times New Roman"/>
      <w:b/>
      <w:bCs/>
      <w:kern w:val="1"/>
    </w:rPr>
  </w:style>
  <w:style w:type="paragraph" w:customStyle="1" w:styleId="H4">
    <w:name w:val="H4"/>
    <w:basedOn w:val="Normal"/>
    <w:next w:val="Normal"/>
    <w:rsid w:val="0009529A"/>
    <w:pPr>
      <w:keepNext/>
      <w:suppressAutoHyphens w:val="0"/>
      <w:spacing w:before="100"/>
      <w:ind w:right="0"/>
    </w:pPr>
    <w:rPr>
      <w:rFonts w:ascii="Times New Roman" w:hAnsi="Times New Roman"/>
      <w:b/>
      <w:bCs/>
      <w:kern w:val="1"/>
      <w:szCs w:val="24"/>
    </w:rPr>
  </w:style>
  <w:style w:type="paragraph" w:customStyle="1" w:styleId="Corpsdetexte32">
    <w:name w:val="Corps de texte 32"/>
    <w:basedOn w:val="Normal"/>
    <w:rsid w:val="0009529A"/>
    <w:pPr>
      <w:suppressAutoHyphens w:val="0"/>
      <w:ind w:right="0"/>
    </w:pPr>
    <w:rPr>
      <w:rFonts w:ascii="Times New Roman" w:hAnsi="Times New Roman"/>
      <w:kern w:val="1"/>
    </w:rPr>
  </w:style>
  <w:style w:type="paragraph" w:styleId="PrformatHTML">
    <w:name w:val="HTML Preformatted"/>
    <w:basedOn w:val="Normal"/>
    <w:uiPriority w:val="99"/>
    <w:rsid w:val="0009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right="0"/>
    </w:pPr>
    <w:rPr>
      <w:rFonts w:ascii="Courier New" w:hAnsi="Courier New" w:cs="Courier New"/>
      <w:kern w:val="1"/>
    </w:rPr>
  </w:style>
  <w:style w:type="paragraph" w:customStyle="1" w:styleId="Textebrut1">
    <w:name w:val="Texte brut1"/>
    <w:basedOn w:val="Normal"/>
    <w:rsid w:val="0009529A"/>
    <w:pPr>
      <w:suppressAutoHyphens w:val="0"/>
      <w:ind w:right="0"/>
    </w:pPr>
    <w:rPr>
      <w:rFonts w:ascii="Courier New" w:hAnsi="Courier New" w:cs="Courier New"/>
      <w:kern w:val="1"/>
    </w:rPr>
  </w:style>
  <w:style w:type="paragraph" w:customStyle="1" w:styleId="Cartouche">
    <w:name w:val="Cartouche"/>
    <w:basedOn w:val="Normal"/>
    <w:rsid w:val="0009529A"/>
    <w:pPr>
      <w:shd w:val="clear" w:color="auto" w:fill="E5E5E5"/>
      <w:suppressAutoHyphens w:val="0"/>
      <w:spacing w:after="120"/>
      <w:ind w:right="-284" w:firstLine="284"/>
    </w:pPr>
    <w:rPr>
      <w:rFonts w:ascii="Times New Roman" w:hAnsi="Times New Roman"/>
      <w:b/>
      <w:bCs/>
      <w:kern w:val="1"/>
      <w:sz w:val="18"/>
      <w:szCs w:val="18"/>
    </w:rPr>
  </w:style>
  <w:style w:type="paragraph" w:customStyle="1" w:styleId="Chapitre0">
    <w:name w:val="Chapitre"/>
    <w:basedOn w:val="Normal"/>
    <w:rsid w:val="0009529A"/>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elp">
    <w:name w:val="Help"/>
    <w:basedOn w:val="Normal"/>
    <w:rsid w:val="0009529A"/>
    <w:pPr>
      <w:suppressAutoHyphens w:val="0"/>
      <w:ind w:right="-567"/>
    </w:pPr>
    <w:rPr>
      <w:rFonts w:ascii="Times New Roman" w:hAnsi="Times New Roman"/>
      <w:kern w:val="1"/>
      <w:szCs w:val="24"/>
    </w:rPr>
  </w:style>
  <w:style w:type="paragraph" w:customStyle="1" w:styleId="paragrapheNT">
    <w:name w:val="paragrapheNT"/>
    <w:basedOn w:val="Normal"/>
    <w:rsid w:val="0009529A"/>
    <w:pPr>
      <w:suppressAutoHyphens w:val="0"/>
      <w:ind w:right="0"/>
      <w:jc w:val="center"/>
    </w:pPr>
    <w:rPr>
      <w:rFonts w:ascii="Times New Roman" w:hAnsi="Times New Roman"/>
      <w:smallCaps/>
      <w:kern w:val="1"/>
      <w:szCs w:val="24"/>
      <w:u w:val="single"/>
    </w:rPr>
  </w:style>
  <w:style w:type="paragraph" w:customStyle="1" w:styleId="Retraitnormal1">
    <w:name w:val="Retrait normal1"/>
    <w:basedOn w:val="Normal"/>
    <w:rsid w:val="0009529A"/>
    <w:pPr>
      <w:suppressAutoHyphens w:val="0"/>
      <w:ind w:left="708" w:right="0"/>
    </w:pPr>
    <w:rPr>
      <w:rFonts w:ascii="Times New Roman" w:hAnsi="Times New Roman"/>
      <w:kern w:val="1"/>
      <w:szCs w:val="24"/>
    </w:rPr>
  </w:style>
  <w:style w:type="paragraph" w:customStyle="1" w:styleId="Style3">
    <w:name w:val="Style3"/>
    <w:basedOn w:val="Normal"/>
    <w:next w:val="Retraitnormal1"/>
    <w:rsid w:val="0009529A"/>
    <w:pPr>
      <w:shd w:val="clear" w:color="auto" w:fill="E5E5E5"/>
      <w:suppressAutoHyphens w:val="0"/>
      <w:ind w:right="0"/>
      <w:jc w:val="center"/>
    </w:pPr>
    <w:rPr>
      <w:rFonts w:ascii="Times New Roman" w:hAnsi="Times New Roman"/>
      <w:b/>
      <w:bCs/>
      <w:kern w:val="1"/>
      <w:szCs w:val="24"/>
    </w:rPr>
  </w:style>
  <w:style w:type="paragraph" w:customStyle="1" w:styleId="dtails">
    <w:name w:val="détails"/>
    <w:basedOn w:val="Normal"/>
    <w:rsid w:val="0009529A"/>
    <w:pPr>
      <w:numPr>
        <w:numId w:val="2"/>
      </w:numPr>
      <w:suppressAutoHyphens w:val="0"/>
      <w:ind w:left="567" w:right="283" w:firstLine="0"/>
    </w:pPr>
    <w:rPr>
      <w:rFonts w:ascii="Times New Roman" w:hAnsi="Times New Roman"/>
      <w:i/>
      <w:iCs/>
      <w:kern w:val="1"/>
    </w:rPr>
  </w:style>
  <w:style w:type="paragraph" w:customStyle="1" w:styleId="option">
    <w:name w:val="option"/>
    <w:basedOn w:val="Normal"/>
    <w:next w:val="dtails"/>
    <w:rsid w:val="0009529A"/>
    <w:pPr>
      <w:suppressAutoHyphens w:val="0"/>
      <w:ind w:left="284" w:right="0"/>
    </w:pPr>
    <w:rPr>
      <w:rFonts w:ascii="Times New Roman" w:hAnsi="Times New Roman"/>
      <w:kern w:val="1"/>
    </w:rPr>
  </w:style>
  <w:style w:type="paragraph" w:customStyle="1" w:styleId="Normalcentr2">
    <w:name w:val="Normal centré2"/>
    <w:basedOn w:val="Normal"/>
    <w:rsid w:val="0009529A"/>
    <w:pPr>
      <w:suppressAutoHyphens w:val="0"/>
      <w:spacing w:after="60" w:line="240" w:lineRule="exact"/>
      <w:ind w:left="360" w:right="120" w:hanging="240"/>
    </w:pPr>
    <w:rPr>
      <w:rFonts w:ascii="Times New Roman" w:hAnsi="Times New Roman"/>
      <w:kern w:val="1"/>
    </w:rPr>
  </w:style>
  <w:style w:type="paragraph" w:customStyle="1" w:styleId="exos">
    <w:name w:val="exos"/>
    <w:basedOn w:val="Normal"/>
    <w:rsid w:val="0009529A"/>
    <w:pPr>
      <w:shd w:val="clear" w:color="auto" w:fill="F2F2F2"/>
      <w:suppressAutoHyphens w:val="0"/>
      <w:ind w:right="0"/>
    </w:pPr>
    <w:rPr>
      <w:rFonts w:ascii="Times New Roman" w:hAnsi="Times New Roman"/>
      <w:b/>
      <w:bCs/>
      <w:i/>
      <w:iCs/>
      <w:kern w:val="1"/>
    </w:rPr>
  </w:style>
  <w:style w:type="paragraph" w:customStyle="1" w:styleId="cours">
    <w:name w:val="cours"/>
    <w:basedOn w:val="Normal"/>
    <w:rsid w:val="0009529A"/>
    <w:pPr>
      <w:numPr>
        <w:numId w:val="1"/>
      </w:numPr>
      <w:suppressAutoHyphens w:val="0"/>
      <w:spacing w:before="80" w:after="120" w:line="240" w:lineRule="exact"/>
      <w:ind w:left="0" w:right="120" w:firstLine="0"/>
    </w:pPr>
    <w:rPr>
      <w:rFonts w:ascii="Times New Roman" w:hAnsi="Times New Roman"/>
      <w:kern w:val="1"/>
    </w:rPr>
  </w:style>
  <w:style w:type="paragraph" w:customStyle="1" w:styleId="ref">
    <w:name w:val="ref"/>
    <w:basedOn w:val="Normal"/>
    <w:rsid w:val="0009529A"/>
    <w:pPr>
      <w:shd w:val="clear" w:color="auto" w:fill="D8D8D8"/>
      <w:suppressAutoHyphens w:val="0"/>
      <w:ind w:right="0"/>
    </w:pPr>
    <w:rPr>
      <w:rFonts w:cs="Arial"/>
      <w:kern w:val="1"/>
    </w:rPr>
  </w:style>
  <w:style w:type="paragraph" w:customStyle="1" w:styleId="Pardcal">
    <w:name w:val="Par. décalé"/>
    <w:rsid w:val="0009529A"/>
    <w:pPr>
      <w:suppressAutoHyphens/>
      <w:spacing w:line="360" w:lineRule="atLeast"/>
      <w:ind w:left="567"/>
      <w:jc w:val="both"/>
    </w:pPr>
    <w:rPr>
      <w:rFonts w:ascii="Tms Rmn" w:eastAsia="Arial" w:hAnsi="Tms Rmn"/>
      <w:kern w:val="1"/>
      <w:sz w:val="24"/>
      <w:szCs w:val="24"/>
      <w:lang w:eastAsia="ar-SA"/>
    </w:rPr>
  </w:style>
  <w:style w:type="paragraph" w:customStyle="1" w:styleId="txt">
    <w:name w:val="txt"/>
    <w:basedOn w:val="Normal"/>
    <w:rsid w:val="0009529A"/>
    <w:pPr>
      <w:suppressAutoHyphens w:val="0"/>
      <w:spacing w:line="360" w:lineRule="atLeast"/>
      <w:ind w:right="0"/>
    </w:pPr>
    <w:rPr>
      <w:rFonts w:ascii="Tms Rmn" w:hAnsi="Tms Rmn"/>
      <w:kern w:val="1"/>
      <w:szCs w:val="24"/>
    </w:rPr>
  </w:style>
  <w:style w:type="paragraph" w:customStyle="1" w:styleId="code0">
    <w:name w:val="code"/>
    <w:basedOn w:val="Normal"/>
    <w:next w:val="Normal"/>
    <w:rsid w:val="0009529A"/>
    <w:pPr>
      <w:suppressAutoHyphens w:val="0"/>
      <w:ind w:left="567" w:right="0"/>
    </w:pPr>
    <w:rPr>
      <w:rFonts w:ascii="Courier New" w:hAnsi="Courier New" w:cs="Courier New"/>
      <w:i/>
      <w:iCs/>
      <w:kern w:val="1"/>
      <w:szCs w:val="24"/>
    </w:rPr>
  </w:style>
  <w:style w:type="paragraph" w:customStyle="1" w:styleId="EX">
    <w:name w:val="EX"/>
    <w:rsid w:val="0009529A"/>
    <w:pPr>
      <w:suppressAutoHyphens/>
      <w:spacing w:before="120" w:after="120" w:line="360" w:lineRule="atLeast"/>
      <w:ind w:left="567"/>
      <w:jc w:val="both"/>
    </w:pPr>
    <w:rPr>
      <w:rFonts w:ascii="Tms Rmn" w:eastAsia="Arial" w:hAnsi="Tms Rmn"/>
      <w:i/>
      <w:iCs/>
      <w:kern w:val="1"/>
      <w:sz w:val="24"/>
      <w:szCs w:val="24"/>
      <w:u w:val="single"/>
      <w:lang w:eastAsia="ar-SA"/>
    </w:rPr>
  </w:style>
  <w:style w:type="paragraph" w:customStyle="1" w:styleId="Parnondcal">
    <w:name w:val="Par. non décalé"/>
    <w:rsid w:val="0009529A"/>
    <w:pPr>
      <w:suppressAutoHyphens/>
      <w:spacing w:line="360" w:lineRule="atLeast"/>
      <w:jc w:val="both"/>
    </w:pPr>
    <w:rPr>
      <w:rFonts w:ascii="Tms Rmn" w:eastAsia="Arial" w:hAnsi="Tms Rmn"/>
      <w:kern w:val="1"/>
      <w:sz w:val="24"/>
      <w:szCs w:val="24"/>
      <w:lang w:eastAsia="ar-SA"/>
    </w:rPr>
  </w:style>
  <w:style w:type="paragraph" w:customStyle="1" w:styleId="ligne">
    <w:name w:val="ligne"/>
    <w:basedOn w:val="Listing"/>
    <w:rsid w:val="0009529A"/>
    <w:pPr>
      <w:widowControl w:val="0"/>
      <w:shd w:val="clear" w:color="auto" w:fill="E5E5E5"/>
      <w:suppressAutoHyphens/>
      <w:ind w:right="-1276"/>
    </w:pPr>
    <w:rPr>
      <w:rFonts w:ascii="Courier New" w:hAnsi="Courier New" w:cs="Courier New"/>
      <w:kern w:val="1"/>
      <w:sz w:val="18"/>
      <w:szCs w:val="18"/>
    </w:rPr>
  </w:style>
  <w:style w:type="paragraph" w:customStyle="1" w:styleId="Titrebase">
    <w:name w:val="Titre (base)"/>
    <w:basedOn w:val="Normal"/>
    <w:next w:val="Corpsdetexte"/>
    <w:rsid w:val="0009529A"/>
    <w:pPr>
      <w:keepNext/>
      <w:keepLines/>
      <w:suppressAutoHyphens w:val="0"/>
      <w:spacing w:before="240" w:after="120"/>
      <w:ind w:right="0"/>
    </w:pPr>
    <w:rPr>
      <w:rFonts w:cs="Arial"/>
      <w:b/>
      <w:bCs/>
      <w:kern w:val="1"/>
      <w:sz w:val="36"/>
      <w:szCs w:val="36"/>
    </w:rPr>
  </w:style>
  <w:style w:type="paragraph" w:customStyle="1" w:styleId="Titrechapitre">
    <w:name w:val="Titre chapitre"/>
    <w:basedOn w:val="Titrebase"/>
    <w:next w:val="Sous-titrechapitre"/>
    <w:rsid w:val="0009529A"/>
    <w:pPr>
      <w:spacing w:before="600" w:after="0"/>
      <w:jc w:val="center"/>
    </w:pPr>
    <w:rPr>
      <w:sz w:val="32"/>
      <w:szCs w:val="32"/>
    </w:rPr>
  </w:style>
  <w:style w:type="paragraph" w:customStyle="1" w:styleId="Sous-titrechapitre">
    <w:name w:val="Sous-titre chapitre"/>
    <w:basedOn w:val="Titrechapitre"/>
    <w:next w:val="Corpsdetexte"/>
    <w:rsid w:val="0009529A"/>
    <w:pPr>
      <w:spacing w:before="360" w:after="360"/>
    </w:pPr>
    <w:rPr>
      <w:b w:val="0"/>
      <w:bCs w:val="0"/>
      <w:i/>
      <w:iCs/>
      <w:sz w:val="28"/>
      <w:szCs w:val="28"/>
    </w:rPr>
  </w:style>
  <w:style w:type="paragraph" w:customStyle="1" w:styleId="chapitreC">
    <w:name w:val="chapitreC++"/>
    <w:basedOn w:val="Normal"/>
    <w:rsid w:val="0009529A"/>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2">
    <w:name w:val="H2"/>
    <w:basedOn w:val="Normal"/>
    <w:next w:val="Normal"/>
    <w:rsid w:val="0009529A"/>
    <w:pPr>
      <w:keepNext/>
      <w:suppressAutoHyphens w:val="0"/>
      <w:spacing w:before="100"/>
      <w:ind w:right="0"/>
    </w:pPr>
    <w:rPr>
      <w:rFonts w:ascii="Times New Roman" w:hAnsi="Times New Roman"/>
      <w:b/>
      <w:bCs/>
      <w:kern w:val="1"/>
      <w:sz w:val="36"/>
      <w:szCs w:val="36"/>
    </w:rPr>
  </w:style>
  <w:style w:type="paragraph" w:customStyle="1" w:styleId="H3">
    <w:name w:val="H3"/>
    <w:basedOn w:val="Normal"/>
    <w:next w:val="Normal"/>
    <w:rsid w:val="0009529A"/>
    <w:pPr>
      <w:keepNext/>
      <w:suppressAutoHyphens w:val="0"/>
      <w:spacing w:before="100"/>
      <w:ind w:right="0"/>
    </w:pPr>
    <w:rPr>
      <w:rFonts w:ascii="Times New Roman" w:hAnsi="Times New Roman"/>
      <w:b/>
      <w:bCs/>
      <w:kern w:val="1"/>
      <w:sz w:val="28"/>
      <w:szCs w:val="28"/>
    </w:rPr>
  </w:style>
  <w:style w:type="paragraph" w:styleId="z-Hautduformulaire">
    <w:name w:val="HTML Top of Form"/>
    <w:basedOn w:val="Normal"/>
    <w:next w:val="Normal"/>
    <w:rsid w:val="0009529A"/>
    <w:pPr>
      <w:pBdr>
        <w:bottom w:val="single" w:sz="4" w:space="1" w:color="000000"/>
      </w:pBdr>
      <w:suppressAutoHyphens w:val="0"/>
      <w:ind w:right="0"/>
      <w:jc w:val="center"/>
    </w:pPr>
    <w:rPr>
      <w:rFonts w:cs="Arial"/>
      <w:vanish/>
      <w:kern w:val="1"/>
      <w:sz w:val="16"/>
      <w:szCs w:val="16"/>
    </w:rPr>
  </w:style>
  <w:style w:type="paragraph" w:styleId="z-Basduformulaire">
    <w:name w:val="HTML Bottom of Form"/>
    <w:basedOn w:val="Normal"/>
    <w:next w:val="Normal"/>
    <w:rsid w:val="0009529A"/>
    <w:pPr>
      <w:pBdr>
        <w:top w:val="single" w:sz="4" w:space="1" w:color="000000"/>
      </w:pBdr>
      <w:suppressAutoHyphens w:val="0"/>
      <w:ind w:right="0"/>
      <w:jc w:val="center"/>
    </w:pPr>
    <w:rPr>
      <w:rFonts w:cs="Arial"/>
      <w:vanish/>
      <w:kern w:val="1"/>
      <w:sz w:val="16"/>
      <w:szCs w:val="16"/>
    </w:rPr>
  </w:style>
  <w:style w:type="paragraph" w:styleId="NormalWeb">
    <w:name w:val="Normal (Web)"/>
    <w:basedOn w:val="Normal"/>
    <w:uiPriority w:val="99"/>
    <w:rsid w:val="0009529A"/>
    <w:pPr>
      <w:suppressAutoHyphens w:val="0"/>
      <w:spacing w:before="100"/>
      <w:ind w:right="0"/>
    </w:pPr>
    <w:rPr>
      <w:rFonts w:ascii="Times New Roman" w:hAnsi="Times New Roman"/>
      <w:kern w:val="1"/>
      <w:szCs w:val="24"/>
    </w:rPr>
  </w:style>
  <w:style w:type="paragraph" w:customStyle="1" w:styleId="Titre1MF">
    <w:name w:val="Titre1 MF"/>
    <w:basedOn w:val="Titre1"/>
    <w:rsid w:val="0009529A"/>
    <w:pPr>
      <w:numPr>
        <w:numId w:val="0"/>
      </w:numPr>
      <w:tabs>
        <w:tab w:val="left" w:pos="540"/>
        <w:tab w:val="right" w:pos="9360"/>
      </w:tabs>
      <w:suppressAutoHyphens w:val="0"/>
      <w:spacing w:before="240" w:after="60"/>
    </w:pPr>
    <w:rPr>
      <w:rFonts w:ascii="Arial Narrow" w:hAnsi="Arial Narrow"/>
      <w:smallCaps w:val="0"/>
      <w:color w:val="808080"/>
      <w:kern w:val="1"/>
      <w:sz w:val="24"/>
      <w:szCs w:val="32"/>
      <w:lang w:val="fr-CA"/>
    </w:rPr>
  </w:style>
  <w:style w:type="paragraph" w:customStyle="1" w:styleId="Explorateurdedocument">
    <w:name w:val="Explorateur de document"/>
    <w:basedOn w:val="Normal"/>
    <w:rsid w:val="0009529A"/>
    <w:pPr>
      <w:shd w:val="clear" w:color="auto" w:fill="000080"/>
      <w:suppressAutoHyphens w:val="0"/>
      <w:ind w:right="0"/>
    </w:pPr>
    <w:rPr>
      <w:rFonts w:ascii="Tahoma" w:hAnsi="Tahoma" w:cs="Tahoma"/>
      <w:kern w:val="1"/>
      <w:szCs w:val="24"/>
    </w:rPr>
  </w:style>
  <w:style w:type="paragraph" w:styleId="Textedebulles">
    <w:name w:val="Balloon Text"/>
    <w:basedOn w:val="Normal"/>
    <w:rsid w:val="0009529A"/>
    <w:pPr>
      <w:suppressAutoHyphens w:val="0"/>
      <w:ind w:right="0"/>
    </w:pPr>
    <w:rPr>
      <w:rFonts w:ascii="Tahoma" w:hAnsi="Tahoma" w:cs="Tahoma"/>
      <w:kern w:val="1"/>
      <w:sz w:val="16"/>
      <w:szCs w:val="16"/>
    </w:rPr>
  </w:style>
  <w:style w:type="paragraph" w:styleId="Paragraphedeliste">
    <w:name w:val="List Paragraph"/>
    <w:basedOn w:val="Normal"/>
    <w:uiPriority w:val="34"/>
    <w:qFormat/>
    <w:rsid w:val="0009529A"/>
    <w:pPr>
      <w:ind w:left="708" w:right="0"/>
    </w:pPr>
    <w:rPr>
      <w:kern w:val="1"/>
    </w:rPr>
  </w:style>
  <w:style w:type="paragraph" w:styleId="Citationintense">
    <w:name w:val="Intense Quote"/>
    <w:basedOn w:val="Normal"/>
    <w:next w:val="Normal"/>
    <w:qFormat/>
    <w:rsid w:val="0009529A"/>
    <w:pPr>
      <w:pBdr>
        <w:bottom w:val="single" w:sz="4" w:space="4" w:color="808080"/>
      </w:pBdr>
      <w:spacing w:before="200" w:after="280"/>
      <w:ind w:left="936" w:right="936"/>
    </w:pPr>
    <w:rPr>
      <w:b/>
      <w:bCs/>
      <w:i/>
      <w:iCs/>
      <w:color w:val="4F81BD"/>
      <w:kern w:val="1"/>
    </w:rPr>
  </w:style>
  <w:style w:type="paragraph" w:customStyle="1" w:styleId="Style1">
    <w:name w:val="Style1"/>
    <w:basedOn w:val="Normal"/>
    <w:rsid w:val="0009529A"/>
    <w:pPr>
      <w:ind w:right="0"/>
    </w:pPr>
    <w:rPr>
      <w:b/>
      <w:color w:val="E36C0A"/>
      <w:kern w:val="1"/>
      <w:sz w:val="32"/>
    </w:rPr>
  </w:style>
  <w:style w:type="paragraph" w:customStyle="1" w:styleId="Style2">
    <w:name w:val="Style2"/>
    <w:basedOn w:val="Style1"/>
    <w:rsid w:val="0009529A"/>
    <w:rPr>
      <w:sz w:val="24"/>
    </w:rPr>
  </w:style>
  <w:style w:type="character" w:styleId="Emphaseintense">
    <w:name w:val="Intense Emphasis"/>
    <w:uiPriority w:val="21"/>
    <w:qFormat/>
    <w:rsid w:val="00184D63"/>
    <w:rPr>
      <w:b/>
      <w:bCs/>
      <w:i/>
      <w:iCs/>
      <w:color w:val="4F81BD"/>
    </w:rPr>
  </w:style>
  <w:style w:type="paragraph" w:styleId="Citation">
    <w:name w:val="Quote"/>
    <w:basedOn w:val="Normal"/>
    <w:next w:val="Normal"/>
    <w:link w:val="CitationCar"/>
    <w:uiPriority w:val="29"/>
    <w:qFormat/>
    <w:rsid w:val="00AB5EE4"/>
    <w:rPr>
      <w:i/>
      <w:iCs/>
      <w:color w:val="000000"/>
    </w:rPr>
  </w:style>
  <w:style w:type="character" w:customStyle="1" w:styleId="CitationCar">
    <w:name w:val="Citation Car"/>
    <w:link w:val="Citation"/>
    <w:uiPriority w:val="29"/>
    <w:rsid w:val="00AB5EE4"/>
    <w:rPr>
      <w:rFonts w:ascii="Arial" w:hAnsi="Arial"/>
      <w:i/>
      <w:iCs/>
      <w:color w:val="000000"/>
      <w:lang w:eastAsia="ar-SA"/>
    </w:rPr>
  </w:style>
  <w:style w:type="character" w:customStyle="1" w:styleId="error">
    <w:name w:val="error"/>
    <w:basedOn w:val="Policepardfaut"/>
    <w:rsid w:val="00132C34"/>
  </w:style>
  <w:style w:type="paragraph" w:customStyle="1" w:styleId="Style7">
    <w:name w:val="Style7"/>
    <w:basedOn w:val="Normal"/>
    <w:rsid w:val="008543B7"/>
    <w:pPr>
      <w:suppressAutoHyphens w:val="0"/>
      <w:spacing w:before="120"/>
      <w:ind w:right="0"/>
      <w:outlineLvl w:val="1"/>
    </w:pPr>
    <w:rPr>
      <w:rFonts w:ascii="Times New Roman" w:hAnsi="Times New Roman"/>
      <w:b/>
      <w:i/>
      <w:iCs/>
      <w:lang w:eastAsia="fr-FR"/>
    </w:rPr>
  </w:style>
  <w:style w:type="paragraph" w:customStyle="1" w:styleId="Titresansnumero">
    <w:name w:val="Titre sans numero"/>
    <w:basedOn w:val="Titre1"/>
    <w:rsid w:val="008543B7"/>
    <w:pPr>
      <w:keepNext w:val="0"/>
      <w:numPr>
        <w:numId w:val="0"/>
      </w:numPr>
      <w:tabs>
        <w:tab w:val="left" w:pos="426"/>
      </w:tabs>
      <w:suppressAutoHyphens w:val="0"/>
      <w:spacing w:before="0"/>
      <w:jc w:val="center"/>
    </w:pPr>
    <w:rPr>
      <w:rFonts w:ascii="Times New Roman" w:hAnsi="Times New Roman" w:cs="Times New Roman"/>
      <w:bCs w:val="0"/>
      <w:caps/>
      <w:smallCaps w:val="0"/>
      <w:color w:val="auto"/>
      <w:sz w:val="24"/>
      <w:szCs w:val="20"/>
      <w:lang w:eastAsia="fr-FR"/>
    </w:rPr>
  </w:style>
  <w:style w:type="character" w:customStyle="1" w:styleId="apple-converted-space">
    <w:name w:val="apple-converted-space"/>
    <w:rsid w:val="00820E33"/>
  </w:style>
  <w:style w:type="character" w:customStyle="1" w:styleId="nowrap">
    <w:name w:val="nowrap"/>
    <w:rsid w:val="00D00D7D"/>
  </w:style>
  <w:style w:type="paragraph" w:customStyle="1" w:styleId="java">
    <w:name w:val="java"/>
    <w:basedOn w:val="Normal"/>
    <w:link w:val="javaCar"/>
    <w:qFormat/>
    <w:rsid w:val="005E4FF2"/>
    <w:pPr>
      <w:tabs>
        <w:tab w:val="left" w:leader="underscore" w:pos="340"/>
      </w:tabs>
      <w:suppressAutoHyphens w:val="0"/>
      <w:autoSpaceDE w:val="0"/>
      <w:autoSpaceDN w:val="0"/>
      <w:adjustRightInd w:val="0"/>
      <w:spacing w:after="0"/>
      <w:ind w:left="397" w:right="0"/>
      <w:jc w:val="left"/>
    </w:pPr>
    <w:rPr>
      <w:rFonts w:ascii="Consolas" w:hAnsi="Consolas" w:cs="Courier New"/>
      <w:sz w:val="18"/>
      <w:lang w:val="en-US" w:eastAsia="fr-FR"/>
    </w:rPr>
  </w:style>
  <w:style w:type="character" w:customStyle="1" w:styleId="application">
    <w:name w:val="application"/>
    <w:rsid w:val="00435548"/>
  </w:style>
  <w:style w:type="character" w:customStyle="1" w:styleId="javaCar">
    <w:name w:val="java Car"/>
    <w:link w:val="java"/>
    <w:rsid w:val="005E4FF2"/>
    <w:rPr>
      <w:rFonts w:ascii="Consolas" w:hAnsi="Consolas" w:cs="Courier New"/>
      <w:sz w:val="18"/>
      <w:lang w:val="en-US"/>
    </w:rPr>
  </w:style>
  <w:style w:type="character" w:styleId="VariableHTML">
    <w:name w:val="HTML Variable"/>
    <w:uiPriority w:val="99"/>
    <w:semiHidden/>
    <w:unhideWhenUsed/>
    <w:rsid w:val="00877702"/>
    <w:rPr>
      <w:i/>
      <w:iCs/>
    </w:rPr>
  </w:style>
  <w:style w:type="character" w:customStyle="1" w:styleId="En-tteCar">
    <w:name w:val="En-tête Car"/>
    <w:basedOn w:val="Policepardfaut"/>
    <w:link w:val="En-tte"/>
    <w:rsid w:val="00CE060B"/>
    <w:rPr>
      <w:rFonts w:ascii="Arial" w:hAnsi="Arial"/>
      <w:lang w:eastAsia="ar-SA"/>
    </w:rPr>
  </w:style>
  <w:style w:type="character" w:customStyle="1" w:styleId="PieddepageCar">
    <w:name w:val="Pied de page Car"/>
    <w:basedOn w:val="Policepardfaut"/>
    <w:link w:val="Pieddepage"/>
    <w:rsid w:val="00F92E0F"/>
    <w:rPr>
      <w:rFonts w:ascii="Arial" w:hAnsi="Arial"/>
      <w:lang w:eastAsia="ar-SA"/>
    </w:rPr>
  </w:style>
  <w:style w:type="paragraph" w:customStyle="1" w:styleId="Default">
    <w:name w:val="Default"/>
    <w:rsid w:val="002912A5"/>
    <w:pPr>
      <w:autoSpaceDE w:val="0"/>
      <w:autoSpaceDN w:val="0"/>
      <w:adjustRightInd w:val="0"/>
    </w:pPr>
    <w:rPr>
      <w:rFonts w:ascii="Myriad Pro" w:eastAsiaTheme="minorHAnsi" w:hAnsi="Myriad Pro" w:cs="Myriad Pro"/>
      <w:color w:val="000000"/>
      <w:sz w:val="24"/>
      <w:szCs w:val="24"/>
      <w:lang w:eastAsia="en-US"/>
    </w:rPr>
  </w:style>
  <w:style w:type="character" w:customStyle="1" w:styleId="Titre1Car">
    <w:name w:val="Titre 1 Car"/>
    <w:basedOn w:val="Policepardfaut"/>
    <w:link w:val="Titre1"/>
    <w:rsid w:val="004D2016"/>
    <w:rPr>
      <w:rFonts w:ascii="Arial" w:hAnsi="Arial" w:cs="Arial"/>
      <w:b/>
      <w:bCs/>
      <w:smallCaps/>
      <w:color w:val="839BCD"/>
      <w:sz w:val="32"/>
      <w:szCs w:val="24"/>
      <w:lang w:eastAsia="ar-SA"/>
    </w:rPr>
  </w:style>
  <w:style w:type="character" w:customStyle="1" w:styleId="Titre2Car">
    <w:name w:val="Titre 2 Car"/>
    <w:basedOn w:val="Policepardfaut"/>
    <w:link w:val="Titre2"/>
    <w:rsid w:val="004D2016"/>
    <w:rPr>
      <w:rFonts w:ascii="Arial" w:hAnsi="Arial"/>
      <w:b/>
      <w:bCs/>
      <w:smallCaps/>
      <w:color w:val="839BCD"/>
      <w:spacing w:val="4"/>
      <w:sz w:val="22"/>
      <w:szCs w:val="24"/>
      <w:lang w:eastAsia="ar-SA"/>
    </w:rPr>
  </w:style>
  <w:style w:type="paragraph" w:styleId="Explorateurdedocuments">
    <w:name w:val="Document Map"/>
    <w:basedOn w:val="Normal"/>
    <w:link w:val="ExplorateurdedocumentsCar1"/>
    <w:uiPriority w:val="99"/>
    <w:semiHidden/>
    <w:unhideWhenUsed/>
    <w:rsid w:val="00887425"/>
    <w:pPr>
      <w:spacing w:after="0" w:line="240" w:lineRule="auto"/>
    </w:pPr>
    <w:rPr>
      <w:rFonts w:ascii="Tahoma" w:hAnsi="Tahoma" w:cs="Tahoma"/>
      <w:sz w:val="16"/>
      <w:szCs w:val="16"/>
    </w:rPr>
  </w:style>
  <w:style w:type="character" w:customStyle="1" w:styleId="ExplorateurdedocumentsCar1">
    <w:name w:val="Explorateur de documents Car1"/>
    <w:basedOn w:val="Policepardfaut"/>
    <w:link w:val="Explorateurdedocuments"/>
    <w:uiPriority w:val="99"/>
    <w:semiHidden/>
    <w:rsid w:val="00887425"/>
    <w:rPr>
      <w:rFonts w:ascii="Tahoma" w:hAnsi="Tahoma" w:cs="Tahoma"/>
      <w:sz w:val="16"/>
      <w:szCs w:val="16"/>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76499"/>
    <w:pPr>
      <w:suppressAutoHyphens/>
      <w:spacing w:after="100" w:line="240" w:lineRule="atLeast"/>
      <w:ind w:right="57"/>
      <w:jc w:val="both"/>
    </w:pPr>
    <w:rPr>
      <w:rFonts w:ascii="Arial" w:hAnsi="Arial"/>
      <w:sz w:val="22"/>
      <w:szCs w:val="22"/>
      <w:lang w:eastAsia="ar-SA"/>
    </w:rPr>
  </w:style>
  <w:style w:type="paragraph" w:styleId="Titre1">
    <w:name w:val="heading 1"/>
    <w:basedOn w:val="Normal"/>
    <w:next w:val="Normal"/>
    <w:link w:val="Titre1Car"/>
    <w:qFormat/>
    <w:rsid w:val="00F97067"/>
    <w:pPr>
      <w:keepNext/>
      <w:numPr>
        <w:numId w:val="3"/>
      </w:numPr>
      <w:spacing w:before="120"/>
      <w:ind w:right="0"/>
      <w:outlineLvl w:val="0"/>
    </w:pPr>
    <w:rPr>
      <w:rFonts w:cs="Arial"/>
      <w:b/>
      <w:bCs/>
      <w:smallCaps/>
      <w:color w:val="839BCD"/>
      <w:sz w:val="32"/>
      <w:szCs w:val="24"/>
    </w:rPr>
  </w:style>
  <w:style w:type="paragraph" w:styleId="Titre2">
    <w:name w:val="heading 2"/>
    <w:basedOn w:val="Normal"/>
    <w:next w:val="Normal"/>
    <w:link w:val="Titre2Car"/>
    <w:qFormat/>
    <w:rsid w:val="008D6E5F"/>
    <w:pPr>
      <w:keepNext/>
      <w:numPr>
        <w:ilvl w:val="1"/>
        <w:numId w:val="3"/>
      </w:numPr>
      <w:ind w:left="576" w:right="0"/>
      <w:outlineLvl w:val="1"/>
    </w:pPr>
    <w:rPr>
      <w:b/>
      <w:bCs/>
      <w:smallCaps/>
      <w:color w:val="839BCD"/>
      <w:spacing w:val="4"/>
      <w:szCs w:val="24"/>
    </w:rPr>
  </w:style>
  <w:style w:type="paragraph" w:styleId="Titre3">
    <w:name w:val="heading 3"/>
    <w:basedOn w:val="Normal"/>
    <w:next w:val="Normal"/>
    <w:qFormat/>
    <w:rsid w:val="008D06ED"/>
    <w:pPr>
      <w:keepNext/>
      <w:numPr>
        <w:ilvl w:val="2"/>
        <w:numId w:val="3"/>
      </w:numPr>
      <w:ind w:left="709" w:right="0" w:hanging="709"/>
      <w:outlineLvl w:val="2"/>
    </w:pPr>
    <w:rPr>
      <w:rFonts w:ascii="Garamond" w:hAnsi="Garamond"/>
      <w:b/>
      <w:bCs/>
      <w:color w:val="A0B2CF"/>
      <w:sz w:val="24"/>
      <w:szCs w:val="60"/>
    </w:rPr>
  </w:style>
  <w:style w:type="paragraph" w:styleId="Titre4">
    <w:name w:val="heading 4"/>
    <w:basedOn w:val="Normal"/>
    <w:next w:val="Normal"/>
    <w:qFormat/>
    <w:rsid w:val="0009529A"/>
    <w:pPr>
      <w:keepNext/>
      <w:numPr>
        <w:ilvl w:val="3"/>
        <w:numId w:val="3"/>
      </w:numPr>
      <w:ind w:right="0"/>
      <w:outlineLvl w:val="3"/>
    </w:pPr>
    <w:rPr>
      <w:rFonts w:ascii="Univers Condensed" w:hAnsi="Univers Condensed"/>
      <w:b/>
      <w:bCs/>
      <w:spacing w:val="30"/>
    </w:rPr>
  </w:style>
  <w:style w:type="paragraph" w:styleId="Titre5">
    <w:name w:val="heading 5"/>
    <w:basedOn w:val="Normal"/>
    <w:next w:val="Normal"/>
    <w:qFormat/>
    <w:rsid w:val="0009529A"/>
    <w:pPr>
      <w:keepNext/>
      <w:numPr>
        <w:ilvl w:val="4"/>
        <w:numId w:val="3"/>
      </w:numPr>
      <w:ind w:right="0"/>
      <w:jc w:val="center"/>
      <w:outlineLvl w:val="4"/>
    </w:pPr>
    <w:rPr>
      <w:rFonts w:ascii="Garamond" w:hAnsi="Garamond"/>
      <w:b/>
      <w:bCs/>
      <w:sz w:val="60"/>
      <w:szCs w:val="60"/>
    </w:rPr>
  </w:style>
  <w:style w:type="paragraph" w:styleId="Titre6">
    <w:name w:val="heading 6"/>
    <w:basedOn w:val="Normal"/>
    <w:next w:val="Normal"/>
    <w:qFormat/>
    <w:rsid w:val="0009529A"/>
    <w:pPr>
      <w:keepNext/>
      <w:numPr>
        <w:ilvl w:val="5"/>
        <w:numId w:val="3"/>
      </w:numPr>
      <w:ind w:right="0"/>
      <w:jc w:val="center"/>
      <w:outlineLvl w:val="5"/>
    </w:pPr>
    <w:rPr>
      <w:rFonts w:ascii="Univers Condensed" w:hAnsi="Univers Condensed"/>
      <w:b/>
      <w:bCs/>
    </w:rPr>
  </w:style>
  <w:style w:type="paragraph" w:styleId="Titre7">
    <w:name w:val="heading 7"/>
    <w:basedOn w:val="Normal"/>
    <w:next w:val="Normal"/>
    <w:qFormat/>
    <w:rsid w:val="0009529A"/>
    <w:pPr>
      <w:keepNext/>
      <w:numPr>
        <w:ilvl w:val="6"/>
        <w:numId w:val="3"/>
      </w:numPr>
      <w:ind w:right="0"/>
      <w:outlineLvl w:val="6"/>
    </w:pPr>
    <w:rPr>
      <w:rFonts w:ascii="Univers Condensed" w:hAnsi="Univers Condensed"/>
      <w:b/>
      <w:bCs/>
      <w:caps/>
      <w:spacing w:val="4"/>
      <w:sz w:val="24"/>
      <w:szCs w:val="24"/>
    </w:rPr>
  </w:style>
  <w:style w:type="paragraph" w:styleId="Titre8">
    <w:name w:val="heading 8"/>
    <w:basedOn w:val="Normal"/>
    <w:next w:val="Normal"/>
    <w:qFormat/>
    <w:rsid w:val="0009529A"/>
    <w:pPr>
      <w:keepNext/>
      <w:numPr>
        <w:ilvl w:val="7"/>
        <w:numId w:val="3"/>
      </w:numPr>
      <w:ind w:right="0"/>
      <w:outlineLvl w:val="7"/>
    </w:pPr>
    <w:rPr>
      <w:rFonts w:ascii="Univers Condensed" w:hAnsi="Univers Condensed"/>
      <w:b/>
      <w:bCs/>
    </w:rPr>
  </w:style>
  <w:style w:type="paragraph" w:styleId="Titre9">
    <w:name w:val="heading 9"/>
    <w:basedOn w:val="Normal"/>
    <w:next w:val="Normal"/>
    <w:qFormat/>
    <w:rsid w:val="0009529A"/>
    <w:pPr>
      <w:keepNext/>
      <w:numPr>
        <w:ilvl w:val="8"/>
        <w:numId w:val="3"/>
      </w:numPr>
      <w:ind w:right="0"/>
      <w:outlineLvl w:val="8"/>
    </w:pPr>
    <w:rPr>
      <w:rFonts w:ascii="Garamond" w:hAnsi="Garamond"/>
      <w:b/>
      <w:bCs/>
      <w:caps/>
      <w:sz w:val="60"/>
      <w:szCs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2z0">
    <w:name w:val="WW8Num2z0"/>
    <w:rsid w:val="0009529A"/>
    <w:rPr>
      <w:rFonts w:ascii="Symbol" w:hAnsi="Symbol"/>
    </w:rPr>
  </w:style>
  <w:style w:type="character" w:customStyle="1" w:styleId="WW8Num2z1">
    <w:name w:val="WW8Num2z1"/>
    <w:rsid w:val="0009529A"/>
    <w:rPr>
      <w:rFonts w:ascii="Courier New" w:hAnsi="Courier New" w:cs="Courier New"/>
    </w:rPr>
  </w:style>
  <w:style w:type="character" w:customStyle="1" w:styleId="WW8Num2z2">
    <w:name w:val="WW8Num2z2"/>
    <w:rsid w:val="0009529A"/>
    <w:rPr>
      <w:rFonts w:ascii="Wingdings" w:hAnsi="Wingdings"/>
    </w:rPr>
  </w:style>
  <w:style w:type="character" w:customStyle="1" w:styleId="WW8Num3z0">
    <w:name w:val="WW8Num3z0"/>
    <w:rsid w:val="0009529A"/>
    <w:rPr>
      <w:rFonts w:ascii="Symbol" w:hAnsi="Symbol"/>
    </w:rPr>
  </w:style>
  <w:style w:type="character" w:customStyle="1" w:styleId="WW8Num3z1">
    <w:name w:val="WW8Num3z1"/>
    <w:rsid w:val="0009529A"/>
    <w:rPr>
      <w:rFonts w:ascii="Courier New" w:hAnsi="Courier New"/>
      <w:sz w:val="20"/>
    </w:rPr>
  </w:style>
  <w:style w:type="character" w:customStyle="1" w:styleId="WW8Num3z2">
    <w:name w:val="WW8Num3z2"/>
    <w:rsid w:val="0009529A"/>
    <w:rPr>
      <w:rFonts w:ascii="Wingdings" w:hAnsi="Wingdings"/>
      <w:sz w:val="20"/>
    </w:rPr>
  </w:style>
  <w:style w:type="character" w:customStyle="1" w:styleId="WW8Num4z1">
    <w:name w:val="WW8Num4z1"/>
    <w:rsid w:val="0009529A"/>
    <w:rPr>
      <w:rFonts w:ascii="Courier New" w:hAnsi="Courier New" w:cs="Courier New"/>
    </w:rPr>
  </w:style>
  <w:style w:type="character" w:customStyle="1" w:styleId="WW8Num4z2">
    <w:name w:val="WW8Num4z2"/>
    <w:rsid w:val="0009529A"/>
    <w:rPr>
      <w:rFonts w:ascii="Wingdings" w:hAnsi="Wingdings"/>
    </w:rPr>
  </w:style>
  <w:style w:type="character" w:customStyle="1" w:styleId="WW8Num5z0">
    <w:name w:val="WW8Num5z0"/>
    <w:rsid w:val="0009529A"/>
    <w:rPr>
      <w:rFonts w:ascii="Symbol" w:hAnsi="Symbol"/>
    </w:rPr>
  </w:style>
  <w:style w:type="character" w:customStyle="1" w:styleId="WW8Num5z1">
    <w:name w:val="WW8Num5z1"/>
    <w:rsid w:val="0009529A"/>
    <w:rPr>
      <w:rFonts w:ascii="Courier New" w:hAnsi="Courier New" w:cs="Courier New"/>
    </w:rPr>
  </w:style>
  <w:style w:type="character" w:customStyle="1" w:styleId="WW8Num5z2">
    <w:name w:val="WW8Num5z2"/>
    <w:rsid w:val="0009529A"/>
    <w:rPr>
      <w:rFonts w:ascii="Wingdings" w:hAnsi="Wingdings"/>
    </w:rPr>
  </w:style>
  <w:style w:type="character" w:customStyle="1" w:styleId="WW8Num7z0">
    <w:name w:val="WW8Num7z0"/>
    <w:rsid w:val="0009529A"/>
    <w:rPr>
      <w:rFonts w:ascii="Symbol" w:hAnsi="Symbol"/>
      <w:sz w:val="20"/>
    </w:rPr>
  </w:style>
  <w:style w:type="character" w:customStyle="1" w:styleId="WW8Num7z1">
    <w:name w:val="WW8Num7z1"/>
    <w:rsid w:val="0009529A"/>
    <w:rPr>
      <w:rFonts w:ascii="Courier New" w:hAnsi="Courier New"/>
      <w:sz w:val="20"/>
    </w:rPr>
  </w:style>
  <w:style w:type="character" w:customStyle="1" w:styleId="WW8Num7z2">
    <w:name w:val="WW8Num7z2"/>
    <w:rsid w:val="0009529A"/>
    <w:rPr>
      <w:rFonts w:ascii="Wingdings" w:hAnsi="Wingdings"/>
      <w:sz w:val="20"/>
    </w:rPr>
  </w:style>
  <w:style w:type="character" w:customStyle="1" w:styleId="WW8Num8z0">
    <w:name w:val="WW8Num8z0"/>
    <w:rsid w:val="0009529A"/>
    <w:rPr>
      <w:rFonts w:ascii="Symbol" w:hAnsi="Symbol"/>
      <w:sz w:val="20"/>
    </w:rPr>
  </w:style>
  <w:style w:type="character" w:customStyle="1" w:styleId="WW8Num8z1">
    <w:name w:val="WW8Num8z1"/>
    <w:rsid w:val="0009529A"/>
    <w:rPr>
      <w:rFonts w:ascii="Courier New" w:hAnsi="Courier New"/>
    </w:rPr>
  </w:style>
  <w:style w:type="character" w:customStyle="1" w:styleId="WW8Num8z2">
    <w:name w:val="WW8Num8z2"/>
    <w:rsid w:val="0009529A"/>
    <w:rPr>
      <w:rFonts w:ascii="Wingdings" w:hAnsi="Wingdings"/>
    </w:rPr>
  </w:style>
  <w:style w:type="character" w:customStyle="1" w:styleId="WW8Num9z0">
    <w:name w:val="WW8Num9z0"/>
    <w:rsid w:val="0009529A"/>
    <w:rPr>
      <w:rFonts w:ascii="Symbol" w:hAnsi="Symbol"/>
    </w:rPr>
  </w:style>
  <w:style w:type="character" w:customStyle="1" w:styleId="WW8Num9z1">
    <w:name w:val="WW8Num9z1"/>
    <w:rsid w:val="0009529A"/>
    <w:rPr>
      <w:rFonts w:ascii="Courier New" w:hAnsi="Courier New" w:cs="Courier New"/>
    </w:rPr>
  </w:style>
  <w:style w:type="character" w:customStyle="1" w:styleId="WW8Num9z2">
    <w:name w:val="WW8Num9z2"/>
    <w:rsid w:val="0009529A"/>
    <w:rPr>
      <w:rFonts w:ascii="Wingdings" w:hAnsi="Wingdings"/>
    </w:rPr>
  </w:style>
  <w:style w:type="character" w:customStyle="1" w:styleId="WW8Num11z0">
    <w:name w:val="WW8Num11z0"/>
    <w:rsid w:val="0009529A"/>
    <w:rPr>
      <w:rFonts w:ascii="Symbol" w:hAnsi="Symbol"/>
    </w:rPr>
  </w:style>
  <w:style w:type="character" w:customStyle="1" w:styleId="WW8Num11z1">
    <w:name w:val="WW8Num11z1"/>
    <w:rsid w:val="0009529A"/>
    <w:rPr>
      <w:rFonts w:ascii="Courier New" w:hAnsi="Courier New" w:cs="Courier New"/>
    </w:rPr>
  </w:style>
  <w:style w:type="character" w:customStyle="1" w:styleId="WW8Num11z2">
    <w:name w:val="WW8Num11z2"/>
    <w:rsid w:val="0009529A"/>
    <w:rPr>
      <w:rFonts w:ascii="Wingdings" w:hAnsi="Wingdings"/>
    </w:rPr>
  </w:style>
  <w:style w:type="character" w:customStyle="1" w:styleId="WW8Num12z0">
    <w:name w:val="WW8Num12z0"/>
    <w:rsid w:val="0009529A"/>
    <w:rPr>
      <w:rFonts w:ascii="Symbol" w:hAnsi="Symbol"/>
      <w:sz w:val="20"/>
    </w:rPr>
  </w:style>
  <w:style w:type="character" w:customStyle="1" w:styleId="WW8Num12z1">
    <w:name w:val="WW8Num12z1"/>
    <w:rsid w:val="0009529A"/>
    <w:rPr>
      <w:rFonts w:ascii="Courier New" w:hAnsi="Courier New"/>
      <w:sz w:val="20"/>
    </w:rPr>
  </w:style>
  <w:style w:type="character" w:customStyle="1" w:styleId="WW8Num12z2">
    <w:name w:val="WW8Num12z2"/>
    <w:rsid w:val="0009529A"/>
    <w:rPr>
      <w:rFonts w:ascii="Wingdings" w:hAnsi="Wingdings"/>
      <w:sz w:val="20"/>
    </w:rPr>
  </w:style>
  <w:style w:type="character" w:customStyle="1" w:styleId="WW8Num13z0">
    <w:name w:val="WW8Num13z0"/>
    <w:rsid w:val="0009529A"/>
    <w:rPr>
      <w:rFonts w:ascii="Helvetica" w:hAnsi="Helvetica"/>
      <w:b w:val="0"/>
      <w:i w:val="0"/>
      <w:color w:val="auto"/>
      <w:sz w:val="22"/>
    </w:rPr>
  </w:style>
  <w:style w:type="character" w:customStyle="1" w:styleId="WW8Num13z1">
    <w:name w:val="WW8Num13z1"/>
    <w:rsid w:val="0009529A"/>
    <w:rPr>
      <w:rFonts w:ascii="Courier New" w:hAnsi="Courier New"/>
      <w:sz w:val="20"/>
    </w:rPr>
  </w:style>
  <w:style w:type="character" w:customStyle="1" w:styleId="WW8Num13z2">
    <w:name w:val="WW8Num13z2"/>
    <w:rsid w:val="0009529A"/>
    <w:rPr>
      <w:rFonts w:ascii="Wingdings" w:hAnsi="Wingdings"/>
      <w:sz w:val="20"/>
    </w:rPr>
  </w:style>
  <w:style w:type="character" w:customStyle="1" w:styleId="WW8Num14z0">
    <w:name w:val="WW8Num14z0"/>
    <w:rsid w:val="0009529A"/>
    <w:rPr>
      <w:rFonts w:ascii="Helvetica" w:hAnsi="Helvetica"/>
      <w:b w:val="0"/>
      <w:i w:val="0"/>
      <w:color w:val="auto"/>
      <w:sz w:val="22"/>
    </w:rPr>
  </w:style>
  <w:style w:type="character" w:customStyle="1" w:styleId="WW8Num14z1">
    <w:name w:val="WW8Num14z1"/>
    <w:rsid w:val="0009529A"/>
    <w:rPr>
      <w:rFonts w:ascii="Courier New" w:hAnsi="Courier New"/>
      <w:sz w:val="20"/>
    </w:rPr>
  </w:style>
  <w:style w:type="character" w:customStyle="1" w:styleId="WW8Num14z2">
    <w:name w:val="WW8Num14z2"/>
    <w:rsid w:val="0009529A"/>
    <w:rPr>
      <w:rFonts w:ascii="Wingdings" w:hAnsi="Wingdings"/>
      <w:sz w:val="20"/>
    </w:rPr>
  </w:style>
  <w:style w:type="character" w:customStyle="1" w:styleId="WW8Num15z0">
    <w:name w:val="WW8Num15z0"/>
    <w:rsid w:val="0009529A"/>
    <w:rPr>
      <w:rFonts w:ascii="Symbol" w:hAnsi="Symbol"/>
      <w:sz w:val="20"/>
    </w:rPr>
  </w:style>
  <w:style w:type="character" w:customStyle="1" w:styleId="WW8Num15z1">
    <w:name w:val="WW8Num15z1"/>
    <w:rsid w:val="0009529A"/>
    <w:rPr>
      <w:rFonts w:ascii="Wingdings" w:eastAsia="Times New Roman" w:hAnsi="Wingdings" w:cs="Times New Roman"/>
    </w:rPr>
  </w:style>
  <w:style w:type="character" w:customStyle="1" w:styleId="WW8Num15z2">
    <w:name w:val="WW8Num15z2"/>
    <w:rsid w:val="0009529A"/>
    <w:rPr>
      <w:rFonts w:ascii="Wingdings" w:hAnsi="Wingdings"/>
      <w:sz w:val="20"/>
    </w:rPr>
  </w:style>
  <w:style w:type="character" w:customStyle="1" w:styleId="WW8Num16z0">
    <w:name w:val="WW8Num16z0"/>
    <w:rsid w:val="0009529A"/>
    <w:rPr>
      <w:rFonts w:ascii="Symbol" w:hAnsi="Symbol"/>
      <w:sz w:val="20"/>
    </w:rPr>
  </w:style>
  <w:style w:type="character" w:customStyle="1" w:styleId="WW8Num16z1">
    <w:name w:val="WW8Num16z1"/>
    <w:rsid w:val="0009529A"/>
    <w:rPr>
      <w:rFonts w:ascii="Courier New" w:hAnsi="Courier New"/>
      <w:sz w:val="20"/>
    </w:rPr>
  </w:style>
  <w:style w:type="character" w:customStyle="1" w:styleId="WW8Num16z2">
    <w:name w:val="WW8Num16z2"/>
    <w:rsid w:val="0009529A"/>
    <w:rPr>
      <w:rFonts w:ascii="Wingdings" w:hAnsi="Wingdings"/>
      <w:sz w:val="20"/>
    </w:rPr>
  </w:style>
  <w:style w:type="character" w:customStyle="1" w:styleId="WW8Num17z0">
    <w:name w:val="WW8Num17z0"/>
    <w:rsid w:val="0009529A"/>
    <w:rPr>
      <w:rFonts w:ascii="Symbol" w:hAnsi="Symbol"/>
      <w:sz w:val="20"/>
    </w:rPr>
  </w:style>
  <w:style w:type="character" w:customStyle="1" w:styleId="WW8Num17z1">
    <w:name w:val="WW8Num17z1"/>
    <w:rsid w:val="0009529A"/>
    <w:rPr>
      <w:rFonts w:ascii="Courier New" w:hAnsi="Courier New"/>
      <w:sz w:val="20"/>
    </w:rPr>
  </w:style>
  <w:style w:type="character" w:customStyle="1" w:styleId="WW8Num17z2">
    <w:name w:val="WW8Num17z2"/>
    <w:rsid w:val="0009529A"/>
    <w:rPr>
      <w:rFonts w:ascii="Wingdings" w:hAnsi="Wingdings"/>
      <w:sz w:val="20"/>
    </w:rPr>
  </w:style>
  <w:style w:type="character" w:customStyle="1" w:styleId="WW8Num18z0">
    <w:name w:val="WW8Num18z0"/>
    <w:rsid w:val="0009529A"/>
    <w:rPr>
      <w:rFonts w:ascii="Symbol" w:hAnsi="Symbol"/>
      <w:sz w:val="20"/>
    </w:rPr>
  </w:style>
  <w:style w:type="character" w:customStyle="1" w:styleId="WW8Num18z1">
    <w:name w:val="WW8Num18z1"/>
    <w:rsid w:val="0009529A"/>
    <w:rPr>
      <w:rFonts w:ascii="Courier New" w:hAnsi="Courier New"/>
      <w:sz w:val="20"/>
    </w:rPr>
  </w:style>
  <w:style w:type="character" w:customStyle="1" w:styleId="WW8Num18z2">
    <w:name w:val="WW8Num18z2"/>
    <w:rsid w:val="0009529A"/>
    <w:rPr>
      <w:rFonts w:ascii="Wingdings" w:hAnsi="Wingdings"/>
      <w:sz w:val="20"/>
    </w:rPr>
  </w:style>
  <w:style w:type="character" w:customStyle="1" w:styleId="WW8Num19z0">
    <w:name w:val="WW8Num19z0"/>
    <w:rsid w:val="0009529A"/>
    <w:rPr>
      <w:rFonts w:ascii="Symbol" w:hAnsi="Symbol"/>
      <w:sz w:val="20"/>
    </w:rPr>
  </w:style>
  <w:style w:type="character" w:customStyle="1" w:styleId="WW8Num20z0">
    <w:name w:val="WW8Num20z0"/>
    <w:rsid w:val="0009529A"/>
    <w:rPr>
      <w:rFonts w:ascii="Symbol" w:hAnsi="Symbol"/>
      <w:sz w:val="20"/>
    </w:rPr>
  </w:style>
  <w:style w:type="character" w:customStyle="1" w:styleId="WW8Num20z1">
    <w:name w:val="WW8Num20z1"/>
    <w:rsid w:val="0009529A"/>
    <w:rPr>
      <w:rFonts w:ascii="Courier New" w:hAnsi="Courier New"/>
      <w:sz w:val="20"/>
    </w:rPr>
  </w:style>
  <w:style w:type="character" w:customStyle="1" w:styleId="WW8Num20z2">
    <w:name w:val="WW8Num20z2"/>
    <w:rsid w:val="0009529A"/>
    <w:rPr>
      <w:rFonts w:ascii="Wingdings" w:hAnsi="Wingdings"/>
      <w:sz w:val="20"/>
    </w:rPr>
  </w:style>
  <w:style w:type="character" w:customStyle="1" w:styleId="WW8Num21z0">
    <w:name w:val="WW8Num21z0"/>
    <w:rsid w:val="0009529A"/>
    <w:rPr>
      <w:rFonts w:ascii="Symbol" w:hAnsi="Symbol"/>
    </w:rPr>
  </w:style>
  <w:style w:type="character" w:customStyle="1" w:styleId="WW8Num21z1">
    <w:name w:val="WW8Num21z1"/>
    <w:rsid w:val="0009529A"/>
    <w:rPr>
      <w:rFonts w:ascii="Courier New" w:hAnsi="Courier New"/>
      <w:sz w:val="20"/>
    </w:rPr>
  </w:style>
  <w:style w:type="character" w:customStyle="1" w:styleId="WW8Num21z2">
    <w:name w:val="WW8Num21z2"/>
    <w:rsid w:val="0009529A"/>
    <w:rPr>
      <w:rFonts w:ascii="Wingdings" w:hAnsi="Wingdings"/>
      <w:sz w:val="20"/>
    </w:rPr>
  </w:style>
  <w:style w:type="character" w:customStyle="1" w:styleId="WW8Num22z0">
    <w:name w:val="WW8Num22z0"/>
    <w:rsid w:val="0009529A"/>
    <w:rPr>
      <w:rFonts w:ascii="Symbol" w:hAnsi="Symbol"/>
      <w:sz w:val="20"/>
    </w:rPr>
  </w:style>
  <w:style w:type="character" w:customStyle="1" w:styleId="WW8Num22z1">
    <w:name w:val="WW8Num22z1"/>
    <w:rsid w:val="0009529A"/>
    <w:rPr>
      <w:rFonts w:ascii="Courier New" w:hAnsi="Courier New"/>
      <w:sz w:val="20"/>
    </w:rPr>
  </w:style>
  <w:style w:type="character" w:customStyle="1" w:styleId="WW8Num22z2">
    <w:name w:val="WW8Num22z2"/>
    <w:rsid w:val="0009529A"/>
    <w:rPr>
      <w:rFonts w:ascii="Wingdings" w:hAnsi="Wingdings"/>
      <w:sz w:val="20"/>
    </w:rPr>
  </w:style>
  <w:style w:type="character" w:customStyle="1" w:styleId="WW8Num23z0">
    <w:name w:val="WW8Num23z0"/>
    <w:rsid w:val="0009529A"/>
    <w:rPr>
      <w:rFonts w:ascii="Symbol" w:hAnsi="Symbol"/>
      <w:sz w:val="20"/>
    </w:rPr>
  </w:style>
  <w:style w:type="character" w:customStyle="1" w:styleId="WW8Num23z1">
    <w:name w:val="WW8Num23z1"/>
    <w:rsid w:val="0009529A"/>
    <w:rPr>
      <w:rFonts w:ascii="Courier New" w:hAnsi="Courier New"/>
      <w:sz w:val="20"/>
    </w:rPr>
  </w:style>
  <w:style w:type="character" w:customStyle="1" w:styleId="WW8Num23z2">
    <w:name w:val="WW8Num23z2"/>
    <w:rsid w:val="0009529A"/>
    <w:rPr>
      <w:rFonts w:ascii="Wingdings" w:hAnsi="Wingdings"/>
      <w:sz w:val="20"/>
    </w:rPr>
  </w:style>
  <w:style w:type="character" w:customStyle="1" w:styleId="WW8Num24z0">
    <w:name w:val="WW8Num24z0"/>
    <w:rsid w:val="0009529A"/>
    <w:rPr>
      <w:rFonts w:ascii="Symbol" w:hAnsi="Symbol"/>
    </w:rPr>
  </w:style>
  <w:style w:type="character" w:customStyle="1" w:styleId="WW8Num24z1">
    <w:name w:val="WW8Num24z1"/>
    <w:rsid w:val="0009529A"/>
    <w:rPr>
      <w:rFonts w:ascii="Courier New" w:hAnsi="Courier New" w:cs="Courier New"/>
    </w:rPr>
  </w:style>
  <w:style w:type="character" w:customStyle="1" w:styleId="WW8Num24z2">
    <w:name w:val="WW8Num24z2"/>
    <w:rsid w:val="0009529A"/>
    <w:rPr>
      <w:rFonts w:ascii="Wingdings" w:hAnsi="Wingdings"/>
    </w:rPr>
  </w:style>
  <w:style w:type="character" w:customStyle="1" w:styleId="WW8Num25z0">
    <w:name w:val="WW8Num25z0"/>
    <w:rsid w:val="0009529A"/>
    <w:rPr>
      <w:rFonts w:ascii="Wingdings" w:hAnsi="Wingdings"/>
      <w:sz w:val="40"/>
    </w:rPr>
  </w:style>
  <w:style w:type="character" w:customStyle="1" w:styleId="WW8Num26z0">
    <w:name w:val="WW8Num26z0"/>
    <w:rsid w:val="0009529A"/>
    <w:rPr>
      <w:rFonts w:ascii="Symbol" w:hAnsi="Symbol"/>
      <w:sz w:val="20"/>
    </w:rPr>
  </w:style>
  <w:style w:type="character" w:customStyle="1" w:styleId="WW8Num26z1">
    <w:name w:val="WW8Num26z1"/>
    <w:rsid w:val="0009529A"/>
    <w:rPr>
      <w:rFonts w:ascii="Courier New" w:hAnsi="Courier New"/>
      <w:sz w:val="20"/>
    </w:rPr>
  </w:style>
  <w:style w:type="character" w:customStyle="1" w:styleId="WW8Num26z2">
    <w:name w:val="WW8Num26z2"/>
    <w:rsid w:val="0009529A"/>
    <w:rPr>
      <w:rFonts w:ascii="Wingdings" w:hAnsi="Wingdings"/>
      <w:sz w:val="20"/>
    </w:rPr>
  </w:style>
  <w:style w:type="character" w:customStyle="1" w:styleId="WW8Num27z0">
    <w:name w:val="WW8Num27z0"/>
    <w:rsid w:val="0009529A"/>
    <w:rPr>
      <w:rFonts w:ascii="Symbol" w:hAnsi="Symbol"/>
      <w:sz w:val="20"/>
    </w:rPr>
  </w:style>
  <w:style w:type="character" w:customStyle="1" w:styleId="WW8Num27z1">
    <w:name w:val="WW8Num27z1"/>
    <w:rsid w:val="0009529A"/>
    <w:rPr>
      <w:rFonts w:ascii="Courier New" w:hAnsi="Courier New"/>
      <w:sz w:val="20"/>
    </w:rPr>
  </w:style>
  <w:style w:type="character" w:customStyle="1" w:styleId="WW8Num27z2">
    <w:name w:val="WW8Num27z2"/>
    <w:rsid w:val="0009529A"/>
    <w:rPr>
      <w:rFonts w:ascii="Wingdings" w:hAnsi="Wingdings"/>
      <w:sz w:val="20"/>
    </w:rPr>
  </w:style>
  <w:style w:type="character" w:customStyle="1" w:styleId="WW8Num28z0">
    <w:name w:val="WW8Num28z0"/>
    <w:rsid w:val="0009529A"/>
    <w:rPr>
      <w:rFonts w:ascii="Symbol" w:hAnsi="Symbol"/>
    </w:rPr>
  </w:style>
  <w:style w:type="character" w:customStyle="1" w:styleId="WW8Num28z1">
    <w:name w:val="WW8Num28z1"/>
    <w:rsid w:val="0009529A"/>
    <w:rPr>
      <w:rFonts w:ascii="Courier New" w:hAnsi="Courier New" w:cs="Courier New"/>
    </w:rPr>
  </w:style>
  <w:style w:type="character" w:customStyle="1" w:styleId="WW8Num28z2">
    <w:name w:val="WW8Num28z2"/>
    <w:rsid w:val="0009529A"/>
    <w:rPr>
      <w:rFonts w:ascii="Wingdings" w:hAnsi="Wingdings"/>
    </w:rPr>
  </w:style>
  <w:style w:type="character" w:customStyle="1" w:styleId="WW8Num29z0">
    <w:name w:val="WW8Num29z0"/>
    <w:rsid w:val="0009529A"/>
    <w:rPr>
      <w:rFonts w:ascii="Symbol" w:hAnsi="Symbol"/>
      <w:sz w:val="20"/>
    </w:rPr>
  </w:style>
  <w:style w:type="character" w:customStyle="1" w:styleId="WW8Num30z0">
    <w:name w:val="WW8Num30z0"/>
    <w:rsid w:val="0009529A"/>
    <w:rPr>
      <w:rFonts w:ascii="Symbol" w:hAnsi="Symbol"/>
    </w:rPr>
  </w:style>
  <w:style w:type="character" w:customStyle="1" w:styleId="WW8Num30z1">
    <w:name w:val="WW8Num30z1"/>
    <w:rsid w:val="0009529A"/>
    <w:rPr>
      <w:rFonts w:ascii="Courier New" w:hAnsi="Courier New"/>
      <w:sz w:val="20"/>
    </w:rPr>
  </w:style>
  <w:style w:type="character" w:customStyle="1" w:styleId="WW8Num30z2">
    <w:name w:val="WW8Num30z2"/>
    <w:rsid w:val="0009529A"/>
    <w:rPr>
      <w:rFonts w:ascii="Wingdings" w:hAnsi="Wingdings"/>
      <w:sz w:val="20"/>
    </w:rPr>
  </w:style>
  <w:style w:type="character" w:customStyle="1" w:styleId="WW8Num31z0">
    <w:name w:val="WW8Num31z0"/>
    <w:rsid w:val="0009529A"/>
    <w:rPr>
      <w:rFonts w:ascii="Symbol" w:hAnsi="Symbol"/>
      <w:sz w:val="20"/>
    </w:rPr>
  </w:style>
  <w:style w:type="character" w:customStyle="1" w:styleId="WW8Num31z1">
    <w:name w:val="WW8Num31z1"/>
    <w:rsid w:val="0009529A"/>
    <w:rPr>
      <w:rFonts w:ascii="Courier New" w:hAnsi="Courier New"/>
      <w:sz w:val="20"/>
    </w:rPr>
  </w:style>
  <w:style w:type="character" w:customStyle="1" w:styleId="WW8Num31z2">
    <w:name w:val="WW8Num31z2"/>
    <w:rsid w:val="0009529A"/>
    <w:rPr>
      <w:rFonts w:ascii="Wingdings" w:hAnsi="Wingdings"/>
      <w:sz w:val="20"/>
    </w:rPr>
  </w:style>
  <w:style w:type="character" w:customStyle="1" w:styleId="WW8Num32z0">
    <w:name w:val="WW8Num32z0"/>
    <w:rsid w:val="0009529A"/>
    <w:rPr>
      <w:rFonts w:ascii="Symbol" w:hAnsi="Symbol"/>
    </w:rPr>
  </w:style>
  <w:style w:type="character" w:customStyle="1" w:styleId="WW8Num32z1">
    <w:name w:val="WW8Num32z1"/>
    <w:rsid w:val="0009529A"/>
    <w:rPr>
      <w:rFonts w:ascii="Courier New" w:hAnsi="Courier New"/>
      <w:sz w:val="20"/>
    </w:rPr>
  </w:style>
  <w:style w:type="character" w:customStyle="1" w:styleId="WW8Num32z2">
    <w:name w:val="WW8Num32z2"/>
    <w:rsid w:val="0009529A"/>
    <w:rPr>
      <w:rFonts w:ascii="Wingdings" w:hAnsi="Wingdings"/>
      <w:sz w:val="20"/>
    </w:rPr>
  </w:style>
  <w:style w:type="character" w:customStyle="1" w:styleId="WW8Num33z0">
    <w:name w:val="WW8Num33z0"/>
    <w:rsid w:val="0009529A"/>
    <w:rPr>
      <w:rFonts w:ascii="Symbol" w:hAnsi="Symbol"/>
      <w:sz w:val="20"/>
    </w:rPr>
  </w:style>
  <w:style w:type="character" w:customStyle="1" w:styleId="WW8Num34z0">
    <w:name w:val="WW8Num34z0"/>
    <w:rsid w:val="0009529A"/>
    <w:rPr>
      <w:rFonts w:ascii="Symbol" w:hAnsi="Symbol"/>
      <w:sz w:val="20"/>
    </w:rPr>
  </w:style>
  <w:style w:type="character" w:customStyle="1" w:styleId="WW8Num34z1">
    <w:name w:val="WW8Num34z1"/>
    <w:rsid w:val="0009529A"/>
    <w:rPr>
      <w:rFonts w:ascii="Courier New" w:hAnsi="Courier New"/>
      <w:sz w:val="20"/>
    </w:rPr>
  </w:style>
  <w:style w:type="character" w:customStyle="1" w:styleId="WW8Num34z2">
    <w:name w:val="WW8Num34z2"/>
    <w:rsid w:val="0009529A"/>
    <w:rPr>
      <w:rFonts w:ascii="Wingdings" w:hAnsi="Wingdings"/>
      <w:sz w:val="20"/>
    </w:rPr>
  </w:style>
  <w:style w:type="character" w:customStyle="1" w:styleId="WW8Num35z0">
    <w:name w:val="WW8Num35z0"/>
    <w:rsid w:val="0009529A"/>
    <w:rPr>
      <w:rFonts w:ascii="Symbol" w:hAnsi="Symbol"/>
      <w:sz w:val="20"/>
    </w:rPr>
  </w:style>
  <w:style w:type="character" w:customStyle="1" w:styleId="WW8Num35z1">
    <w:name w:val="WW8Num35z1"/>
    <w:rsid w:val="0009529A"/>
    <w:rPr>
      <w:rFonts w:ascii="Courier New" w:hAnsi="Courier New"/>
      <w:sz w:val="20"/>
    </w:rPr>
  </w:style>
  <w:style w:type="character" w:customStyle="1" w:styleId="WW8Num35z2">
    <w:name w:val="WW8Num35z2"/>
    <w:rsid w:val="0009529A"/>
    <w:rPr>
      <w:rFonts w:ascii="Wingdings" w:hAnsi="Wingdings"/>
      <w:sz w:val="20"/>
    </w:rPr>
  </w:style>
  <w:style w:type="character" w:customStyle="1" w:styleId="WW8Num36z0">
    <w:name w:val="WW8Num36z0"/>
    <w:rsid w:val="0009529A"/>
    <w:rPr>
      <w:rFonts w:ascii="Symbol" w:hAnsi="Symbol"/>
      <w:sz w:val="20"/>
    </w:rPr>
  </w:style>
  <w:style w:type="character" w:customStyle="1" w:styleId="WW8Num36z1">
    <w:name w:val="WW8Num36z1"/>
    <w:rsid w:val="0009529A"/>
    <w:rPr>
      <w:rFonts w:ascii="Courier New" w:hAnsi="Courier New"/>
      <w:sz w:val="20"/>
    </w:rPr>
  </w:style>
  <w:style w:type="character" w:customStyle="1" w:styleId="WW8Num36z2">
    <w:name w:val="WW8Num36z2"/>
    <w:rsid w:val="0009529A"/>
    <w:rPr>
      <w:rFonts w:ascii="Wingdings" w:hAnsi="Wingdings"/>
      <w:sz w:val="20"/>
    </w:rPr>
  </w:style>
  <w:style w:type="character" w:customStyle="1" w:styleId="WW8Num37z0">
    <w:name w:val="WW8Num37z0"/>
    <w:rsid w:val="0009529A"/>
    <w:rPr>
      <w:rFonts w:ascii="Symbol" w:hAnsi="Symbol"/>
      <w:sz w:val="20"/>
    </w:rPr>
  </w:style>
  <w:style w:type="character" w:customStyle="1" w:styleId="WW8Num37z1">
    <w:name w:val="WW8Num37z1"/>
    <w:rsid w:val="0009529A"/>
    <w:rPr>
      <w:rFonts w:ascii="Courier New" w:hAnsi="Courier New"/>
      <w:sz w:val="20"/>
    </w:rPr>
  </w:style>
  <w:style w:type="character" w:customStyle="1" w:styleId="WW8Num37z2">
    <w:name w:val="WW8Num37z2"/>
    <w:rsid w:val="0009529A"/>
    <w:rPr>
      <w:rFonts w:ascii="Wingdings" w:hAnsi="Wingdings"/>
      <w:sz w:val="20"/>
    </w:rPr>
  </w:style>
  <w:style w:type="character" w:customStyle="1" w:styleId="WW8Num38z0">
    <w:name w:val="WW8Num38z0"/>
    <w:rsid w:val="0009529A"/>
    <w:rPr>
      <w:rFonts w:ascii="Symbol" w:hAnsi="Symbol"/>
      <w:sz w:val="20"/>
    </w:rPr>
  </w:style>
  <w:style w:type="character" w:customStyle="1" w:styleId="WW8Num38z1">
    <w:name w:val="WW8Num38z1"/>
    <w:rsid w:val="0009529A"/>
    <w:rPr>
      <w:rFonts w:ascii="Courier New" w:hAnsi="Courier New"/>
      <w:sz w:val="20"/>
    </w:rPr>
  </w:style>
  <w:style w:type="character" w:customStyle="1" w:styleId="WW8Num38z2">
    <w:name w:val="WW8Num38z2"/>
    <w:rsid w:val="0009529A"/>
    <w:rPr>
      <w:rFonts w:ascii="Wingdings" w:hAnsi="Wingdings"/>
      <w:sz w:val="20"/>
    </w:rPr>
  </w:style>
  <w:style w:type="character" w:customStyle="1" w:styleId="WW8Num39z0">
    <w:name w:val="WW8Num39z0"/>
    <w:rsid w:val="0009529A"/>
    <w:rPr>
      <w:rFonts w:ascii="Symbol" w:hAnsi="Symbol"/>
      <w:sz w:val="20"/>
    </w:rPr>
  </w:style>
  <w:style w:type="character" w:customStyle="1" w:styleId="WW8Num39z1">
    <w:name w:val="WW8Num39z1"/>
    <w:rsid w:val="0009529A"/>
    <w:rPr>
      <w:rFonts w:ascii="Courier New" w:hAnsi="Courier New"/>
      <w:sz w:val="20"/>
    </w:rPr>
  </w:style>
  <w:style w:type="character" w:customStyle="1" w:styleId="WW8Num39z2">
    <w:name w:val="WW8Num39z2"/>
    <w:rsid w:val="0009529A"/>
    <w:rPr>
      <w:rFonts w:ascii="Wingdings" w:hAnsi="Wingdings"/>
      <w:sz w:val="20"/>
    </w:rPr>
  </w:style>
  <w:style w:type="character" w:customStyle="1" w:styleId="WW8Num41z0">
    <w:name w:val="WW8Num41z0"/>
    <w:rsid w:val="0009529A"/>
    <w:rPr>
      <w:rFonts w:ascii="Symbol" w:hAnsi="Symbol"/>
      <w:sz w:val="20"/>
    </w:rPr>
  </w:style>
  <w:style w:type="character" w:customStyle="1" w:styleId="WW8Num41z1">
    <w:name w:val="WW8Num41z1"/>
    <w:rsid w:val="0009529A"/>
    <w:rPr>
      <w:rFonts w:ascii="Courier New" w:hAnsi="Courier New"/>
      <w:sz w:val="20"/>
    </w:rPr>
  </w:style>
  <w:style w:type="character" w:customStyle="1" w:styleId="WW8Num41z2">
    <w:name w:val="WW8Num41z2"/>
    <w:rsid w:val="0009529A"/>
    <w:rPr>
      <w:rFonts w:ascii="Wingdings" w:hAnsi="Wingdings"/>
      <w:sz w:val="20"/>
    </w:rPr>
  </w:style>
  <w:style w:type="character" w:customStyle="1" w:styleId="WW8Num42z0">
    <w:name w:val="WW8Num42z0"/>
    <w:rsid w:val="0009529A"/>
    <w:rPr>
      <w:rFonts w:ascii="Symbol" w:hAnsi="Symbol"/>
    </w:rPr>
  </w:style>
  <w:style w:type="character" w:customStyle="1" w:styleId="WW8Num42z1">
    <w:name w:val="WW8Num42z1"/>
    <w:rsid w:val="0009529A"/>
    <w:rPr>
      <w:rFonts w:ascii="Courier New" w:hAnsi="Courier New" w:cs="Courier New"/>
    </w:rPr>
  </w:style>
  <w:style w:type="character" w:customStyle="1" w:styleId="WW8Num42z2">
    <w:name w:val="WW8Num42z2"/>
    <w:rsid w:val="0009529A"/>
    <w:rPr>
      <w:rFonts w:ascii="Wingdings" w:hAnsi="Wingdings"/>
    </w:rPr>
  </w:style>
  <w:style w:type="character" w:customStyle="1" w:styleId="WW8Num44z0">
    <w:name w:val="WW8Num44z0"/>
    <w:rsid w:val="0009529A"/>
    <w:rPr>
      <w:rFonts w:ascii="Symbol" w:hAnsi="Symbol"/>
      <w:sz w:val="20"/>
    </w:rPr>
  </w:style>
  <w:style w:type="character" w:customStyle="1" w:styleId="WW8Num44z1">
    <w:name w:val="WW8Num44z1"/>
    <w:rsid w:val="0009529A"/>
    <w:rPr>
      <w:rFonts w:ascii="Courier New" w:hAnsi="Courier New"/>
      <w:sz w:val="20"/>
    </w:rPr>
  </w:style>
  <w:style w:type="character" w:customStyle="1" w:styleId="WW8Num44z2">
    <w:name w:val="WW8Num44z2"/>
    <w:rsid w:val="0009529A"/>
    <w:rPr>
      <w:rFonts w:ascii="Wingdings" w:hAnsi="Wingdings"/>
      <w:sz w:val="20"/>
    </w:rPr>
  </w:style>
  <w:style w:type="character" w:customStyle="1" w:styleId="WW8Num45z0">
    <w:name w:val="WW8Num45z0"/>
    <w:rsid w:val="0009529A"/>
    <w:rPr>
      <w:rFonts w:ascii="Symbol" w:hAnsi="Symbol"/>
      <w:sz w:val="20"/>
    </w:rPr>
  </w:style>
  <w:style w:type="character" w:customStyle="1" w:styleId="WW8Num45z1">
    <w:name w:val="WW8Num45z1"/>
    <w:rsid w:val="0009529A"/>
    <w:rPr>
      <w:rFonts w:ascii="Courier New" w:hAnsi="Courier New"/>
      <w:sz w:val="20"/>
    </w:rPr>
  </w:style>
  <w:style w:type="character" w:customStyle="1" w:styleId="WW8Num45z2">
    <w:name w:val="WW8Num45z2"/>
    <w:rsid w:val="0009529A"/>
    <w:rPr>
      <w:rFonts w:ascii="Wingdings" w:hAnsi="Wingdings"/>
      <w:sz w:val="20"/>
    </w:rPr>
  </w:style>
  <w:style w:type="character" w:customStyle="1" w:styleId="WW8Num47z0">
    <w:name w:val="WW8Num47z0"/>
    <w:rsid w:val="0009529A"/>
    <w:rPr>
      <w:rFonts w:ascii="Symbol" w:hAnsi="Symbol"/>
      <w:sz w:val="20"/>
    </w:rPr>
  </w:style>
  <w:style w:type="character" w:customStyle="1" w:styleId="WW8Num47z1">
    <w:name w:val="WW8Num47z1"/>
    <w:rsid w:val="0009529A"/>
    <w:rPr>
      <w:rFonts w:ascii="Courier New" w:hAnsi="Courier New"/>
      <w:sz w:val="20"/>
    </w:rPr>
  </w:style>
  <w:style w:type="character" w:customStyle="1" w:styleId="WW8Num47z2">
    <w:name w:val="WW8Num47z2"/>
    <w:rsid w:val="0009529A"/>
    <w:rPr>
      <w:rFonts w:ascii="Wingdings" w:hAnsi="Wingdings"/>
      <w:sz w:val="20"/>
    </w:rPr>
  </w:style>
  <w:style w:type="character" w:customStyle="1" w:styleId="WW8Num48z0">
    <w:name w:val="WW8Num48z0"/>
    <w:rsid w:val="0009529A"/>
    <w:rPr>
      <w:rFonts w:ascii="Symbol" w:hAnsi="Symbol"/>
      <w:sz w:val="20"/>
    </w:rPr>
  </w:style>
  <w:style w:type="character" w:customStyle="1" w:styleId="WW8Num48z1">
    <w:name w:val="WW8Num48z1"/>
    <w:rsid w:val="0009529A"/>
    <w:rPr>
      <w:rFonts w:ascii="Courier New" w:hAnsi="Courier New"/>
      <w:sz w:val="20"/>
    </w:rPr>
  </w:style>
  <w:style w:type="character" w:customStyle="1" w:styleId="WW8Num48z2">
    <w:name w:val="WW8Num48z2"/>
    <w:rsid w:val="0009529A"/>
    <w:rPr>
      <w:rFonts w:ascii="Wingdings" w:hAnsi="Wingdings"/>
      <w:sz w:val="20"/>
    </w:rPr>
  </w:style>
  <w:style w:type="character" w:customStyle="1" w:styleId="WW8Num50z0">
    <w:name w:val="WW8Num50z0"/>
    <w:rsid w:val="0009529A"/>
    <w:rPr>
      <w:rFonts w:ascii="Symbol" w:hAnsi="Symbol"/>
      <w:sz w:val="20"/>
    </w:rPr>
  </w:style>
  <w:style w:type="character" w:customStyle="1" w:styleId="WW8Num50z1">
    <w:name w:val="WW8Num50z1"/>
    <w:rsid w:val="0009529A"/>
    <w:rPr>
      <w:rFonts w:ascii="Courier New" w:hAnsi="Courier New"/>
      <w:sz w:val="20"/>
    </w:rPr>
  </w:style>
  <w:style w:type="character" w:customStyle="1" w:styleId="WW8Num50z2">
    <w:name w:val="WW8Num50z2"/>
    <w:rsid w:val="0009529A"/>
    <w:rPr>
      <w:rFonts w:ascii="Wingdings" w:hAnsi="Wingdings"/>
      <w:sz w:val="20"/>
    </w:rPr>
  </w:style>
  <w:style w:type="character" w:customStyle="1" w:styleId="WW8Num51z0">
    <w:name w:val="WW8Num51z0"/>
    <w:rsid w:val="0009529A"/>
    <w:rPr>
      <w:rFonts w:ascii="Symbol" w:hAnsi="Symbol"/>
      <w:sz w:val="20"/>
    </w:rPr>
  </w:style>
  <w:style w:type="character" w:customStyle="1" w:styleId="WW8Num51z2">
    <w:name w:val="WW8Num51z2"/>
    <w:rsid w:val="0009529A"/>
    <w:rPr>
      <w:rFonts w:ascii="Wingdings" w:hAnsi="Wingdings"/>
      <w:sz w:val="20"/>
    </w:rPr>
  </w:style>
  <w:style w:type="character" w:customStyle="1" w:styleId="Policepardfaut3">
    <w:name w:val="Police par défaut3"/>
    <w:rsid w:val="0009529A"/>
  </w:style>
  <w:style w:type="character" w:styleId="Numrodepage">
    <w:name w:val="page number"/>
    <w:basedOn w:val="Policepardfaut3"/>
    <w:rsid w:val="0009529A"/>
  </w:style>
  <w:style w:type="character" w:styleId="Lienhypertexte">
    <w:name w:val="Hyperlink"/>
    <w:uiPriority w:val="99"/>
    <w:rsid w:val="0009529A"/>
    <w:rPr>
      <w:color w:val="0000FF"/>
      <w:u w:val="single"/>
    </w:rPr>
  </w:style>
  <w:style w:type="character" w:customStyle="1" w:styleId="Car">
    <w:name w:val="Car"/>
    <w:rsid w:val="0009529A"/>
    <w:rPr>
      <w:rFonts w:ascii="Myriad Pro" w:hAnsi="Myriad Pro" w:cs="Arial"/>
      <w:b/>
      <w:bCs/>
      <w:caps/>
      <w:color w:val="FD7A03"/>
      <w:sz w:val="32"/>
      <w:szCs w:val="24"/>
      <w:lang w:val="fr-FR" w:eastAsia="ar-SA" w:bidi="ar-SA"/>
    </w:rPr>
  </w:style>
  <w:style w:type="character" w:customStyle="1" w:styleId="WW8Num4z0">
    <w:name w:val="WW8Num4z0"/>
    <w:rsid w:val="0009529A"/>
    <w:rPr>
      <w:rFonts w:ascii="Arial" w:eastAsia="Times New Roman" w:hAnsi="Arial" w:cs="Arial"/>
    </w:rPr>
  </w:style>
  <w:style w:type="character" w:customStyle="1" w:styleId="WW8Num10z0">
    <w:name w:val="WW8Num10z0"/>
    <w:rsid w:val="0009529A"/>
    <w:rPr>
      <w:rFonts w:ascii="Helvetica" w:hAnsi="Helvetica"/>
      <w:b w:val="0"/>
      <w:i w:val="0"/>
      <w:color w:val="auto"/>
      <w:sz w:val="22"/>
    </w:rPr>
  </w:style>
  <w:style w:type="character" w:customStyle="1" w:styleId="WW8Num19z1">
    <w:name w:val="WW8Num19z1"/>
    <w:rsid w:val="0009529A"/>
    <w:rPr>
      <w:rFonts w:ascii="Courier New" w:hAnsi="Courier New"/>
      <w:sz w:val="20"/>
    </w:rPr>
  </w:style>
  <w:style w:type="character" w:customStyle="1" w:styleId="WW8Num19z2">
    <w:name w:val="WW8Num19z2"/>
    <w:rsid w:val="0009529A"/>
    <w:rPr>
      <w:rFonts w:ascii="Wingdings" w:hAnsi="Wingdings"/>
      <w:sz w:val="20"/>
    </w:rPr>
  </w:style>
  <w:style w:type="character" w:customStyle="1" w:styleId="WW8Num29z1">
    <w:name w:val="WW8Num29z1"/>
    <w:rsid w:val="0009529A"/>
    <w:rPr>
      <w:rFonts w:ascii="Courier New" w:hAnsi="Courier New"/>
      <w:sz w:val="20"/>
    </w:rPr>
  </w:style>
  <w:style w:type="character" w:customStyle="1" w:styleId="WW8Num29z2">
    <w:name w:val="WW8Num29z2"/>
    <w:rsid w:val="0009529A"/>
    <w:rPr>
      <w:rFonts w:ascii="Wingdings" w:hAnsi="Wingdings"/>
      <w:sz w:val="20"/>
    </w:rPr>
  </w:style>
  <w:style w:type="character" w:customStyle="1" w:styleId="WW8Num33z1">
    <w:name w:val="WW8Num33z1"/>
    <w:rsid w:val="0009529A"/>
    <w:rPr>
      <w:rFonts w:ascii="Courier New" w:hAnsi="Courier New"/>
      <w:sz w:val="20"/>
    </w:rPr>
  </w:style>
  <w:style w:type="character" w:customStyle="1" w:styleId="WW8Num33z2">
    <w:name w:val="WW8Num33z2"/>
    <w:rsid w:val="0009529A"/>
    <w:rPr>
      <w:rFonts w:ascii="Wingdings" w:hAnsi="Wingdings"/>
      <w:sz w:val="20"/>
    </w:rPr>
  </w:style>
  <w:style w:type="character" w:customStyle="1" w:styleId="WW8Num40z0">
    <w:name w:val="WW8Num40z0"/>
    <w:rsid w:val="0009529A"/>
    <w:rPr>
      <w:rFonts w:ascii="Symbol" w:hAnsi="Symbol"/>
      <w:sz w:val="20"/>
    </w:rPr>
  </w:style>
  <w:style w:type="character" w:customStyle="1" w:styleId="WW8Num40z1">
    <w:name w:val="WW8Num40z1"/>
    <w:rsid w:val="0009529A"/>
    <w:rPr>
      <w:rFonts w:ascii="Courier New" w:hAnsi="Courier New"/>
      <w:sz w:val="20"/>
    </w:rPr>
  </w:style>
  <w:style w:type="character" w:customStyle="1" w:styleId="WW8Num40z2">
    <w:name w:val="WW8Num40z2"/>
    <w:rsid w:val="0009529A"/>
    <w:rPr>
      <w:rFonts w:ascii="Wingdings" w:hAnsi="Wingdings"/>
      <w:sz w:val="20"/>
    </w:rPr>
  </w:style>
  <w:style w:type="character" w:customStyle="1" w:styleId="WW8Num43z0">
    <w:name w:val="WW8Num43z0"/>
    <w:rsid w:val="0009529A"/>
    <w:rPr>
      <w:rFonts w:ascii="Symbol" w:hAnsi="Symbol"/>
      <w:sz w:val="20"/>
    </w:rPr>
  </w:style>
  <w:style w:type="character" w:customStyle="1" w:styleId="WW8Num43z1">
    <w:name w:val="WW8Num43z1"/>
    <w:rsid w:val="0009529A"/>
    <w:rPr>
      <w:rFonts w:ascii="Courier New" w:hAnsi="Courier New"/>
      <w:sz w:val="20"/>
    </w:rPr>
  </w:style>
  <w:style w:type="character" w:customStyle="1" w:styleId="WW8Num43z2">
    <w:name w:val="WW8Num43z2"/>
    <w:rsid w:val="0009529A"/>
    <w:rPr>
      <w:rFonts w:ascii="Wingdings" w:hAnsi="Wingdings"/>
      <w:sz w:val="20"/>
    </w:rPr>
  </w:style>
  <w:style w:type="character" w:customStyle="1" w:styleId="WW8Num46z0">
    <w:name w:val="WW8Num46z0"/>
    <w:rsid w:val="0009529A"/>
    <w:rPr>
      <w:rFonts w:ascii="Symbol" w:hAnsi="Symbol"/>
    </w:rPr>
  </w:style>
  <w:style w:type="character" w:customStyle="1" w:styleId="WW8Num46z1">
    <w:name w:val="WW8Num46z1"/>
    <w:rsid w:val="0009529A"/>
    <w:rPr>
      <w:rFonts w:ascii="Courier New" w:hAnsi="Courier New" w:cs="Courier New"/>
    </w:rPr>
  </w:style>
  <w:style w:type="character" w:customStyle="1" w:styleId="WW8Num46z2">
    <w:name w:val="WW8Num46z2"/>
    <w:rsid w:val="0009529A"/>
    <w:rPr>
      <w:rFonts w:ascii="Wingdings" w:hAnsi="Wingdings"/>
    </w:rPr>
  </w:style>
  <w:style w:type="character" w:customStyle="1" w:styleId="WW8Num49z0">
    <w:name w:val="WW8Num49z0"/>
    <w:rsid w:val="0009529A"/>
    <w:rPr>
      <w:rFonts w:ascii="Symbol" w:hAnsi="Symbol"/>
      <w:sz w:val="20"/>
    </w:rPr>
  </w:style>
  <w:style w:type="character" w:customStyle="1" w:styleId="WW8Num49z1">
    <w:name w:val="WW8Num49z1"/>
    <w:rsid w:val="0009529A"/>
    <w:rPr>
      <w:rFonts w:ascii="Courier New" w:hAnsi="Courier New"/>
      <w:sz w:val="20"/>
    </w:rPr>
  </w:style>
  <w:style w:type="character" w:customStyle="1" w:styleId="WW8Num49z2">
    <w:name w:val="WW8Num49z2"/>
    <w:rsid w:val="0009529A"/>
    <w:rPr>
      <w:rFonts w:ascii="Wingdings" w:hAnsi="Wingdings"/>
      <w:sz w:val="20"/>
    </w:rPr>
  </w:style>
  <w:style w:type="character" w:customStyle="1" w:styleId="Policepardfaut2">
    <w:name w:val="Police par défaut2"/>
    <w:rsid w:val="0009529A"/>
  </w:style>
  <w:style w:type="character" w:customStyle="1" w:styleId="Policepardfaut1">
    <w:name w:val="Police par défaut1"/>
    <w:rsid w:val="0009529A"/>
  </w:style>
  <w:style w:type="character" w:customStyle="1" w:styleId="WW8Num4z3">
    <w:name w:val="WW8Num4z3"/>
    <w:rsid w:val="0009529A"/>
    <w:rPr>
      <w:rFonts w:ascii="Symbol" w:hAnsi="Symbol"/>
    </w:rPr>
  </w:style>
  <w:style w:type="character" w:customStyle="1" w:styleId="WW8Num6z0">
    <w:name w:val="WW8Num6z0"/>
    <w:rsid w:val="0009529A"/>
    <w:rPr>
      <w:rFonts w:ascii="Symbol" w:hAnsi="Symbol"/>
    </w:rPr>
  </w:style>
  <w:style w:type="character" w:customStyle="1" w:styleId="WW8Num6z1">
    <w:name w:val="WW8Num6z1"/>
    <w:rsid w:val="0009529A"/>
    <w:rPr>
      <w:rFonts w:ascii="Courier New" w:hAnsi="Courier New" w:cs="Courier New"/>
    </w:rPr>
  </w:style>
  <w:style w:type="character" w:customStyle="1" w:styleId="WW8Num6z2">
    <w:name w:val="WW8Num6z2"/>
    <w:rsid w:val="0009529A"/>
    <w:rPr>
      <w:rFonts w:ascii="Wingdings" w:hAnsi="Wingdings"/>
    </w:rPr>
  </w:style>
  <w:style w:type="character" w:customStyle="1" w:styleId="WW8Num8z3">
    <w:name w:val="WW8Num8z3"/>
    <w:rsid w:val="0009529A"/>
    <w:rPr>
      <w:rFonts w:ascii="Symbol" w:hAnsi="Symbol"/>
    </w:rPr>
  </w:style>
  <w:style w:type="character" w:customStyle="1" w:styleId="WW-Policepardfaut">
    <w:name w:val="WW-Police par défaut"/>
    <w:rsid w:val="0009529A"/>
  </w:style>
  <w:style w:type="character" w:styleId="Lienhypertextesuivivisit">
    <w:name w:val="FollowedHyperlink"/>
    <w:rsid w:val="0009529A"/>
    <w:rPr>
      <w:color w:val="800080"/>
      <w:u w:val="single"/>
    </w:rPr>
  </w:style>
  <w:style w:type="character" w:customStyle="1" w:styleId="StyleTitre1Car">
    <w:name w:val="Style Titre 1 Car"/>
    <w:basedOn w:val="Car"/>
    <w:rsid w:val="0009529A"/>
    <w:rPr>
      <w:rFonts w:ascii="Myriad Pro" w:hAnsi="Myriad Pro" w:cs="Arial"/>
      <w:b/>
      <w:bCs/>
      <w:caps/>
      <w:color w:val="FD7A03"/>
      <w:sz w:val="32"/>
      <w:szCs w:val="24"/>
      <w:lang w:val="fr-FR" w:eastAsia="ar-SA" w:bidi="ar-SA"/>
    </w:rPr>
  </w:style>
  <w:style w:type="character" w:customStyle="1" w:styleId="CODE">
    <w:name w:val="CODE"/>
    <w:rsid w:val="0009529A"/>
    <w:rPr>
      <w:rFonts w:ascii="Courier New" w:hAnsi="Courier New"/>
      <w:sz w:val="20"/>
      <w:szCs w:val="20"/>
    </w:rPr>
  </w:style>
  <w:style w:type="character" w:styleId="CodeHTML">
    <w:name w:val="HTML Code"/>
    <w:uiPriority w:val="99"/>
    <w:rsid w:val="0009529A"/>
    <w:rPr>
      <w:rFonts w:ascii="Courier New" w:eastAsia="Times New Roman" w:hAnsi="Courier New" w:cs="Courier New"/>
      <w:sz w:val="20"/>
      <w:szCs w:val="20"/>
    </w:rPr>
  </w:style>
  <w:style w:type="character" w:styleId="Accentuation">
    <w:name w:val="Emphasis"/>
    <w:uiPriority w:val="20"/>
    <w:qFormat/>
    <w:rsid w:val="0009529A"/>
    <w:rPr>
      <w:i/>
      <w:iCs/>
    </w:rPr>
  </w:style>
  <w:style w:type="character" w:customStyle="1" w:styleId="m1">
    <w:name w:val="m1"/>
    <w:rsid w:val="0009529A"/>
    <w:rPr>
      <w:color w:val="0000FF"/>
    </w:rPr>
  </w:style>
  <w:style w:type="character" w:customStyle="1" w:styleId="t1">
    <w:name w:val="t1"/>
    <w:rsid w:val="0009529A"/>
    <w:rPr>
      <w:color w:val="990000"/>
    </w:rPr>
  </w:style>
  <w:style w:type="character" w:customStyle="1" w:styleId="ns1">
    <w:name w:val="ns1"/>
    <w:rsid w:val="0009529A"/>
    <w:rPr>
      <w:color w:val="FF0000"/>
    </w:rPr>
  </w:style>
  <w:style w:type="character" w:customStyle="1" w:styleId="b1">
    <w:name w:val="b1"/>
    <w:rsid w:val="0009529A"/>
    <w:rPr>
      <w:rFonts w:ascii="Courier New" w:hAnsi="Courier New" w:cs="Courier New"/>
      <w:b/>
      <w:bCs/>
      <w:strike w:val="0"/>
      <w:dstrike w:val="0"/>
      <w:color w:val="FF0000"/>
      <w:u w:val="none"/>
    </w:rPr>
  </w:style>
  <w:style w:type="character" w:customStyle="1" w:styleId="tx1">
    <w:name w:val="tx1"/>
    <w:rsid w:val="0009529A"/>
    <w:rPr>
      <w:b/>
      <w:bCs/>
    </w:rPr>
  </w:style>
  <w:style w:type="character" w:customStyle="1" w:styleId="javacode">
    <w:name w:val="java_code"/>
    <w:basedOn w:val="Policepardfaut2"/>
    <w:rsid w:val="0009529A"/>
  </w:style>
  <w:style w:type="character" w:customStyle="1" w:styleId="javach">
    <w:name w:val="java_ch"/>
    <w:basedOn w:val="Policepardfaut2"/>
    <w:rsid w:val="0009529A"/>
  </w:style>
  <w:style w:type="character" w:customStyle="1" w:styleId="javakw">
    <w:name w:val="java_kw"/>
    <w:basedOn w:val="Policepardfaut2"/>
    <w:rsid w:val="0009529A"/>
  </w:style>
  <w:style w:type="character" w:customStyle="1" w:styleId="xmlcode">
    <w:name w:val="xml_code"/>
    <w:basedOn w:val="Policepardfaut2"/>
    <w:rsid w:val="0009529A"/>
  </w:style>
  <w:style w:type="character" w:customStyle="1" w:styleId="xmlch">
    <w:name w:val="xml_ch"/>
    <w:basedOn w:val="Policepardfaut2"/>
    <w:rsid w:val="0009529A"/>
  </w:style>
  <w:style w:type="character" w:customStyle="1" w:styleId="xmlbalise">
    <w:name w:val="xml_balise"/>
    <w:basedOn w:val="Policepardfaut2"/>
    <w:rsid w:val="0009529A"/>
  </w:style>
  <w:style w:type="character" w:customStyle="1" w:styleId="a2">
    <w:name w:val="a2"/>
    <w:basedOn w:val="Policepardfaut2"/>
    <w:rsid w:val="0009529A"/>
  </w:style>
  <w:style w:type="character" w:styleId="lev">
    <w:name w:val="Strong"/>
    <w:uiPriority w:val="22"/>
    <w:qFormat/>
    <w:rsid w:val="0009529A"/>
    <w:rPr>
      <w:b/>
      <w:bCs/>
    </w:rPr>
  </w:style>
  <w:style w:type="character" w:customStyle="1" w:styleId="aep1">
    <w:name w:val="aep1"/>
    <w:rsid w:val="0009529A"/>
    <w:rPr>
      <w:i/>
      <w:iCs/>
      <w:color w:val="666666"/>
    </w:rPr>
  </w:style>
  <w:style w:type="character" w:customStyle="1" w:styleId="a">
    <w:name w:val="a"/>
    <w:basedOn w:val="Policepardfaut2"/>
    <w:rsid w:val="0009529A"/>
  </w:style>
  <w:style w:type="character" w:customStyle="1" w:styleId="ExplorateurdedocumentsCar">
    <w:name w:val="Explorateur de documents Car"/>
    <w:rsid w:val="0009529A"/>
    <w:rPr>
      <w:rFonts w:ascii="Tahoma" w:hAnsi="Tahoma" w:cs="Tahoma"/>
      <w:sz w:val="24"/>
      <w:szCs w:val="24"/>
      <w:shd w:val="clear" w:color="auto" w:fill="000080"/>
    </w:rPr>
  </w:style>
  <w:style w:type="character" w:customStyle="1" w:styleId="TextedebullesCar">
    <w:name w:val="Texte de bulles Car"/>
    <w:rsid w:val="0009529A"/>
    <w:rPr>
      <w:rFonts w:ascii="Tahoma" w:hAnsi="Tahoma" w:cs="Tahoma"/>
      <w:sz w:val="16"/>
      <w:szCs w:val="16"/>
    </w:rPr>
  </w:style>
  <w:style w:type="character" w:customStyle="1" w:styleId="PrformatHTMLCar">
    <w:name w:val="Préformaté HTML Car"/>
    <w:uiPriority w:val="99"/>
    <w:rsid w:val="0009529A"/>
    <w:rPr>
      <w:rFonts w:ascii="Courier New" w:hAnsi="Courier New" w:cs="Courier New"/>
      <w:kern w:val="1"/>
    </w:rPr>
  </w:style>
  <w:style w:type="character" w:customStyle="1" w:styleId="z-HautduformulaireCar">
    <w:name w:val="z-Haut du formulaire Car"/>
    <w:rsid w:val="0009529A"/>
    <w:rPr>
      <w:rFonts w:ascii="Arial" w:hAnsi="Arial" w:cs="Arial"/>
      <w:vanish/>
      <w:kern w:val="1"/>
      <w:sz w:val="16"/>
      <w:szCs w:val="16"/>
    </w:rPr>
  </w:style>
  <w:style w:type="character" w:customStyle="1" w:styleId="z-BasduformulaireCar">
    <w:name w:val="z-Bas du formulaire Car"/>
    <w:rsid w:val="0009529A"/>
    <w:rPr>
      <w:rFonts w:ascii="Arial" w:hAnsi="Arial" w:cs="Arial"/>
      <w:vanish/>
      <w:kern w:val="1"/>
      <w:sz w:val="16"/>
      <w:szCs w:val="16"/>
    </w:rPr>
  </w:style>
  <w:style w:type="character" w:customStyle="1" w:styleId="TextedebullesCar1">
    <w:name w:val="Texte de bulles Car1"/>
    <w:rsid w:val="0009529A"/>
    <w:rPr>
      <w:rFonts w:ascii="Tahoma" w:hAnsi="Tahoma" w:cs="Tahoma"/>
      <w:kern w:val="1"/>
      <w:sz w:val="16"/>
      <w:szCs w:val="16"/>
    </w:rPr>
  </w:style>
  <w:style w:type="character" w:customStyle="1" w:styleId="CitationintenseCar">
    <w:name w:val="Citation intense Car"/>
    <w:rsid w:val="0009529A"/>
    <w:rPr>
      <w:rFonts w:ascii="Arial" w:hAnsi="Arial"/>
      <w:b/>
      <w:bCs/>
      <w:i/>
      <w:iCs/>
      <w:color w:val="4F81BD"/>
      <w:kern w:val="1"/>
    </w:rPr>
  </w:style>
  <w:style w:type="character" w:customStyle="1" w:styleId="start-tag">
    <w:name w:val="start-tag"/>
    <w:basedOn w:val="Policepardfaut3"/>
    <w:rsid w:val="0009529A"/>
  </w:style>
  <w:style w:type="character" w:customStyle="1" w:styleId="end-tag">
    <w:name w:val="end-tag"/>
    <w:basedOn w:val="Policepardfaut3"/>
    <w:rsid w:val="0009529A"/>
  </w:style>
  <w:style w:type="character" w:customStyle="1" w:styleId="attribute-name">
    <w:name w:val="attribute-name"/>
    <w:basedOn w:val="Policepardfaut3"/>
    <w:rsid w:val="0009529A"/>
  </w:style>
  <w:style w:type="character" w:customStyle="1" w:styleId="attribute-value">
    <w:name w:val="attribute-value"/>
    <w:basedOn w:val="Policepardfaut3"/>
    <w:rsid w:val="0009529A"/>
  </w:style>
  <w:style w:type="character" w:customStyle="1" w:styleId="entity">
    <w:name w:val="entity"/>
    <w:basedOn w:val="Policepardfaut3"/>
    <w:rsid w:val="0009529A"/>
  </w:style>
  <w:style w:type="paragraph" w:customStyle="1" w:styleId="Titre30">
    <w:name w:val="Titre3"/>
    <w:basedOn w:val="Normal"/>
    <w:next w:val="Corpsdetexte"/>
    <w:rsid w:val="0009529A"/>
    <w:pPr>
      <w:keepNext/>
      <w:spacing w:before="240" w:after="120"/>
    </w:pPr>
    <w:rPr>
      <w:rFonts w:eastAsia="Lucida Sans Unicode" w:cs="Tahoma"/>
      <w:sz w:val="28"/>
      <w:szCs w:val="28"/>
    </w:rPr>
  </w:style>
  <w:style w:type="paragraph" w:styleId="Corpsdetexte">
    <w:name w:val="Body Text"/>
    <w:basedOn w:val="Normal"/>
    <w:rsid w:val="0009529A"/>
    <w:rPr>
      <w:iCs/>
      <w:szCs w:val="44"/>
    </w:rPr>
  </w:style>
  <w:style w:type="paragraph" w:styleId="Liste">
    <w:name w:val="List"/>
    <w:basedOn w:val="Corpsdetexte"/>
    <w:rsid w:val="0009529A"/>
    <w:pPr>
      <w:ind w:right="0"/>
    </w:pPr>
    <w:rPr>
      <w:rFonts w:ascii="Garamond" w:hAnsi="Garamond" w:cs="Tahoma"/>
      <w:i/>
      <w:kern w:val="1"/>
      <w:sz w:val="44"/>
    </w:rPr>
  </w:style>
  <w:style w:type="paragraph" w:customStyle="1" w:styleId="Lgende3">
    <w:name w:val="Légende3"/>
    <w:basedOn w:val="Normal"/>
    <w:rsid w:val="0009529A"/>
    <w:pPr>
      <w:suppressLineNumbers/>
      <w:spacing w:before="120" w:after="120"/>
    </w:pPr>
    <w:rPr>
      <w:rFonts w:cs="Tahoma"/>
      <w:i/>
      <w:iCs/>
      <w:sz w:val="24"/>
      <w:szCs w:val="24"/>
    </w:rPr>
  </w:style>
  <w:style w:type="paragraph" w:customStyle="1" w:styleId="Index">
    <w:name w:val="Index"/>
    <w:basedOn w:val="Normal"/>
    <w:rsid w:val="0009529A"/>
    <w:pPr>
      <w:suppressLineNumbers/>
      <w:ind w:right="0"/>
    </w:pPr>
    <w:rPr>
      <w:rFonts w:cs="Tahoma"/>
      <w:kern w:val="1"/>
    </w:rPr>
  </w:style>
  <w:style w:type="paragraph" w:styleId="Bibliographie">
    <w:name w:val="Bibliography"/>
    <w:basedOn w:val="Normal"/>
    <w:rsid w:val="0009529A"/>
    <w:pPr>
      <w:pBdr>
        <w:left w:val="single" w:sz="20" w:space="4" w:color="000000"/>
      </w:pBdr>
      <w:shd w:val="clear" w:color="auto" w:fill="FFCC99"/>
      <w:suppressAutoHyphens w:val="0"/>
      <w:spacing w:before="120" w:after="120"/>
      <w:ind w:left="4536" w:right="0"/>
    </w:pPr>
    <w:rPr>
      <w:szCs w:val="24"/>
    </w:rPr>
  </w:style>
  <w:style w:type="paragraph" w:styleId="En-ttedetabledesmatires">
    <w:name w:val="TOC Heading"/>
    <w:basedOn w:val="Titre1"/>
    <w:next w:val="Normal"/>
    <w:uiPriority w:val="39"/>
    <w:qFormat/>
    <w:rsid w:val="00843BD5"/>
    <w:pPr>
      <w:numPr>
        <w:numId w:val="0"/>
      </w:numPr>
    </w:pPr>
  </w:style>
  <w:style w:type="paragraph" w:customStyle="1" w:styleId="essai">
    <w:name w:val="essai"/>
    <w:basedOn w:val="Normal"/>
    <w:rsid w:val="0009529A"/>
    <w:pPr>
      <w:suppressAutoHyphens w:val="0"/>
      <w:ind w:right="0"/>
    </w:pPr>
    <w:rPr>
      <w:rFonts w:ascii="Times New Roman" w:hAnsi="Times New Roman"/>
      <w:szCs w:val="24"/>
    </w:rPr>
  </w:style>
  <w:style w:type="paragraph" w:customStyle="1" w:styleId="TitreC">
    <w:name w:val="TitreC++"/>
    <w:basedOn w:val="Normal"/>
    <w:rsid w:val="0009529A"/>
    <w:pPr>
      <w:suppressAutoHyphens w:val="0"/>
      <w:spacing w:after="360" w:line="480" w:lineRule="auto"/>
      <w:ind w:right="0"/>
      <w:jc w:val="center"/>
    </w:pPr>
    <w:rPr>
      <w:rFonts w:ascii="Times" w:hAnsi="Times"/>
      <w:b/>
      <w:bCs/>
      <w:caps/>
      <w:sz w:val="32"/>
      <w:szCs w:val="32"/>
    </w:rPr>
  </w:style>
  <w:style w:type="paragraph" w:customStyle="1" w:styleId="Listing">
    <w:name w:val="Listing"/>
    <w:basedOn w:val="Normal"/>
    <w:rsid w:val="0009529A"/>
    <w:pPr>
      <w:shd w:val="clear" w:color="auto" w:fill="F2F2F2"/>
      <w:suppressAutoHyphens w:val="0"/>
      <w:ind w:right="0"/>
    </w:pPr>
    <w:rPr>
      <w:rFonts w:ascii="Times New Roman" w:hAnsi="Times New Roman"/>
      <w:sz w:val="28"/>
      <w:szCs w:val="28"/>
    </w:rPr>
  </w:style>
  <w:style w:type="paragraph" w:customStyle="1" w:styleId="Retraitnormal2">
    <w:name w:val="Retrait normal2"/>
    <w:basedOn w:val="Normal"/>
    <w:rsid w:val="0009529A"/>
    <w:pPr>
      <w:suppressAutoHyphens w:val="0"/>
      <w:ind w:left="708" w:right="0"/>
    </w:pPr>
    <w:rPr>
      <w:rFonts w:ascii="Times New Roman" w:hAnsi="Times New Roman"/>
      <w:szCs w:val="24"/>
    </w:rPr>
  </w:style>
  <w:style w:type="paragraph" w:customStyle="1" w:styleId="paragraphe">
    <w:name w:val="paragraphe"/>
    <w:basedOn w:val="Retraitnormal2"/>
    <w:rsid w:val="0009529A"/>
    <w:pPr>
      <w:ind w:left="709"/>
    </w:pPr>
  </w:style>
  <w:style w:type="paragraph" w:customStyle="1" w:styleId="Corpsdetexte21">
    <w:name w:val="Corps de texte 21"/>
    <w:basedOn w:val="Normal"/>
    <w:rsid w:val="0009529A"/>
    <w:pPr>
      <w:jc w:val="center"/>
    </w:pPr>
    <w:rPr>
      <w:rFonts w:ascii="Garamond" w:hAnsi="Garamond"/>
      <w:i/>
      <w:iCs/>
      <w:sz w:val="60"/>
      <w:szCs w:val="60"/>
    </w:rPr>
  </w:style>
  <w:style w:type="paragraph" w:styleId="Retraitcorpsdetexte">
    <w:name w:val="Body Text Indent"/>
    <w:basedOn w:val="Normal"/>
    <w:rsid w:val="0009529A"/>
    <w:pPr>
      <w:suppressAutoHyphens w:val="0"/>
      <w:ind w:right="566" w:firstLine="284"/>
    </w:pPr>
    <w:rPr>
      <w:rFonts w:ascii="Times New Roman" w:hAnsi="Times New Roman"/>
      <w:i/>
      <w:iCs/>
      <w:szCs w:val="24"/>
    </w:rPr>
  </w:style>
  <w:style w:type="paragraph" w:customStyle="1" w:styleId="Corpsdetexte31">
    <w:name w:val="Corps de texte 31"/>
    <w:basedOn w:val="Normal"/>
    <w:rsid w:val="0009529A"/>
    <w:rPr>
      <w:rFonts w:ascii="Garamond" w:hAnsi="Garamond"/>
      <w:sz w:val="18"/>
      <w:szCs w:val="18"/>
    </w:rPr>
  </w:style>
  <w:style w:type="paragraph" w:customStyle="1" w:styleId="Sujet">
    <w:name w:val="Sujet"/>
    <w:basedOn w:val="Normal"/>
    <w:rsid w:val="0009529A"/>
    <w:pPr>
      <w:tabs>
        <w:tab w:val="left" w:pos="284"/>
        <w:tab w:val="left" w:pos="1702"/>
        <w:tab w:val="left" w:pos="2835"/>
        <w:tab w:val="left" w:pos="3969"/>
        <w:tab w:val="left" w:pos="5104"/>
      </w:tabs>
      <w:suppressAutoHyphens w:val="0"/>
      <w:ind w:right="0"/>
    </w:pPr>
    <w:rPr>
      <w:rFonts w:cs="Arial"/>
    </w:rPr>
  </w:style>
  <w:style w:type="paragraph" w:customStyle="1" w:styleId="Normalcentr3">
    <w:name w:val="Normal centré3"/>
    <w:basedOn w:val="Normal"/>
    <w:rsid w:val="0009529A"/>
  </w:style>
  <w:style w:type="paragraph" w:styleId="En-tte">
    <w:name w:val="header"/>
    <w:basedOn w:val="Normal"/>
    <w:link w:val="En-tteCar"/>
    <w:rsid w:val="0009529A"/>
    <w:pPr>
      <w:tabs>
        <w:tab w:val="center" w:pos="4593"/>
        <w:tab w:val="right" w:pos="9129"/>
      </w:tabs>
    </w:pPr>
  </w:style>
  <w:style w:type="paragraph" w:styleId="Pieddepage">
    <w:name w:val="footer"/>
    <w:basedOn w:val="Normal"/>
    <w:link w:val="PieddepageCar"/>
    <w:rsid w:val="0009529A"/>
    <w:pPr>
      <w:tabs>
        <w:tab w:val="center" w:pos="4593"/>
        <w:tab w:val="right" w:pos="9129"/>
      </w:tabs>
    </w:pPr>
  </w:style>
  <w:style w:type="paragraph" w:styleId="TM1">
    <w:name w:val="toc 1"/>
    <w:basedOn w:val="Normal"/>
    <w:next w:val="Normal"/>
    <w:uiPriority w:val="39"/>
    <w:rsid w:val="005C0F98"/>
    <w:pPr>
      <w:tabs>
        <w:tab w:val="right" w:leader="dot" w:pos="9344"/>
      </w:tabs>
      <w:spacing w:line="360" w:lineRule="auto"/>
    </w:pPr>
    <w:rPr>
      <w:iCs/>
      <w:color w:val="839BCD"/>
      <w:sz w:val="28"/>
      <w:szCs w:val="32"/>
    </w:rPr>
  </w:style>
  <w:style w:type="paragraph" w:styleId="TM2">
    <w:name w:val="toc 2"/>
    <w:basedOn w:val="Normal"/>
    <w:next w:val="Normal"/>
    <w:uiPriority w:val="39"/>
    <w:rsid w:val="0009529A"/>
    <w:pPr>
      <w:ind w:left="200" w:right="0"/>
    </w:pPr>
  </w:style>
  <w:style w:type="paragraph" w:styleId="TM3">
    <w:name w:val="toc 3"/>
    <w:basedOn w:val="Normal"/>
    <w:next w:val="Normal"/>
    <w:uiPriority w:val="39"/>
    <w:rsid w:val="0009529A"/>
    <w:pPr>
      <w:ind w:left="400" w:right="0"/>
    </w:pPr>
  </w:style>
  <w:style w:type="paragraph" w:styleId="TM4">
    <w:name w:val="toc 4"/>
    <w:basedOn w:val="Normal"/>
    <w:next w:val="Normal"/>
    <w:uiPriority w:val="39"/>
    <w:rsid w:val="0009529A"/>
    <w:pPr>
      <w:ind w:left="600" w:right="0"/>
    </w:pPr>
  </w:style>
  <w:style w:type="paragraph" w:styleId="TM5">
    <w:name w:val="toc 5"/>
    <w:basedOn w:val="Normal"/>
    <w:next w:val="Normal"/>
    <w:rsid w:val="0009529A"/>
    <w:pPr>
      <w:ind w:left="800" w:right="0"/>
    </w:pPr>
  </w:style>
  <w:style w:type="paragraph" w:styleId="TM6">
    <w:name w:val="toc 6"/>
    <w:basedOn w:val="Normal"/>
    <w:next w:val="Normal"/>
    <w:rsid w:val="0009529A"/>
    <w:pPr>
      <w:ind w:left="1000" w:right="0"/>
    </w:pPr>
  </w:style>
  <w:style w:type="paragraph" w:styleId="TM7">
    <w:name w:val="toc 7"/>
    <w:basedOn w:val="Normal"/>
    <w:next w:val="Normal"/>
    <w:rsid w:val="0009529A"/>
    <w:pPr>
      <w:ind w:left="1200" w:right="0"/>
    </w:pPr>
  </w:style>
  <w:style w:type="paragraph" w:styleId="TM8">
    <w:name w:val="toc 8"/>
    <w:basedOn w:val="Normal"/>
    <w:next w:val="Normal"/>
    <w:rsid w:val="0009529A"/>
    <w:pPr>
      <w:ind w:left="1400" w:right="0"/>
    </w:pPr>
  </w:style>
  <w:style w:type="paragraph" w:styleId="TM9">
    <w:name w:val="toc 9"/>
    <w:basedOn w:val="Normal"/>
    <w:next w:val="Normal"/>
    <w:rsid w:val="0009529A"/>
    <w:pPr>
      <w:ind w:left="1600" w:right="0"/>
    </w:pPr>
  </w:style>
  <w:style w:type="paragraph" w:customStyle="1" w:styleId="chapitre">
    <w:name w:val="chapitre"/>
    <w:basedOn w:val="Normal"/>
    <w:rsid w:val="0009529A"/>
    <w:pPr>
      <w:pBdr>
        <w:top w:val="single" w:sz="8" w:space="1" w:color="000000"/>
        <w:left w:val="single" w:sz="8" w:space="1" w:color="000000"/>
        <w:bottom w:val="single" w:sz="8" w:space="1" w:color="000000"/>
        <w:right w:val="single" w:sz="8" w:space="1" w:color="000000"/>
      </w:pBdr>
      <w:shd w:val="clear" w:color="auto" w:fill="FFCC99"/>
      <w:suppressAutoHyphens w:val="0"/>
      <w:spacing w:before="240" w:after="240"/>
      <w:ind w:right="0"/>
      <w:jc w:val="center"/>
    </w:pPr>
    <w:rPr>
      <w:b/>
      <w:bCs/>
      <w:color w:val="FF6600"/>
      <w:sz w:val="28"/>
      <w:szCs w:val="28"/>
    </w:rPr>
  </w:style>
  <w:style w:type="paragraph" w:customStyle="1" w:styleId="Paragraphe1cm">
    <w:name w:val="Paragraphe1cm"/>
    <w:basedOn w:val="Normal"/>
    <w:rsid w:val="0009529A"/>
    <w:pPr>
      <w:tabs>
        <w:tab w:val="left" w:pos="1418"/>
      </w:tabs>
      <w:suppressAutoHyphens w:val="0"/>
      <w:ind w:left="567" w:right="0"/>
    </w:pPr>
    <w:rPr>
      <w:szCs w:val="24"/>
    </w:rPr>
  </w:style>
  <w:style w:type="paragraph" w:customStyle="1" w:styleId="PointsCls">
    <w:name w:val="Points Clés"/>
    <w:basedOn w:val="Normal"/>
    <w:next w:val="Normal"/>
    <w:rsid w:val="0009529A"/>
    <w:pPr>
      <w:pBdr>
        <w:left w:val="double" w:sz="1" w:space="1" w:color="000000"/>
        <w:bottom w:val="double" w:sz="1" w:space="1" w:color="000000"/>
      </w:pBdr>
      <w:suppressAutoHyphens w:val="0"/>
      <w:ind w:right="0"/>
    </w:pPr>
    <w:rPr>
      <w:i/>
      <w:iCs/>
      <w:sz w:val="28"/>
      <w:szCs w:val="28"/>
    </w:rPr>
  </w:style>
  <w:style w:type="paragraph" w:customStyle="1" w:styleId="Textebrut2">
    <w:name w:val="Texte brut2"/>
    <w:basedOn w:val="Normal"/>
    <w:rsid w:val="0009529A"/>
    <w:pPr>
      <w:suppressAutoHyphens w:val="0"/>
      <w:ind w:left="-567" w:right="0"/>
    </w:pPr>
    <w:rPr>
      <w:rFonts w:ascii="Courier New" w:hAnsi="Courier New" w:cs="Courier New"/>
    </w:rPr>
  </w:style>
  <w:style w:type="paragraph" w:customStyle="1" w:styleId="Corpsdetexte23">
    <w:name w:val="Corps de texte 23"/>
    <w:basedOn w:val="Normal"/>
    <w:rsid w:val="0009529A"/>
    <w:pPr>
      <w:suppressAutoHyphens w:val="0"/>
      <w:ind w:right="0"/>
    </w:pPr>
    <w:rPr>
      <w:rFonts w:ascii="Times New Roman" w:hAnsi="Times New Roman"/>
      <w:szCs w:val="24"/>
      <w:u w:val="single"/>
    </w:rPr>
  </w:style>
  <w:style w:type="paragraph" w:customStyle="1" w:styleId="Titre20">
    <w:name w:val="Titre2"/>
    <w:basedOn w:val="Normal"/>
    <w:next w:val="Corpsdetexte"/>
    <w:rsid w:val="0009529A"/>
    <w:pPr>
      <w:keepNext/>
      <w:spacing w:before="240" w:after="120"/>
      <w:ind w:right="0"/>
    </w:pPr>
    <w:rPr>
      <w:rFonts w:eastAsia="SimSun" w:cs="Tahoma"/>
      <w:kern w:val="1"/>
      <w:sz w:val="28"/>
      <w:szCs w:val="28"/>
    </w:rPr>
  </w:style>
  <w:style w:type="paragraph" w:customStyle="1" w:styleId="Lgende2">
    <w:name w:val="Légende2"/>
    <w:basedOn w:val="Normal"/>
    <w:next w:val="Normal"/>
    <w:rsid w:val="0009529A"/>
    <w:pPr>
      <w:suppressAutoHyphens w:val="0"/>
      <w:ind w:left="2127" w:right="0"/>
    </w:pPr>
    <w:rPr>
      <w:rFonts w:ascii="Times New Roman" w:hAnsi="Times New Roman"/>
      <w:b/>
      <w:bCs/>
      <w:kern w:val="1"/>
    </w:rPr>
  </w:style>
  <w:style w:type="paragraph" w:customStyle="1" w:styleId="Titre10">
    <w:name w:val="Titre1"/>
    <w:basedOn w:val="Normal"/>
    <w:next w:val="Corpsdetexte"/>
    <w:rsid w:val="0009529A"/>
    <w:pPr>
      <w:keepNext/>
      <w:spacing w:before="240" w:after="120"/>
      <w:ind w:right="0"/>
    </w:pPr>
    <w:rPr>
      <w:rFonts w:eastAsia="Lucida Sans Unicode" w:cs="Tahoma"/>
      <w:kern w:val="1"/>
      <w:sz w:val="28"/>
      <w:szCs w:val="28"/>
    </w:rPr>
  </w:style>
  <w:style w:type="paragraph" w:customStyle="1" w:styleId="Lgende1">
    <w:name w:val="Légende1"/>
    <w:basedOn w:val="Normal"/>
    <w:rsid w:val="0009529A"/>
    <w:pPr>
      <w:suppressLineNumbers/>
      <w:spacing w:before="120" w:after="120"/>
      <w:ind w:right="0"/>
    </w:pPr>
    <w:rPr>
      <w:rFonts w:cs="Tahoma"/>
      <w:i/>
      <w:iCs/>
      <w:kern w:val="1"/>
      <w:sz w:val="24"/>
      <w:szCs w:val="24"/>
    </w:rPr>
  </w:style>
  <w:style w:type="paragraph" w:customStyle="1" w:styleId="Rpertoire">
    <w:name w:val="Répertoire"/>
    <w:basedOn w:val="Normal"/>
    <w:rsid w:val="0009529A"/>
    <w:pPr>
      <w:suppressLineNumbers/>
      <w:ind w:right="0"/>
    </w:pPr>
    <w:rPr>
      <w:rFonts w:cs="Tahoma"/>
      <w:kern w:val="1"/>
    </w:rPr>
  </w:style>
  <w:style w:type="paragraph" w:customStyle="1" w:styleId="Heading">
    <w:name w:val="Heading"/>
    <w:basedOn w:val="Normal"/>
    <w:next w:val="Corpsdetexte"/>
    <w:rsid w:val="0009529A"/>
    <w:pPr>
      <w:keepNext/>
      <w:spacing w:before="240" w:after="120"/>
      <w:ind w:right="0"/>
    </w:pPr>
    <w:rPr>
      <w:rFonts w:eastAsia="MS Mincho" w:cs="Tahoma"/>
      <w:kern w:val="1"/>
      <w:sz w:val="28"/>
      <w:szCs w:val="28"/>
    </w:rPr>
  </w:style>
  <w:style w:type="paragraph" w:customStyle="1" w:styleId="Lgende4">
    <w:name w:val="Légende4"/>
    <w:basedOn w:val="Normal"/>
    <w:rsid w:val="0009529A"/>
    <w:pPr>
      <w:suppressLineNumbers/>
      <w:spacing w:before="120" w:after="120"/>
      <w:ind w:right="0"/>
    </w:pPr>
    <w:rPr>
      <w:rFonts w:cs="Tahoma"/>
      <w:i/>
      <w:iCs/>
      <w:kern w:val="1"/>
      <w:sz w:val="24"/>
      <w:szCs w:val="24"/>
    </w:rPr>
  </w:style>
  <w:style w:type="paragraph" w:customStyle="1" w:styleId="Noparagraphstyle">
    <w:name w:val="[No paragraph style]"/>
    <w:rsid w:val="0009529A"/>
    <w:pPr>
      <w:suppressAutoHyphens/>
      <w:spacing w:line="288" w:lineRule="auto"/>
    </w:pPr>
    <w:rPr>
      <w:rFonts w:ascii="Dutch 801 SWA" w:eastAsia="Arial" w:hAnsi="Dutch 801 SWA"/>
      <w:color w:val="000000"/>
      <w:kern w:val="1"/>
      <w:sz w:val="24"/>
      <w:szCs w:val="24"/>
      <w:lang w:eastAsia="ar-SA"/>
    </w:rPr>
  </w:style>
  <w:style w:type="paragraph" w:customStyle="1" w:styleId="Normalcentr1">
    <w:name w:val="Normal centré1"/>
    <w:basedOn w:val="Normal"/>
    <w:rsid w:val="0009529A"/>
    <w:pPr>
      <w:ind w:left="113" w:right="113"/>
    </w:pPr>
    <w:rPr>
      <w:rFonts w:ascii="Garamond" w:hAnsi="Garamond"/>
      <w:i/>
      <w:iCs/>
      <w:kern w:val="1"/>
      <w:sz w:val="18"/>
      <w:szCs w:val="18"/>
    </w:rPr>
  </w:style>
  <w:style w:type="paragraph" w:customStyle="1" w:styleId="Tabledesillustrations1">
    <w:name w:val="Table des illustrations1"/>
    <w:basedOn w:val="Normal"/>
    <w:next w:val="Normal"/>
    <w:rsid w:val="0009529A"/>
    <w:pPr>
      <w:ind w:left="400" w:right="0" w:hanging="400"/>
    </w:pPr>
    <w:rPr>
      <w:kern w:val="1"/>
    </w:rPr>
  </w:style>
  <w:style w:type="paragraph" w:customStyle="1" w:styleId="StyleTitre1">
    <w:name w:val="Style Titre 1"/>
    <w:basedOn w:val="Titre1"/>
    <w:rsid w:val="0009529A"/>
    <w:pPr>
      <w:numPr>
        <w:numId w:val="0"/>
      </w:numPr>
    </w:pPr>
    <w:rPr>
      <w:kern w:val="1"/>
    </w:rPr>
  </w:style>
  <w:style w:type="paragraph" w:customStyle="1" w:styleId="normalvert">
    <w:name w:val="normal vert"/>
    <w:basedOn w:val="Normal"/>
    <w:rsid w:val="0009529A"/>
    <w:pPr>
      <w:ind w:right="0"/>
      <w:jc w:val="center"/>
    </w:pPr>
    <w:rPr>
      <w:b/>
      <w:bCs/>
      <w:color w:val="339966"/>
      <w:kern w:val="1"/>
      <w:sz w:val="32"/>
      <w:szCs w:val="32"/>
    </w:rPr>
  </w:style>
  <w:style w:type="paragraph" w:customStyle="1" w:styleId="Framecontents">
    <w:name w:val="Frame contents"/>
    <w:basedOn w:val="Corpsdetexte"/>
    <w:rsid w:val="0009529A"/>
    <w:pPr>
      <w:ind w:right="0"/>
    </w:pPr>
    <w:rPr>
      <w:rFonts w:ascii="Garamond" w:hAnsi="Garamond"/>
      <w:i/>
      <w:kern w:val="1"/>
      <w:sz w:val="44"/>
    </w:rPr>
  </w:style>
  <w:style w:type="paragraph" w:customStyle="1" w:styleId="Contents10">
    <w:name w:val="Contents 10"/>
    <w:basedOn w:val="Index"/>
    <w:rsid w:val="0009529A"/>
    <w:pPr>
      <w:tabs>
        <w:tab w:val="right" w:leader="dot" w:pos="9637"/>
      </w:tabs>
      <w:ind w:left="2547"/>
    </w:pPr>
  </w:style>
  <w:style w:type="paragraph" w:customStyle="1" w:styleId="TableContents">
    <w:name w:val="Table Contents"/>
    <w:basedOn w:val="Normal"/>
    <w:rsid w:val="0009529A"/>
    <w:pPr>
      <w:suppressLineNumbers/>
      <w:ind w:right="0"/>
    </w:pPr>
    <w:rPr>
      <w:kern w:val="1"/>
    </w:rPr>
  </w:style>
  <w:style w:type="paragraph" w:customStyle="1" w:styleId="TableHeading">
    <w:name w:val="Table Heading"/>
    <w:basedOn w:val="TableContents"/>
    <w:rsid w:val="0009529A"/>
    <w:pPr>
      <w:jc w:val="center"/>
    </w:pPr>
    <w:rPr>
      <w:b/>
      <w:bCs/>
    </w:rPr>
  </w:style>
  <w:style w:type="paragraph" w:customStyle="1" w:styleId="Contenuducadre">
    <w:name w:val="Contenu du cadre"/>
    <w:basedOn w:val="Corpsdetexte"/>
    <w:rsid w:val="0009529A"/>
    <w:pPr>
      <w:ind w:right="0"/>
    </w:pPr>
    <w:rPr>
      <w:rFonts w:ascii="Garamond" w:hAnsi="Garamond"/>
      <w:i/>
      <w:kern w:val="1"/>
      <w:sz w:val="44"/>
    </w:rPr>
  </w:style>
  <w:style w:type="paragraph" w:customStyle="1" w:styleId="Contenudetableau">
    <w:name w:val="Contenu de tableau"/>
    <w:basedOn w:val="Normal"/>
    <w:rsid w:val="0009529A"/>
    <w:pPr>
      <w:suppressLineNumbers/>
      <w:ind w:right="0"/>
    </w:pPr>
    <w:rPr>
      <w:kern w:val="1"/>
    </w:rPr>
  </w:style>
  <w:style w:type="paragraph" w:customStyle="1" w:styleId="Titredetableau">
    <w:name w:val="Titre de tableau"/>
    <w:basedOn w:val="Contenudetableau"/>
    <w:rsid w:val="0009529A"/>
    <w:pPr>
      <w:jc w:val="center"/>
    </w:pPr>
    <w:rPr>
      <w:b/>
      <w:bCs/>
    </w:rPr>
  </w:style>
  <w:style w:type="paragraph" w:customStyle="1" w:styleId="Tabledesmatiresniveau10">
    <w:name w:val="Table des matières niveau 10"/>
    <w:basedOn w:val="Rpertoire"/>
    <w:rsid w:val="0009529A"/>
    <w:pPr>
      <w:tabs>
        <w:tab w:val="right" w:leader="dot" w:pos="9637"/>
      </w:tabs>
      <w:ind w:left="2547"/>
    </w:pPr>
  </w:style>
  <w:style w:type="paragraph" w:customStyle="1" w:styleId="1erEn-tte">
    <w:name w:val="1er En-tête"/>
    <w:basedOn w:val="En-tte"/>
    <w:rsid w:val="0009529A"/>
    <w:pPr>
      <w:tabs>
        <w:tab w:val="clear" w:pos="4593"/>
        <w:tab w:val="clear" w:pos="9129"/>
        <w:tab w:val="center" w:pos="4536"/>
        <w:tab w:val="right" w:pos="9072"/>
      </w:tabs>
      <w:ind w:left="2268" w:right="0" w:hanging="3402"/>
    </w:pPr>
    <w:rPr>
      <w:b/>
      <w:bCs/>
      <w:kern w:val="1"/>
      <w:sz w:val="26"/>
      <w:szCs w:val="26"/>
    </w:rPr>
  </w:style>
  <w:style w:type="paragraph" w:customStyle="1" w:styleId="DefinitionTerm">
    <w:name w:val="Definition Term"/>
    <w:basedOn w:val="Normal"/>
    <w:next w:val="DefinitionList"/>
    <w:rsid w:val="0009529A"/>
    <w:pPr>
      <w:suppressAutoHyphens w:val="0"/>
      <w:ind w:right="0"/>
    </w:pPr>
    <w:rPr>
      <w:rFonts w:ascii="Times New Roman" w:hAnsi="Times New Roman"/>
      <w:kern w:val="1"/>
      <w:szCs w:val="24"/>
    </w:rPr>
  </w:style>
  <w:style w:type="paragraph" w:customStyle="1" w:styleId="DefinitionList">
    <w:name w:val="Definition List"/>
    <w:basedOn w:val="Normal"/>
    <w:next w:val="DefinitionTerm"/>
    <w:rsid w:val="0009529A"/>
    <w:pPr>
      <w:suppressAutoHyphens w:val="0"/>
      <w:ind w:left="360" w:right="0"/>
    </w:pPr>
    <w:rPr>
      <w:rFonts w:ascii="Times New Roman" w:hAnsi="Times New Roman"/>
      <w:kern w:val="1"/>
      <w:szCs w:val="24"/>
    </w:rPr>
  </w:style>
  <w:style w:type="paragraph" w:customStyle="1" w:styleId="Preformatted">
    <w:name w:val="Preformatted"/>
    <w:basedOn w:val="Normal"/>
    <w:rsid w:val="0009529A"/>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val="0"/>
      <w:ind w:right="0"/>
    </w:pPr>
    <w:rPr>
      <w:rFonts w:ascii="Courier New" w:hAnsi="Courier New" w:cs="Courier New"/>
      <w:kern w:val="1"/>
    </w:rPr>
  </w:style>
  <w:style w:type="paragraph" w:customStyle="1" w:styleId="Retraitcorpsdetexte21">
    <w:name w:val="Retrait corps de texte 21"/>
    <w:basedOn w:val="Normal"/>
    <w:rsid w:val="0009529A"/>
    <w:pPr>
      <w:suppressAutoHyphens w:val="0"/>
      <w:spacing w:after="120" w:line="480" w:lineRule="auto"/>
      <w:ind w:left="283" w:right="0"/>
    </w:pPr>
    <w:rPr>
      <w:rFonts w:ascii="Times New Roman" w:hAnsi="Times New Roman"/>
      <w:kern w:val="1"/>
    </w:rPr>
  </w:style>
  <w:style w:type="paragraph" w:customStyle="1" w:styleId="Retraitcorpsdetexte31">
    <w:name w:val="Retrait corps de texte 31"/>
    <w:basedOn w:val="Normal"/>
    <w:rsid w:val="0009529A"/>
    <w:pPr>
      <w:suppressAutoHyphens w:val="0"/>
      <w:spacing w:after="120"/>
      <w:ind w:left="283" w:right="0"/>
    </w:pPr>
    <w:rPr>
      <w:rFonts w:ascii="Times New Roman" w:hAnsi="Times New Roman"/>
      <w:kern w:val="1"/>
      <w:sz w:val="16"/>
      <w:szCs w:val="16"/>
    </w:rPr>
  </w:style>
  <w:style w:type="paragraph" w:customStyle="1" w:styleId="Corpsdetexte22">
    <w:name w:val="Corps de texte 22"/>
    <w:basedOn w:val="Normal"/>
    <w:rsid w:val="0009529A"/>
    <w:pPr>
      <w:suppressAutoHyphens w:val="0"/>
      <w:spacing w:after="120" w:line="480" w:lineRule="auto"/>
      <w:ind w:right="0"/>
    </w:pPr>
    <w:rPr>
      <w:rFonts w:ascii="Times New Roman" w:hAnsi="Times New Roman"/>
      <w:kern w:val="1"/>
    </w:rPr>
  </w:style>
  <w:style w:type="paragraph" w:customStyle="1" w:styleId="H5">
    <w:name w:val="H5"/>
    <w:basedOn w:val="Normal"/>
    <w:next w:val="Normal"/>
    <w:rsid w:val="0009529A"/>
    <w:pPr>
      <w:keepNext/>
      <w:suppressAutoHyphens w:val="0"/>
      <w:spacing w:before="100"/>
      <w:ind w:right="0"/>
    </w:pPr>
    <w:rPr>
      <w:rFonts w:ascii="Times New Roman" w:hAnsi="Times New Roman"/>
      <w:b/>
      <w:bCs/>
      <w:kern w:val="1"/>
    </w:rPr>
  </w:style>
  <w:style w:type="paragraph" w:customStyle="1" w:styleId="H4">
    <w:name w:val="H4"/>
    <w:basedOn w:val="Normal"/>
    <w:next w:val="Normal"/>
    <w:rsid w:val="0009529A"/>
    <w:pPr>
      <w:keepNext/>
      <w:suppressAutoHyphens w:val="0"/>
      <w:spacing w:before="100"/>
      <w:ind w:right="0"/>
    </w:pPr>
    <w:rPr>
      <w:rFonts w:ascii="Times New Roman" w:hAnsi="Times New Roman"/>
      <w:b/>
      <w:bCs/>
      <w:kern w:val="1"/>
      <w:szCs w:val="24"/>
    </w:rPr>
  </w:style>
  <w:style w:type="paragraph" w:customStyle="1" w:styleId="Corpsdetexte32">
    <w:name w:val="Corps de texte 32"/>
    <w:basedOn w:val="Normal"/>
    <w:rsid w:val="0009529A"/>
    <w:pPr>
      <w:suppressAutoHyphens w:val="0"/>
      <w:ind w:right="0"/>
    </w:pPr>
    <w:rPr>
      <w:rFonts w:ascii="Times New Roman" w:hAnsi="Times New Roman"/>
      <w:kern w:val="1"/>
    </w:rPr>
  </w:style>
  <w:style w:type="paragraph" w:styleId="PrformatHTML">
    <w:name w:val="HTML Preformatted"/>
    <w:basedOn w:val="Normal"/>
    <w:uiPriority w:val="99"/>
    <w:rsid w:val="0009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right="0"/>
    </w:pPr>
    <w:rPr>
      <w:rFonts w:ascii="Courier New" w:hAnsi="Courier New" w:cs="Courier New"/>
      <w:kern w:val="1"/>
    </w:rPr>
  </w:style>
  <w:style w:type="paragraph" w:customStyle="1" w:styleId="Textebrut1">
    <w:name w:val="Texte brut1"/>
    <w:basedOn w:val="Normal"/>
    <w:rsid w:val="0009529A"/>
    <w:pPr>
      <w:suppressAutoHyphens w:val="0"/>
      <w:ind w:right="0"/>
    </w:pPr>
    <w:rPr>
      <w:rFonts w:ascii="Courier New" w:hAnsi="Courier New" w:cs="Courier New"/>
      <w:kern w:val="1"/>
    </w:rPr>
  </w:style>
  <w:style w:type="paragraph" w:customStyle="1" w:styleId="Cartouche">
    <w:name w:val="Cartouche"/>
    <w:basedOn w:val="Normal"/>
    <w:rsid w:val="0009529A"/>
    <w:pPr>
      <w:shd w:val="clear" w:color="auto" w:fill="E5E5E5"/>
      <w:suppressAutoHyphens w:val="0"/>
      <w:spacing w:after="120"/>
      <w:ind w:right="-284" w:firstLine="284"/>
    </w:pPr>
    <w:rPr>
      <w:rFonts w:ascii="Times New Roman" w:hAnsi="Times New Roman"/>
      <w:b/>
      <w:bCs/>
      <w:kern w:val="1"/>
      <w:sz w:val="18"/>
      <w:szCs w:val="18"/>
    </w:rPr>
  </w:style>
  <w:style w:type="paragraph" w:customStyle="1" w:styleId="Chapitre0">
    <w:name w:val="Chapitre"/>
    <w:basedOn w:val="Normal"/>
    <w:rsid w:val="0009529A"/>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elp">
    <w:name w:val="Help"/>
    <w:basedOn w:val="Normal"/>
    <w:rsid w:val="0009529A"/>
    <w:pPr>
      <w:suppressAutoHyphens w:val="0"/>
      <w:ind w:right="-567"/>
    </w:pPr>
    <w:rPr>
      <w:rFonts w:ascii="Times New Roman" w:hAnsi="Times New Roman"/>
      <w:kern w:val="1"/>
      <w:szCs w:val="24"/>
    </w:rPr>
  </w:style>
  <w:style w:type="paragraph" w:customStyle="1" w:styleId="paragrapheNT">
    <w:name w:val="paragrapheNT"/>
    <w:basedOn w:val="Normal"/>
    <w:rsid w:val="0009529A"/>
    <w:pPr>
      <w:suppressAutoHyphens w:val="0"/>
      <w:ind w:right="0"/>
      <w:jc w:val="center"/>
    </w:pPr>
    <w:rPr>
      <w:rFonts w:ascii="Times New Roman" w:hAnsi="Times New Roman"/>
      <w:smallCaps/>
      <w:kern w:val="1"/>
      <w:szCs w:val="24"/>
      <w:u w:val="single"/>
    </w:rPr>
  </w:style>
  <w:style w:type="paragraph" w:customStyle="1" w:styleId="Retraitnormal1">
    <w:name w:val="Retrait normal1"/>
    <w:basedOn w:val="Normal"/>
    <w:rsid w:val="0009529A"/>
    <w:pPr>
      <w:suppressAutoHyphens w:val="0"/>
      <w:ind w:left="708" w:right="0"/>
    </w:pPr>
    <w:rPr>
      <w:rFonts w:ascii="Times New Roman" w:hAnsi="Times New Roman"/>
      <w:kern w:val="1"/>
      <w:szCs w:val="24"/>
    </w:rPr>
  </w:style>
  <w:style w:type="paragraph" w:customStyle="1" w:styleId="Style3">
    <w:name w:val="Style3"/>
    <w:basedOn w:val="Normal"/>
    <w:next w:val="Retraitnormal1"/>
    <w:rsid w:val="0009529A"/>
    <w:pPr>
      <w:shd w:val="clear" w:color="auto" w:fill="E5E5E5"/>
      <w:suppressAutoHyphens w:val="0"/>
      <w:ind w:right="0"/>
      <w:jc w:val="center"/>
    </w:pPr>
    <w:rPr>
      <w:rFonts w:ascii="Times New Roman" w:hAnsi="Times New Roman"/>
      <w:b/>
      <w:bCs/>
      <w:kern w:val="1"/>
      <w:szCs w:val="24"/>
    </w:rPr>
  </w:style>
  <w:style w:type="paragraph" w:customStyle="1" w:styleId="dtails">
    <w:name w:val="détails"/>
    <w:basedOn w:val="Normal"/>
    <w:rsid w:val="0009529A"/>
    <w:pPr>
      <w:numPr>
        <w:numId w:val="2"/>
      </w:numPr>
      <w:suppressAutoHyphens w:val="0"/>
      <w:ind w:left="567" w:right="283" w:firstLine="0"/>
    </w:pPr>
    <w:rPr>
      <w:rFonts w:ascii="Times New Roman" w:hAnsi="Times New Roman"/>
      <w:i/>
      <w:iCs/>
      <w:kern w:val="1"/>
    </w:rPr>
  </w:style>
  <w:style w:type="paragraph" w:customStyle="1" w:styleId="option">
    <w:name w:val="option"/>
    <w:basedOn w:val="Normal"/>
    <w:next w:val="dtails"/>
    <w:rsid w:val="0009529A"/>
    <w:pPr>
      <w:suppressAutoHyphens w:val="0"/>
      <w:ind w:left="284" w:right="0"/>
    </w:pPr>
    <w:rPr>
      <w:rFonts w:ascii="Times New Roman" w:hAnsi="Times New Roman"/>
      <w:kern w:val="1"/>
    </w:rPr>
  </w:style>
  <w:style w:type="paragraph" w:customStyle="1" w:styleId="Normalcentr2">
    <w:name w:val="Normal centré2"/>
    <w:basedOn w:val="Normal"/>
    <w:rsid w:val="0009529A"/>
    <w:pPr>
      <w:suppressAutoHyphens w:val="0"/>
      <w:spacing w:after="60" w:line="240" w:lineRule="exact"/>
      <w:ind w:left="360" w:right="120" w:hanging="240"/>
    </w:pPr>
    <w:rPr>
      <w:rFonts w:ascii="Times New Roman" w:hAnsi="Times New Roman"/>
      <w:kern w:val="1"/>
    </w:rPr>
  </w:style>
  <w:style w:type="paragraph" w:customStyle="1" w:styleId="exos">
    <w:name w:val="exos"/>
    <w:basedOn w:val="Normal"/>
    <w:rsid w:val="0009529A"/>
    <w:pPr>
      <w:shd w:val="clear" w:color="auto" w:fill="F2F2F2"/>
      <w:suppressAutoHyphens w:val="0"/>
      <w:ind w:right="0"/>
    </w:pPr>
    <w:rPr>
      <w:rFonts w:ascii="Times New Roman" w:hAnsi="Times New Roman"/>
      <w:b/>
      <w:bCs/>
      <w:i/>
      <w:iCs/>
      <w:kern w:val="1"/>
    </w:rPr>
  </w:style>
  <w:style w:type="paragraph" w:customStyle="1" w:styleId="cours">
    <w:name w:val="cours"/>
    <w:basedOn w:val="Normal"/>
    <w:rsid w:val="0009529A"/>
    <w:pPr>
      <w:numPr>
        <w:numId w:val="1"/>
      </w:numPr>
      <w:suppressAutoHyphens w:val="0"/>
      <w:spacing w:before="80" w:after="120" w:line="240" w:lineRule="exact"/>
      <w:ind w:left="0" w:right="120" w:firstLine="0"/>
    </w:pPr>
    <w:rPr>
      <w:rFonts w:ascii="Times New Roman" w:hAnsi="Times New Roman"/>
      <w:kern w:val="1"/>
    </w:rPr>
  </w:style>
  <w:style w:type="paragraph" w:customStyle="1" w:styleId="ref">
    <w:name w:val="ref"/>
    <w:basedOn w:val="Normal"/>
    <w:rsid w:val="0009529A"/>
    <w:pPr>
      <w:shd w:val="clear" w:color="auto" w:fill="D8D8D8"/>
      <w:suppressAutoHyphens w:val="0"/>
      <w:ind w:right="0"/>
    </w:pPr>
    <w:rPr>
      <w:rFonts w:cs="Arial"/>
      <w:kern w:val="1"/>
    </w:rPr>
  </w:style>
  <w:style w:type="paragraph" w:customStyle="1" w:styleId="Pardcal">
    <w:name w:val="Par. décalé"/>
    <w:rsid w:val="0009529A"/>
    <w:pPr>
      <w:suppressAutoHyphens/>
      <w:spacing w:line="360" w:lineRule="atLeast"/>
      <w:ind w:left="567"/>
      <w:jc w:val="both"/>
    </w:pPr>
    <w:rPr>
      <w:rFonts w:ascii="Tms Rmn" w:eastAsia="Arial" w:hAnsi="Tms Rmn"/>
      <w:kern w:val="1"/>
      <w:sz w:val="24"/>
      <w:szCs w:val="24"/>
      <w:lang w:eastAsia="ar-SA"/>
    </w:rPr>
  </w:style>
  <w:style w:type="paragraph" w:customStyle="1" w:styleId="txt">
    <w:name w:val="txt"/>
    <w:basedOn w:val="Normal"/>
    <w:rsid w:val="0009529A"/>
    <w:pPr>
      <w:suppressAutoHyphens w:val="0"/>
      <w:spacing w:line="360" w:lineRule="atLeast"/>
      <w:ind w:right="0"/>
    </w:pPr>
    <w:rPr>
      <w:rFonts w:ascii="Tms Rmn" w:hAnsi="Tms Rmn"/>
      <w:kern w:val="1"/>
      <w:szCs w:val="24"/>
    </w:rPr>
  </w:style>
  <w:style w:type="paragraph" w:customStyle="1" w:styleId="code0">
    <w:name w:val="code"/>
    <w:basedOn w:val="Normal"/>
    <w:next w:val="Normal"/>
    <w:rsid w:val="0009529A"/>
    <w:pPr>
      <w:suppressAutoHyphens w:val="0"/>
      <w:ind w:left="567" w:right="0"/>
    </w:pPr>
    <w:rPr>
      <w:rFonts w:ascii="Courier New" w:hAnsi="Courier New" w:cs="Courier New"/>
      <w:i/>
      <w:iCs/>
      <w:kern w:val="1"/>
      <w:szCs w:val="24"/>
    </w:rPr>
  </w:style>
  <w:style w:type="paragraph" w:customStyle="1" w:styleId="EX">
    <w:name w:val="EX"/>
    <w:rsid w:val="0009529A"/>
    <w:pPr>
      <w:suppressAutoHyphens/>
      <w:spacing w:before="120" w:after="120" w:line="360" w:lineRule="atLeast"/>
      <w:ind w:left="567"/>
      <w:jc w:val="both"/>
    </w:pPr>
    <w:rPr>
      <w:rFonts w:ascii="Tms Rmn" w:eastAsia="Arial" w:hAnsi="Tms Rmn"/>
      <w:i/>
      <w:iCs/>
      <w:kern w:val="1"/>
      <w:sz w:val="24"/>
      <w:szCs w:val="24"/>
      <w:u w:val="single"/>
      <w:lang w:eastAsia="ar-SA"/>
    </w:rPr>
  </w:style>
  <w:style w:type="paragraph" w:customStyle="1" w:styleId="Parnondcal">
    <w:name w:val="Par. non décalé"/>
    <w:rsid w:val="0009529A"/>
    <w:pPr>
      <w:suppressAutoHyphens/>
      <w:spacing w:line="360" w:lineRule="atLeast"/>
      <w:jc w:val="both"/>
    </w:pPr>
    <w:rPr>
      <w:rFonts w:ascii="Tms Rmn" w:eastAsia="Arial" w:hAnsi="Tms Rmn"/>
      <w:kern w:val="1"/>
      <w:sz w:val="24"/>
      <w:szCs w:val="24"/>
      <w:lang w:eastAsia="ar-SA"/>
    </w:rPr>
  </w:style>
  <w:style w:type="paragraph" w:customStyle="1" w:styleId="ligne">
    <w:name w:val="ligne"/>
    <w:basedOn w:val="Listing"/>
    <w:rsid w:val="0009529A"/>
    <w:pPr>
      <w:widowControl w:val="0"/>
      <w:shd w:val="clear" w:color="auto" w:fill="E5E5E5"/>
      <w:suppressAutoHyphens/>
      <w:ind w:right="-1276"/>
    </w:pPr>
    <w:rPr>
      <w:rFonts w:ascii="Courier New" w:hAnsi="Courier New" w:cs="Courier New"/>
      <w:kern w:val="1"/>
      <w:sz w:val="18"/>
      <w:szCs w:val="18"/>
    </w:rPr>
  </w:style>
  <w:style w:type="paragraph" w:customStyle="1" w:styleId="Titrebase">
    <w:name w:val="Titre (base)"/>
    <w:basedOn w:val="Normal"/>
    <w:next w:val="Corpsdetexte"/>
    <w:rsid w:val="0009529A"/>
    <w:pPr>
      <w:keepNext/>
      <w:keepLines/>
      <w:suppressAutoHyphens w:val="0"/>
      <w:spacing w:before="240" w:after="120"/>
      <w:ind w:right="0"/>
    </w:pPr>
    <w:rPr>
      <w:rFonts w:cs="Arial"/>
      <w:b/>
      <w:bCs/>
      <w:kern w:val="1"/>
      <w:sz w:val="36"/>
      <w:szCs w:val="36"/>
    </w:rPr>
  </w:style>
  <w:style w:type="paragraph" w:customStyle="1" w:styleId="Titrechapitre">
    <w:name w:val="Titre chapitre"/>
    <w:basedOn w:val="Titrebase"/>
    <w:next w:val="Sous-titrechapitre"/>
    <w:rsid w:val="0009529A"/>
    <w:pPr>
      <w:spacing w:before="600" w:after="0"/>
      <w:jc w:val="center"/>
    </w:pPr>
    <w:rPr>
      <w:sz w:val="32"/>
      <w:szCs w:val="32"/>
    </w:rPr>
  </w:style>
  <w:style w:type="paragraph" w:customStyle="1" w:styleId="Sous-titrechapitre">
    <w:name w:val="Sous-titre chapitre"/>
    <w:basedOn w:val="Titrechapitre"/>
    <w:next w:val="Corpsdetexte"/>
    <w:rsid w:val="0009529A"/>
    <w:pPr>
      <w:spacing w:before="360" w:after="360"/>
    </w:pPr>
    <w:rPr>
      <w:b w:val="0"/>
      <w:bCs w:val="0"/>
      <w:i/>
      <w:iCs/>
      <w:sz w:val="28"/>
      <w:szCs w:val="28"/>
    </w:rPr>
  </w:style>
  <w:style w:type="paragraph" w:customStyle="1" w:styleId="chapitreC">
    <w:name w:val="chapitreC++"/>
    <w:basedOn w:val="Normal"/>
    <w:rsid w:val="0009529A"/>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2">
    <w:name w:val="H2"/>
    <w:basedOn w:val="Normal"/>
    <w:next w:val="Normal"/>
    <w:rsid w:val="0009529A"/>
    <w:pPr>
      <w:keepNext/>
      <w:suppressAutoHyphens w:val="0"/>
      <w:spacing w:before="100"/>
      <w:ind w:right="0"/>
    </w:pPr>
    <w:rPr>
      <w:rFonts w:ascii="Times New Roman" w:hAnsi="Times New Roman"/>
      <w:b/>
      <w:bCs/>
      <w:kern w:val="1"/>
      <w:sz w:val="36"/>
      <w:szCs w:val="36"/>
    </w:rPr>
  </w:style>
  <w:style w:type="paragraph" w:customStyle="1" w:styleId="H3">
    <w:name w:val="H3"/>
    <w:basedOn w:val="Normal"/>
    <w:next w:val="Normal"/>
    <w:rsid w:val="0009529A"/>
    <w:pPr>
      <w:keepNext/>
      <w:suppressAutoHyphens w:val="0"/>
      <w:spacing w:before="100"/>
      <w:ind w:right="0"/>
    </w:pPr>
    <w:rPr>
      <w:rFonts w:ascii="Times New Roman" w:hAnsi="Times New Roman"/>
      <w:b/>
      <w:bCs/>
      <w:kern w:val="1"/>
      <w:sz w:val="28"/>
      <w:szCs w:val="28"/>
    </w:rPr>
  </w:style>
  <w:style w:type="paragraph" w:styleId="z-Hautduformulaire">
    <w:name w:val="HTML Top of Form"/>
    <w:basedOn w:val="Normal"/>
    <w:next w:val="Normal"/>
    <w:rsid w:val="0009529A"/>
    <w:pPr>
      <w:pBdr>
        <w:bottom w:val="single" w:sz="4" w:space="1" w:color="000000"/>
      </w:pBdr>
      <w:suppressAutoHyphens w:val="0"/>
      <w:ind w:right="0"/>
      <w:jc w:val="center"/>
    </w:pPr>
    <w:rPr>
      <w:rFonts w:cs="Arial"/>
      <w:vanish/>
      <w:kern w:val="1"/>
      <w:sz w:val="16"/>
      <w:szCs w:val="16"/>
    </w:rPr>
  </w:style>
  <w:style w:type="paragraph" w:styleId="z-Basduformulaire">
    <w:name w:val="HTML Bottom of Form"/>
    <w:basedOn w:val="Normal"/>
    <w:next w:val="Normal"/>
    <w:rsid w:val="0009529A"/>
    <w:pPr>
      <w:pBdr>
        <w:top w:val="single" w:sz="4" w:space="1" w:color="000000"/>
      </w:pBdr>
      <w:suppressAutoHyphens w:val="0"/>
      <w:ind w:right="0"/>
      <w:jc w:val="center"/>
    </w:pPr>
    <w:rPr>
      <w:rFonts w:cs="Arial"/>
      <w:vanish/>
      <w:kern w:val="1"/>
      <w:sz w:val="16"/>
      <w:szCs w:val="16"/>
    </w:rPr>
  </w:style>
  <w:style w:type="paragraph" w:styleId="NormalWeb">
    <w:name w:val="Normal (Web)"/>
    <w:basedOn w:val="Normal"/>
    <w:uiPriority w:val="99"/>
    <w:rsid w:val="0009529A"/>
    <w:pPr>
      <w:suppressAutoHyphens w:val="0"/>
      <w:spacing w:before="100"/>
      <w:ind w:right="0"/>
    </w:pPr>
    <w:rPr>
      <w:rFonts w:ascii="Times New Roman" w:hAnsi="Times New Roman"/>
      <w:kern w:val="1"/>
      <w:szCs w:val="24"/>
    </w:rPr>
  </w:style>
  <w:style w:type="paragraph" w:customStyle="1" w:styleId="Titre1MF">
    <w:name w:val="Titre1 MF"/>
    <w:basedOn w:val="Titre1"/>
    <w:rsid w:val="0009529A"/>
    <w:pPr>
      <w:numPr>
        <w:numId w:val="0"/>
      </w:numPr>
      <w:tabs>
        <w:tab w:val="left" w:pos="540"/>
        <w:tab w:val="right" w:pos="9360"/>
      </w:tabs>
      <w:suppressAutoHyphens w:val="0"/>
      <w:spacing w:before="240" w:after="60"/>
    </w:pPr>
    <w:rPr>
      <w:rFonts w:ascii="Arial Narrow" w:hAnsi="Arial Narrow"/>
      <w:smallCaps w:val="0"/>
      <w:color w:val="808080"/>
      <w:kern w:val="1"/>
      <w:sz w:val="24"/>
      <w:szCs w:val="32"/>
      <w:lang w:val="fr-CA"/>
    </w:rPr>
  </w:style>
  <w:style w:type="paragraph" w:customStyle="1" w:styleId="Explorateurdedocument">
    <w:name w:val="Explorateur de document"/>
    <w:basedOn w:val="Normal"/>
    <w:rsid w:val="0009529A"/>
    <w:pPr>
      <w:shd w:val="clear" w:color="auto" w:fill="000080"/>
      <w:suppressAutoHyphens w:val="0"/>
      <w:ind w:right="0"/>
    </w:pPr>
    <w:rPr>
      <w:rFonts w:ascii="Tahoma" w:hAnsi="Tahoma" w:cs="Tahoma"/>
      <w:kern w:val="1"/>
      <w:szCs w:val="24"/>
    </w:rPr>
  </w:style>
  <w:style w:type="paragraph" w:styleId="Textedebulles">
    <w:name w:val="Balloon Text"/>
    <w:basedOn w:val="Normal"/>
    <w:rsid w:val="0009529A"/>
    <w:pPr>
      <w:suppressAutoHyphens w:val="0"/>
      <w:ind w:right="0"/>
    </w:pPr>
    <w:rPr>
      <w:rFonts w:ascii="Tahoma" w:hAnsi="Tahoma" w:cs="Tahoma"/>
      <w:kern w:val="1"/>
      <w:sz w:val="16"/>
      <w:szCs w:val="16"/>
    </w:rPr>
  </w:style>
  <w:style w:type="paragraph" w:styleId="Paragraphedeliste">
    <w:name w:val="List Paragraph"/>
    <w:basedOn w:val="Normal"/>
    <w:uiPriority w:val="34"/>
    <w:qFormat/>
    <w:rsid w:val="0009529A"/>
    <w:pPr>
      <w:ind w:left="708" w:right="0"/>
    </w:pPr>
    <w:rPr>
      <w:kern w:val="1"/>
    </w:rPr>
  </w:style>
  <w:style w:type="paragraph" w:styleId="Citationintense">
    <w:name w:val="Intense Quote"/>
    <w:basedOn w:val="Normal"/>
    <w:next w:val="Normal"/>
    <w:qFormat/>
    <w:rsid w:val="0009529A"/>
    <w:pPr>
      <w:pBdr>
        <w:bottom w:val="single" w:sz="4" w:space="4" w:color="808080"/>
      </w:pBdr>
      <w:spacing w:before="200" w:after="280"/>
      <w:ind w:left="936" w:right="936"/>
    </w:pPr>
    <w:rPr>
      <w:b/>
      <w:bCs/>
      <w:i/>
      <w:iCs/>
      <w:color w:val="4F81BD"/>
      <w:kern w:val="1"/>
    </w:rPr>
  </w:style>
  <w:style w:type="paragraph" w:customStyle="1" w:styleId="Style1">
    <w:name w:val="Style1"/>
    <w:basedOn w:val="Normal"/>
    <w:rsid w:val="0009529A"/>
    <w:pPr>
      <w:ind w:right="0"/>
    </w:pPr>
    <w:rPr>
      <w:b/>
      <w:color w:val="E36C0A"/>
      <w:kern w:val="1"/>
      <w:sz w:val="32"/>
    </w:rPr>
  </w:style>
  <w:style w:type="paragraph" w:customStyle="1" w:styleId="Style2">
    <w:name w:val="Style2"/>
    <w:basedOn w:val="Style1"/>
    <w:rsid w:val="0009529A"/>
    <w:rPr>
      <w:sz w:val="24"/>
    </w:rPr>
  </w:style>
  <w:style w:type="character" w:styleId="Emphaseintense">
    <w:name w:val="Intense Emphasis"/>
    <w:uiPriority w:val="21"/>
    <w:qFormat/>
    <w:rsid w:val="00184D63"/>
    <w:rPr>
      <w:b/>
      <w:bCs/>
      <w:i/>
      <w:iCs/>
      <w:color w:val="4F81BD"/>
    </w:rPr>
  </w:style>
  <w:style w:type="paragraph" w:styleId="Citation">
    <w:name w:val="Quote"/>
    <w:basedOn w:val="Normal"/>
    <w:next w:val="Normal"/>
    <w:link w:val="CitationCar"/>
    <w:uiPriority w:val="29"/>
    <w:qFormat/>
    <w:rsid w:val="00AB5EE4"/>
    <w:rPr>
      <w:i/>
      <w:iCs/>
      <w:color w:val="000000"/>
    </w:rPr>
  </w:style>
  <w:style w:type="character" w:customStyle="1" w:styleId="CitationCar">
    <w:name w:val="Citation Car"/>
    <w:link w:val="Citation"/>
    <w:uiPriority w:val="29"/>
    <w:rsid w:val="00AB5EE4"/>
    <w:rPr>
      <w:rFonts w:ascii="Arial" w:hAnsi="Arial"/>
      <w:i/>
      <w:iCs/>
      <w:color w:val="000000"/>
      <w:lang w:eastAsia="ar-SA"/>
    </w:rPr>
  </w:style>
  <w:style w:type="character" w:customStyle="1" w:styleId="error">
    <w:name w:val="error"/>
    <w:basedOn w:val="Policepardfaut"/>
    <w:rsid w:val="00132C34"/>
  </w:style>
  <w:style w:type="paragraph" w:customStyle="1" w:styleId="Style7">
    <w:name w:val="Style7"/>
    <w:basedOn w:val="Normal"/>
    <w:rsid w:val="008543B7"/>
    <w:pPr>
      <w:suppressAutoHyphens w:val="0"/>
      <w:spacing w:before="120"/>
      <w:ind w:right="0"/>
      <w:outlineLvl w:val="1"/>
    </w:pPr>
    <w:rPr>
      <w:rFonts w:ascii="Times New Roman" w:hAnsi="Times New Roman"/>
      <w:b/>
      <w:i/>
      <w:iCs/>
      <w:lang w:eastAsia="fr-FR"/>
    </w:rPr>
  </w:style>
  <w:style w:type="paragraph" w:customStyle="1" w:styleId="Titresansnumero">
    <w:name w:val="Titre sans numero"/>
    <w:basedOn w:val="Titre1"/>
    <w:rsid w:val="008543B7"/>
    <w:pPr>
      <w:keepNext w:val="0"/>
      <w:numPr>
        <w:numId w:val="0"/>
      </w:numPr>
      <w:tabs>
        <w:tab w:val="left" w:pos="426"/>
      </w:tabs>
      <w:suppressAutoHyphens w:val="0"/>
      <w:spacing w:before="0"/>
      <w:jc w:val="center"/>
    </w:pPr>
    <w:rPr>
      <w:rFonts w:ascii="Times New Roman" w:hAnsi="Times New Roman" w:cs="Times New Roman"/>
      <w:bCs w:val="0"/>
      <w:caps/>
      <w:smallCaps w:val="0"/>
      <w:color w:val="auto"/>
      <w:sz w:val="24"/>
      <w:szCs w:val="20"/>
      <w:lang w:eastAsia="fr-FR"/>
    </w:rPr>
  </w:style>
  <w:style w:type="character" w:customStyle="1" w:styleId="apple-converted-space">
    <w:name w:val="apple-converted-space"/>
    <w:rsid w:val="00820E33"/>
  </w:style>
  <w:style w:type="character" w:customStyle="1" w:styleId="nowrap">
    <w:name w:val="nowrap"/>
    <w:rsid w:val="00D00D7D"/>
  </w:style>
  <w:style w:type="paragraph" w:customStyle="1" w:styleId="java">
    <w:name w:val="java"/>
    <w:basedOn w:val="Normal"/>
    <w:link w:val="javaCar"/>
    <w:qFormat/>
    <w:rsid w:val="005E4FF2"/>
    <w:pPr>
      <w:tabs>
        <w:tab w:val="left" w:leader="underscore" w:pos="340"/>
      </w:tabs>
      <w:suppressAutoHyphens w:val="0"/>
      <w:autoSpaceDE w:val="0"/>
      <w:autoSpaceDN w:val="0"/>
      <w:adjustRightInd w:val="0"/>
      <w:spacing w:after="0"/>
      <w:ind w:left="397" w:right="0"/>
      <w:jc w:val="left"/>
    </w:pPr>
    <w:rPr>
      <w:rFonts w:ascii="Consolas" w:hAnsi="Consolas" w:cs="Courier New"/>
      <w:sz w:val="18"/>
      <w:lang w:val="en-US" w:eastAsia="fr-FR"/>
    </w:rPr>
  </w:style>
  <w:style w:type="character" w:customStyle="1" w:styleId="application">
    <w:name w:val="application"/>
    <w:rsid w:val="00435548"/>
  </w:style>
  <w:style w:type="character" w:customStyle="1" w:styleId="javaCar">
    <w:name w:val="java Car"/>
    <w:link w:val="java"/>
    <w:rsid w:val="005E4FF2"/>
    <w:rPr>
      <w:rFonts w:ascii="Consolas" w:hAnsi="Consolas" w:cs="Courier New"/>
      <w:sz w:val="18"/>
      <w:lang w:val="en-US"/>
    </w:rPr>
  </w:style>
  <w:style w:type="character" w:styleId="VariableHTML">
    <w:name w:val="HTML Variable"/>
    <w:uiPriority w:val="99"/>
    <w:semiHidden/>
    <w:unhideWhenUsed/>
    <w:rsid w:val="00877702"/>
    <w:rPr>
      <w:i/>
      <w:iCs/>
    </w:rPr>
  </w:style>
  <w:style w:type="character" w:customStyle="1" w:styleId="En-tteCar">
    <w:name w:val="En-tête Car"/>
    <w:basedOn w:val="Policepardfaut"/>
    <w:link w:val="En-tte"/>
    <w:rsid w:val="00CE060B"/>
    <w:rPr>
      <w:rFonts w:ascii="Arial" w:hAnsi="Arial"/>
      <w:lang w:eastAsia="ar-SA"/>
    </w:rPr>
  </w:style>
  <w:style w:type="character" w:customStyle="1" w:styleId="PieddepageCar">
    <w:name w:val="Pied de page Car"/>
    <w:basedOn w:val="Policepardfaut"/>
    <w:link w:val="Pieddepage"/>
    <w:rsid w:val="00F92E0F"/>
    <w:rPr>
      <w:rFonts w:ascii="Arial" w:hAnsi="Arial"/>
      <w:lang w:eastAsia="ar-SA"/>
    </w:rPr>
  </w:style>
  <w:style w:type="paragraph" w:customStyle="1" w:styleId="Default">
    <w:name w:val="Default"/>
    <w:rsid w:val="002912A5"/>
    <w:pPr>
      <w:autoSpaceDE w:val="0"/>
      <w:autoSpaceDN w:val="0"/>
      <w:adjustRightInd w:val="0"/>
    </w:pPr>
    <w:rPr>
      <w:rFonts w:ascii="Myriad Pro" w:eastAsiaTheme="minorHAnsi" w:hAnsi="Myriad Pro" w:cs="Myriad Pro"/>
      <w:color w:val="000000"/>
      <w:sz w:val="24"/>
      <w:szCs w:val="24"/>
      <w:lang w:eastAsia="en-US"/>
    </w:rPr>
  </w:style>
  <w:style w:type="character" w:customStyle="1" w:styleId="Titre1Car">
    <w:name w:val="Titre 1 Car"/>
    <w:basedOn w:val="Policepardfaut"/>
    <w:link w:val="Titre1"/>
    <w:rsid w:val="004D2016"/>
    <w:rPr>
      <w:rFonts w:ascii="Arial" w:hAnsi="Arial" w:cs="Arial"/>
      <w:b/>
      <w:bCs/>
      <w:smallCaps/>
      <w:color w:val="839BCD"/>
      <w:sz w:val="32"/>
      <w:szCs w:val="24"/>
      <w:lang w:eastAsia="ar-SA"/>
    </w:rPr>
  </w:style>
  <w:style w:type="character" w:customStyle="1" w:styleId="Titre2Car">
    <w:name w:val="Titre 2 Car"/>
    <w:basedOn w:val="Policepardfaut"/>
    <w:link w:val="Titre2"/>
    <w:rsid w:val="004D2016"/>
    <w:rPr>
      <w:rFonts w:ascii="Arial" w:hAnsi="Arial"/>
      <w:b/>
      <w:bCs/>
      <w:smallCaps/>
      <w:color w:val="839BCD"/>
      <w:spacing w:val="4"/>
      <w:sz w:val="22"/>
      <w:szCs w:val="24"/>
      <w:lang w:eastAsia="ar-SA"/>
    </w:rPr>
  </w:style>
  <w:style w:type="paragraph" w:styleId="Explorateurdedocuments">
    <w:name w:val="Document Map"/>
    <w:basedOn w:val="Normal"/>
    <w:link w:val="ExplorateurdedocumentsCar1"/>
    <w:uiPriority w:val="99"/>
    <w:semiHidden/>
    <w:unhideWhenUsed/>
    <w:rsid w:val="00887425"/>
    <w:pPr>
      <w:spacing w:after="0" w:line="240" w:lineRule="auto"/>
    </w:pPr>
    <w:rPr>
      <w:rFonts w:ascii="Tahoma" w:hAnsi="Tahoma" w:cs="Tahoma"/>
      <w:sz w:val="16"/>
      <w:szCs w:val="16"/>
    </w:rPr>
  </w:style>
  <w:style w:type="character" w:customStyle="1" w:styleId="ExplorateurdedocumentsCar1">
    <w:name w:val="Explorateur de documents Car1"/>
    <w:basedOn w:val="Policepardfaut"/>
    <w:link w:val="Explorateurdedocuments"/>
    <w:uiPriority w:val="99"/>
    <w:semiHidden/>
    <w:rsid w:val="00887425"/>
    <w:rPr>
      <w:rFonts w:ascii="Tahoma" w:hAnsi="Tahoma" w:cs="Tahoma"/>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285935">
      <w:bodyDiv w:val="1"/>
      <w:marLeft w:val="0"/>
      <w:marRight w:val="0"/>
      <w:marTop w:val="0"/>
      <w:marBottom w:val="0"/>
      <w:divBdr>
        <w:top w:val="none" w:sz="0" w:space="0" w:color="auto"/>
        <w:left w:val="none" w:sz="0" w:space="0" w:color="auto"/>
        <w:bottom w:val="none" w:sz="0" w:space="0" w:color="auto"/>
        <w:right w:val="none" w:sz="0" w:space="0" w:color="auto"/>
      </w:divBdr>
    </w:div>
    <w:div w:id="496573150">
      <w:bodyDiv w:val="1"/>
      <w:marLeft w:val="0"/>
      <w:marRight w:val="0"/>
      <w:marTop w:val="0"/>
      <w:marBottom w:val="0"/>
      <w:divBdr>
        <w:top w:val="none" w:sz="0" w:space="0" w:color="auto"/>
        <w:left w:val="none" w:sz="0" w:space="0" w:color="auto"/>
        <w:bottom w:val="none" w:sz="0" w:space="0" w:color="auto"/>
        <w:right w:val="none" w:sz="0" w:space="0" w:color="auto"/>
      </w:divBdr>
    </w:div>
    <w:div w:id="807668274">
      <w:bodyDiv w:val="1"/>
      <w:marLeft w:val="0"/>
      <w:marRight w:val="0"/>
      <w:marTop w:val="0"/>
      <w:marBottom w:val="0"/>
      <w:divBdr>
        <w:top w:val="none" w:sz="0" w:space="0" w:color="auto"/>
        <w:left w:val="none" w:sz="0" w:space="0" w:color="auto"/>
        <w:bottom w:val="none" w:sz="0" w:space="0" w:color="auto"/>
        <w:right w:val="none" w:sz="0" w:space="0" w:color="auto"/>
      </w:divBdr>
    </w:div>
    <w:div w:id="815535630">
      <w:bodyDiv w:val="1"/>
      <w:marLeft w:val="0"/>
      <w:marRight w:val="0"/>
      <w:marTop w:val="0"/>
      <w:marBottom w:val="0"/>
      <w:divBdr>
        <w:top w:val="none" w:sz="0" w:space="0" w:color="auto"/>
        <w:left w:val="none" w:sz="0" w:space="0" w:color="auto"/>
        <w:bottom w:val="none" w:sz="0" w:space="0" w:color="auto"/>
        <w:right w:val="none" w:sz="0" w:space="0" w:color="auto"/>
      </w:divBdr>
    </w:div>
    <w:div w:id="1103653436">
      <w:bodyDiv w:val="1"/>
      <w:marLeft w:val="0"/>
      <w:marRight w:val="0"/>
      <w:marTop w:val="0"/>
      <w:marBottom w:val="0"/>
      <w:divBdr>
        <w:top w:val="none" w:sz="0" w:space="0" w:color="auto"/>
        <w:left w:val="none" w:sz="0" w:space="0" w:color="auto"/>
        <w:bottom w:val="none" w:sz="0" w:space="0" w:color="auto"/>
        <w:right w:val="none" w:sz="0" w:space="0" w:color="auto"/>
      </w:divBdr>
    </w:div>
    <w:div w:id="1323585315">
      <w:bodyDiv w:val="1"/>
      <w:marLeft w:val="0"/>
      <w:marRight w:val="0"/>
      <w:marTop w:val="0"/>
      <w:marBottom w:val="0"/>
      <w:divBdr>
        <w:top w:val="none" w:sz="0" w:space="0" w:color="auto"/>
        <w:left w:val="none" w:sz="0" w:space="0" w:color="auto"/>
        <w:bottom w:val="none" w:sz="0" w:space="0" w:color="auto"/>
        <w:right w:val="none" w:sz="0" w:space="0" w:color="auto"/>
      </w:divBdr>
      <w:divsChild>
        <w:div w:id="1862475557">
          <w:marLeft w:val="0"/>
          <w:marRight w:val="0"/>
          <w:marTop w:val="0"/>
          <w:marBottom w:val="0"/>
          <w:divBdr>
            <w:top w:val="none" w:sz="0" w:space="0" w:color="auto"/>
            <w:left w:val="none" w:sz="0" w:space="0" w:color="auto"/>
            <w:bottom w:val="none" w:sz="0" w:space="0" w:color="auto"/>
            <w:right w:val="none" w:sz="0" w:space="0" w:color="auto"/>
          </w:divBdr>
        </w:div>
      </w:divsChild>
    </w:div>
    <w:div w:id="1343774512">
      <w:bodyDiv w:val="1"/>
      <w:marLeft w:val="0"/>
      <w:marRight w:val="0"/>
      <w:marTop w:val="0"/>
      <w:marBottom w:val="0"/>
      <w:divBdr>
        <w:top w:val="none" w:sz="0" w:space="0" w:color="auto"/>
        <w:left w:val="none" w:sz="0" w:space="0" w:color="auto"/>
        <w:bottom w:val="none" w:sz="0" w:space="0" w:color="auto"/>
        <w:right w:val="none" w:sz="0" w:space="0" w:color="auto"/>
      </w:divBdr>
    </w:div>
    <w:div w:id="1355422129">
      <w:bodyDiv w:val="1"/>
      <w:marLeft w:val="0"/>
      <w:marRight w:val="0"/>
      <w:marTop w:val="0"/>
      <w:marBottom w:val="0"/>
      <w:divBdr>
        <w:top w:val="none" w:sz="0" w:space="0" w:color="auto"/>
        <w:left w:val="none" w:sz="0" w:space="0" w:color="auto"/>
        <w:bottom w:val="none" w:sz="0" w:space="0" w:color="auto"/>
        <w:right w:val="none" w:sz="0" w:space="0" w:color="auto"/>
      </w:divBdr>
    </w:div>
    <w:div w:id="1474367159">
      <w:bodyDiv w:val="1"/>
      <w:marLeft w:val="0"/>
      <w:marRight w:val="0"/>
      <w:marTop w:val="0"/>
      <w:marBottom w:val="0"/>
      <w:divBdr>
        <w:top w:val="none" w:sz="0" w:space="0" w:color="auto"/>
        <w:left w:val="none" w:sz="0" w:space="0" w:color="auto"/>
        <w:bottom w:val="none" w:sz="0" w:space="0" w:color="auto"/>
        <w:right w:val="none" w:sz="0" w:space="0" w:color="auto"/>
      </w:divBdr>
    </w:div>
    <w:div w:id="1528130920">
      <w:bodyDiv w:val="1"/>
      <w:marLeft w:val="0"/>
      <w:marRight w:val="0"/>
      <w:marTop w:val="0"/>
      <w:marBottom w:val="0"/>
      <w:divBdr>
        <w:top w:val="none" w:sz="0" w:space="0" w:color="auto"/>
        <w:left w:val="none" w:sz="0" w:space="0" w:color="auto"/>
        <w:bottom w:val="none" w:sz="0" w:space="0" w:color="auto"/>
        <w:right w:val="none" w:sz="0" w:space="0" w:color="auto"/>
      </w:divBdr>
      <w:divsChild>
        <w:div w:id="217325532">
          <w:marLeft w:val="0"/>
          <w:marRight w:val="0"/>
          <w:marTop w:val="0"/>
          <w:marBottom w:val="0"/>
          <w:divBdr>
            <w:top w:val="none" w:sz="0" w:space="0" w:color="auto"/>
            <w:left w:val="none" w:sz="0" w:space="0" w:color="auto"/>
            <w:bottom w:val="none" w:sz="0" w:space="0" w:color="auto"/>
            <w:right w:val="none" w:sz="0" w:space="0" w:color="auto"/>
          </w:divBdr>
        </w:div>
        <w:div w:id="1034162081">
          <w:marLeft w:val="0"/>
          <w:marRight w:val="0"/>
          <w:marTop w:val="0"/>
          <w:marBottom w:val="0"/>
          <w:divBdr>
            <w:top w:val="none" w:sz="0" w:space="0" w:color="auto"/>
            <w:left w:val="none" w:sz="0" w:space="0" w:color="auto"/>
            <w:bottom w:val="none" w:sz="0" w:space="0" w:color="auto"/>
            <w:right w:val="none" w:sz="0" w:space="0" w:color="auto"/>
          </w:divBdr>
        </w:div>
      </w:divsChild>
    </w:div>
    <w:div w:id="1714040497">
      <w:bodyDiv w:val="1"/>
      <w:marLeft w:val="0"/>
      <w:marRight w:val="0"/>
      <w:marTop w:val="0"/>
      <w:marBottom w:val="0"/>
      <w:divBdr>
        <w:top w:val="none" w:sz="0" w:space="0" w:color="auto"/>
        <w:left w:val="none" w:sz="0" w:space="0" w:color="auto"/>
        <w:bottom w:val="none" w:sz="0" w:space="0" w:color="auto"/>
        <w:right w:val="none" w:sz="0" w:space="0" w:color="auto"/>
      </w:divBdr>
    </w:div>
    <w:div w:id="1983346524">
      <w:bodyDiv w:val="1"/>
      <w:marLeft w:val="0"/>
      <w:marRight w:val="0"/>
      <w:marTop w:val="0"/>
      <w:marBottom w:val="0"/>
      <w:divBdr>
        <w:top w:val="none" w:sz="0" w:space="0" w:color="auto"/>
        <w:left w:val="none" w:sz="0" w:space="0" w:color="auto"/>
        <w:bottom w:val="none" w:sz="0" w:space="0" w:color="auto"/>
        <w:right w:val="none" w:sz="0" w:space="0" w:color="auto"/>
      </w:divBdr>
    </w:div>
    <w:div w:id="1983850919">
      <w:bodyDiv w:val="1"/>
      <w:marLeft w:val="0"/>
      <w:marRight w:val="0"/>
      <w:marTop w:val="0"/>
      <w:marBottom w:val="0"/>
      <w:divBdr>
        <w:top w:val="none" w:sz="0" w:space="0" w:color="auto"/>
        <w:left w:val="none" w:sz="0" w:space="0" w:color="auto"/>
        <w:bottom w:val="none" w:sz="0" w:space="0" w:color="auto"/>
        <w:right w:val="none" w:sz="0" w:space="0" w:color="auto"/>
      </w:divBdr>
    </w:div>
    <w:div w:id="2106730807">
      <w:bodyDiv w:val="1"/>
      <w:marLeft w:val="0"/>
      <w:marRight w:val="0"/>
      <w:marTop w:val="0"/>
      <w:marBottom w:val="0"/>
      <w:divBdr>
        <w:top w:val="none" w:sz="0" w:space="0" w:color="auto"/>
        <w:left w:val="none" w:sz="0" w:space="0" w:color="auto"/>
        <w:bottom w:val="none" w:sz="0" w:space="0" w:color="auto"/>
        <w:right w:val="none" w:sz="0" w:space="0" w:color="auto"/>
      </w:divBdr>
      <w:divsChild>
        <w:div w:id="1913008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customXml" Target="../customXml/item6.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ustomXml" Target="../customXml/item5.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b63d366e-7468-4419-9614-c6ed98e60c10" ContentTypeId="0x01010063CC4759A810D64AB831E8AE1042BD3D" PreviousValue="false"/>
</file>

<file path=customXml/item2.xml><?xml version="1.0" encoding="utf-8"?>
<ct:contentTypeSchema xmlns:ct="http://schemas.microsoft.com/office/2006/metadata/contentType" xmlns:ma="http://schemas.microsoft.com/office/2006/metadata/properties/metaAttributes" ct:_="" ma:_="" ma:contentTypeName="Ressource simple" ma:contentTypeID="0x01010063CC4759A810D64AB831E8AE1042BD3D00D51B95DBFCFEC24F887D1A1D9B1B5AD3" ma:contentTypeVersion="29" ma:contentTypeDescription="" ma:contentTypeScope="" ma:versionID="b19077fa5b2582d3b5f5cab148434adb">
  <xsd:schema xmlns:xsd="http://www.w3.org/2001/XMLSchema" xmlns:xs="http://www.w3.org/2001/XMLSchema" xmlns:p="http://schemas.microsoft.com/office/2006/metadata/properties" xmlns:ns1="http://schemas.microsoft.com/sharepoint/v3" xmlns:ns2="668a61b8-fb9f-462f-b303-c258b07ed3af" targetNamespace="http://schemas.microsoft.com/office/2006/metadata/properties" ma:root="true" ma:fieldsID="30eb4df253f16c56d50fa56214f5a376" ns1:_="" ns2:_="">
    <xsd:import namespace="http://schemas.microsoft.com/sharepoint/v3"/>
    <xsd:import namespace="668a61b8-fb9f-462f-b303-c258b07ed3af"/>
    <xsd:element name="properties">
      <xsd:complexType>
        <xsd:sequence>
          <xsd:element name="documentManagement">
            <xsd:complexType>
              <xsd:all>
                <xsd:element ref="ns2:Contributeur" minOccurs="0"/>
                <xsd:element ref="ns1:Language" minOccurs="0"/>
                <xsd:element ref="ns2:Infos_x0020_de_x0020_publication" minOccurs="0"/>
                <xsd:element ref="ns2:ModePlay" minOccurs="0"/>
                <xsd:element ref="ns2:Publication" minOccurs="0"/>
                <xsd:element ref="ns2:a748770f74294d258b496d167148dbe2" minOccurs="0"/>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4" nillable="true" ma:displayName="Langue" ma:default="Français (France)" ma:format="Dropdown" ma:internalName="Language">
      <xsd:simpleType>
        <xsd:union memberTypes="dms:Text">
          <xsd:simpleType>
            <xsd:restriction base="dms:Choice">
              <xsd:enumeration value="Arabe (Arabie saoudite)"/>
              <xsd:enumeration value="Bulgare (Bulgarie)"/>
              <xsd:enumeration value="Chinois (R.A.S. de Hong Kong)"/>
              <xsd:enumeration value="Chinois (République populaire de Chine)"/>
              <xsd:enumeration value="Chinois (Taïwan)"/>
              <xsd:enumeration value="Croate (Croatie)"/>
              <xsd:enumeration value="Tchèque (République tchèque)"/>
              <xsd:enumeration value="Danois (Danemark)"/>
              <xsd:enumeration value="Néerlandais (Pays-Bas)"/>
              <xsd:enumeration value="Anglais"/>
              <xsd:enumeration value="Estonien (Estonie)"/>
              <xsd:enumeration value="Finnois (Finlande)"/>
              <xsd:enumeration value="Français (France)"/>
              <xsd:enumeration value="Allemand (Allemagne)"/>
              <xsd:enumeration value="Grec (Grèce)"/>
              <xsd:enumeration value="Hébreu (Israël)"/>
              <xsd:enumeration value="Hindi (Inde)"/>
              <xsd:enumeration value="Hongrois (Hongrie)"/>
              <xsd:enumeration value="Indonésien (Indonésie)"/>
              <xsd:enumeration value="Italien (Italie)"/>
              <xsd:enumeration value="Japonais (Japon)"/>
              <xsd:enumeration value="Coréen (Corée)"/>
              <xsd:enumeration value="Letton (Lettonie)"/>
              <xsd:enumeration value="Lituanien (Lituanie)"/>
              <xsd:enumeration value="Malais (Malaisie)"/>
              <xsd:enumeration value="Norvégien (Bokmal) (Norvège)"/>
              <xsd:enumeration value="Polonais (Pologne)"/>
              <xsd:enumeration value="Portugais (Brésil)"/>
              <xsd:enumeration value="Portugais (Portugal)"/>
              <xsd:enumeration value="Roumain (Roumanie)"/>
              <xsd:enumeration value="Russe (Russie)"/>
              <xsd:enumeration value="Serbe (Latin, Serbie)"/>
              <xsd:enumeration value="Slovaque (Slovaquie)"/>
              <xsd:enumeration value="Slovène (Slovénie)"/>
              <xsd:enumeration value="Espagnol (Espagne)"/>
              <xsd:enumeration value="Suédois (Suède)"/>
              <xsd:enumeration value="Thaï (Thaïlande)"/>
              <xsd:enumeration value="Turc (Turquie)"/>
              <xsd:enumeration value="Ukrainien (Ukraine)"/>
              <xsd:enumeration value="Ourdou (République islamique du Pakistan)"/>
              <xsd:enumeration value="Vietnamien (Vietnam)"/>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668a61b8-fb9f-462f-b303-c258b07ed3af" elementFormDefault="qualified">
    <xsd:import namespace="http://schemas.microsoft.com/office/2006/documentManagement/types"/>
    <xsd:import namespace="http://schemas.microsoft.com/office/infopath/2007/PartnerControls"/>
    <xsd:element name="Contributeur" ma:index="2" nillable="true" ma:displayName="Contributeur" ma:default="Contribution collective AFPA" ma:internalName="Contributeur">
      <xsd:simpleType>
        <xsd:restriction base="dms:Text">
          <xsd:maxLength value="255"/>
        </xsd:restriction>
      </xsd:simpleType>
    </xsd:element>
    <xsd:element name="Infos_x0020_de_x0020_publication" ma:index="5" nillable="true" ma:displayName="Infos de publication" ma:internalName="Infos_x0020_de_x0020_publication">
      <xsd:simpleType>
        <xsd:restriction base="dms:Text">
          <xsd:maxLength value="255"/>
        </xsd:restriction>
      </xsd:simpleType>
    </xsd:element>
    <xsd:element name="ModePlay" ma:index="6" nillable="true" ma:displayName="ModePLAY" ma:internalName="ModePlay">
      <xsd:simpleType>
        <xsd:restriction base="dms:Text">
          <xsd:maxLength value="255"/>
        </xsd:restriction>
      </xsd:simpleType>
    </xsd:element>
    <xsd:element name="Publication" ma:index="7" nillable="true" ma:displayName="Publication" ma:default="0" ma:internalName="Publication">
      <xsd:simpleType>
        <xsd:restriction base="dms:Boolean"/>
      </xsd:simpleType>
    </xsd:element>
    <xsd:element name="a748770f74294d258b496d167148dbe2" ma:index="12" nillable="true" ma:taxonomy="true" ma:internalName="a748770f74294d258b496d167148dbe2" ma:taxonomyFieldName="S_x00e9_ance" ma:displayName="-" ma:default="" ma:fieldId="{a748770f-7429-4d25-8b49-6d167148dbe2}" ma:sspId="b63d366e-7468-4419-9614-c6ed98e60c10" ma:termSetId="00635404-0000-0000-0000-000000000000" ma:anchorId="00000000-0000-0000-0000-000000000000" ma:open="true" ma:isKeyword="false">
      <xsd:complexType>
        <xsd:sequence>
          <xsd:element ref="pc:Terms" minOccurs="0" maxOccurs="1"/>
        </xsd:sequence>
      </xsd:complexType>
    </xsd:element>
    <xsd:element name="TaxCatchAll" ma:index="13" nillable="true" ma:displayName="Taxonomy Catch All Column" ma:hidden="true" ma:list="{bfb8eb92-0ac6-488f-afb3-3aff108bf45a}" ma:internalName="TaxCatchAll" ma:showField="CatchAllData" ma:web="67ab4112-1a85-4217-b961-379f8a81b1b7">
      <xsd:complexType>
        <xsd:complexContent>
          <xsd:extension base="dms:MultiChoiceLookup">
            <xsd:sequence>
              <xsd:element name="Value" type="dms:Lookup" maxOccurs="unbounded" minOccurs="0" nillable="true"/>
            </xsd:sequence>
          </xsd:extension>
        </xsd:complexContent>
      </xsd:complexType>
    </xsd:element>
    <xsd:element name="TaxCatchAllLabel" ma:index="14" nillable="true" ma:displayName="Taxonomy Catch All Column1" ma:hidden="true" ma:list="{bfb8eb92-0ac6-488f-afb3-3aff108bf45a}" ma:internalName="TaxCatchAllLabel" ma:readOnly="true" ma:showField="CatchAllDataLabel" ma:web="67ab4112-1a85-4217-b961-379f8a81b1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Type de contenu"/>
        <xsd:element ref="dc:title" minOccurs="0" maxOccurs="1" ma:index="1" ma:displayName="Séanc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p:properties xmlns:p="http://schemas.microsoft.com/office/2006/metadata/properties" xmlns:xsi="http://www.w3.org/2001/XMLSchema-instance" xmlns:pc="http://schemas.microsoft.com/office/infopath/2007/PartnerControls">
  <documentManagement>
    <Infos_x0020_de_x0020_publication xmlns="668a61b8-fb9f-462f-b303-c258b07ed3af">24/05/2016 17:00 Ok</Infos_x0020_de_x0020_publication>
    <Language xmlns="http://schemas.microsoft.com/sharepoint/v3">Français (France)</Language>
    <ModePlay xmlns="668a61b8-fb9f-462f-b303-c258b07ed3af" xsi:nil="true"/>
    <a748770f74294d258b496d167148dbe2 xmlns="668a61b8-fb9f-462f-b303-c258b07ed3af">
      <Terms xmlns="http://schemas.microsoft.com/office/infopath/2007/PartnerControls">
        <TermInfo xmlns="http://schemas.microsoft.com/office/infopath/2007/PartnerControls">
          <TermName xmlns="http://schemas.microsoft.com/office/infopath/2007/PartnerControls">SEA-021470-01 : Développer des scripts clients dans une page web - notions de base -JO2013.2</TermName>
          <TermId xmlns="http://schemas.microsoft.com/office/infopath/2007/PartnerControls">d8a9ade4-b295-4d58-9b86-4bbfdb988701</TermId>
        </TermInfo>
      </Terms>
    </a748770f74294d258b496d167148dbe2>
    <Contributeur xmlns="668a61b8-fb9f-462f-b303-c258b07ed3af">Contribution collective AFPA</Contributeur>
    <Publication xmlns="668a61b8-fb9f-462f-b303-c258b07ed3af">false</Publication>
    <TaxCatchAll xmlns="668a61b8-fb9f-462f-b303-c258b07ed3af">
      <Value>6418</Value>
    </TaxCatchAll>
  </documentManagement>
</p:properties>
</file>

<file path=customXml/itemProps1.xml><?xml version="1.0" encoding="utf-8"?>
<ds:datastoreItem xmlns:ds="http://schemas.openxmlformats.org/officeDocument/2006/customXml" ds:itemID="{D6B126C0-30B2-4280-AF41-41E85485CA5B}"/>
</file>

<file path=customXml/itemProps2.xml><?xml version="1.0" encoding="utf-8"?>
<ds:datastoreItem xmlns:ds="http://schemas.openxmlformats.org/officeDocument/2006/customXml" ds:itemID="{8782FC86-26D5-4FFA-A768-33A723A34185}"/>
</file>

<file path=customXml/itemProps3.xml><?xml version="1.0" encoding="utf-8"?>
<ds:datastoreItem xmlns:ds="http://schemas.openxmlformats.org/officeDocument/2006/customXml" ds:itemID="{4B0FF180-20E7-46DA-9EEE-1911EDFCFCFC}"/>
</file>

<file path=customXml/itemProps4.xml><?xml version="1.0" encoding="utf-8"?>
<ds:datastoreItem xmlns:ds="http://schemas.openxmlformats.org/officeDocument/2006/customXml" ds:itemID="{187ABB79-12D4-4041-A97B-1D08E7CDCCD1}"/>
</file>

<file path=customXml/itemProps5.xml><?xml version="1.0" encoding="utf-8"?>
<ds:datastoreItem xmlns:ds="http://schemas.openxmlformats.org/officeDocument/2006/customXml" ds:itemID="{453C40FD-FE18-471C-A567-DC90C1E2473A}"/>
</file>

<file path=customXml/itemProps6.xml><?xml version="1.0" encoding="utf-8"?>
<ds:datastoreItem xmlns:ds="http://schemas.openxmlformats.org/officeDocument/2006/customXml" ds:itemID="{8FF5E879-2D19-46B5-8D2B-C4BD3FA19EA8}"/>
</file>

<file path=docProps/app.xml><?xml version="1.0" encoding="utf-8"?>
<Properties xmlns="http://schemas.openxmlformats.org/officeDocument/2006/extended-properties" xmlns:vt="http://schemas.openxmlformats.org/officeDocument/2006/docPropsVTypes">
  <Template>Normal.dotm</Template>
  <TotalTime>2</TotalTime>
  <Pages>17</Pages>
  <Words>2090</Words>
  <Characters>11500</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Nom du livret</vt:lpstr>
    </vt:vector>
  </TitlesOfParts>
  <Company>DECHEZSMART</Company>
  <LinksUpToDate>false</LinksUpToDate>
  <CharactersWithSpaces>13563</CharactersWithSpaces>
  <SharedDoc>false</SharedDoc>
  <HLinks>
    <vt:vector size="156" baseType="variant">
      <vt:variant>
        <vt:i4>983109</vt:i4>
      </vt:variant>
      <vt:variant>
        <vt:i4>327</vt:i4>
      </vt:variant>
      <vt:variant>
        <vt:i4>0</vt:i4>
      </vt:variant>
      <vt:variant>
        <vt:i4>5</vt:i4>
      </vt:variant>
      <vt:variant>
        <vt:lpwstr>http://www.01net.com/</vt:lpwstr>
      </vt:variant>
      <vt:variant>
        <vt:lpwstr/>
      </vt:variant>
      <vt:variant>
        <vt:i4>983109</vt:i4>
      </vt:variant>
      <vt:variant>
        <vt:i4>324</vt:i4>
      </vt:variant>
      <vt:variant>
        <vt:i4>0</vt:i4>
      </vt:variant>
      <vt:variant>
        <vt:i4>5</vt:i4>
      </vt:variant>
      <vt:variant>
        <vt:lpwstr>http://www.01net.com/</vt:lpwstr>
      </vt:variant>
      <vt:variant>
        <vt:lpwstr/>
      </vt:variant>
      <vt:variant>
        <vt:i4>983109</vt:i4>
      </vt:variant>
      <vt:variant>
        <vt:i4>321</vt:i4>
      </vt:variant>
      <vt:variant>
        <vt:i4>0</vt:i4>
      </vt:variant>
      <vt:variant>
        <vt:i4>5</vt:i4>
      </vt:variant>
      <vt:variant>
        <vt:lpwstr>http://www.01net.com/</vt:lpwstr>
      </vt:variant>
      <vt:variant>
        <vt:lpwstr/>
      </vt:variant>
      <vt:variant>
        <vt:i4>4718684</vt:i4>
      </vt:variant>
      <vt:variant>
        <vt:i4>318</vt:i4>
      </vt:variant>
      <vt:variant>
        <vt:i4>0</vt:i4>
      </vt:variant>
      <vt:variant>
        <vt:i4>5</vt:i4>
      </vt:variant>
      <vt:variant>
        <vt:lpwstr>http://www.journaldunet.com/</vt:lpwstr>
      </vt:variant>
      <vt:variant>
        <vt:lpwstr/>
      </vt:variant>
      <vt:variant>
        <vt:i4>3997758</vt:i4>
      </vt:variant>
      <vt:variant>
        <vt:i4>315</vt:i4>
      </vt:variant>
      <vt:variant>
        <vt:i4>0</vt:i4>
      </vt:variant>
      <vt:variant>
        <vt:i4>5</vt:i4>
      </vt:variant>
      <vt:variant>
        <vt:lpwstr>http://www.weblmi.com/</vt:lpwstr>
      </vt:variant>
      <vt:variant>
        <vt:lpwstr/>
      </vt:variant>
      <vt:variant>
        <vt:i4>2556030</vt:i4>
      </vt:variant>
      <vt:variant>
        <vt:i4>312</vt:i4>
      </vt:variant>
      <vt:variant>
        <vt:i4>0</vt:i4>
      </vt:variant>
      <vt:variant>
        <vt:i4>5</vt:i4>
      </vt:variant>
      <vt:variant>
        <vt:lpwstr>http://www.commentcamarche.net/j2ee</vt:lpwstr>
      </vt:variant>
      <vt:variant>
        <vt:lpwstr/>
      </vt:variant>
      <vt:variant>
        <vt:i4>2556030</vt:i4>
      </vt:variant>
      <vt:variant>
        <vt:i4>309</vt:i4>
      </vt:variant>
      <vt:variant>
        <vt:i4>0</vt:i4>
      </vt:variant>
      <vt:variant>
        <vt:i4>5</vt:i4>
      </vt:variant>
      <vt:variant>
        <vt:lpwstr>http://www.commentcamarche.net/j2ee</vt:lpwstr>
      </vt:variant>
      <vt:variant>
        <vt:lpwstr/>
      </vt:variant>
      <vt:variant>
        <vt:i4>1507345</vt:i4>
      </vt:variant>
      <vt:variant>
        <vt:i4>306</vt:i4>
      </vt:variant>
      <vt:variant>
        <vt:i4>0</vt:i4>
      </vt:variant>
      <vt:variant>
        <vt:i4>5</vt:i4>
      </vt:variant>
      <vt:variant>
        <vt:lpwstr>http://java.developpez.com/cours/</vt:lpwstr>
      </vt:variant>
      <vt:variant>
        <vt:lpwstr/>
      </vt:variant>
      <vt:variant>
        <vt:i4>5177419</vt:i4>
      </vt:variant>
      <vt:variant>
        <vt:i4>303</vt:i4>
      </vt:variant>
      <vt:variant>
        <vt:i4>0</vt:i4>
      </vt:variant>
      <vt:variant>
        <vt:i4>5</vt:i4>
      </vt:variant>
      <vt:variant>
        <vt:lpwstr>http://www.faqs.org/rfcs/rfc2617.html</vt:lpwstr>
      </vt:variant>
      <vt:variant>
        <vt:lpwstr/>
      </vt:variant>
      <vt:variant>
        <vt:i4>3604537</vt:i4>
      </vt:variant>
      <vt:variant>
        <vt:i4>300</vt:i4>
      </vt:variant>
      <vt:variant>
        <vt:i4>0</vt:i4>
      </vt:variant>
      <vt:variant>
        <vt:i4>5</vt:i4>
      </vt:variant>
      <vt:variant>
        <vt:lpwstr>http://httpd.apache.org/docs/2.4/fr/howto/auth.html</vt:lpwstr>
      </vt:variant>
      <vt:variant>
        <vt:lpwstr/>
      </vt:variant>
      <vt:variant>
        <vt:i4>5374033</vt:i4>
      </vt:variant>
      <vt:variant>
        <vt:i4>297</vt:i4>
      </vt:variant>
      <vt:variant>
        <vt:i4>0</vt:i4>
      </vt:variant>
      <vt:variant>
        <vt:i4>5</vt:i4>
      </vt:variant>
      <vt:variant>
        <vt:lpwstr>http://php.developpez.com/cours/apacheopensslphpwindows/</vt:lpwstr>
      </vt:variant>
      <vt:variant>
        <vt:lpwstr/>
      </vt:variant>
      <vt:variant>
        <vt:i4>1441866</vt:i4>
      </vt:variant>
      <vt:variant>
        <vt:i4>294</vt:i4>
      </vt:variant>
      <vt:variant>
        <vt:i4>0</vt:i4>
      </vt:variant>
      <vt:variant>
        <vt:i4>5</vt:i4>
      </vt:variant>
      <vt:variant>
        <vt:lpwstr>https://code.google.com/p/crypto-js/</vt:lpwstr>
      </vt:variant>
      <vt:variant>
        <vt:lpwstr/>
      </vt:variant>
      <vt:variant>
        <vt:i4>6684787</vt:i4>
      </vt:variant>
      <vt:variant>
        <vt:i4>291</vt:i4>
      </vt:variant>
      <vt:variant>
        <vt:i4>0</vt:i4>
      </vt:variant>
      <vt:variant>
        <vt:i4>5</vt:i4>
      </vt:variant>
      <vt:variant>
        <vt:lpwstr>http://www.sanisoft.com/phplib/manual/</vt:lpwstr>
      </vt:variant>
      <vt:variant>
        <vt:lpwstr/>
      </vt:variant>
      <vt:variant>
        <vt:i4>7864417</vt:i4>
      </vt:variant>
      <vt:variant>
        <vt:i4>288</vt:i4>
      </vt:variant>
      <vt:variant>
        <vt:i4>0</vt:i4>
      </vt:variant>
      <vt:variant>
        <vt:i4>5</vt:i4>
      </vt:variant>
      <vt:variant>
        <vt:lpwstr>http://phplib.sourceforge.net/</vt:lpwstr>
      </vt:variant>
      <vt:variant>
        <vt:lpwstr/>
      </vt:variant>
      <vt:variant>
        <vt:i4>2687050</vt:i4>
      </vt:variant>
      <vt:variant>
        <vt:i4>285</vt:i4>
      </vt:variant>
      <vt:variant>
        <vt:i4>0</vt:i4>
      </vt:variant>
      <vt:variant>
        <vt:i4>5</vt:i4>
      </vt:variant>
      <vt:variant>
        <vt:lpwstr>mailto:jerome/jerome@127.0.0.1:1521/xe</vt:lpwstr>
      </vt:variant>
      <vt:variant>
        <vt:lpwstr/>
      </vt:variant>
      <vt:variant>
        <vt:i4>5439577</vt:i4>
      </vt:variant>
      <vt:variant>
        <vt:i4>282</vt:i4>
      </vt:variant>
      <vt:variant>
        <vt:i4>0</vt:i4>
      </vt:variant>
      <vt:variant>
        <vt:i4>5</vt:i4>
      </vt:variant>
      <vt:variant>
        <vt:lpwstr>http://localhost:5050/Exemple/www/index.php?nom=+qqqq&amp;prenom=+ssssssssssssss&amp;hi1=Creation+cookie</vt:lpwstr>
      </vt:variant>
      <vt:variant>
        <vt:lpwstr/>
      </vt:variant>
      <vt:variant>
        <vt:i4>6750314</vt:i4>
      </vt:variant>
      <vt:variant>
        <vt:i4>279</vt:i4>
      </vt:variant>
      <vt:variant>
        <vt:i4>0</vt:i4>
      </vt:variant>
      <vt:variant>
        <vt:i4>5</vt:i4>
      </vt:variant>
      <vt:variant>
        <vt:lpwstr>http://fr2.php.net/manual/fr/reserved.variables.globals.php</vt:lpwstr>
      </vt:variant>
      <vt:variant>
        <vt:lpwstr/>
      </vt:variant>
      <vt:variant>
        <vt:i4>5898311</vt:i4>
      </vt:variant>
      <vt:variant>
        <vt:i4>276</vt:i4>
      </vt:variant>
      <vt:variant>
        <vt:i4>0</vt:i4>
      </vt:variant>
      <vt:variant>
        <vt:i4>5</vt:i4>
      </vt:variant>
      <vt:variant>
        <vt:lpwstr>http://fr2.php.net/manual/fr/</vt:lpwstr>
      </vt:variant>
      <vt:variant>
        <vt:lpwstr/>
      </vt:variant>
      <vt:variant>
        <vt:i4>1376331</vt:i4>
      </vt:variant>
      <vt:variant>
        <vt:i4>273</vt:i4>
      </vt:variant>
      <vt:variant>
        <vt:i4>0</vt:i4>
      </vt:variant>
      <vt:variant>
        <vt:i4>5</vt:i4>
      </vt:variant>
      <vt:variant>
        <vt:lpwstr>http://httpd.apache.org/docs/2.2/fr/sections.html</vt:lpwstr>
      </vt:variant>
      <vt:variant>
        <vt:lpwstr/>
      </vt:variant>
      <vt:variant>
        <vt:i4>4784150</vt:i4>
      </vt:variant>
      <vt:variant>
        <vt:i4>270</vt:i4>
      </vt:variant>
      <vt:variant>
        <vt:i4>0</vt:i4>
      </vt:variant>
      <vt:variant>
        <vt:i4>5</vt:i4>
      </vt:variant>
      <vt:variant>
        <vt:lpwstr>http://download.eclipse.org/tools/pdt/updates/3.0/milestones/</vt:lpwstr>
      </vt:variant>
      <vt:variant>
        <vt:lpwstr/>
      </vt:variant>
      <vt:variant>
        <vt:i4>1376331</vt:i4>
      </vt:variant>
      <vt:variant>
        <vt:i4>267</vt:i4>
      </vt:variant>
      <vt:variant>
        <vt:i4>0</vt:i4>
      </vt:variant>
      <vt:variant>
        <vt:i4>5</vt:i4>
      </vt:variant>
      <vt:variant>
        <vt:lpwstr>http://httpd.apache.org/docs/2.2/fr/sections.html</vt:lpwstr>
      </vt:variant>
      <vt:variant>
        <vt:lpwstr/>
      </vt:variant>
      <vt:variant>
        <vt:i4>3801200</vt:i4>
      </vt:variant>
      <vt:variant>
        <vt:i4>264</vt:i4>
      </vt:variant>
      <vt:variant>
        <vt:i4>0</vt:i4>
      </vt:variant>
      <vt:variant>
        <vt:i4>5</vt:i4>
      </vt:variant>
      <vt:variant>
        <vt:lpwstr>http://sourceforge.net/projects/xampp/</vt:lpwstr>
      </vt:variant>
      <vt:variant>
        <vt:lpwstr/>
      </vt:variant>
      <vt:variant>
        <vt:i4>1310786</vt:i4>
      </vt:variant>
      <vt:variant>
        <vt:i4>261</vt:i4>
      </vt:variant>
      <vt:variant>
        <vt:i4>0</vt:i4>
      </vt:variant>
      <vt:variant>
        <vt:i4>5</vt:i4>
      </vt:variant>
      <vt:variant>
        <vt:lpwstr>http://www.jboss.org/products/jbossas</vt:lpwstr>
      </vt:variant>
      <vt:variant>
        <vt:lpwstr/>
      </vt:variant>
      <vt:variant>
        <vt:i4>2556003</vt:i4>
      </vt:variant>
      <vt:variant>
        <vt:i4>258</vt:i4>
      </vt:variant>
      <vt:variant>
        <vt:i4>0</vt:i4>
      </vt:variant>
      <vt:variant>
        <vt:i4>5</vt:i4>
      </vt:variant>
      <vt:variant>
        <vt:lpwstr>http://jonas.objectweb.org/</vt:lpwstr>
      </vt:variant>
      <vt:variant>
        <vt:lpwstr/>
      </vt:variant>
      <vt:variant>
        <vt:i4>1179655</vt:i4>
      </vt:variant>
      <vt:variant>
        <vt:i4>252</vt:i4>
      </vt:variant>
      <vt:variant>
        <vt:i4>0</vt:i4>
      </vt:variant>
      <vt:variant>
        <vt:i4>5</vt:i4>
      </vt:variant>
      <vt:variant>
        <vt:lpwstr>http://fr.openclassrooms.com/informatique/cours/amusons-nous-avec-le-php</vt:lpwstr>
      </vt:variant>
      <vt:variant>
        <vt:lpwstr/>
      </vt:variant>
      <vt:variant>
        <vt:i4>5898311</vt:i4>
      </vt:variant>
      <vt:variant>
        <vt:i4>249</vt:i4>
      </vt:variant>
      <vt:variant>
        <vt:i4>0</vt:i4>
      </vt:variant>
      <vt:variant>
        <vt:i4>5</vt:i4>
      </vt:variant>
      <vt:variant>
        <vt:lpwstr>http://fr2.php.net/manual/fr/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 du livret</dc:title>
  <dc:creator>Bin Damien</dc:creator>
  <dc:description>N° du livret : 0000000;_x000d_
N° d'étude : 0000000;_x000d_
Code département : _x000d_
Initiales;_x000d_
afpa © Date de création _x000d_
– Direction de l’Ingénierie – D BTP;_x000d_
Version 1;_x000d_
Mise à jour : 10/12/2005</dc:description>
  <cp:lastModifiedBy>Afpa</cp:lastModifiedBy>
  <cp:revision>4</cp:revision>
  <cp:lastPrinted>2016-04-26T12:08:00Z</cp:lastPrinted>
  <dcterms:created xsi:type="dcterms:W3CDTF">2016-04-26T12:07:00Z</dcterms:created>
  <dcterms:modified xsi:type="dcterms:W3CDTF">2016-04-26T12:09:00Z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866651026</vt:i4>
  </property>
  <property fmtid="{D5CDD505-2E9C-101B-9397-08002B2CF9AE}" pid="3" name="_AuthorEmail">
    <vt:lpwstr>f.berger@afpa-dsbtp.com</vt:lpwstr>
  </property>
  <property fmtid="{D5CDD505-2E9C-101B-9397-08002B2CF9AE}" pid="4" name="_AuthorEmailDisplayName">
    <vt:lpwstr>BERGER François</vt:lpwstr>
  </property>
  <property fmtid="{D5CDD505-2E9C-101B-9397-08002B2CF9AE}" pid="5" name="_EmailSubject">
    <vt:lpwstr>maquette livret papier</vt:lpwstr>
  </property>
  <property fmtid="{D5CDD505-2E9C-101B-9397-08002B2CF9AE}" pid="6" name="_ReviewingToolsShownOnce">
    <vt:lpwstr/>
  </property>
  <property fmtid="{D5CDD505-2E9C-101B-9397-08002B2CF9AE}" pid="8" name="_dlc_DocIdItemGuid">
    <vt:lpwstr>6a259400-5880-4d6d-94a9-3d3caf917872</vt:lpwstr>
  </property>
  <property fmtid="{D5CDD505-2E9C-101B-9397-08002B2CF9AE}" pid="9" name="Séance">
    <vt:lpwstr>6418;#SEA-021470-01 : Développer des scripts clients dans une page web - notions de base -JO2013.2|d8a9ade4-b295-4d58-9b86-4bbfdb988701</vt:lpwstr>
  </property>
</Properties>
</file>