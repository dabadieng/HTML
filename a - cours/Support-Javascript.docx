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7D18" w:rsidRDefault="0009394A" w:rsidP="00772BAE">
      <w:pPr>
        <w:pStyle w:val="Citationintense"/>
        <w:pBdr>
          <w:bottom w:val="none" w:sz="0" w:space="0" w:color="auto"/>
        </w:pBdr>
      </w:pPr>
      <w:r>
        <w:rPr>
          <w:noProof/>
          <w:lang w:eastAsia="fr-FR"/>
        </w:rPr>
        <w:drawing>
          <wp:anchor distT="0" distB="0" distL="114300" distR="114300" simplePos="0" relativeHeight="251696128" behindDoc="0" locked="0" layoutInCell="1" allowOverlap="1">
            <wp:simplePos x="0" y="0"/>
            <wp:positionH relativeFrom="column">
              <wp:posOffset>4792476</wp:posOffset>
            </wp:positionH>
            <wp:positionV relativeFrom="paragraph">
              <wp:posOffset>-253190</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anchor>
        </w:drawing>
      </w:r>
    </w:p>
    <w:p w:rsidR="000B7D18" w:rsidRDefault="000B7D18" w:rsidP="00476499"/>
    <w:p w:rsidR="000B7D18" w:rsidRPr="009E2E00" w:rsidRDefault="000B7D18" w:rsidP="00476499"/>
    <w:p w:rsidR="000B7D18" w:rsidRPr="009E2E00" w:rsidRDefault="000B7D18" w:rsidP="00476499"/>
    <w:p w:rsidR="000B7D18" w:rsidRPr="009E2E00" w:rsidRDefault="000B7D18" w:rsidP="00476499"/>
    <w:p w:rsidR="000B7D18" w:rsidRPr="009E2E00" w:rsidRDefault="000B7D18" w:rsidP="00476499"/>
    <w:p w:rsidR="000B7D18" w:rsidRDefault="000B7D18" w:rsidP="00476499"/>
    <w:p w:rsidR="000B7D18" w:rsidRDefault="000B7D18" w:rsidP="00476499"/>
    <w:p w:rsidR="000B7D18" w:rsidRDefault="000B7D18" w:rsidP="00476499"/>
    <w:p w:rsidR="00CE060B" w:rsidRDefault="00CE060B" w:rsidP="00476499">
      <w:pPr>
        <w:pStyle w:val="En-tte"/>
      </w:pPr>
    </w:p>
    <w:p w:rsidR="00CE060B" w:rsidRDefault="00FE4D2E" w:rsidP="00476499">
      <w:r>
        <w:rPr>
          <w:noProof/>
          <w:lang w:eastAsia="fr-FR"/>
        </w:rPr>
        <mc:AlternateContent>
          <mc:Choice Requires="wps">
            <w:drawing>
              <wp:anchor distT="0" distB="0" distL="114300" distR="114300" simplePos="0" relativeHeight="251629567" behindDoc="0" locked="0" layoutInCell="1" allowOverlap="1">
                <wp:simplePos x="0" y="0"/>
                <wp:positionH relativeFrom="column">
                  <wp:posOffset>1115060</wp:posOffset>
                </wp:positionH>
                <wp:positionV relativeFrom="paragraph">
                  <wp:posOffset>173990</wp:posOffset>
                </wp:positionV>
                <wp:extent cx="4944110" cy="4789170"/>
                <wp:effectExtent l="635" t="2540" r="0" b="0"/>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110" cy="4789170"/>
                        </a:xfrm>
                        <a:prstGeom prst="rect">
                          <a:avLst/>
                        </a:prstGeom>
                        <a:blipFill dpi="0" rotWithShape="1">
                          <a:blip r:embed="rId13"/>
                          <a:srcRect/>
                          <a:stretch>
                            <a:fillRect/>
                          </a:stretch>
                        </a:bli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B1C74" w:rsidRDefault="006B1C7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7.8pt;margin-top:13.7pt;width:389.3pt;height:377.1pt;z-index:251629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" stroked="f" strokeweight=".5pt">
                <v:fill r:id="rId14" o:title="" recolor="t" rotate="t" type="frame"/>
                <v:textbox>
                  <w:txbxContent>
                    <w:p w:rsidR="006B1C74" w:rsidRDefault="006B1C74"/>
                  </w:txbxContent>
                </v:textbox>
              </v:shape>
            </w:pict>
          </mc:Fallback>
        </mc:AlternateContent>
      </w:r>
    </w:p>
    <w:p w:rsidR="00CE060B" w:rsidRDefault="00FE4D2E" w:rsidP="00476499">
      <w:r>
        <w:rPr>
          <w:noProof/>
          <w:lang w:eastAsia="fr-FR"/>
        </w:rPr>
        <mc:AlternateContent>
          <mc:Choice Requires="wps">
            <w:drawing>
              <wp:anchor distT="0" distB="0" distL="114300" distR="114300" simplePos="0" relativeHeight="251688960" behindDoc="0" locked="0" layoutInCell="1" allowOverlap="1">
                <wp:simplePos x="0" y="0"/>
                <wp:positionH relativeFrom="column">
                  <wp:posOffset>1165860</wp:posOffset>
                </wp:positionH>
                <wp:positionV relativeFrom="paragraph">
                  <wp:posOffset>12065</wp:posOffset>
                </wp:positionV>
                <wp:extent cx="4749800" cy="662305"/>
                <wp:effectExtent l="0" t="0" r="12700" b="4445"/>
                <wp:wrapNone/>
                <wp:docPr id="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62305"/>
                        </a:xfrm>
                        <a:prstGeom prst="rect">
                          <a:avLst/>
                        </a:prstGeom>
                        <a:noFill/>
                        <a:ln>
                          <a:noFill/>
                        </a:ln>
                        <a:extLst/>
                      </wps:spPr>
                      <wps:txbx>
                        <w:txbxContent>
                          <w:p w:rsidR="006B1C74" w:rsidRPr="001B1C41" w:rsidRDefault="006B1C74" w:rsidP="001B1C41">
                            <w:pPr>
                              <w:jc w:val="center"/>
                              <w:rPr>
                                <w:sz w:val="32"/>
                                <w:szCs w:val="32"/>
                              </w:rPr>
                            </w:pPr>
                            <w:r w:rsidRPr="001B1C41">
                              <w:rPr>
                                <w:sz w:val="32"/>
                                <w:szCs w:val="32"/>
                              </w:rPr>
                              <w:t>Secteur Tertiaire Informatique</w:t>
                            </w:r>
                          </w:p>
                          <w:p w:rsidR="006B1C74" w:rsidRDefault="006B1C74" w:rsidP="00F302B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91.8pt;margin-top:.95pt;width:374pt;height:5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" filled="f" stroked="f">
                <v:textbox inset="0,0,0,0">
                  <w:txbxContent>
                    <w:p w:rsidR="006B1C74" w:rsidRPr="001B1C41" w:rsidRDefault="006B1C74" w:rsidP="001B1C41">
                      <w:pPr>
                        <w:jc w:val="center"/>
                        <w:rPr>
                          <w:sz w:val="32"/>
                          <w:szCs w:val="32"/>
                        </w:rPr>
                      </w:pPr>
                      <w:r w:rsidRPr="001B1C41">
                        <w:rPr>
                          <w:sz w:val="32"/>
                          <w:szCs w:val="32"/>
                        </w:rPr>
                        <w:t>Secteur Tertiaire Informatique</w:t>
                      </w:r>
                    </w:p>
                    <w:p w:rsidR="006B1C74" w:rsidRDefault="006B1C74" w:rsidP="00F302B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v:textbox>
              </v:shape>
            </w:pict>
          </mc:Fallback>
        </mc:AlternateContent>
      </w:r>
    </w:p>
    <w:p w:rsidR="00CE060B" w:rsidRDefault="00CE060B" w:rsidP="00476499"/>
    <w:p w:rsidR="00CE060B" w:rsidRDefault="00CE060B" w:rsidP="00476499"/>
    <w:p w:rsidR="00CE060B" w:rsidRDefault="00FE4D2E" w:rsidP="00476499">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1165860</wp:posOffset>
                </wp:positionH>
                <wp:positionV relativeFrom="paragraph">
                  <wp:posOffset>50800</wp:posOffset>
                </wp:positionV>
                <wp:extent cx="4749800" cy="611505"/>
                <wp:effectExtent l="0" t="0" r="12700" b="17145"/>
                <wp:wrapNone/>
                <wp:docPr id="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11505"/>
                        </a:xfrm>
                        <a:prstGeom prst="rect">
                          <a:avLst/>
                        </a:prstGeom>
                        <a:noFill/>
                        <a:ln>
                          <a:noFill/>
                        </a:ln>
                        <a:extLst/>
                      </wps:spPr>
                      <wps:txbx>
                        <w:txbxContent>
                          <w:p w:rsidR="006B1C74" w:rsidRPr="0045282C" w:rsidRDefault="006B1C74" w:rsidP="001B1C41">
                            <w:pPr>
                              <w:jc w:val="center"/>
                              <w:rPr>
                                <w:sz w:val="24"/>
                                <w:szCs w:val="24"/>
                              </w:rPr>
                            </w:pPr>
                            <w:r w:rsidRPr="0045282C">
                              <w:rPr>
                                <w:sz w:val="24"/>
                                <w:szCs w:val="24"/>
                              </w:rPr>
                              <w:t>Séquence « </w:t>
                            </w:r>
                            <w:r w:rsidRPr="00D96D9D">
                              <w:rPr>
                                <w:sz w:val="24"/>
                                <w:szCs w:val="24"/>
                              </w:rPr>
                              <w:t xml:space="preserve">Développer </w:t>
                            </w:r>
                            <w:r>
                              <w:rPr>
                                <w:sz w:val="24"/>
                                <w:szCs w:val="24"/>
                              </w:rPr>
                              <w:t>des pages Web</w:t>
                            </w:r>
                            <w:r w:rsidRPr="0045282C">
                              <w:rPr>
                                <w:sz w:val="24"/>
                                <w:szCs w:val="24"/>
                              </w:rPr>
                              <w:t> »</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91.8pt;margin-top:4pt;width:374pt;height:4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" filled="f" stroked="f">
                <v:textbox inset="0,0,0,0">
                  <w:txbxContent>
                    <w:p w:rsidR="006B1C74" w:rsidRPr="0045282C" w:rsidRDefault="006B1C74" w:rsidP="001B1C41">
                      <w:pPr>
                        <w:jc w:val="center"/>
                        <w:rPr>
                          <w:sz w:val="24"/>
                          <w:szCs w:val="24"/>
                        </w:rPr>
                      </w:pPr>
                      <w:r w:rsidRPr="0045282C">
                        <w:rPr>
                          <w:sz w:val="24"/>
                          <w:szCs w:val="24"/>
                        </w:rPr>
                        <w:t>Séquence « </w:t>
                      </w:r>
                      <w:r w:rsidRPr="00D96D9D">
                        <w:rPr>
                          <w:sz w:val="24"/>
                          <w:szCs w:val="24"/>
                        </w:rPr>
                        <w:t xml:space="preserve">Développer </w:t>
                      </w:r>
                      <w:r>
                        <w:rPr>
                          <w:sz w:val="24"/>
                          <w:szCs w:val="24"/>
                        </w:rPr>
                        <w:t>des pages Web</w:t>
                      </w:r>
                      <w:r w:rsidRPr="0045282C">
                        <w:rPr>
                          <w:sz w:val="24"/>
                          <w:szCs w:val="24"/>
                        </w:rPr>
                        <w:t> »</w:t>
                      </w:r>
                    </w:p>
                  </w:txbxContent>
                </v:textbox>
              </v:shape>
            </w:pict>
          </mc:Fallback>
        </mc:AlternateContent>
      </w:r>
    </w:p>
    <w:p w:rsidR="00CE060B" w:rsidRDefault="00CE060B" w:rsidP="00476499"/>
    <w:p w:rsidR="00CE060B" w:rsidRDefault="00CE060B" w:rsidP="00476499"/>
    <w:p w:rsidR="00CE060B" w:rsidRDefault="00FE4D2E" w:rsidP="00476499">
      <w:r>
        <w:rPr>
          <w:noProof/>
          <w:lang w:eastAsia="fr-FR"/>
        </w:rPr>
        <mc:AlternateContent>
          <mc:Choice Requires="wps">
            <w:drawing>
              <wp:anchor distT="0" distB="0" distL="114300" distR="114300" simplePos="0" relativeHeight="251689984" behindDoc="0" locked="0" layoutInCell="1" allowOverlap="1">
                <wp:simplePos x="0" y="0"/>
                <wp:positionH relativeFrom="column">
                  <wp:posOffset>1165860</wp:posOffset>
                </wp:positionH>
                <wp:positionV relativeFrom="paragraph">
                  <wp:posOffset>26035</wp:posOffset>
                </wp:positionV>
                <wp:extent cx="4749800" cy="627380"/>
                <wp:effectExtent l="0" t="0" r="12700" b="1270"/>
                <wp:wrapNone/>
                <wp:docPr id="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27380"/>
                        </a:xfrm>
                        <a:prstGeom prst="rect">
                          <a:avLst/>
                        </a:prstGeom>
                        <a:noFill/>
                        <a:ln>
                          <a:noFill/>
                        </a:ln>
                        <a:extLst/>
                      </wps:spPr>
                      <wps:txbx>
                        <w:txbxContent>
                          <w:p w:rsidR="006B1C74" w:rsidRPr="001B1C41" w:rsidRDefault="006B1C74" w:rsidP="001B1C41">
                            <w:pPr>
                              <w:jc w:val="center"/>
                              <w:rPr>
                                <w:b/>
                                <w:color w:val="FFFFFF" w:themeColor="background1"/>
                                <w:sz w:val="32"/>
                                <w:szCs w:val="32"/>
                              </w:rPr>
                            </w:pPr>
                            <w:r>
                              <w:rPr>
                                <w:b/>
                                <w:color w:val="FFFFFF" w:themeColor="background1"/>
                                <w:sz w:val="32"/>
                                <w:szCs w:val="32"/>
                              </w:rPr>
                              <w:t>Découverte du langage JavaScript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91.8pt;margin-top:2.05pt;width:374pt;height:4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" filled="f" stroked="f">
                <v:textbox inset="0,0,0,0">
                  <w:txbxContent>
                    <w:p w:rsidR="006B1C74" w:rsidRPr="001B1C41" w:rsidRDefault="006B1C74" w:rsidP="001B1C41">
                      <w:pPr>
                        <w:jc w:val="center"/>
                        <w:rPr>
                          <w:b/>
                          <w:color w:val="FFFFFF" w:themeColor="background1"/>
                          <w:sz w:val="32"/>
                          <w:szCs w:val="32"/>
                        </w:rPr>
                      </w:pPr>
                      <w:r>
                        <w:rPr>
                          <w:b/>
                          <w:color w:val="FFFFFF" w:themeColor="background1"/>
                          <w:sz w:val="32"/>
                          <w:szCs w:val="32"/>
                        </w:rPr>
                        <w:t>Découverte du langage JavaScript</w:t>
                      </w:r>
                    </w:p>
                  </w:txbxContent>
                </v:textbox>
              </v:shape>
            </w:pict>
          </mc:Fallback>
        </mc:AlternateContent>
      </w:r>
    </w:p>
    <w:p w:rsidR="00CE060B" w:rsidRDefault="00CE060B" w:rsidP="00476499"/>
    <w:p w:rsidR="00CE060B" w:rsidRDefault="00CE060B" w:rsidP="00476499"/>
    <w:p w:rsidR="00CE060B" w:rsidRDefault="00FE4D2E" w:rsidP="00476499">
      <w:r>
        <w:rPr>
          <w:noProof/>
          <w:lang w:eastAsia="fr-FR"/>
        </w:rPr>
        <mc:AlternateContent>
          <mc:Choice Requires="wps">
            <w:drawing>
              <wp:anchor distT="0" distB="0" distL="114300" distR="114300" simplePos="0" relativeHeight="251687936" behindDoc="0" locked="0" layoutInCell="1" allowOverlap="1">
                <wp:simplePos x="0" y="0"/>
                <wp:positionH relativeFrom="column">
                  <wp:posOffset>3089910</wp:posOffset>
                </wp:positionH>
                <wp:positionV relativeFrom="paragraph">
                  <wp:posOffset>26670</wp:posOffset>
                </wp:positionV>
                <wp:extent cx="2825750" cy="2552700"/>
                <wp:effectExtent l="0" t="0" r="12700"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2552700"/>
                        </a:xfrm>
                        <a:prstGeom prst="rect">
                          <a:avLst/>
                        </a:prstGeom>
                        <a:noFill/>
                        <a:ln>
                          <a:noFill/>
                        </a:ln>
                        <a:extLst/>
                      </wps:spPr>
                      <wps:txbx>
                        <w:txbxContent>
                          <w:p w:rsidR="006B1C74" w:rsidRDefault="006B1C74" w:rsidP="00476499"/>
                          <w:p w:rsidR="006B1C74" w:rsidRDefault="006B1C74" w:rsidP="00476499"/>
                          <w:p w:rsidR="006B1C74" w:rsidRDefault="006B1C74" w:rsidP="0047649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243.3pt;margin-top:2.1pt;width:222.5pt;height:2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" filled="f" stroked="f">
                <v:textbox inset="0,0,0,0">
                  <w:txbxContent>
                    <w:p w:rsidR="006B1C74" w:rsidRDefault="006B1C74" w:rsidP="00476499"/>
                    <w:p w:rsidR="006B1C74" w:rsidRDefault="006B1C74" w:rsidP="00476499"/>
                    <w:p w:rsidR="006B1C74" w:rsidRDefault="006B1C74" w:rsidP="00476499"/>
                  </w:txbxContent>
                </v:textbox>
              </v:shape>
            </w:pict>
          </mc:Fallback>
        </mc:AlternateContent>
      </w:r>
      <w:r>
        <w:rPr>
          <w:noProof/>
          <w:lang w:eastAsia="fr-FR"/>
        </w:rPr>
        <mc:AlternateContent>
          <mc:Choice Requires="wps">
            <w:drawing>
              <wp:anchor distT="0" distB="0" distL="114300" distR="114300" simplePos="0" relativeHeight="251695104" behindDoc="0" locked="0" layoutInCell="1" allowOverlap="1">
                <wp:simplePos x="0" y="0"/>
                <wp:positionH relativeFrom="column">
                  <wp:posOffset>1165860</wp:posOffset>
                </wp:positionH>
                <wp:positionV relativeFrom="paragraph">
                  <wp:posOffset>13970</wp:posOffset>
                </wp:positionV>
                <wp:extent cx="1880235" cy="810260"/>
                <wp:effectExtent l="0" t="0" r="5715" b="889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235" cy="810260"/>
                        </a:xfrm>
                        <a:prstGeom prst="rect">
                          <a:avLst/>
                        </a:prstGeom>
                        <a:noFill/>
                        <a:ln>
                          <a:noFill/>
                        </a:ln>
                        <a:extLst/>
                      </wps:spPr>
                      <wps:txbx>
                        <w:txbxContent>
                          <w:p w:rsidR="006B1C74" w:rsidRPr="00A1798F" w:rsidRDefault="006B1C74" w:rsidP="00002D72">
                            <w:pPr>
                              <w:jc w:val="center"/>
                              <w:rPr>
                                <w:b/>
                                <w:color w:val="FFFFFF" w:themeColor="background1"/>
                                <w:sz w:val="32"/>
                                <w:szCs w:val="32"/>
                              </w:rPr>
                            </w:pPr>
                            <w:r w:rsidRPr="00A1798F">
                              <w:rPr>
                                <w:b/>
                                <w:color w:val="FFFFFF" w:themeColor="background1"/>
                                <w:sz w:val="32"/>
                                <w:szCs w:val="32"/>
                              </w:rPr>
                              <w:t>Apprentissage</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left:0;text-align:left;margin-left:91.8pt;margin-top:1.1pt;width:148.05pt;height:6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" filled="f" stroked="f">
                <v:textbox inset="0,0,0,0">
                  <w:txbxContent>
                    <w:p w:rsidR="006B1C74" w:rsidRPr="00A1798F" w:rsidRDefault="006B1C74" w:rsidP="00002D72">
                      <w:pPr>
                        <w:jc w:val="center"/>
                        <w:rPr>
                          <w:b/>
                          <w:color w:val="FFFFFF" w:themeColor="background1"/>
                          <w:sz w:val="32"/>
                          <w:szCs w:val="32"/>
                        </w:rPr>
                      </w:pPr>
                      <w:r w:rsidRPr="00A1798F">
                        <w:rPr>
                          <w:b/>
                          <w:color w:val="FFFFFF" w:themeColor="background1"/>
                          <w:sz w:val="32"/>
                          <w:szCs w:val="32"/>
                        </w:rPr>
                        <w:t>Apprentissage</w:t>
                      </w:r>
                    </w:p>
                  </w:txbxContent>
                </v:textbox>
              </v:shape>
            </w:pict>
          </mc:Fallback>
        </mc:AlternateContent>
      </w:r>
      <w:r w:rsidR="00B2606A">
        <w:rPr>
          <w:noProof/>
          <w:lang w:eastAsia="fr-FR"/>
        </w:rPr>
        <w:drawing>
          <wp:anchor distT="0" distB="0" distL="114300" distR="114300" simplePos="0" relativeHeight="251691008" behindDoc="0" locked="0" layoutInCell="1" allowOverlap="1">
            <wp:simplePos x="0" y="0"/>
            <wp:positionH relativeFrom="column">
              <wp:posOffset>3236383</wp:posOffset>
            </wp:positionH>
            <wp:positionV relativeFrom="paragraph">
              <wp:posOffset>125730</wp:posOffset>
            </wp:positionV>
            <wp:extent cx="2522220" cy="2293620"/>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2220" cy="2293620"/>
                    </a:xfrm>
                    <a:prstGeom prst="rect">
                      <a:avLst/>
                    </a:prstGeom>
                    <a:noFill/>
                    <a:ln>
                      <a:noFill/>
                    </a:ln>
                  </pic:spPr>
                </pic:pic>
              </a:graphicData>
            </a:graphic>
          </wp:anchor>
        </w:drawing>
      </w:r>
    </w:p>
    <w:p w:rsidR="00CE060B" w:rsidRDefault="00CE060B" w:rsidP="00476499"/>
    <w:p w:rsidR="00CE060B" w:rsidRDefault="00CE060B" w:rsidP="00476499"/>
    <w:p w:rsidR="00CE060B" w:rsidRDefault="00FE4D2E" w:rsidP="00476499">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1165860</wp:posOffset>
                </wp:positionH>
                <wp:positionV relativeFrom="paragraph">
                  <wp:posOffset>198755</wp:posOffset>
                </wp:positionV>
                <wp:extent cx="1873885" cy="808355"/>
                <wp:effectExtent l="0" t="0" r="12065" b="1079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808355"/>
                        </a:xfrm>
                        <a:prstGeom prst="rect">
                          <a:avLst/>
                        </a:prstGeom>
                        <a:noFill/>
                        <a:ln>
                          <a:noFill/>
                        </a:ln>
                        <a:effectLst>
                          <a:softEdge rad="0"/>
                        </a:effectLst>
                        <a:extLst/>
                      </wps:spPr>
                      <wps:txbx>
                        <w:txbxContent>
                          <w:p w:rsidR="006B1C74" w:rsidRPr="001B1C41" w:rsidRDefault="006B1C74" w:rsidP="00002D72">
                            <w:pPr>
                              <w:jc w:val="center"/>
                              <w:rPr>
                                <w:sz w:val="32"/>
                                <w:szCs w:val="32"/>
                              </w:rPr>
                            </w:pPr>
                            <w:r>
                              <w:rPr>
                                <w:sz w:val="32"/>
                                <w:szCs w:val="32"/>
                              </w:rPr>
                              <w:t>Mise en situation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91.8pt;margin-top:15.65pt;width:147.55pt;height:6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" filled="f" stroked="f">
                <v:textbox inset="0,0,0,0">
                  <w:txbxContent>
                    <w:p w:rsidR="006B1C74" w:rsidRPr="001B1C41" w:rsidRDefault="006B1C74" w:rsidP="00002D72">
                      <w:pPr>
                        <w:jc w:val="center"/>
                        <w:rPr>
                          <w:sz w:val="32"/>
                          <w:szCs w:val="32"/>
                        </w:rPr>
                      </w:pPr>
                      <w:r>
                        <w:rPr>
                          <w:sz w:val="32"/>
                          <w:szCs w:val="32"/>
                        </w:rPr>
                        <w:t>Mise en situation</w:t>
                      </w:r>
                    </w:p>
                  </w:txbxContent>
                </v:textbox>
              </v:shape>
            </w:pict>
          </mc:Fallback>
        </mc:AlternateContent>
      </w:r>
    </w:p>
    <w:p w:rsidR="00CE060B" w:rsidRDefault="00CE060B" w:rsidP="00476499"/>
    <w:p w:rsidR="000B7D18" w:rsidRDefault="000B7D18" w:rsidP="00476499"/>
    <w:p w:rsidR="000B7D18" w:rsidRDefault="000B7D18" w:rsidP="00476499"/>
    <w:p w:rsidR="000B7D18" w:rsidRDefault="00FE4D2E" w:rsidP="00476499">
      <w:r>
        <w:rPr>
          <w:noProof/>
          <w:lang w:eastAsia="fr-FR"/>
        </w:rPr>
        <mc:AlternateContent>
          <mc:Choice Requires="wps">
            <w:drawing>
              <wp:anchor distT="0" distB="0" distL="114300" distR="114300" simplePos="0" relativeHeight="251693056" behindDoc="0" locked="0" layoutInCell="1" allowOverlap="1">
                <wp:simplePos x="0" y="0"/>
                <wp:positionH relativeFrom="column">
                  <wp:posOffset>1165860</wp:posOffset>
                </wp:positionH>
                <wp:positionV relativeFrom="paragraph">
                  <wp:posOffset>140970</wp:posOffset>
                </wp:positionV>
                <wp:extent cx="1867535" cy="869950"/>
                <wp:effectExtent l="0" t="0" r="18415" b="6350"/>
                <wp:wrapNone/>
                <wp:docPr id="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869950"/>
                        </a:xfrm>
                        <a:prstGeom prst="rect">
                          <a:avLst/>
                        </a:prstGeom>
                        <a:noFill/>
                        <a:ln>
                          <a:noFill/>
                        </a:ln>
                        <a:extLst/>
                      </wps:spPr>
                      <wps:txbx>
                        <w:txbxContent>
                          <w:p w:rsidR="006B1C74" w:rsidRPr="00A1798F" w:rsidRDefault="006B1C74" w:rsidP="001B1C41">
                            <w:pPr>
                              <w:jc w:val="center"/>
                              <w:rPr>
                                <w:color w:val="000000" w:themeColor="text1"/>
                                <w:sz w:val="32"/>
                                <w:szCs w:val="32"/>
                              </w:rPr>
                            </w:pPr>
                            <w:r w:rsidRPr="00A1798F">
                              <w:rPr>
                                <w:color w:val="000000" w:themeColor="text1"/>
                                <w:sz w:val="32"/>
                                <w:szCs w:val="32"/>
                              </w:rPr>
                              <w:t>Evaluation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33" type="#_x0000_t202" style="position:absolute;left:0;text-align:left;margin-left:91.8pt;margin-top:11.1pt;width:147.05pt;height: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" filled="f" stroked="f">
                <v:textbox inset="0,0,0,0">
                  <w:txbxContent>
                    <w:p w:rsidR="006B1C74" w:rsidRPr="00A1798F" w:rsidRDefault="006B1C74" w:rsidP="001B1C41">
                      <w:pPr>
                        <w:jc w:val="center"/>
                        <w:rPr>
                          <w:color w:val="000000" w:themeColor="text1"/>
                          <w:sz w:val="32"/>
                          <w:szCs w:val="32"/>
                        </w:rPr>
                      </w:pPr>
                      <w:r w:rsidRPr="00A1798F">
                        <w:rPr>
                          <w:color w:val="000000" w:themeColor="text1"/>
                          <w:sz w:val="32"/>
                          <w:szCs w:val="32"/>
                        </w:rPr>
                        <w:t>Evaluation</w:t>
                      </w:r>
                    </w:p>
                  </w:txbxContent>
                </v:textbox>
              </v:shape>
            </w:pict>
          </mc:Fallback>
        </mc:AlternateContent>
      </w:r>
    </w:p>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DD1EBC" w:rsidRDefault="00DD1EBC" w:rsidP="00476499"/>
    <w:p w:rsidR="00843BD5" w:rsidRDefault="00843BD5" w:rsidP="00476499">
      <w:r>
        <w:br w:type="page"/>
      </w:r>
    </w:p>
    <w:p w:rsidR="009E2E00" w:rsidRDefault="009E2E00" w:rsidP="00476499"/>
    <w:p w:rsidR="009E2E00" w:rsidRDefault="009E2E00" w:rsidP="00B5404E">
      <w:bookmarkStart w:id="0" w:name="_GoBack"/>
      <w:bookmarkEnd w:id="0"/>
    </w:p>
    <w:p w:rsidR="009E2E00" w:rsidRDefault="009E2E00" w:rsidP="00476499">
      <w:pPr>
        <w:rPr>
          <w:rFonts w:cs="Arial"/>
          <w:color w:val="FD7A03"/>
          <w:sz w:val="32"/>
          <w:szCs w:val="24"/>
        </w:rPr>
      </w:pPr>
      <w:r>
        <w:br w:type="page"/>
      </w:r>
    </w:p>
    <w:p w:rsidR="000B7D18" w:rsidRPr="00843BD5" w:rsidRDefault="000B7D18" w:rsidP="00476499">
      <w:pPr>
        <w:pStyle w:val="En-ttedetabledesmatires"/>
      </w:pPr>
      <w:bookmarkStart w:id="1" w:name="_Toc386099923"/>
      <w:bookmarkStart w:id="2" w:name="_Toc449435201"/>
      <w:r w:rsidRPr="00843BD5">
        <w:lastRenderedPageBreak/>
        <w:t>Table des matières</w:t>
      </w:r>
      <w:bookmarkEnd w:id="1"/>
      <w:bookmarkEnd w:id="2"/>
    </w:p>
    <w:p w:rsidR="009E2E00" w:rsidRDefault="009E2E00" w:rsidP="00476499">
      <w:pPr>
        <w:pStyle w:val="TM1"/>
      </w:pPr>
    </w:p>
    <w:p w:rsidR="001D0287" w:rsidRDefault="00952B3E">
      <w:pPr>
        <w:pStyle w:val="TM1"/>
        <w:rPr>
          <w:rFonts w:asciiTheme="minorHAnsi" w:eastAsiaTheme="minorEastAsia" w:hAnsiTheme="minorHAnsi" w:cstheme="minorBidi"/>
          <w:iCs w:val="0"/>
          <w:noProof/>
          <w:color w:val="auto"/>
          <w:sz w:val="22"/>
          <w:szCs w:val="22"/>
          <w:lang w:eastAsia="fr-FR"/>
        </w:rPr>
      </w:pPr>
      <w:r>
        <w:fldChar w:fldCharType="begin"/>
      </w:r>
      <w:r w:rsidR="00814690">
        <w:instrText xml:space="preserve"> TOC \o "1-3" \h \z \u </w:instrText>
      </w:r>
      <w:r>
        <w:fldChar w:fldCharType="separate"/>
      </w:r>
      <w:hyperlink w:anchor="_Toc449435201" w:history="1">
        <w:r w:rsidR="001D0287" w:rsidRPr="00052525">
          <w:rPr>
            <w:rStyle w:val="Lienhypertexte"/>
            <w:noProof/>
          </w:rPr>
          <w:t>Table des matières</w:t>
        </w:r>
        <w:r w:rsidR="001D0287">
          <w:rPr>
            <w:noProof/>
            <w:webHidden/>
          </w:rPr>
          <w:tab/>
        </w:r>
        <w:r w:rsidR="001D0287">
          <w:rPr>
            <w:noProof/>
            <w:webHidden/>
          </w:rPr>
          <w:fldChar w:fldCharType="begin"/>
        </w:r>
        <w:r w:rsidR="001D0287">
          <w:rPr>
            <w:noProof/>
            <w:webHidden/>
          </w:rPr>
          <w:instrText xml:space="preserve"> PAGEREF _Toc449435201 \h </w:instrText>
        </w:r>
        <w:r w:rsidR="001D0287">
          <w:rPr>
            <w:noProof/>
            <w:webHidden/>
          </w:rPr>
        </w:r>
        <w:r w:rsidR="001D0287">
          <w:rPr>
            <w:noProof/>
            <w:webHidden/>
          </w:rPr>
          <w:fldChar w:fldCharType="separate"/>
        </w:r>
        <w:r w:rsidR="00AA6DEE">
          <w:rPr>
            <w:noProof/>
            <w:webHidden/>
          </w:rPr>
          <w:t>3</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02" w:history="1">
        <w:r w:rsidR="001D0287" w:rsidRPr="00052525">
          <w:rPr>
            <w:rStyle w:val="Lienhypertexte"/>
            <w:noProof/>
          </w:rPr>
          <w:t>1.</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Introduction à JavaScript</w:t>
        </w:r>
        <w:r w:rsidR="001D0287">
          <w:rPr>
            <w:noProof/>
            <w:webHidden/>
          </w:rPr>
          <w:tab/>
        </w:r>
        <w:r w:rsidR="001D0287">
          <w:rPr>
            <w:noProof/>
            <w:webHidden/>
          </w:rPr>
          <w:fldChar w:fldCharType="begin"/>
        </w:r>
        <w:r w:rsidR="001D0287">
          <w:rPr>
            <w:noProof/>
            <w:webHidden/>
          </w:rPr>
          <w:instrText xml:space="preserve"> PAGEREF _Toc449435202 \h </w:instrText>
        </w:r>
        <w:r w:rsidR="001D0287">
          <w:rPr>
            <w:noProof/>
            <w:webHidden/>
          </w:rPr>
        </w:r>
        <w:r w:rsidR="001D0287">
          <w:rPr>
            <w:noProof/>
            <w:webHidden/>
          </w:rPr>
          <w:fldChar w:fldCharType="separate"/>
        </w:r>
        <w:r w:rsidR="00AA6DEE">
          <w:rPr>
            <w:noProof/>
            <w:webHidden/>
          </w:rPr>
          <w:t>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3" w:history="1">
        <w:r w:rsidR="001D0287" w:rsidRPr="00052525">
          <w:rPr>
            <w:rStyle w:val="Lienhypertexte"/>
            <w:noProof/>
          </w:rPr>
          <w:t>1.1</w:t>
        </w:r>
        <w:r w:rsidR="001D0287">
          <w:rPr>
            <w:rFonts w:asciiTheme="minorHAnsi" w:eastAsiaTheme="minorEastAsia" w:hAnsiTheme="minorHAnsi" w:cstheme="minorBidi"/>
            <w:noProof/>
            <w:lang w:eastAsia="fr-FR"/>
          </w:rPr>
          <w:tab/>
        </w:r>
        <w:r w:rsidR="001D0287" w:rsidRPr="00052525">
          <w:rPr>
            <w:rStyle w:val="Lienhypertexte"/>
            <w:noProof/>
          </w:rPr>
          <w:t>JavaScript c’est quoi ?</w:t>
        </w:r>
        <w:r w:rsidR="001D0287">
          <w:rPr>
            <w:noProof/>
            <w:webHidden/>
          </w:rPr>
          <w:tab/>
        </w:r>
        <w:r w:rsidR="001D0287">
          <w:rPr>
            <w:noProof/>
            <w:webHidden/>
          </w:rPr>
          <w:fldChar w:fldCharType="begin"/>
        </w:r>
        <w:r w:rsidR="001D0287">
          <w:rPr>
            <w:noProof/>
            <w:webHidden/>
          </w:rPr>
          <w:instrText xml:space="preserve"> PAGEREF _Toc449435203 \h </w:instrText>
        </w:r>
        <w:r w:rsidR="001D0287">
          <w:rPr>
            <w:noProof/>
            <w:webHidden/>
          </w:rPr>
        </w:r>
        <w:r w:rsidR="001D0287">
          <w:rPr>
            <w:noProof/>
            <w:webHidden/>
          </w:rPr>
          <w:fldChar w:fldCharType="separate"/>
        </w:r>
        <w:r w:rsidR="00AA6DEE">
          <w:rPr>
            <w:noProof/>
            <w:webHidden/>
          </w:rPr>
          <w:t>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4" w:history="1">
        <w:r w:rsidR="001D0287" w:rsidRPr="00052525">
          <w:rPr>
            <w:rStyle w:val="Lienhypertexte"/>
            <w:noProof/>
          </w:rPr>
          <w:t>1.2</w:t>
        </w:r>
        <w:r w:rsidR="001D0287">
          <w:rPr>
            <w:rFonts w:asciiTheme="minorHAnsi" w:eastAsiaTheme="minorEastAsia" w:hAnsiTheme="minorHAnsi" w:cstheme="minorBidi"/>
            <w:noProof/>
            <w:lang w:eastAsia="fr-FR"/>
          </w:rPr>
          <w:tab/>
        </w:r>
        <w:r w:rsidR="001D0287" w:rsidRPr="00052525">
          <w:rPr>
            <w:rStyle w:val="Lienhypertexte"/>
            <w:noProof/>
          </w:rPr>
          <w:t>Historique</w:t>
        </w:r>
        <w:r w:rsidR="001D0287">
          <w:rPr>
            <w:noProof/>
            <w:webHidden/>
          </w:rPr>
          <w:tab/>
        </w:r>
        <w:r w:rsidR="001D0287">
          <w:rPr>
            <w:noProof/>
            <w:webHidden/>
          </w:rPr>
          <w:fldChar w:fldCharType="begin"/>
        </w:r>
        <w:r w:rsidR="001D0287">
          <w:rPr>
            <w:noProof/>
            <w:webHidden/>
          </w:rPr>
          <w:instrText xml:space="preserve"> PAGEREF _Toc449435204 \h </w:instrText>
        </w:r>
        <w:r w:rsidR="001D0287">
          <w:rPr>
            <w:noProof/>
            <w:webHidden/>
          </w:rPr>
        </w:r>
        <w:r w:rsidR="001D0287">
          <w:rPr>
            <w:noProof/>
            <w:webHidden/>
          </w:rPr>
          <w:fldChar w:fldCharType="separate"/>
        </w:r>
        <w:r w:rsidR="00AA6DEE">
          <w:rPr>
            <w:noProof/>
            <w:webHidden/>
          </w:rPr>
          <w:t>8</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5" w:history="1">
        <w:r w:rsidR="001D0287" w:rsidRPr="00052525">
          <w:rPr>
            <w:rStyle w:val="Lienhypertexte"/>
            <w:noProof/>
          </w:rPr>
          <w:t>1.3</w:t>
        </w:r>
        <w:r w:rsidR="001D0287">
          <w:rPr>
            <w:rFonts w:asciiTheme="minorHAnsi" w:eastAsiaTheme="minorEastAsia" w:hAnsiTheme="minorHAnsi" w:cstheme="minorBidi"/>
            <w:noProof/>
            <w:lang w:eastAsia="fr-FR"/>
          </w:rPr>
          <w:tab/>
        </w:r>
        <w:r w:rsidR="001D0287" w:rsidRPr="00052525">
          <w:rPr>
            <w:rStyle w:val="Lienhypertexte"/>
            <w:noProof/>
          </w:rPr>
          <w:t>JavaScript dans le développement moderne</w:t>
        </w:r>
        <w:r w:rsidR="001D0287">
          <w:rPr>
            <w:noProof/>
            <w:webHidden/>
          </w:rPr>
          <w:tab/>
        </w:r>
        <w:r w:rsidR="001D0287">
          <w:rPr>
            <w:noProof/>
            <w:webHidden/>
          </w:rPr>
          <w:fldChar w:fldCharType="begin"/>
        </w:r>
        <w:r w:rsidR="001D0287">
          <w:rPr>
            <w:noProof/>
            <w:webHidden/>
          </w:rPr>
          <w:instrText xml:space="preserve"> PAGEREF _Toc449435205 \h </w:instrText>
        </w:r>
        <w:r w:rsidR="001D0287">
          <w:rPr>
            <w:noProof/>
            <w:webHidden/>
          </w:rPr>
        </w:r>
        <w:r w:rsidR="001D0287">
          <w:rPr>
            <w:noProof/>
            <w:webHidden/>
          </w:rPr>
          <w:fldChar w:fldCharType="separate"/>
        </w:r>
        <w:r w:rsidR="00AA6DEE">
          <w:rPr>
            <w:noProof/>
            <w:webHidden/>
          </w:rPr>
          <w:t>9</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06" w:history="1">
        <w:r w:rsidR="001D0287" w:rsidRPr="00052525">
          <w:rPr>
            <w:rStyle w:val="Lienhypertexte"/>
            <w:noProof/>
          </w:rPr>
          <w:t>2.</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Les bases du langage JavaScript</w:t>
        </w:r>
        <w:r w:rsidR="001D0287">
          <w:rPr>
            <w:noProof/>
            <w:webHidden/>
          </w:rPr>
          <w:tab/>
        </w:r>
        <w:r w:rsidR="001D0287">
          <w:rPr>
            <w:noProof/>
            <w:webHidden/>
          </w:rPr>
          <w:fldChar w:fldCharType="begin"/>
        </w:r>
        <w:r w:rsidR="001D0287">
          <w:rPr>
            <w:noProof/>
            <w:webHidden/>
          </w:rPr>
          <w:instrText xml:space="preserve"> PAGEREF _Toc449435206 \h </w:instrText>
        </w:r>
        <w:r w:rsidR="001D0287">
          <w:rPr>
            <w:noProof/>
            <w:webHidden/>
          </w:rPr>
        </w:r>
        <w:r w:rsidR="001D0287">
          <w:rPr>
            <w:noProof/>
            <w:webHidden/>
          </w:rPr>
          <w:fldChar w:fldCharType="separate"/>
        </w:r>
        <w:r w:rsidR="00AA6DEE">
          <w:rPr>
            <w:noProof/>
            <w:webHidden/>
          </w:rPr>
          <w:t>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7" w:history="1">
        <w:r w:rsidR="001D0287" w:rsidRPr="00052525">
          <w:rPr>
            <w:rStyle w:val="Lienhypertexte"/>
            <w:noProof/>
          </w:rPr>
          <w:t>2.1</w:t>
        </w:r>
        <w:r w:rsidR="001D0287">
          <w:rPr>
            <w:rFonts w:asciiTheme="minorHAnsi" w:eastAsiaTheme="minorEastAsia" w:hAnsiTheme="minorHAnsi" w:cstheme="minorBidi"/>
            <w:noProof/>
            <w:lang w:eastAsia="fr-FR"/>
          </w:rPr>
          <w:tab/>
        </w:r>
        <w:r w:rsidR="001D0287" w:rsidRPr="00052525">
          <w:rPr>
            <w:rStyle w:val="Lienhypertexte"/>
            <w:noProof/>
          </w:rPr>
          <w:t>La balise &lt;script&gt;</w:t>
        </w:r>
        <w:r w:rsidR="001D0287">
          <w:rPr>
            <w:noProof/>
            <w:webHidden/>
          </w:rPr>
          <w:tab/>
        </w:r>
        <w:r w:rsidR="001D0287">
          <w:rPr>
            <w:noProof/>
            <w:webHidden/>
          </w:rPr>
          <w:fldChar w:fldCharType="begin"/>
        </w:r>
        <w:r w:rsidR="001D0287">
          <w:rPr>
            <w:noProof/>
            <w:webHidden/>
          </w:rPr>
          <w:instrText xml:space="preserve"> PAGEREF _Toc449435207 \h </w:instrText>
        </w:r>
        <w:r w:rsidR="001D0287">
          <w:rPr>
            <w:noProof/>
            <w:webHidden/>
          </w:rPr>
        </w:r>
        <w:r w:rsidR="001D0287">
          <w:rPr>
            <w:noProof/>
            <w:webHidden/>
          </w:rPr>
          <w:fldChar w:fldCharType="separate"/>
        </w:r>
        <w:r w:rsidR="00AA6DEE">
          <w:rPr>
            <w:noProof/>
            <w:webHidden/>
          </w:rPr>
          <w:t>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8" w:history="1">
        <w:r w:rsidR="001D0287" w:rsidRPr="00052525">
          <w:rPr>
            <w:rStyle w:val="Lienhypertexte"/>
            <w:noProof/>
          </w:rPr>
          <w:t>2.2</w:t>
        </w:r>
        <w:r w:rsidR="001D0287">
          <w:rPr>
            <w:rFonts w:asciiTheme="minorHAnsi" w:eastAsiaTheme="minorEastAsia" w:hAnsiTheme="minorHAnsi" w:cstheme="minorBidi"/>
            <w:noProof/>
            <w:lang w:eastAsia="fr-FR"/>
          </w:rPr>
          <w:tab/>
        </w:r>
        <w:r w:rsidR="001D0287" w:rsidRPr="00052525">
          <w:rPr>
            <w:rStyle w:val="Lienhypertexte"/>
            <w:noProof/>
          </w:rPr>
          <w:t>La syntaxe de JavaScript</w:t>
        </w:r>
        <w:r w:rsidR="001D0287">
          <w:rPr>
            <w:noProof/>
            <w:webHidden/>
          </w:rPr>
          <w:tab/>
        </w:r>
        <w:r w:rsidR="001D0287">
          <w:rPr>
            <w:noProof/>
            <w:webHidden/>
          </w:rPr>
          <w:fldChar w:fldCharType="begin"/>
        </w:r>
        <w:r w:rsidR="001D0287">
          <w:rPr>
            <w:noProof/>
            <w:webHidden/>
          </w:rPr>
          <w:instrText xml:space="preserve"> PAGEREF _Toc449435208 \h </w:instrText>
        </w:r>
        <w:r w:rsidR="001D0287">
          <w:rPr>
            <w:noProof/>
            <w:webHidden/>
          </w:rPr>
        </w:r>
        <w:r w:rsidR="001D0287">
          <w:rPr>
            <w:noProof/>
            <w:webHidden/>
          </w:rPr>
          <w:fldChar w:fldCharType="separate"/>
        </w:r>
        <w:r w:rsidR="00AA6DEE">
          <w:rPr>
            <w:noProof/>
            <w:webHidden/>
          </w:rPr>
          <w:t>10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09" w:history="1">
        <w:r w:rsidR="001D0287" w:rsidRPr="00052525">
          <w:rPr>
            <w:rStyle w:val="Lienhypertexte"/>
            <w:noProof/>
          </w:rPr>
          <w:t>2.3</w:t>
        </w:r>
        <w:r w:rsidR="001D0287">
          <w:rPr>
            <w:rFonts w:asciiTheme="minorHAnsi" w:eastAsiaTheme="minorEastAsia" w:hAnsiTheme="minorHAnsi" w:cstheme="minorBidi"/>
            <w:noProof/>
            <w:lang w:eastAsia="fr-FR"/>
          </w:rPr>
          <w:tab/>
        </w:r>
        <w:r w:rsidR="001D0287" w:rsidRPr="00052525">
          <w:rPr>
            <w:rStyle w:val="Lienhypertexte"/>
            <w:noProof/>
          </w:rPr>
          <w:t>Où inclure le code en JavaScript ?</w:t>
        </w:r>
        <w:r w:rsidR="001D0287">
          <w:rPr>
            <w:noProof/>
            <w:webHidden/>
          </w:rPr>
          <w:tab/>
        </w:r>
        <w:r w:rsidR="001D0287">
          <w:rPr>
            <w:noProof/>
            <w:webHidden/>
          </w:rPr>
          <w:fldChar w:fldCharType="begin"/>
        </w:r>
        <w:r w:rsidR="001D0287">
          <w:rPr>
            <w:noProof/>
            <w:webHidden/>
          </w:rPr>
          <w:instrText xml:space="preserve"> PAGEREF _Toc449435209 \h </w:instrText>
        </w:r>
        <w:r w:rsidR="001D0287">
          <w:rPr>
            <w:noProof/>
            <w:webHidden/>
          </w:rPr>
        </w:r>
        <w:r w:rsidR="001D0287">
          <w:rPr>
            <w:noProof/>
            <w:webHidden/>
          </w:rPr>
          <w:fldChar w:fldCharType="separate"/>
        </w:r>
        <w:r w:rsidR="00AA6DEE">
          <w:rPr>
            <w:noProof/>
            <w:webHidden/>
          </w:rPr>
          <w:t>11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0" w:history="1">
        <w:r w:rsidR="001D0287" w:rsidRPr="00052525">
          <w:rPr>
            <w:rStyle w:val="Lienhypertexte"/>
            <w:noProof/>
          </w:rPr>
          <w:t>2.4</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lang w:val="en-GB"/>
          </w:rPr>
          <w:t>Exercice:</w:t>
        </w:r>
        <w:r w:rsidR="001D0287" w:rsidRPr="00052525">
          <w:rPr>
            <w:rStyle w:val="Lienhypertexte"/>
            <w:rFonts w:cs="Arial"/>
            <w:noProof/>
          </w:rPr>
          <w:t xml:space="preserve"> </w:t>
        </w:r>
        <w:r w:rsidR="001D0287" w:rsidRPr="00052525">
          <w:rPr>
            <w:rStyle w:val="Lienhypertexte"/>
            <w:noProof/>
            <w:lang w:val="en-GB"/>
          </w:rPr>
          <w:t>Fichier externe .JS</w:t>
        </w:r>
        <w:r w:rsidR="001D0287">
          <w:rPr>
            <w:noProof/>
            <w:webHidden/>
          </w:rPr>
          <w:tab/>
        </w:r>
        <w:r w:rsidR="001D0287">
          <w:rPr>
            <w:noProof/>
            <w:webHidden/>
          </w:rPr>
          <w:fldChar w:fldCharType="begin"/>
        </w:r>
        <w:r w:rsidR="001D0287">
          <w:rPr>
            <w:noProof/>
            <w:webHidden/>
          </w:rPr>
          <w:instrText xml:space="preserve"> PAGEREF _Toc449435210 \h </w:instrText>
        </w:r>
        <w:r w:rsidR="001D0287">
          <w:rPr>
            <w:noProof/>
            <w:webHidden/>
          </w:rPr>
        </w:r>
        <w:r w:rsidR="001D0287">
          <w:rPr>
            <w:noProof/>
            <w:webHidden/>
          </w:rPr>
          <w:fldChar w:fldCharType="separate"/>
        </w:r>
        <w:r w:rsidR="00AA6DEE">
          <w:rPr>
            <w:noProof/>
            <w:webHidden/>
          </w:rPr>
          <w:t>11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1" w:history="1">
        <w:r w:rsidR="001D0287" w:rsidRPr="00052525">
          <w:rPr>
            <w:rStyle w:val="Lienhypertexte"/>
            <w:noProof/>
          </w:rPr>
          <w:t>2.5</w:t>
        </w:r>
        <w:r w:rsidR="001D0287">
          <w:rPr>
            <w:rFonts w:asciiTheme="minorHAnsi" w:eastAsiaTheme="minorEastAsia" w:hAnsiTheme="minorHAnsi" w:cstheme="minorBidi"/>
            <w:noProof/>
            <w:lang w:eastAsia="fr-FR"/>
          </w:rPr>
          <w:tab/>
        </w:r>
        <w:r w:rsidR="001D0287" w:rsidRPr="00052525">
          <w:rPr>
            <w:rStyle w:val="Lienhypertexte"/>
            <w:noProof/>
          </w:rPr>
          <w:t>Les variables</w:t>
        </w:r>
        <w:r w:rsidR="001D0287">
          <w:rPr>
            <w:noProof/>
            <w:webHidden/>
          </w:rPr>
          <w:tab/>
        </w:r>
        <w:r w:rsidR="001D0287">
          <w:rPr>
            <w:noProof/>
            <w:webHidden/>
          </w:rPr>
          <w:fldChar w:fldCharType="begin"/>
        </w:r>
        <w:r w:rsidR="001D0287">
          <w:rPr>
            <w:noProof/>
            <w:webHidden/>
          </w:rPr>
          <w:instrText xml:space="preserve"> PAGEREF _Toc449435211 \h </w:instrText>
        </w:r>
        <w:r w:rsidR="001D0287">
          <w:rPr>
            <w:noProof/>
            <w:webHidden/>
          </w:rPr>
        </w:r>
        <w:r w:rsidR="001D0287">
          <w:rPr>
            <w:noProof/>
            <w:webHidden/>
          </w:rPr>
          <w:fldChar w:fldCharType="separate"/>
        </w:r>
        <w:r w:rsidR="00AA6DEE">
          <w:rPr>
            <w:noProof/>
            <w:webHidden/>
          </w:rPr>
          <w:t>12</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2" w:history="1">
        <w:r w:rsidR="001D0287" w:rsidRPr="00052525">
          <w:rPr>
            <w:rStyle w:val="Lienhypertexte"/>
            <w:noProof/>
            <w:lang w:val="en-US"/>
          </w:rPr>
          <w:t>2.6</w:t>
        </w:r>
        <w:r w:rsidR="001D0287">
          <w:rPr>
            <w:rFonts w:asciiTheme="minorHAnsi" w:eastAsiaTheme="minorEastAsia" w:hAnsiTheme="minorHAnsi" w:cstheme="minorBidi"/>
            <w:noProof/>
            <w:lang w:eastAsia="fr-FR"/>
          </w:rPr>
          <w:tab/>
        </w:r>
        <w:r w:rsidR="001D0287" w:rsidRPr="00052525">
          <w:rPr>
            <w:rStyle w:val="Lienhypertexte"/>
            <w:noProof/>
            <w:lang w:val="en-US"/>
          </w:rPr>
          <w:t>Les opérateurs</w:t>
        </w:r>
        <w:r w:rsidR="001D0287">
          <w:rPr>
            <w:noProof/>
            <w:webHidden/>
          </w:rPr>
          <w:tab/>
        </w:r>
        <w:r w:rsidR="001D0287">
          <w:rPr>
            <w:noProof/>
            <w:webHidden/>
          </w:rPr>
          <w:fldChar w:fldCharType="begin"/>
        </w:r>
        <w:r w:rsidR="001D0287">
          <w:rPr>
            <w:noProof/>
            <w:webHidden/>
          </w:rPr>
          <w:instrText xml:space="preserve"> PAGEREF _Toc449435212 \h </w:instrText>
        </w:r>
        <w:r w:rsidR="001D0287">
          <w:rPr>
            <w:noProof/>
            <w:webHidden/>
          </w:rPr>
        </w:r>
        <w:r w:rsidR="001D0287">
          <w:rPr>
            <w:noProof/>
            <w:webHidden/>
          </w:rPr>
          <w:fldChar w:fldCharType="separate"/>
        </w:r>
        <w:r w:rsidR="00AA6DEE">
          <w:rPr>
            <w:noProof/>
            <w:webHidden/>
          </w:rPr>
          <w:t>14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3" w:history="1">
        <w:r w:rsidR="001D0287" w:rsidRPr="00052525">
          <w:rPr>
            <w:rStyle w:val="Lienhypertexte"/>
            <w:noProof/>
          </w:rPr>
          <w:t>2.7</w:t>
        </w:r>
        <w:r w:rsidR="001D0287">
          <w:rPr>
            <w:rFonts w:asciiTheme="minorHAnsi" w:eastAsiaTheme="minorEastAsia" w:hAnsiTheme="minorHAnsi" w:cstheme="minorBidi"/>
            <w:noProof/>
            <w:lang w:eastAsia="fr-FR"/>
          </w:rPr>
          <w:tab/>
        </w:r>
        <w:r w:rsidR="001D0287" w:rsidRPr="00052525">
          <w:rPr>
            <w:rStyle w:val="Lienhypertexte"/>
            <w:noProof/>
          </w:rPr>
          <w:t>Les conditions</w:t>
        </w:r>
        <w:r w:rsidR="001D0287">
          <w:rPr>
            <w:noProof/>
            <w:webHidden/>
          </w:rPr>
          <w:tab/>
        </w:r>
        <w:r w:rsidR="001D0287">
          <w:rPr>
            <w:noProof/>
            <w:webHidden/>
          </w:rPr>
          <w:fldChar w:fldCharType="begin"/>
        </w:r>
        <w:r w:rsidR="001D0287">
          <w:rPr>
            <w:noProof/>
            <w:webHidden/>
          </w:rPr>
          <w:instrText xml:space="preserve"> PAGEREF _Toc449435213 \h </w:instrText>
        </w:r>
        <w:r w:rsidR="001D0287">
          <w:rPr>
            <w:noProof/>
            <w:webHidden/>
          </w:rPr>
        </w:r>
        <w:r w:rsidR="001D0287">
          <w:rPr>
            <w:noProof/>
            <w:webHidden/>
          </w:rPr>
          <w:fldChar w:fldCharType="separate"/>
        </w:r>
        <w:r w:rsidR="00AA6DEE">
          <w:rPr>
            <w:noProof/>
            <w:webHidden/>
          </w:rPr>
          <w:t>15</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4" w:history="1">
        <w:r w:rsidR="001D0287" w:rsidRPr="00052525">
          <w:rPr>
            <w:rStyle w:val="Lienhypertexte"/>
            <w:noProof/>
            <w:lang w:eastAsia="fr-FR"/>
          </w:rPr>
          <w:t>2.8</w:t>
        </w:r>
        <w:r w:rsidR="001D0287">
          <w:rPr>
            <w:rFonts w:asciiTheme="minorHAnsi" w:eastAsiaTheme="minorEastAsia" w:hAnsiTheme="minorHAnsi" w:cstheme="minorBidi"/>
            <w:noProof/>
            <w:lang w:eastAsia="fr-FR"/>
          </w:rPr>
          <w:tab/>
        </w:r>
        <w:r w:rsidR="001D0287" w:rsidRPr="00052525">
          <w:rPr>
            <w:rStyle w:val="Lienhypertexte"/>
            <w:noProof/>
            <w:lang w:eastAsia="fr-FR"/>
          </w:rPr>
          <w:t>Les répétitions</w:t>
        </w:r>
        <w:r w:rsidR="001D0287">
          <w:rPr>
            <w:noProof/>
            <w:webHidden/>
          </w:rPr>
          <w:tab/>
        </w:r>
        <w:r w:rsidR="001D0287">
          <w:rPr>
            <w:noProof/>
            <w:webHidden/>
          </w:rPr>
          <w:fldChar w:fldCharType="begin"/>
        </w:r>
        <w:r w:rsidR="001D0287">
          <w:rPr>
            <w:noProof/>
            <w:webHidden/>
          </w:rPr>
          <w:instrText xml:space="preserve"> PAGEREF _Toc449435214 \h </w:instrText>
        </w:r>
        <w:r w:rsidR="001D0287">
          <w:rPr>
            <w:noProof/>
            <w:webHidden/>
          </w:rPr>
        </w:r>
        <w:r w:rsidR="001D0287">
          <w:rPr>
            <w:noProof/>
            <w:webHidden/>
          </w:rPr>
          <w:fldChar w:fldCharType="separate"/>
        </w:r>
        <w:r w:rsidR="00AA6DEE">
          <w:rPr>
            <w:noProof/>
            <w:webHidden/>
          </w:rPr>
          <w:t>16</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15" w:history="1">
        <w:r w:rsidR="001D0287" w:rsidRPr="00052525">
          <w:rPr>
            <w:rStyle w:val="Lienhypertexte"/>
            <w:noProof/>
          </w:rPr>
          <w:t>3.</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Les outils de développement</w:t>
        </w:r>
        <w:r w:rsidR="001D0287">
          <w:rPr>
            <w:noProof/>
            <w:webHidden/>
          </w:rPr>
          <w:tab/>
        </w:r>
        <w:r w:rsidR="001D0287">
          <w:rPr>
            <w:noProof/>
            <w:webHidden/>
          </w:rPr>
          <w:fldChar w:fldCharType="begin"/>
        </w:r>
        <w:r w:rsidR="001D0287">
          <w:rPr>
            <w:noProof/>
            <w:webHidden/>
          </w:rPr>
          <w:instrText xml:space="preserve"> PAGEREF _Toc449435215 \h </w:instrText>
        </w:r>
        <w:r w:rsidR="001D0287">
          <w:rPr>
            <w:noProof/>
            <w:webHidden/>
          </w:rPr>
        </w:r>
        <w:r w:rsidR="001D0287">
          <w:rPr>
            <w:noProof/>
            <w:webHidden/>
          </w:rPr>
          <w:fldChar w:fldCharType="separate"/>
        </w:r>
        <w:r w:rsidR="00AA6DEE">
          <w:rPr>
            <w:noProof/>
            <w:webHidden/>
          </w:rPr>
          <w:t>17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6" w:history="1">
        <w:r w:rsidR="001D0287" w:rsidRPr="00052525">
          <w:rPr>
            <w:rStyle w:val="Lienhypertexte"/>
            <w:noProof/>
          </w:rPr>
          <w:t>3.1</w:t>
        </w:r>
        <w:r w:rsidR="001D0287">
          <w:rPr>
            <w:rFonts w:asciiTheme="minorHAnsi" w:eastAsiaTheme="minorEastAsia" w:hAnsiTheme="minorHAnsi" w:cstheme="minorBidi"/>
            <w:noProof/>
            <w:lang w:eastAsia="fr-FR"/>
          </w:rPr>
          <w:tab/>
        </w:r>
        <w:r w:rsidR="001D0287" w:rsidRPr="00052525">
          <w:rPr>
            <w:rStyle w:val="Lienhypertexte"/>
            <w:noProof/>
          </w:rPr>
          <w:t>Le débogage</w:t>
        </w:r>
        <w:r w:rsidR="001D0287">
          <w:rPr>
            <w:noProof/>
            <w:webHidden/>
          </w:rPr>
          <w:tab/>
        </w:r>
        <w:r w:rsidR="001D0287">
          <w:rPr>
            <w:noProof/>
            <w:webHidden/>
          </w:rPr>
          <w:fldChar w:fldCharType="begin"/>
        </w:r>
        <w:r w:rsidR="001D0287">
          <w:rPr>
            <w:noProof/>
            <w:webHidden/>
          </w:rPr>
          <w:instrText xml:space="preserve"> PAGEREF _Toc449435216 \h </w:instrText>
        </w:r>
        <w:r w:rsidR="001D0287">
          <w:rPr>
            <w:noProof/>
            <w:webHidden/>
          </w:rPr>
        </w:r>
        <w:r w:rsidR="001D0287">
          <w:rPr>
            <w:noProof/>
            <w:webHidden/>
          </w:rPr>
          <w:fldChar w:fldCharType="separate"/>
        </w:r>
        <w:r w:rsidR="00AA6DEE">
          <w:rPr>
            <w:noProof/>
            <w:webHidden/>
          </w:rPr>
          <w:t>17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7" w:history="1">
        <w:r w:rsidR="001D0287" w:rsidRPr="00052525">
          <w:rPr>
            <w:rStyle w:val="Lienhypertexte"/>
            <w:noProof/>
          </w:rPr>
          <w:t>3.2</w:t>
        </w:r>
        <w:r w:rsidR="001D0287">
          <w:rPr>
            <w:rFonts w:asciiTheme="minorHAnsi" w:eastAsiaTheme="minorEastAsia" w:hAnsiTheme="minorHAnsi" w:cstheme="minorBidi"/>
            <w:noProof/>
            <w:lang w:eastAsia="fr-FR"/>
          </w:rPr>
          <w:tab/>
        </w:r>
        <w:r w:rsidR="001D0287" w:rsidRPr="00052525">
          <w:rPr>
            <w:rStyle w:val="Lienhypertexte"/>
            <w:noProof/>
          </w:rPr>
          <w:t>Les outils de Google Chrome</w:t>
        </w:r>
        <w:r w:rsidR="001D0287">
          <w:rPr>
            <w:noProof/>
            <w:webHidden/>
          </w:rPr>
          <w:tab/>
        </w:r>
        <w:r w:rsidR="001D0287">
          <w:rPr>
            <w:noProof/>
            <w:webHidden/>
          </w:rPr>
          <w:fldChar w:fldCharType="begin"/>
        </w:r>
        <w:r w:rsidR="001D0287">
          <w:rPr>
            <w:noProof/>
            <w:webHidden/>
          </w:rPr>
          <w:instrText xml:space="preserve"> PAGEREF _Toc449435217 \h </w:instrText>
        </w:r>
        <w:r w:rsidR="001D0287">
          <w:rPr>
            <w:noProof/>
            <w:webHidden/>
          </w:rPr>
        </w:r>
        <w:r w:rsidR="001D0287">
          <w:rPr>
            <w:noProof/>
            <w:webHidden/>
          </w:rPr>
          <w:fldChar w:fldCharType="separate"/>
        </w:r>
        <w:r w:rsidR="00AA6DEE">
          <w:rPr>
            <w:noProof/>
            <w:webHidden/>
          </w:rPr>
          <w:t>19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8" w:history="1">
        <w:r w:rsidR="001D0287" w:rsidRPr="00052525">
          <w:rPr>
            <w:rStyle w:val="Lienhypertexte"/>
            <w:noProof/>
          </w:rPr>
          <w:t>3.3</w:t>
        </w:r>
        <w:r w:rsidR="001D0287">
          <w:rPr>
            <w:rFonts w:asciiTheme="minorHAnsi" w:eastAsiaTheme="minorEastAsia" w:hAnsiTheme="minorHAnsi" w:cstheme="minorBidi"/>
            <w:noProof/>
            <w:lang w:eastAsia="fr-FR"/>
          </w:rPr>
          <w:tab/>
        </w:r>
        <w:r w:rsidR="001D0287" w:rsidRPr="00052525">
          <w:rPr>
            <w:rStyle w:val="Lienhypertexte"/>
            <w:noProof/>
          </w:rPr>
          <w:t>Les outils de Microsoft Internet Explorer et Edge</w:t>
        </w:r>
        <w:r w:rsidR="001D0287">
          <w:rPr>
            <w:noProof/>
            <w:webHidden/>
          </w:rPr>
          <w:tab/>
        </w:r>
        <w:r w:rsidR="001D0287">
          <w:rPr>
            <w:noProof/>
            <w:webHidden/>
          </w:rPr>
          <w:fldChar w:fldCharType="begin"/>
        </w:r>
        <w:r w:rsidR="001D0287">
          <w:rPr>
            <w:noProof/>
            <w:webHidden/>
          </w:rPr>
          <w:instrText xml:space="preserve"> PAGEREF _Toc449435218 \h </w:instrText>
        </w:r>
        <w:r w:rsidR="001D0287">
          <w:rPr>
            <w:noProof/>
            <w:webHidden/>
          </w:rPr>
        </w:r>
        <w:r w:rsidR="001D0287">
          <w:rPr>
            <w:noProof/>
            <w:webHidden/>
          </w:rPr>
          <w:fldChar w:fldCharType="separate"/>
        </w:r>
        <w:r w:rsidR="00AA6DEE">
          <w:rPr>
            <w:noProof/>
            <w:webHidden/>
          </w:rPr>
          <w:t>20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19" w:history="1">
        <w:r w:rsidR="001D0287" w:rsidRPr="00052525">
          <w:rPr>
            <w:rStyle w:val="Lienhypertexte"/>
            <w:noProof/>
          </w:rPr>
          <w:t>3.4</w:t>
        </w:r>
        <w:r w:rsidR="001D0287">
          <w:rPr>
            <w:rFonts w:asciiTheme="minorHAnsi" w:eastAsiaTheme="minorEastAsia" w:hAnsiTheme="minorHAnsi" w:cstheme="minorBidi"/>
            <w:noProof/>
            <w:lang w:eastAsia="fr-FR"/>
          </w:rPr>
          <w:tab/>
        </w:r>
        <w:r w:rsidR="001D0287" w:rsidRPr="00052525">
          <w:rPr>
            <w:rStyle w:val="Lienhypertexte"/>
            <w:noProof/>
          </w:rPr>
          <w:t>Les outils de Mozilla FireFox</w:t>
        </w:r>
        <w:r w:rsidR="001D0287">
          <w:rPr>
            <w:noProof/>
            <w:webHidden/>
          </w:rPr>
          <w:tab/>
        </w:r>
        <w:r w:rsidR="001D0287">
          <w:rPr>
            <w:noProof/>
            <w:webHidden/>
          </w:rPr>
          <w:fldChar w:fldCharType="begin"/>
        </w:r>
        <w:r w:rsidR="001D0287">
          <w:rPr>
            <w:noProof/>
            <w:webHidden/>
          </w:rPr>
          <w:instrText xml:space="preserve"> PAGEREF _Toc449435219 \h </w:instrText>
        </w:r>
        <w:r w:rsidR="001D0287">
          <w:rPr>
            <w:noProof/>
            <w:webHidden/>
          </w:rPr>
        </w:r>
        <w:r w:rsidR="001D0287">
          <w:rPr>
            <w:noProof/>
            <w:webHidden/>
          </w:rPr>
          <w:fldChar w:fldCharType="separate"/>
        </w:r>
        <w:r w:rsidR="00AA6DEE">
          <w:rPr>
            <w:noProof/>
            <w:webHidden/>
          </w:rPr>
          <w:t>21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0" w:history="1">
        <w:r w:rsidR="001D0287" w:rsidRPr="00052525">
          <w:rPr>
            <w:rStyle w:val="Lienhypertexte"/>
            <w:noProof/>
          </w:rPr>
          <w:t>3.5</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Exercice</w:t>
        </w:r>
        <w:r w:rsidR="001D0287" w:rsidRPr="00052525">
          <w:rPr>
            <w:rStyle w:val="Lienhypertexte"/>
            <w:rFonts w:cs="Arial"/>
            <w:noProof/>
          </w:rPr>
          <w:t> </w:t>
        </w:r>
        <w:r w:rsidR="001D0287" w:rsidRPr="00052525">
          <w:rPr>
            <w:rStyle w:val="Lienhypertexte"/>
            <w:noProof/>
          </w:rPr>
          <w:t>: testez l’exemple fourni « mes-variables.html »</w:t>
        </w:r>
        <w:r w:rsidR="001D0287">
          <w:rPr>
            <w:noProof/>
            <w:webHidden/>
          </w:rPr>
          <w:tab/>
        </w:r>
        <w:r w:rsidR="001D0287">
          <w:rPr>
            <w:noProof/>
            <w:webHidden/>
          </w:rPr>
          <w:fldChar w:fldCharType="begin"/>
        </w:r>
        <w:r w:rsidR="001D0287">
          <w:rPr>
            <w:noProof/>
            <w:webHidden/>
          </w:rPr>
          <w:instrText xml:space="preserve"> PAGEREF _Toc449435220 \h </w:instrText>
        </w:r>
        <w:r w:rsidR="001D0287">
          <w:rPr>
            <w:noProof/>
            <w:webHidden/>
          </w:rPr>
        </w:r>
        <w:r w:rsidR="001D0287">
          <w:rPr>
            <w:noProof/>
            <w:webHidden/>
          </w:rPr>
          <w:fldChar w:fldCharType="separate"/>
        </w:r>
        <w:r w:rsidR="00AA6DEE">
          <w:rPr>
            <w:noProof/>
            <w:webHidden/>
          </w:rPr>
          <w:t>22</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21" w:history="1">
        <w:r w:rsidR="001D0287" w:rsidRPr="00052525">
          <w:rPr>
            <w:rStyle w:val="Lienhypertexte"/>
            <w:noProof/>
          </w:rPr>
          <w:t>4.</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Les fonctions</w:t>
        </w:r>
        <w:r w:rsidR="001D0287">
          <w:rPr>
            <w:noProof/>
            <w:webHidden/>
          </w:rPr>
          <w:tab/>
        </w:r>
        <w:r w:rsidR="001D0287">
          <w:rPr>
            <w:noProof/>
            <w:webHidden/>
          </w:rPr>
          <w:fldChar w:fldCharType="begin"/>
        </w:r>
        <w:r w:rsidR="001D0287">
          <w:rPr>
            <w:noProof/>
            <w:webHidden/>
          </w:rPr>
          <w:instrText xml:space="preserve"> PAGEREF _Toc449435221 \h </w:instrText>
        </w:r>
        <w:r w:rsidR="001D0287">
          <w:rPr>
            <w:noProof/>
            <w:webHidden/>
          </w:rPr>
        </w:r>
        <w:r w:rsidR="001D0287">
          <w:rPr>
            <w:noProof/>
            <w:webHidden/>
          </w:rPr>
          <w:fldChar w:fldCharType="separate"/>
        </w:r>
        <w:r w:rsidR="00AA6DEE">
          <w:rPr>
            <w:noProof/>
            <w:webHidden/>
          </w:rPr>
          <w:t>23</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2" w:history="1">
        <w:r w:rsidR="001D0287" w:rsidRPr="00052525">
          <w:rPr>
            <w:rStyle w:val="Lienhypertexte"/>
            <w:noProof/>
          </w:rPr>
          <w:t>4.1</w:t>
        </w:r>
        <w:r w:rsidR="001D0287">
          <w:rPr>
            <w:rFonts w:asciiTheme="minorHAnsi" w:eastAsiaTheme="minorEastAsia" w:hAnsiTheme="minorHAnsi" w:cstheme="minorBidi"/>
            <w:noProof/>
            <w:lang w:eastAsia="fr-FR"/>
          </w:rPr>
          <w:tab/>
        </w:r>
        <w:r w:rsidR="001D0287" w:rsidRPr="00052525">
          <w:rPr>
            <w:rStyle w:val="Lienhypertexte"/>
            <w:noProof/>
          </w:rPr>
          <w:t>Les instructions de fonctions</w:t>
        </w:r>
        <w:r w:rsidR="001D0287">
          <w:rPr>
            <w:noProof/>
            <w:webHidden/>
          </w:rPr>
          <w:tab/>
        </w:r>
        <w:r w:rsidR="001D0287">
          <w:rPr>
            <w:noProof/>
            <w:webHidden/>
          </w:rPr>
          <w:fldChar w:fldCharType="begin"/>
        </w:r>
        <w:r w:rsidR="001D0287">
          <w:rPr>
            <w:noProof/>
            <w:webHidden/>
          </w:rPr>
          <w:instrText xml:space="preserve"> PAGEREF _Toc449435222 \h </w:instrText>
        </w:r>
        <w:r w:rsidR="001D0287">
          <w:rPr>
            <w:noProof/>
            <w:webHidden/>
          </w:rPr>
        </w:r>
        <w:r w:rsidR="001D0287">
          <w:rPr>
            <w:noProof/>
            <w:webHidden/>
          </w:rPr>
          <w:fldChar w:fldCharType="separate"/>
        </w:r>
        <w:r w:rsidR="00AA6DEE">
          <w:rPr>
            <w:noProof/>
            <w:webHidden/>
          </w:rPr>
          <w:t>24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3" w:history="1">
        <w:r w:rsidR="001D0287" w:rsidRPr="00052525">
          <w:rPr>
            <w:rStyle w:val="Lienhypertexte"/>
            <w:noProof/>
          </w:rPr>
          <w:t>4.2</w:t>
        </w:r>
        <w:r w:rsidR="001D0287">
          <w:rPr>
            <w:rFonts w:asciiTheme="minorHAnsi" w:eastAsiaTheme="minorEastAsia" w:hAnsiTheme="minorHAnsi" w:cstheme="minorBidi"/>
            <w:noProof/>
            <w:lang w:eastAsia="fr-FR"/>
          </w:rPr>
          <w:tab/>
        </w:r>
        <w:r w:rsidR="001D0287" w:rsidRPr="00052525">
          <w:rPr>
            <w:rStyle w:val="Lienhypertexte"/>
            <w:noProof/>
          </w:rPr>
          <w:t>La portée des variables</w:t>
        </w:r>
        <w:r w:rsidR="001D0287">
          <w:rPr>
            <w:noProof/>
            <w:webHidden/>
          </w:rPr>
          <w:tab/>
        </w:r>
        <w:r w:rsidR="001D0287">
          <w:rPr>
            <w:noProof/>
            <w:webHidden/>
          </w:rPr>
          <w:fldChar w:fldCharType="begin"/>
        </w:r>
        <w:r w:rsidR="001D0287">
          <w:rPr>
            <w:noProof/>
            <w:webHidden/>
          </w:rPr>
          <w:instrText xml:space="preserve"> PAGEREF _Toc449435223 \h </w:instrText>
        </w:r>
        <w:r w:rsidR="001D0287">
          <w:rPr>
            <w:noProof/>
            <w:webHidden/>
          </w:rPr>
        </w:r>
        <w:r w:rsidR="001D0287">
          <w:rPr>
            <w:noProof/>
            <w:webHidden/>
          </w:rPr>
          <w:fldChar w:fldCharType="separate"/>
        </w:r>
        <w:r w:rsidR="00AA6DEE">
          <w:rPr>
            <w:noProof/>
            <w:webHidden/>
          </w:rPr>
          <w:t>24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4" w:history="1">
        <w:r w:rsidR="001D0287" w:rsidRPr="00052525">
          <w:rPr>
            <w:rStyle w:val="Lienhypertexte"/>
            <w:noProof/>
          </w:rPr>
          <w:t>4.3</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rFonts w:cs="Arial"/>
            <w:noProof/>
          </w:rPr>
          <w:t xml:space="preserve">Exercice : </w:t>
        </w:r>
        <w:r w:rsidR="001D0287" w:rsidRPr="00052525">
          <w:rPr>
            <w:rStyle w:val="Lienhypertexte"/>
            <w:noProof/>
          </w:rPr>
          <w:t>La portee</w:t>
        </w:r>
        <w:r w:rsidR="001D0287">
          <w:rPr>
            <w:noProof/>
            <w:webHidden/>
          </w:rPr>
          <w:tab/>
        </w:r>
        <w:r w:rsidR="001D0287">
          <w:rPr>
            <w:noProof/>
            <w:webHidden/>
          </w:rPr>
          <w:fldChar w:fldCharType="begin"/>
        </w:r>
        <w:r w:rsidR="001D0287">
          <w:rPr>
            <w:noProof/>
            <w:webHidden/>
          </w:rPr>
          <w:instrText xml:space="preserve"> PAGEREF _Toc449435224 \h </w:instrText>
        </w:r>
        <w:r w:rsidR="001D0287">
          <w:rPr>
            <w:noProof/>
            <w:webHidden/>
          </w:rPr>
        </w:r>
        <w:r w:rsidR="001D0287">
          <w:rPr>
            <w:noProof/>
            <w:webHidden/>
          </w:rPr>
          <w:fldChar w:fldCharType="separate"/>
        </w:r>
        <w:r w:rsidR="00AA6DEE">
          <w:rPr>
            <w:noProof/>
            <w:webHidden/>
          </w:rPr>
          <w:t>25</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5" w:history="1">
        <w:r w:rsidR="001D0287" w:rsidRPr="00052525">
          <w:rPr>
            <w:rStyle w:val="Lienhypertexte"/>
            <w:noProof/>
          </w:rPr>
          <w:t>4.4</w:t>
        </w:r>
        <w:r w:rsidR="001D0287">
          <w:rPr>
            <w:rFonts w:asciiTheme="minorHAnsi" w:eastAsiaTheme="minorEastAsia" w:hAnsiTheme="minorHAnsi" w:cstheme="minorBidi"/>
            <w:noProof/>
            <w:lang w:eastAsia="fr-FR"/>
          </w:rPr>
          <w:tab/>
        </w:r>
        <w:r w:rsidR="001D0287" w:rsidRPr="00052525">
          <w:rPr>
            <w:rStyle w:val="Lienhypertexte"/>
            <w:noProof/>
          </w:rPr>
          <w:t>Les paramètres des fonctions</w:t>
        </w:r>
        <w:r w:rsidR="001D0287">
          <w:rPr>
            <w:noProof/>
            <w:webHidden/>
          </w:rPr>
          <w:tab/>
        </w:r>
        <w:r w:rsidR="001D0287">
          <w:rPr>
            <w:noProof/>
            <w:webHidden/>
          </w:rPr>
          <w:fldChar w:fldCharType="begin"/>
        </w:r>
        <w:r w:rsidR="001D0287">
          <w:rPr>
            <w:noProof/>
            <w:webHidden/>
          </w:rPr>
          <w:instrText xml:space="preserve"> PAGEREF _Toc449435225 \h </w:instrText>
        </w:r>
        <w:r w:rsidR="001D0287">
          <w:rPr>
            <w:noProof/>
            <w:webHidden/>
          </w:rPr>
        </w:r>
        <w:r w:rsidR="001D0287">
          <w:rPr>
            <w:noProof/>
            <w:webHidden/>
          </w:rPr>
          <w:fldChar w:fldCharType="separate"/>
        </w:r>
        <w:r w:rsidR="00AA6DEE">
          <w:rPr>
            <w:noProof/>
            <w:webHidden/>
          </w:rPr>
          <w:t>26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6" w:history="1">
        <w:r w:rsidR="001D0287" w:rsidRPr="00052525">
          <w:rPr>
            <w:rStyle w:val="Lienhypertexte"/>
            <w:noProof/>
          </w:rPr>
          <w:t>4.5</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Exercice : L’objet arguments</w:t>
        </w:r>
        <w:r w:rsidR="001D0287">
          <w:rPr>
            <w:noProof/>
            <w:webHidden/>
          </w:rPr>
          <w:tab/>
        </w:r>
        <w:r w:rsidR="001D0287">
          <w:rPr>
            <w:noProof/>
            <w:webHidden/>
          </w:rPr>
          <w:fldChar w:fldCharType="begin"/>
        </w:r>
        <w:r w:rsidR="001D0287">
          <w:rPr>
            <w:noProof/>
            <w:webHidden/>
          </w:rPr>
          <w:instrText xml:space="preserve"> PAGEREF _Toc449435226 \h </w:instrText>
        </w:r>
        <w:r w:rsidR="001D0287">
          <w:rPr>
            <w:noProof/>
            <w:webHidden/>
          </w:rPr>
        </w:r>
        <w:r w:rsidR="001D0287">
          <w:rPr>
            <w:noProof/>
            <w:webHidden/>
          </w:rPr>
          <w:fldChar w:fldCharType="separate"/>
        </w:r>
        <w:r w:rsidR="00AA6DEE">
          <w:rPr>
            <w:noProof/>
            <w:webHidden/>
          </w:rPr>
          <w:t>26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7" w:history="1">
        <w:r w:rsidR="001D0287" w:rsidRPr="00052525">
          <w:rPr>
            <w:rStyle w:val="Lienhypertexte"/>
            <w:noProof/>
          </w:rPr>
          <w:t>4.6</w:t>
        </w:r>
        <w:r w:rsidR="001D0287">
          <w:rPr>
            <w:rFonts w:asciiTheme="minorHAnsi" w:eastAsiaTheme="minorEastAsia" w:hAnsiTheme="minorHAnsi" w:cstheme="minorBidi"/>
            <w:noProof/>
            <w:lang w:eastAsia="fr-FR"/>
          </w:rPr>
          <w:tab/>
        </w:r>
        <w:r w:rsidR="001D0287" w:rsidRPr="00052525">
          <w:rPr>
            <w:rStyle w:val="Lienhypertexte"/>
            <w:noProof/>
          </w:rPr>
          <w:t>Les expressions de fonctions</w:t>
        </w:r>
        <w:r w:rsidR="001D0287">
          <w:rPr>
            <w:noProof/>
            <w:webHidden/>
          </w:rPr>
          <w:tab/>
        </w:r>
        <w:r w:rsidR="001D0287">
          <w:rPr>
            <w:noProof/>
            <w:webHidden/>
          </w:rPr>
          <w:fldChar w:fldCharType="begin"/>
        </w:r>
        <w:r w:rsidR="001D0287">
          <w:rPr>
            <w:noProof/>
            <w:webHidden/>
          </w:rPr>
          <w:instrText xml:space="preserve"> PAGEREF _Toc449435227 \h </w:instrText>
        </w:r>
        <w:r w:rsidR="001D0287">
          <w:rPr>
            <w:noProof/>
            <w:webHidden/>
          </w:rPr>
        </w:r>
        <w:r w:rsidR="001D0287">
          <w:rPr>
            <w:noProof/>
            <w:webHidden/>
          </w:rPr>
          <w:fldChar w:fldCharType="separate"/>
        </w:r>
        <w:r w:rsidR="00AA6DEE">
          <w:rPr>
            <w:noProof/>
            <w:webHidden/>
          </w:rPr>
          <w:t>27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8" w:history="1">
        <w:r w:rsidR="001D0287" w:rsidRPr="00052525">
          <w:rPr>
            <w:rStyle w:val="Lienhypertexte"/>
            <w:noProof/>
          </w:rPr>
          <w:t>4.7</w:t>
        </w:r>
        <w:r w:rsidR="001D0287">
          <w:rPr>
            <w:rFonts w:asciiTheme="minorHAnsi" w:eastAsiaTheme="minorEastAsia" w:hAnsiTheme="minorHAnsi" w:cstheme="minorBidi"/>
            <w:noProof/>
            <w:lang w:eastAsia="fr-FR"/>
          </w:rPr>
          <w:tab/>
        </w:r>
        <w:r w:rsidR="001D0287" w:rsidRPr="00052525">
          <w:rPr>
            <w:rStyle w:val="Lienhypertexte"/>
            <w:noProof/>
          </w:rPr>
          <w:t>Les fonctions anonymes</w:t>
        </w:r>
        <w:r w:rsidR="001D0287">
          <w:rPr>
            <w:noProof/>
            <w:webHidden/>
          </w:rPr>
          <w:tab/>
        </w:r>
        <w:r w:rsidR="001D0287">
          <w:rPr>
            <w:noProof/>
            <w:webHidden/>
          </w:rPr>
          <w:fldChar w:fldCharType="begin"/>
        </w:r>
        <w:r w:rsidR="001D0287">
          <w:rPr>
            <w:noProof/>
            <w:webHidden/>
          </w:rPr>
          <w:instrText xml:space="preserve"> PAGEREF _Toc449435228 \h </w:instrText>
        </w:r>
        <w:r w:rsidR="001D0287">
          <w:rPr>
            <w:noProof/>
            <w:webHidden/>
          </w:rPr>
        </w:r>
        <w:r w:rsidR="001D0287">
          <w:rPr>
            <w:noProof/>
            <w:webHidden/>
          </w:rPr>
          <w:fldChar w:fldCharType="separate"/>
        </w:r>
        <w:r w:rsidR="00AA6DEE">
          <w:rPr>
            <w:noProof/>
            <w:webHidden/>
          </w:rPr>
          <w:t>28</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29" w:history="1">
        <w:r w:rsidR="001D0287" w:rsidRPr="00052525">
          <w:rPr>
            <w:rStyle w:val="Lienhypertexte"/>
            <w:noProof/>
          </w:rPr>
          <w:t>4.8</w:t>
        </w:r>
        <w:r w:rsidR="001D0287">
          <w:rPr>
            <w:rFonts w:asciiTheme="minorHAnsi" w:eastAsiaTheme="minorEastAsia" w:hAnsiTheme="minorHAnsi" w:cstheme="minorBidi"/>
            <w:noProof/>
            <w:lang w:eastAsia="fr-FR"/>
          </w:rPr>
          <w:tab/>
        </w:r>
        <w:r w:rsidR="001D0287" w:rsidRPr="00052525">
          <w:rPr>
            <w:rStyle w:val="Lienhypertexte"/>
            <w:noProof/>
          </w:rPr>
          <w:t>Les fonctions « Callback »</w:t>
        </w:r>
        <w:r w:rsidR="001D0287">
          <w:rPr>
            <w:noProof/>
            <w:webHidden/>
          </w:rPr>
          <w:tab/>
        </w:r>
        <w:r w:rsidR="001D0287">
          <w:rPr>
            <w:noProof/>
            <w:webHidden/>
          </w:rPr>
          <w:fldChar w:fldCharType="begin"/>
        </w:r>
        <w:r w:rsidR="001D0287">
          <w:rPr>
            <w:noProof/>
            <w:webHidden/>
          </w:rPr>
          <w:instrText xml:space="preserve"> PAGEREF _Toc449435229 \h </w:instrText>
        </w:r>
        <w:r w:rsidR="001D0287">
          <w:rPr>
            <w:noProof/>
            <w:webHidden/>
          </w:rPr>
        </w:r>
        <w:r w:rsidR="001D0287">
          <w:rPr>
            <w:noProof/>
            <w:webHidden/>
          </w:rPr>
          <w:fldChar w:fldCharType="separate"/>
        </w:r>
        <w:r w:rsidR="00AA6DEE">
          <w:rPr>
            <w:noProof/>
            <w:webHidden/>
          </w:rPr>
          <w:t>29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0" w:history="1">
        <w:r w:rsidR="001D0287" w:rsidRPr="00052525">
          <w:rPr>
            <w:rStyle w:val="Lienhypertexte"/>
            <w:noProof/>
          </w:rPr>
          <w:t>4.9</w:t>
        </w:r>
        <w:r w:rsidR="001D0287">
          <w:rPr>
            <w:rFonts w:asciiTheme="minorHAnsi" w:eastAsiaTheme="minorEastAsia" w:hAnsiTheme="minorHAnsi" w:cstheme="minorBidi"/>
            <w:noProof/>
            <w:lang w:eastAsia="fr-FR"/>
          </w:rPr>
          <w:tab/>
        </w:r>
        <w:r w:rsidR="001D0287" w:rsidRPr="00052525">
          <w:rPr>
            <w:rStyle w:val="Lienhypertexte"/>
            <w:noProof/>
          </w:rPr>
          <w:t>Les fonctions auto-exécutables</w:t>
        </w:r>
        <w:r w:rsidR="001D0287">
          <w:rPr>
            <w:noProof/>
            <w:webHidden/>
          </w:rPr>
          <w:tab/>
        </w:r>
        <w:r w:rsidR="001D0287">
          <w:rPr>
            <w:noProof/>
            <w:webHidden/>
          </w:rPr>
          <w:fldChar w:fldCharType="begin"/>
        </w:r>
        <w:r w:rsidR="001D0287">
          <w:rPr>
            <w:noProof/>
            <w:webHidden/>
          </w:rPr>
          <w:instrText xml:space="preserve"> PAGEREF _Toc449435230 \h </w:instrText>
        </w:r>
        <w:r w:rsidR="001D0287">
          <w:rPr>
            <w:noProof/>
            <w:webHidden/>
          </w:rPr>
        </w:r>
        <w:r w:rsidR="001D0287">
          <w:rPr>
            <w:noProof/>
            <w:webHidden/>
          </w:rPr>
          <w:fldChar w:fldCharType="separate"/>
        </w:r>
        <w:r w:rsidR="00AA6DEE">
          <w:rPr>
            <w:noProof/>
            <w:webHidden/>
          </w:rPr>
          <w:t>30</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31" w:history="1">
        <w:r w:rsidR="001D0287" w:rsidRPr="00052525">
          <w:rPr>
            <w:rStyle w:val="Lienhypertexte"/>
            <w:noProof/>
          </w:rPr>
          <w:t>5.</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L’interactivite avec l’HTML</w:t>
        </w:r>
        <w:r w:rsidR="001D0287">
          <w:rPr>
            <w:noProof/>
            <w:webHidden/>
          </w:rPr>
          <w:tab/>
        </w:r>
        <w:r w:rsidR="001D0287">
          <w:rPr>
            <w:noProof/>
            <w:webHidden/>
          </w:rPr>
          <w:fldChar w:fldCharType="begin"/>
        </w:r>
        <w:r w:rsidR="001D0287">
          <w:rPr>
            <w:noProof/>
            <w:webHidden/>
          </w:rPr>
          <w:instrText xml:space="preserve"> PAGEREF _Toc449435231 \h </w:instrText>
        </w:r>
        <w:r w:rsidR="001D0287">
          <w:rPr>
            <w:noProof/>
            <w:webHidden/>
          </w:rPr>
        </w:r>
        <w:r w:rsidR="001D0287">
          <w:rPr>
            <w:noProof/>
            <w:webHidden/>
          </w:rPr>
          <w:fldChar w:fldCharType="separate"/>
        </w:r>
        <w:r w:rsidR="00AA6DEE">
          <w:rPr>
            <w:noProof/>
            <w:webHidden/>
          </w:rPr>
          <w:t>31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2" w:history="1">
        <w:r w:rsidR="001D0287" w:rsidRPr="00052525">
          <w:rPr>
            <w:rStyle w:val="Lienhypertexte"/>
            <w:noProof/>
          </w:rPr>
          <w:t>5.1</w:t>
        </w:r>
        <w:r w:rsidR="001D0287">
          <w:rPr>
            <w:rFonts w:asciiTheme="minorHAnsi" w:eastAsiaTheme="minorEastAsia" w:hAnsiTheme="minorHAnsi" w:cstheme="minorBidi"/>
            <w:noProof/>
            <w:lang w:eastAsia="fr-FR"/>
          </w:rPr>
          <w:tab/>
        </w:r>
        <w:r w:rsidR="001D0287" w:rsidRPr="00052525">
          <w:rPr>
            <w:rStyle w:val="Lienhypertexte"/>
            <w:noProof/>
          </w:rPr>
          <w:t>Le DOM</w:t>
        </w:r>
        <w:r w:rsidR="001D0287">
          <w:rPr>
            <w:noProof/>
            <w:webHidden/>
          </w:rPr>
          <w:tab/>
        </w:r>
        <w:r w:rsidR="001D0287">
          <w:rPr>
            <w:noProof/>
            <w:webHidden/>
          </w:rPr>
          <w:fldChar w:fldCharType="begin"/>
        </w:r>
        <w:r w:rsidR="001D0287">
          <w:rPr>
            <w:noProof/>
            <w:webHidden/>
          </w:rPr>
          <w:instrText xml:space="preserve"> PAGEREF _Toc449435232 \h </w:instrText>
        </w:r>
        <w:r w:rsidR="001D0287">
          <w:rPr>
            <w:noProof/>
            <w:webHidden/>
          </w:rPr>
        </w:r>
        <w:r w:rsidR="001D0287">
          <w:rPr>
            <w:noProof/>
            <w:webHidden/>
          </w:rPr>
          <w:fldChar w:fldCharType="separate"/>
        </w:r>
        <w:r w:rsidR="00AA6DEE">
          <w:rPr>
            <w:noProof/>
            <w:webHidden/>
          </w:rPr>
          <w:t>31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3" w:history="1">
        <w:r w:rsidR="001D0287" w:rsidRPr="00052525">
          <w:rPr>
            <w:rStyle w:val="Lienhypertexte"/>
            <w:noProof/>
          </w:rPr>
          <w:t>5.2</w:t>
        </w:r>
        <w:r w:rsidR="001D0287">
          <w:rPr>
            <w:rFonts w:asciiTheme="minorHAnsi" w:eastAsiaTheme="minorEastAsia" w:hAnsiTheme="minorHAnsi" w:cstheme="minorBidi"/>
            <w:noProof/>
            <w:lang w:eastAsia="fr-FR"/>
          </w:rPr>
          <w:tab/>
        </w:r>
        <w:r w:rsidR="001D0287" w:rsidRPr="00052525">
          <w:rPr>
            <w:rStyle w:val="Lienhypertexte"/>
            <w:noProof/>
          </w:rPr>
          <w:t>JavaScript et les propriétés des éléments</w:t>
        </w:r>
        <w:r w:rsidR="001D0287">
          <w:rPr>
            <w:noProof/>
            <w:webHidden/>
          </w:rPr>
          <w:tab/>
        </w:r>
        <w:r w:rsidR="001D0287">
          <w:rPr>
            <w:noProof/>
            <w:webHidden/>
          </w:rPr>
          <w:fldChar w:fldCharType="begin"/>
        </w:r>
        <w:r w:rsidR="001D0287">
          <w:rPr>
            <w:noProof/>
            <w:webHidden/>
          </w:rPr>
          <w:instrText xml:space="preserve"> PAGEREF _Toc449435233 \h </w:instrText>
        </w:r>
        <w:r w:rsidR="001D0287">
          <w:rPr>
            <w:noProof/>
            <w:webHidden/>
          </w:rPr>
        </w:r>
        <w:r w:rsidR="001D0287">
          <w:rPr>
            <w:noProof/>
            <w:webHidden/>
          </w:rPr>
          <w:fldChar w:fldCharType="separate"/>
        </w:r>
        <w:r w:rsidR="00AA6DEE">
          <w:rPr>
            <w:noProof/>
            <w:webHidden/>
          </w:rPr>
          <w:t>33</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4" w:history="1">
        <w:r w:rsidR="001D0287" w:rsidRPr="00052525">
          <w:rPr>
            <w:rStyle w:val="Lienhypertexte"/>
            <w:noProof/>
          </w:rPr>
          <w:t>5.3</w:t>
        </w:r>
        <w:r w:rsidR="001D0287">
          <w:rPr>
            <w:rFonts w:asciiTheme="minorHAnsi" w:eastAsiaTheme="minorEastAsia" w:hAnsiTheme="minorHAnsi" w:cstheme="minorBidi"/>
            <w:noProof/>
            <w:lang w:eastAsia="fr-FR"/>
          </w:rPr>
          <w:tab/>
        </w:r>
        <w:r w:rsidR="001D0287" w:rsidRPr="00052525">
          <w:rPr>
            <w:rStyle w:val="Lienhypertexte"/>
            <w:noProof/>
          </w:rPr>
          <w:t>JavaScript et les éléments de formulaires HTML</w:t>
        </w:r>
        <w:r w:rsidR="001D0287">
          <w:rPr>
            <w:noProof/>
            <w:webHidden/>
          </w:rPr>
          <w:tab/>
        </w:r>
        <w:r w:rsidR="001D0287">
          <w:rPr>
            <w:noProof/>
            <w:webHidden/>
          </w:rPr>
          <w:fldChar w:fldCharType="begin"/>
        </w:r>
        <w:r w:rsidR="001D0287">
          <w:rPr>
            <w:noProof/>
            <w:webHidden/>
          </w:rPr>
          <w:instrText xml:space="preserve"> PAGEREF _Toc449435234 \h </w:instrText>
        </w:r>
        <w:r w:rsidR="001D0287">
          <w:rPr>
            <w:noProof/>
            <w:webHidden/>
          </w:rPr>
        </w:r>
        <w:r w:rsidR="001D0287">
          <w:rPr>
            <w:noProof/>
            <w:webHidden/>
          </w:rPr>
          <w:fldChar w:fldCharType="separate"/>
        </w:r>
        <w:r w:rsidR="00AA6DEE">
          <w:rPr>
            <w:noProof/>
            <w:webHidden/>
          </w:rPr>
          <w:t>34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5" w:history="1">
        <w:r w:rsidR="001D0287" w:rsidRPr="00052525">
          <w:rPr>
            <w:rStyle w:val="Lienhypertexte"/>
            <w:noProof/>
          </w:rPr>
          <w:t>5.4</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Exercice : Manipulons le dom</w:t>
        </w:r>
        <w:r w:rsidR="001D0287">
          <w:rPr>
            <w:noProof/>
            <w:webHidden/>
          </w:rPr>
          <w:tab/>
        </w:r>
        <w:r w:rsidR="001D0287">
          <w:rPr>
            <w:noProof/>
            <w:webHidden/>
          </w:rPr>
          <w:fldChar w:fldCharType="begin"/>
        </w:r>
        <w:r w:rsidR="001D0287">
          <w:rPr>
            <w:noProof/>
            <w:webHidden/>
          </w:rPr>
          <w:instrText xml:space="preserve"> PAGEREF _Toc449435235 \h </w:instrText>
        </w:r>
        <w:r w:rsidR="001D0287">
          <w:rPr>
            <w:noProof/>
            <w:webHidden/>
          </w:rPr>
        </w:r>
        <w:r w:rsidR="001D0287">
          <w:rPr>
            <w:noProof/>
            <w:webHidden/>
          </w:rPr>
          <w:fldChar w:fldCharType="separate"/>
        </w:r>
        <w:r w:rsidR="00AA6DEE">
          <w:rPr>
            <w:noProof/>
            <w:webHidden/>
          </w:rPr>
          <w:t>35</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36" w:history="1">
        <w:r w:rsidR="001D0287" w:rsidRPr="00052525">
          <w:rPr>
            <w:rStyle w:val="Lienhypertexte"/>
            <w:noProof/>
          </w:rPr>
          <w:t>6.</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L’interactivité avec les événements</w:t>
        </w:r>
        <w:r w:rsidR="001D0287">
          <w:rPr>
            <w:noProof/>
            <w:webHidden/>
          </w:rPr>
          <w:tab/>
        </w:r>
        <w:r w:rsidR="001D0287">
          <w:rPr>
            <w:noProof/>
            <w:webHidden/>
          </w:rPr>
          <w:fldChar w:fldCharType="begin"/>
        </w:r>
        <w:r w:rsidR="001D0287">
          <w:rPr>
            <w:noProof/>
            <w:webHidden/>
          </w:rPr>
          <w:instrText xml:space="preserve"> PAGEREF _Toc449435236 \h </w:instrText>
        </w:r>
        <w:r w:rsidR="001D0287">
          <w:rPr>
            <w:noProof/>
            <w:webHidden/>
          </w:rPr>
        </w:r>
        <w:r w:rsidR="001D0287">
          <w:rPr>
            <w:noProof/>
            <w:webHidden/>
          </w:rPr>
          <w:fldChar w:fldCharType="separate"/>
        </w:r>
        <w:r w:rsidR="00AA6DEE">
          <w:rPr>
            <w:noProof/>
            <w:webHidden/>
          </w:rPr>
          <w:t>36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7" w:history="1">
        <w:r w:rsidR="001D0287" w:rsidRPr="00052525">
          <w:rPr>
            <w:rStyle w:val="Lienhypertexte"/>
            <w:noProof/>
          </w:rPr>
          <w:t>6.1</w:t>
        </w:r>
        <w:r w:rsidR="001D0287">
          <w:rPr>
            <w:rFonts w:asciiTheme="minorHAnsi" w:eastAsiaTheme="minorEastAsia" w:hAnsiTheme="minorHAnsi" w:cstheme="minorBidi"/>
            <w:noProof/>
            <w:lang w:eastAsia="fr-FR"/>
          </w:rPr>
          <w:tab/>
        </w:r>
        <w:r w:rsidR="001D0287" w:rsidRPr="00052525">
          <w:rPr>
            <w:rStyle w:val="Lienhypertexte"/>
            <w:noProof/>
          </w:rPr>
          <w:t>Généralités</w:t>
        </w:r>
        <w:r w:rsidR="001D0287">
          <w:rPr>
            <w:noProof/>
            <w:webHidden/>
          </w:rPr>
          <w:tab/>
        </w:r>
        <w:r w:rsidR="001D0287">
          <w:rPr>
            <w:noProof/>
            <w:webHidden/>
          </w:rPr>
          <w:fldChar w:fldCharType="begin"/>
        </w:r>
        <w:r w:rsidR="001D0287">
          <w:rPr>
            <w:noProof/>
            <w:webHidden/>
          </w:rPr>
          <w:instrText xml:space="preserve"> PAGEREF _Toc449435237 \h </w:instrText>
        </w:r>
        <w:r w:rsidR="001D0287">
          <w:rPr>
            <w:noProof/>
            <w:webHidden/>
          </w:rPr>
        </w:r>
        <w:r w:rsidR="001D0287">
          <w:rPr>
            <w:noProof/>
            <w:webHidden/>
          </w:rPr>
          <w:fldChar w:fldCharType="separate"/>
        </w:r>
        <w:r w:rsidR="00AA6DEE">
          <w:rPr>
            <w:noProof/>
            <w:webHidden/>
          </w:rPr>
          <w:t>36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8" w:history="1">
        <w:r w:rsidR="001D0287" w:rsidRPr="00052525">
          <w:rPr>
            <w:rStyle w:val="Lienhypertexte"/>
            <w:noProof/>
          </w:rPr>
          <w:t>6.2</w:t>
        </w:r>
        <w:r w:rsidR="001D0287">
          <w:rPr>
            <w:rFonts w:asciiTheme="minorHAnsi" w:eastAsiaTheme="minorEastAsia" w:hAnsiTheme="minorHAnsi" w:cstheme="minorBidi"/>
            <w:noProof/>
            <w:lang w:eastAsia="fr-FR"/>
          </w:rPr>
          <w:tab/>
        </w:r>
        <w:r w:rsidR="001D0287" w:rsidRPr="00052525">
          <w:rPr>
            <w:rStyle w:val="Lienhypertexte"/>
            <w:noProof/>
          </w:rPr>
          <w:t>Les types d’événements</w:t>
        </w:r>
        <w:r w:rsidR="001D0287">
          <w:rPr>
            <w:noProof/>
            <w:webHidden/>
          </w:rPr>
          <w:tab/>
        </w:r>
        <w:r w:rsidR="001D0287">
          <w:rPr>
            <w:noProof/>
            <w:webHidden/>
          </w:rPr>
          <w:fldChar w:fldCharType="begin"/>
        </w:r>
        <w:r w:rsidR="001D0287">
          <w:rPr>
            <w:noProof/>
            <w:webHidden/>
          </w:rPr>
          <w:instrText xml:space="preserve"> PAGEREF _Toc449435238 \h </w:instrText>
        </w:r>
        <w:r w:rsidR="001D0287">
          <w:rPr>
            <w:noProof/>
            <w:webHidden/>
          </w:rPr>
        </w:r>
        <w:r w:rsidR="001D0287">
          <w:rPr>
            <w:noProof/>
            <w:webHidden/>
          </w:rPr>
          <w:fldChar w:fldCharType="separate"/>
        </w:r>
        <w:r w:rsidR="00AA6DEE">
          <w:rPr>
            <w:noProof/>
            <w:webHidden/>
          </w:rPr>
          <w:t>36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39" w:history="1">
        <w:r w:rsidR="001D0287" w:rsidRPr="00052525">
          <w:rPr>
            <w:rStyle w:val="Lienhypertexte"/>
            <w:noProof/>
          </w:rPr>
          <w:t>6.3</w:t>
        </w:r>
        <w:r w:rsidR="001D0287">
          <w:rPr>
            <w:rFonts w:asciiTheme="minorHAnsi" w:eastAsiaTheme="minorEastAsia" w:hAnsiTheme="minorHAnsi" w:cstheme="minorBidi"/>
            <w:noProof/>
            <w:lang w:eastAsia="fr-FR"/>
          </w:rPr>
          <w:tab/>
        </w:r>
        <w:r w:rsidR="001D0287" w:rsidRPr="00052525">
          <w:rPr>
            <w:rStyle w:val="Lienhypertexte"/>
            <w:noProof/>
          </w:rPr>
          <w:t>Mettre en place des événements</w:t>
        </w:r>
        <w:r w:rsidR="001D0287">
          <w:rPr>
            <w:noProof/>
            <w:webHidden/>
          </w:rPr>
          <w:tab/>
        </w:r>
        <w:r w:rsidR="001D0287">
          <w:rPr>
            <w:noProof/>
            <w:webHidden/>
          </w:rPr>
          <w:fldChar w:fldCharType="begin"/>
        </w:r>
        <w:r w:rsidR="001D0287">
          <w:rPr>
            <w:noProof/>
            <w:webHidden/>
          </w:rPr>
          <w:instrText xml:space="preserve"> PAGEREF _Toc449435239 \h </w:instrText>
        </w:r>
        <w:r w:rsidR="001D0287">
          <w:rPr>
            <w:noProof/>
            <w:webHidden/>
          </w:rPr>
        </w:r>
        <w:r w:rsidR="001D0287">
          <w:rPr>
            <w:noProof/>
            <w:webHidden/>
          </w:rPr>
          <w:fldChar w:fldCharType="separate"/>
        </w:r>
        <w:r w:rsidR="00AA6DEE">
          <w:rPr>
            <w:noProof/>
            <w:webHidden/>
          </w:rPr>
          <w:t>37</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0" w:history="1">
        <w:r w:rsidR="001D0287" w:rsidRPr="00052525">
          <w:rPr>
            <w:rStyle w:val="Lienhypertexte"/>
            <w:noProof/>
          </w:rPr>
          <w:t>6.4</w:t>
        </w:r>
        <w:r w:rsidR="001D0287">
          <w:rPr>
            <w:rFonts w:asciiTheme="minorHAnsi" w:eastAsiaTheme="minorEastAsia" w:hAnsiTheme="minorHAnsi" w:cstheme="minorBidi"/>
            <w:noProof/>
            <w:lang w:eastAsia="fr-FR"/>
          </w:rPr>
          <w:tab/>
        </w:r>
        <w:r w:rsidR="001D0287" w:rsidRPr="00052525">
          <w:rPr>
            <w:rStyle w:val="Lienhypertexte"/>
            <w:noProof/>
          </w:rPr>
          <w:t>L’objet event</w:t>
        </w:r>
        <w:r w:rsidR="001D0287">
          <w:rPr>
            <w:noProof/>
            <w:webHidden/>
          </w:rPr>
          <w:tab/>
        </w:r>
        <w:r w:rsidR="001D0287">
          <w:rPr>
            <w:noProof/>
            <w:webHidden/>
          </w:rPr>
          <w:fldChar w:fldCharType="begin"/>
        </w:r>
        <w:r w:rsidR="001D0287">
          <w:rPr>
            <w:noProof/>
            <w:webHidden/>
          </w:rPr>
          <w:instrText xml:space="preserve"> PAGEREF _Toc449435240 \h </w:instrText>
        </w:r>
        <w:r w:rsidR="001D0287">
          <w:rPr>
            <w:noProof/>
            <w:webHidden/>
          </w:rPr>
        </w:r>
        <w:r w:rsidR="001D0287">
          <w:rPr>
            <w:noProof/>
            <w:webHidden/>
          </w:rPr>
          <w:fldChar w:fldCharType="separate"/>
        </w:r>
        <w:r w:rsidR="00AA6DEE">
          <w:rPr>
            <w:noProof/>
            <w:webHidden/>
          </w:rPr>
          <w:t>38</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1" w:history="1">
        <w:r w:rsidR="001D0287" w:rsidRPr="00052525">
          <w:rPr>
            <w:rStyle w:val="Lienhypertexte"/>
            <w:noProof/>
          </w:rPr>
          <w:t>6.5</w:t>
        </w:r>
        <w:r w:rsidR="001D0287">
          <w:rPr>
            <w:rFonts w:asciiTheme="minorHAnsi" w:eastAsiaTheme="minorEastAsia" w:hAnsiTheme="minorHAnsi" w:cstheme="minorBidi"/>
            <w:noProof/>
            <w:lang w:eastAsia="fr-FR"/>
          </w:rPr>
          <w:tab/>
        </w:r>
        <w:r w:rsidR="001D0287" w:rsidRPr="00052525">
          <w:rPr>
            <w:rStyle w:val="Lienhypertexte"/>
            <w:noProof/>
          </w:rPr>
          <w:t>Supprimer un événement</w:t>
        </w:r>
        <w:r w:rsidR="001D0287">
          <w:rPr>
            <w:noProof/>
            <w:webHidden/>
          </w:rPr>
          <w:tab/>
        </w:r>
        <w:r w:rsidR="001D0287">
          <w:rPr>
            <w:noProof/>
            <w:webHidden/>
          </w:rPr>
          <w:fldChar w:fldCharType="begin"/>
        </w:r>
        <w:r w:rsidR="001D0287">
          <w:rPr>
            <w:noProof/>
            <w:webHidden/>
          </w:rPr>
          <w:instrText xml:space="preserve"> PAGEREF _Toc449435241 \h </w:instrText>
        </w:r>
        <w:r w:rsidR="001D0287">
          <w:rPr>
            <w:noProof/>
            <w:webHidden/>
          </w:rPr>
        </w:r>
        <w:r w:rsidR="001D0287">
          <w:rPr>
            <w:noProof/>
            <w:webHidden/>
          </w:rPr>
          <w:fldChar w:fldCharType="separate"/>
        </w:r>
        <w:r w:rsidR="00AA6DEE">
          <w:rPr>
            <w:noProof/>
            <w:webHidden/>
          </w:rPr>
          <w:t>38</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2" w:history="1">
        <w:r w:rsidR="001D0287" w:rsidRPr="00052525">
          <w:rPr>
            <w:rStyle w:val="Lienhypertexte"/>
            <w:noProof/>
          </w:rPr>
          <w:t>6.6</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Exercice : Ordre des événements</w:t>
        </w:r>
        <w:r w:rsidR="001D0287">
          <w:rPr>
            <w:noProof/>
            <w:webHidden/>
          </w:rPr>
          <w:tab/>
        </w:r>
        <w:r w:rsidR="001D0287">
          <w:rPr>
            <w:noProof/>
            <w:webHidden/>
          </w:rPr>
          <w:fldChar w:fldCharType="begin"/>
        </w:r>
        <w:r w:rsidR="001D0287">
          <w:rPr>
            <w:noProof/>
            <w:webHidden/>
          </w:rPr>
          <w:instrText xml:space="preserve"> PAGEREF _Toc449435242 \h </w:instrText>
        </w:r>
        <w:r w:rsidR="001D0287">
          <w:rPr>
            <w:noProof/>
            <w:webHidden/>
          </w:rPr>
        </w:r>
        <w:r w:rsidR="001D0287">
          <w:rPr>
            <w:noProof/>
            <w:webHidden/>
          </w:rPr>
          <w:fldChar w:fldCharType="separate"/>
        </w:r>
        <w:r w:rsidR="00AA6DEE">
          <w:rPr>
            <w:noProof/>
            <w:webHidden/>
          </w:rPr>
          <w:t>39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3" w:history="1">
        <w:r w:rsidR="001D0287" w:rsidRPr="00052525">
          <w:rPr>
            <w:rStyle w:val="Lienhypertexte"/>
            <w:noProof/>
          </w:rPr>
          <w:t>6.7</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 xml:space="preserve"> Exercice : Manipulons les événements</w:t>
        </w:r>
        <w:r w:rsidR="001D0287">
          <w:rPr>
            <w:noProof/>
            <w:webHidden/>
          </w:rPr>
          <w:tab/>
        </w:r>
        <w:r w:rsidR="001D0287">
          <w:rPr>
            <w:noProof/>
            <w:webHidden/>
          </w:rPr>
          <w:fldChar w:fldCharType="begin"/>
        </w:r>
        <w:r w:rsidR="001D0287">
          <w:rPr>
            <w:noProof/>
            <w:webHidden/>
          </w:rPr>
          <w:instrText xml:space="preserve"> PAGEREF _Toc449435243 \h </w:instrText>
        </w:r>
        <w:r w:rsidR="001D0287">
          <w:rPr>
            <w:noProof/>
            <w:webHidden/>
          </w:rPr>
        </w:r>
        <w:r w:rsidR="001D0287">
          <w:rPr>
            <w:noProof/>
            <w:webHidden/>
          </w:rPr>
          <w:fldChar w:fldCharType="separate"/>
        </w:r>
        <w:r w:rsidR="00AA6DEE">
          <w:rPr>
            <w:noProof/>
            <w:webHidden/>
          </w:rPr>
          <w:t>39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4" w:history="1">
        <w:r w:rsidR="001D0287" w:rsidRPr="00052525">
          <w:rPr>
            <w:rStyle w:val="Lienhypertexte"/>
            <w:noProof/>
          </w:rPr>
          <w:t>6.8</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 xml:space="preserve"> Exercice : Le post-it</w:t>
        </w:r>
        <w:r w:rsidR="001D0287">
          <w:rPr>
            <w:noProof/>
            <w:webHidden/>
          </w:rPr>
          <w:tab/>
        </w:r>
        <w:r w:rsidR="001D0287">
          <w:rPr>
            <w:noProof/>
            <w:webHidden/>
          </w:rPr>
          <w:fldChar w:fldCharType="begin"/>
        </w:r>
        <w:r w:rsidR="001D0287">
          <w:rPr>
            <w:noProof/>
            <w:webHidden/>
          </w:rPr>
          <w:instrText xml:space="preserve"> PAGEREF _Toc449435244 \h </w:instrText>
        </w:r>
        <w:r w:rsidR="001D0287">
          <w:rPr>
            <w:noProof/>
            <w:webHidden/>
          </w:rPr>
        </w:r>
        <w:r w:rsidR="001D0287">
          <w:rPr>
            <w:noProof/>
            <w:webHidden/>
          </w:rPr>
          <w:fldChar w:fldCharType="separate"/>
        </w:r>
        <w:r w:rsidR="00AA6DEE">
          <w:rPr>
            <w:noProof/>
            <w:webHidden/>
          </w:rPr>
          <w:t>39</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5" w:history="1">
        <w:r w:rsidR="001D0287" w:rsidRPr="00052525">
          <w:rPr>
            <w:rStyle w:val="Lienhypertexte"/>
            <w:noProof/>
          </w:rPr>
          <w:t>6.9</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 xml:space="preserve"> Exercice : Le chrono</w:t>
        </w:r>
        <w:r w:rsidR="001D0287">
          <w:rPr>
            <w:noProof/>
            <w:webHidden/>
          </w:rPr>
          <w:tab/>
        </w:r>
        <w:r w:rsidR="001D0287">
          <w:rPr>
            <w:noProof/>
            <w:webHidden/>
          </w:rPr>
          <w:fldChar w:fldCharType="begin"/>
        </w:r>
        <w:r w:rsidR="001D0287">
          <w:rPr>
            <w:noProof/>
            <w:webHidden/>
          </w:rPr>
          <w:instrText xml:space="preserve"> PAGEREF _Toc449435245 \h </w:instrText>
        </w:r>
        <w:r w:rsidR="001D0287">
          <w:rPr>
            <w:noProof/>
            <w:webHidden/>
          </w:rPr>
        </w:r>
        <w:r w:rsidR="001D0287">
          <w:rPr>
            <w:noProof/>
            <w:webHidden/>
          </w:rPr>
          <w:fldChar w:fldCharType="separate"/>
        </w:r>
        <w:r w:rsidR="00AA6DEE">
          <w:rPr>
            <w:noProof/>
            <w:webHidden/>
          </w:rPr>
          <w:t>39</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46" w:history="1">
        <w:r w:rsidR="001D0287" w:rsidRPr="00052525">
          <w:rPr>
            <w:rStyle w:val="Lienhypertexte"/>
            <w:noProof/>
          </w:rPr>
          <w:t>7.</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Les formulaires</w:t>
        </w:r>
        <w:r w:rsidR="001D0287">
          <w:rPr>
            <w:noProof/>
            <w:webHidden/>
          </w:rPr>
          <w:tab/>
        </w:r>
        <w:r w:rsidR="001D0287">
          <w:rPr>
            <w:noProof/>
            <w:webHidden/>
          </w:rPr>
          <w:fldChar w:fldCharType="begin"/>
        </w:r>
        <w:r w:rsidR="001D0287">
          <w:rPr>
            <w:noProof/>
            <w:webHidden/>
          </w:rPr>
          <w:instrText xml:space="preserve"> PAGEREF _Toc449435246 \h </w:instrText>
        </w:r>
        <w:r w:rsidR="001D0287">
          <w:rPr>
            <w:noProof/>
            <w:webHidden/>
          </w:rPr>
        </w:r>
        <w:r w:rsidR="001D0287">
          <w:rPr>
            <w:noProof/>
            <w:webHidden/>
          </w:rPr>
          <w:fldChar w:fldCharType="separate"/>
        </w:r>
        <w:r w:rsidR="00AA6DEE">
          <w:rPr>
            <w:noProof/>
            <w:webHidden/>
          </w:rPr>
          <w:t>40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7" w:history="1">
        <w:r w:rsidR="001D0287" w:rsidRPr="00052525">
          <w:rPr>
            <w:rStyle w:val="Lienhypertexte"/>
            <w:noProof/>
          </w:rPr>
          <w:t>7.1</w:t>
        </w:r>
        <w:r w:rsidR="001D0287">
          <w:rPr>
            <w:rFonts w:asciiTheme="minorHAnsi" w:eastAsiaTheme="minorEastAsia" w:hAnsiTheme="minorHAnsi" w:cstheme="minorBidi"/>
            <w:noProof/>
            <w:lang w:eastAsia="fr-FR"/>
          </w:rPr>
          <w:tab/>
        </w:r>
        <w:r w:rsidR="001D0287" w:rsidRPr="00052525">
          <w:rPr>
            <w:rStyle w:val="Lienhypertexte"/>
            <w:noProof/>
          </w:rPr>
          <w:t>Généralités</w:t>
        </w:r>
        <w:r w:rsidR="001D0287">
          <w:rPr>
            <w:noProof/>
            <w:webHidden/>
          </w:rPr>
          <w:tab/>
        </w:r>
        <w:r w:rsidR="001D0287">
          <w:rPr>
            <w:noProof/>
            <w:webHidden/>
          </w:rPr>
          <w:fldChar w:fldCharType="begin"/>
        </w:r>
        <w:r w:rsidR="001D0287">
          <w:rPr>
            <w:noProof/>
            <w:webHidden/>
          </w:rPr>
          <w:instrText xml:space="preserve"> PAGEREF _Toc449435247 \h </w:instrText>
        </w:r>
        <w:r w:rsidR="001D0287">
          <w:rPr>
            <w:noProof/>
            <w:webHidden/>
          </w:rPr>
        </w:r>
        <w:r w:rsidR="001D0287">
          <w:rPr>
            <w:noProof/>
            <w:webHidden/>
          </w:rPr>
          <w:fldChar w:fldCharType="separate"/>
        </w:r>
        <w:r w:rsidR="00AA6DEE">
          <w:rPr>
            <w:noProof/>
            <w:webHidden/>
          </w:rPr>
          <w:t>40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8" w:history="1">
        <w:r w:rsidR="001D0287" w:rsidRPr="00052525">
          <w:rPr>
            <w:rStyle w:val="Lienhypertexte"/>
            <w:noProof/>
          </w:rPr>
          <w:t>7.2</w:t>
        </w:r>
        <w:r w:rsidR="001D0287">
          <w:rPr>
            <w:rFonts w:asciiTheme="minorHAnsi" w:eastAsiaTheme="minorEastAsia" w:hAnsiTheme="minorHAnsi" w:cstheme="minorBidi"/>
            <w:noProof/>
            <w:lang w:eastAsia="fr-FR"/>
          </w:rPr>
          <w:tab/>
        </w:r>
        <w:r w:rsidR="001D0287" w:rsidRPr="00052525">
          <w:rPr>
            <w:rStyle w:val="Lienhypertexte"/>
            <w:noProof/>
          </w:rPr>
          <w:t>Déclaration d'un formulaire</w:t>
        </w:r>
        <w:r w:rsidR="001D0287">
          <w:rPr>
            <w:noProof/>
            <w:webHidden/>
          </w:rPr>
          <w:tab/>
        </w:r>
        <w:r w:rsidR="001D0287">
          <w:rPr>
            <w:noProof/>
            <w:webHidden/>
          </w:rPr>
          <w:fldChar w:fldCharType="begin"/>
        </w:r>
        <w:r w:rsidR="001D0287">
          <w:rPr>
            <w:noProof/>
            <w:webHidden/>
          </w:rPr>
          <w:instrText xml:space="preserve"> PAGEREF _Toc449435248 \h </w:instrText>
        </w:r>
        <w:r w:rsidR="001D0287">
          <w:rPr>
            <w:noProof/>
            <w:webHidden/>
          </w:rPr>
        </w:r>
        <w:r w:rsidR="001D0287">
          <w:rPr>
            <w:noProof/>
            <w:webHidden/>
          </w:rPr>
          <w:fldChar w:fldCharType="separate"/>
        </w:r>
        <w:r w:rsidR="00AA6DEE">
          <w:rPr>
            <w:noProof/>
            <w:webHidden/>
          </w:rPr>
          <w:t>40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49" w:history="1">
        <w:r w:rsidR="001D0287" w:rsidRPr="00052525">
          <w:rPr>
            <w:rStyle w:val="Lienhypertexte"/>
            <w:noProof/>
          </w:rPr>
          <w:t>7.3</w:t>
        </w:r>
        <w:r w:rsidR="001D0287">
          <w:rPr>
            <w:rFonts w:asciiTheme="minorHAnsi" w:eastAsiaTheme="minorEastAsia" w:hAnsiTheme="minorHAnsi" w:cstheme="minorBidi"/>
            <w:noProof/>
            <w:lang w:eastAsia="fr-FR"/>
          </w:rPr>
          <w:tab/>
        </w:r>
        <w:r w:rsidR="001D0287" w:rsidRPr="00052525">
          <w:rPr>
            <w:rStyle w:val="Lienhypertexte"/>
            <w:noProof/>
          </w:rPr>
          <w:t>Accès au formulaire et à ses éléments</w:t>
        </w:r>
        <w:r w:rsidR="001D0287">
          <w:rPr>
            <w:noProof/>
            <w:webHidden/>
          </w:rPr>
          <w:tab/>
        </w:r>
        <w:r w:rsidR="001D0287">
          <w:rPr>
            <w:noProof/>
            <w:webHidden/>
          </w:rPr>
          <w:fldChar w:fldCharType="begin"/>
        </w:r>
        <w:r w:rsidR="001D0287">
          <w:rPr>
            <w:noProof/>
            <w:webHidden/>
          </w:rPr>
          <w:instrText xml:space="preserve"> PAGEREF _Toc449435249 \h </w:instrText>
        </w:r>
        <w:r w:rsidR="001D0287">
          <w:rPr>
            <w:noProof/>
            <w:webHidden/>
          </w:rPr>
        </w:r>
        <w:r w:rsidR="001D0287">
          <w:rPr>
            <w:noProof/>
            <w:webHidden/>
          </w:rPr>
          <w:fldChar w:fldCharType="separate"/>
        </w:r>
        <w:r w:rsidR="00AA6DEE">
          <w:rPr>
            <w:noProof/>
            <w:webHidden/>
          </w:rPr>
          <w:t>40</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0" w:history="1">
        <w:r w:rsidR="001D0287" w:rsidRPr="00052525">
          <w:rPr>
            <w:rStyle w:val="Lienhypertexte"/>
            <w:noProof/>
          </w:rPr>
          <w:t>7.4</w:t>
        </w:r>
        <w:r w:rsidR="001D0287">
          <w:rPr>
            <w:rFonts w:asciiTheme="minorHAnsi" w:eastAsiaTheme="minorEastAsia" w:hAnsiTheme="minorHAnsi" w:cstheme="minorBidi"/>
            <w:noProof/>
            <w:lang w:eastAsia="fr-FR"/>
          </w:rPr>
          <w:tab/>
        </w:r>
        <w:r w:rsidR="001D0287" w:rsidRPr="00052525">
          <w:rPr>
            <w:rStyle w:val="Lienhypertexte"/>
            <w:noProof/>
          </w:rPr>
          <w:t>Contrôles de saisie et soumission des formulaires</w:t>
        </w:r>
        <w:r w:rsidR="001D0287">
          <w:rPr>
            <w:noProof/>
            <w:webHidden/>
          </w:rPr>
          <w:tab/>
        </w:r>
        <w:r w:rsidR="001D0287">
          <w:rPr>
            <w:noProof/>
            <w:webHidden/>
          </w:rPr>
          <w:fldChar w:fldCharType="begin"/>
        </w:r>
        <w:r w:rsidR="001D0287">
          <w:rPr>
            <w:noProof/>
            <w:webHidden/>
          </w:rPr>
          <w:instrText xml:space="preserve"> PAGEREF _Toc449435250 \h </w:instrText>
        </w:r>
        <w:r w:rsidR="001D0287">
          <w:rPr>
            <w:noProof/>
            <w:webHidden/>
          </w:rPr>
        </w:r>
        <w:r w:rsidR="001D0287">
          <w:rPr>
            <w:noProof/>
            <w:webHidden/>
          </w:rPr>
          <w:fldChar w:fldCharType="separate"/>
        </w:r>
        <w:r w:rsidR="00AA6DEE">
          <w:rPr>
            <w:noProof/>
            <w:webHidden/>
          </w:rPr>
          <w:t>41</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1" w:history="1">
        <w:r w:rsidR="001D0287" w:rsidRPr="00052525">
          <w:rPr>
            <w:rStyle w:val="Lienhypertexte"/>
            <w:noProof/>
          </w:rPr>
          <w:t>7.5</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 xml:space="preserve"> Exercice : Le contrôle de champ</w:t>
        </w:r>
        <w:r w:rsidR="001D0287">
          <w:rPr>
            <w:noProof/>
            <w:webHidden/>
          </w:rPr>
          <w:tab/>
        </w:r>
        <w:r w:rsidR="001D0287">
          <w:rPr>
            <w:noProof/>
            <w:webHidden/>
          </w:rPr>
          <w:fldChar w:fldCharType="begin"/>
        </w:r>
        <w:r w:rsidR="001D0287">
          <w:rPr>
            <w:noProof/>
            <w:webHidden/>
          </w:rPr>
          <w:instrText xml:space="preserve"> PAGEREF _Toc449435251 \h </w:instrText>
        </w:r>
        <w:r w:rsidR="001D0287">
          <w:rPr>
            <w:noProof/>
            <w:webHidden/>
          </w:rPr>
        </w:r>
        <w:r w:rsidR="001D0287">
          <w:rPr>
            <w:noProof/>
            <w:webHidden/>
          </w:rPr>
          <w:fldChar w:fldCharType="separate"/>
        </w:r>
        <w:r w:rsidR="00AA6DEE">
          <w:rPr>
            <w:noProof/>
            <w:webHidden/>
          </w:rPr>
          <w:t>43</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52" w:history="1">
        <w:r w:rsidR="001D0287" w:rsidRPr="00052525">
          <w:rPr>
            <w:rStyle w:val="Lienhypertexte"/>
            <w:noProof/>
          </w:rPr>
          <w:t>8.</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Pour aller plus loin : zoom sur des objets natifs</w:t>
        </w:r>
        <w:r w:rsidR="001D0287">
          <w:rPr>
            <w:noProof/>
            <w:webHidden/>
          </w:rPr>
          <w:tab/>
        </w:r>
        <w:r w:rsidR="001D0287">
          <w:rPr>
            <w:noProof/>
            <w:webHidden/>
          </w:rPr>
          <w:fldChar w:fldCharType="begin"/>
        </w:r>
        <w:r w:rsidR="001D0287">
          <w:rPr>
            <w:noProof/>
            <w:webHidden/>
          </w:rPr>
          <w:instrText xml:space="preserve"> PAGEREF _Toc449435252 \h </w:instrText>
        </w:r>
        <w:r w:rsidR="001D0287">
          <w:rPr>
            <w:noProof/>
            <w:webHidden/>
          </w:rPr>
        </w:r>
        <w:r w:rsidR="001D0287">
          <w:rPr>
            <w:noProof/>
            <w:webHidden/>
          </w:rPr>
          <w:fldChar w:fldCharType="separate"/>
        </w:r>
        <w:r w:rsidR="00AA6DEE">
          <w:rPr>
            <w:noProof/>
            <w:webHidden/>
          </w:rPr>
          <w:t>44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3" w:history="1">
        <w:r w:rsidR="001D0287" w:rsidRPr="00052525">
          <w:rPr>
            <w:rStyle w:val="Lienhypertexte"/>
            <w:noProof/>
            <w:lang w:val="en-US"/>
          </w:rPr>
          <w:t>8.1</w:t>
        </w:r>
        <w:r w:rsidR="001D0287">
          <w:rPr>
            <w:rFonts w:asciiTheme="minorHAnsi" w:eastAsiaTheme="minorEastAsia" w:hAnsiTheme="minorHAnsi" w:cstheme="minorBidi"/>
            <w:noProof/>
            <w:lang w:eastAsia="fr-FR"/>
          </w:rPr>
          <w:tab/>
        </w:r>
        <w:r w:rsidR="001D0287" w:rsidRPr="00052525">
          <w:rPr>
            <w:rStyle w:val="Lienhypertexte"/>
            <w:noProof/>
            <w:lang w:val="en-US"/>
          </w:rPr>
          <w:t>Objets window, history, location, screen</w:t>
        </w:r>
        <w:r w:rsidR="001D0287">
          <w:rPr>
            <w:noProof/>
            <w:webHidden/>
          </w:rPr>
          <w:tab/>
        </w:r>
        <w:r w:rsidR="001D0287">
          <w:rPr>
            <w:noProof/>
            <w:webHidden/>
          </w:rPr>
          <w:fldChar w:fldCharType="begin"/>
        </w:r>
        <w:r w:rsidR="001D0287">
          <w:rPr>
            <w:noProof/>
            <w:webHidden/>
          </w:rPr>
          <w:instrText xml:space="preserve"> PAGEREF _Toc449435253 \h </w:instrText>
        </w:r>
        <w:r w:rsidR="001D0287">
          <w:rPr>
            <w:noProof/>
            <w:webHidden/>
          </w:rPr>
        </w:r>
        <w:r w:rsidR="001D0287">
          <w:rPr>
            <w:noProof/>
            <w:webHidden/>
          </w:rPr>
          <w:fldChar w:fldCharType="separate"/>
        </w:r>
        <w:r w:rsidR="00AA6DEE">
          <w:rPr>
            <w:noProof/>
            <w:webHidden/>
          </w:rPr>
          <w:t>44</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4" w:history="1">
        <w:r w:rsidR="001D0287" w:rsidRPr="00052525">
          <w:rPr>
            <w:rStyle w:val="Lienhypertexte"/>
            <w:noProof/>
          </w:rPr>
          <w:t>8.2</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 xml:space="preserve"> Exercice : Le passage d’information</w:t>
        </w:r>
        <w:r w:rsidR="001D0287">
          <w:rPr>
            <w:noProof/>
            <w:webHidden/>
          </w:rPr>
          <w:tab/>
        </w:r>
        <w:r w:rsidR="001D0287">
          <w:rPr>
            <w:noProof/>
            <w:webHidden/>
          </w:rPr>
          <w:fldChar w:fldCharType="begin"/>
        </w:r>
        <w:r w:rsidR="001D0287">
          <w:rPr>
            <w:noProof/>
            <w:webHidden/>
          </w:rPr>
          <w:instrText xml:space="preserve"> PAGEREF _Toc449435254 \h </w:instrText>
        </w:r>
        <w:r w:rsidR="001D0287">
          <w:rPr>
            <w:noProof/>
            <w:webHidden/>
          </w:rPr>
        </w:r>
        <w:r w:rsidR="001D0287">
          <w:rPr>
            <w:noProof/>
            <w:webHidden/>
          </w:rPr>
          <w:fldChar w:fldCharType="separate"/>
        </w:r>
        <w:r w:rsidR="00AA6DEE">
          <w:rPr>
            <w:noProof/>
            <w:webHidden/>
          </w:rPr>
          <w:t>45</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5" w:history="1">
        <w:r w:rsidR="001D0287" w:rsidRPr="00052525">
          <w:rPr>
            <w:rStyle w:val="Lienhypertexte"/>
            <w:noProof/>
          </w:rPr>
          <w:t>8.3</w:t>
        </w:r>
        <w:r w:rsidR="001D0287">
          <w:rPr>
            <w:rFonts w:asciiTheme="minorHAnsi" w:eastAsiaTheme="minorEastAsia" w:hAnsiTheme="minorHAnsi" w:cstheme="minorBidi"/>
            <w:noProof/>
            <w:lang w:eastAsia="fr-FR"/>
          </w:rPr>
          <w:tab/>
        </w:r>
        <w:r w:rsidR="001D0287" w:rsidRPr="00052525">
          <w:rPr>
            <w:rStyle w:val="Lienhypertexte"/>
            <w:noProof/>
          </w:rPr>
          <w:t>L’objet Navigator</w:t>
        </w:r>
        <w:r w:rsidR="001D0287">
          <w:rPr>
            <w:noProof/>
            <w:webHidden/>
          </w:rPr>
          <w:tab/>
        </w:r>
        <w:r w:rsidR="001D0287">
          <w:rPr>
            <w:noProof/>
            <w:webHidden/>
          </w:rPr>
          <w:fldChar w:fldCharType="begin"/>
        </w:r>
        <w:r w:rsidR="001D0287">
          <w:rPr>
            <w:noProof/>
            <w:webHidden/>
          </w:rPr>
          <w:instrText xml:space="preserve"> PAGEREF _Toc449435255 \h </w:instrText>
        </w:r>
        <w:r w:rsidR="001D0287">
          <w:rPr>
            <w:noProof/>
            <w:webHidden/>
          </w:rPr>
        </w:r>
        <w:r w:rsidR="001D0287">
          <w:rPr>
            <w:noProof/>
            <w:webHidden/>
          </w:rPr>
          <w:fldChar w:fldCharType="separate"/>
        </w:r>
        <w:r w:rsidR="00AA6DEE">
          <w:rPr>
            <w:noProof/>
            <w:webHidden/>
          </w:rPr>
          <w:t>45</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6" w:history="1">
        <w:r w:rsidR="001D0287" w:rsidRPr="00052525">
          <w:rPr>
            <w:rStyle w:val="Lienhypertexte"/>
            <w:noProof/>
          </w:rPr>
          <w:t>8.4</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rPr>
          <w:t>Exercice : L’objet navigator</w:t>
        </w:r>
        <w:r w:rsidR="001D0287">
          <w:rPr>
            <w:noProof/>
            <w:webHidden/>
          </w:rPr>
          <w:tab/>
        </w:r>
        <w:r w:rsidR="001D0287">
          <w:rPr>
            <w:noProof/>
            <w:webHidden/>
          </w:rPr>
          <w:fldChar w:fldCharType="begin"/>
        </w:r>
        <w:r w:rsidR="001D0287">
          <w:rPr>
            <w:noProof/>
            <w:webHidden/>
          </w:rPr>
          <w:instrText xml:space="preserve"> PAGEREF _Toc449435256 \h </w:instrText>
        </w:r>
        <w:r w:rsidR="001D0287">
          <w:rPr>
            <w:noProof/>
            <w:webHidden/>
          </w:rPr>
        </w:r>
        <w:r w:rsidR="001D0287">
          <w:rPr>
            <w:noProof/>
            <w:webHidden/>
          </w:rPr>
          <w:fldChar w:fldCharType="separate"/>
        </w:r>
        <w:r w:rsidR="00AA6DEE">
          <w:rPr>
            <w:noProof/>
            <w:webHidden/>
          </w:rPr>
          <w:t>45</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7" w:history="1">
        <w:r w:rsidR="001D0287" w:rsidRPr="00052525">
          <w:rPr>
            <w:rStyle w:val="Lienhypertexte"/>
            <w:noProof/>
            <w:lang w:val="en-US"/>
          </w:rPr>
          <w:t>8.5</w:t>
        </w:r>
        <w:r w:rsidR="001D0287">
          <w:rPr>
            <w:rFonts w:asciiTheme="minorHAnsi" w:eastAsiaTheme="minorEastAsia" w:hAnsiTheme="minorHAnsi" w:cstheme="minorBidi"/>
            <w:noProof/>
            <w:lang w:eastAsia="fr-FR"/>
          </w:rPr>
          <w:tab/>
        </w:r>
        <w:r w:rsidR="001D0287" w:rsidRPr="00052525">
          <w:rPr>
            <w:rStyle w:val="Lienhypertexte"/>
            <w:noProof/>
            <w:lang w:val="en-US"/>
          </w:rPr>
          <w:t>L’objet Date</w:t>
        </w:r>
        <w:r w:rsidR="001D0287">
          <w:rPr>
            <w:noProof/>
            <w:webHidden/>
          </w:rPr>
          <w:tab/>
        </w:r>
        <w:r w:rsidR="001D0287">
          <w:rPr>
            <w:noProof/>
            <w:webHidden/>
          </w:rPr>
          <w:fldChar w:fldCharType="begin"/>
        </w:r>
        <w:r w:rsidR="001D0287">
          <w:rPr>
            <w:noProof/>
            <w:webHidden/>
          </w:rPr>
          <w:instrText xml:space="preserve"> PAGEREF _Toc449435257 \h </w:instrText>
        </w:r>
        <w:r w:rsidR="001D0287">
          <w:rPr>
            <w:noProof/>
            <w:webHidden/>
          </w:rPr>
        </w:r>
        <w:r w:rsidR="001D0287">
          <w:rPr>
            <w:noProof/>
            <w:webHidden/>
          </w:rPr>
          <w:fldChar w:fldCharType="separate"/>
        </w:r>
        <w:r w:rsidR="00AA6DEE">
          <w:rPr>
            <w:noProof/>
            <w:webHidden/>
          </w:rPr>
          <w:t>46</w:t>
        </w:r>
        <w:r w:rsidR="001D0287">
          <w:rPr>
            <w:noProof/>
            <w:webHidden/>
          </w:rPr>
          <w:fldChar w:fldCharType="end"/>
        </w:r>
      </w:hyperlink>
    </w:p>
    <w:p w:rsidR="001D0287" w:rsidRDefault="00B3743B">
      <w:pPr>
        <w:pStyle w:val="TM2"/>
        <w:tabs>
          <w:tab w:val="left" w:pos="800"/>
          <w:tab w:val="right" w:leader="dot" w:pos="9344"/>
        </w:tabs>
        <w:rPr>
          <w:rFonts w:asciiTheme="minorHAnsi" w:eastAsiaTheme="minorEastAsia" w:hAnsiTheme="minorHAnsi" w:cstheme="minorBidi"/>
          <w:noProof/>
          <w:lang w:eastAsia="fr-FR"/>
        </w:rPr>
      </w:pPr>
      <w:hyperlink w:anchor="_Toc449435258" w:history="1">
        <w:r w:rsidR="001D0287" w:rsidRPr="00052525">
          <w:rPr>
            <w:rStyle w:val="Lienhypertexte"/>
            <w:noProof/>
          </w:rPr>
          <w:t>8.6</w:t>
        </w:r>
        <w:r w:rsidR="001D0287">
          <w:rPr>
            <w:rFonts w:asciiTheme="minorHAnsi" w:eastAsiaTheme="minorEastAsia" w:hAnsiTheme="minorHAnsi" w:cstheme="minorBidi"/>
            <w:noProof/>
            <w:lang w:eastAsia="fr-FR"/>
          </w:rPr>
          <w:tab/>
        </w:r>
        <w:r w:rsidR="001D0287" w:rsidRPr="00052525">
          <w:rPr>
            <w:rStyle w:val="Lienhypertexte"/>
            <w:noProof/>
          </w:rPr>
          <w:t>L’objet Array</w:t>
        </w:r>
        <w:r w:rsidR="001D0287">
          <w:rPr>
            <w:noProof/>
            <w:webHidden/>
          </w:rPr>
          <w:tab/>
        </w:r>
        <w:r w:rsidR="001D0287">
          <w:rPr>
            <w:noProof/>
            <w:webHidden/>
          </w:rPr>
          <w:fldChar w:fldCharType="begin"/>
        </w:r>
        <w:r w:rsidR="001D0287">
          <w:rPr>
            <w:noProof/>
            <w:webHidden/>
          </w:rPr>
          <w:instrText xml:space="preserve"> PAGEREF _Toc449435258 \h </w:instrText>
        </w:r>
        <w:r w:rsidR="001D0287">
          <w:rPr>
            <w:noProof/>
            <w:webHidden/>
          </w:rPr>
        </w:r>
        <w:r w:rsidR="001D0287">
          <w:rPr>
            <w:noProof/>
            <w:webHidden/>
          </w:rPr>
          <w:fldChar w:fldCharType="separate"/>
        </w:r>
        <w:r w:rsidR="00AA6DEE">
          <w:rPr>
            <w:noProof/>
            <w:webHidden/>
          </w:rPr>
          <w:t>47</w:t>
        </w:r>
        <w:r w:rsidR="001D0287">
          <w:rPr>
            <w:noProof/>
            <w:webHidden/>
          </w:rPr>
          <w:fldChar w:fldCharType="end"/>
        </w:r>
      </w:hyperlink>
    </w:p>
    <w:p w:rsidR="001D0287" w:rsidRDefault="00B3743B">
      <w:pPr>
        <w:pStyle w:val="TM1"/>
        <w:tabs>
          <w:tab w:val="left" w:pos="600"/>
        </w:tabs>
        <w:rPr>
          <w:rFonts w:asciiTheme="minorHAnsi" w:eastAsiaTheme="minorEastAsia" w:hAnsiTheme="minorHAnsi" w:cstheme="minorBidi"/>
          <w:iCs w:val="0"/>
          <w:noProof/>
          <w:color w:val="auto"/>
          <w:sz w:val="22"/>
          <w:szCs w:val="22"/>
          <w:lang w:eastAsia="fr-FR"/>
        </w:rPr>
      </w:pPr>
      <w:hyperlink w:anchor="_Toc449435259" w:history="1">
        <w:r w:rsidR="001D0287" w:rsidRPr="00052525">
          <w:rPr>
            <w:rStyle w:val="Lienhypertexte"/>
            <w:noProof/>
          </w:rPr>
          <w:t>9.</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L’opérateur double négation</w:t>
        </w:r>
        <w:r w:rsidR="001D0287">
          <w:rPr>
            <w:noProof/>
            <w:webHidden/>
          </w:rPr>
          <w:tab/>
        </w:r>
        <w:r w:rsidR="001D0287">
          <w:rPr>
            <w:noProof/>
            <w:webHidden/>
          </w:rPr>
          <w:fldChar w:fldCharType="begin"/>
        </w:r>
        <w:r w:rsidR="001D0287">
          <w:rPr>
            <w:noProof/>
            <w:webHidden/>
          </w:rPr>
          <w:instrText xml:space="preserve"> PAGEREF _Toc449435259 \h </w:instrText>
        </w:r>
        <w:r w:rsidR="001D0287">
          <w:rPr>
            <w:noProof/>
            <w:webHidden/>
          </w:rPr>
        </w:r>
        <w:r w:rsidR="001D0287">
          <w:rPr>
            <w:noProof/>
            <w:webHidden/>
          </w:rPr>
          <w:fldChar w:fldCharType="separate"/>
        </w:r>
        <w:r w:rsidR="00AA6DEE">
          <w:rPr>
            <w:noProof/>
            <w:webHidden/>
          </w:rPr>
          <w:t>48</w:t>
        </w:r>
        <w:r w:rsidR="001D0287">
          <w:rPr>
            <w:noProof/>
            <w:webHidden/>
          </w:rPr>
          <w:fldChar w:fldCharType="end"/>
        </w:r>
      </w:hyperlink>
    </w:p>
    <w:p w:rsidR="001D0287" w:rsidRDefault="00B3743B">
      <w:pPr>
        <w:pStyle w:val="TM1"/>
        <w:tabs>
          <w:tab w:val="left" w:pos="800"/>
        </w:tabs>
        <w:rPr>
          <w:rFonts w:asciiTheme="minorHAnsi" w:eastAsiaTheme="minorEastAsia" w:hAnsiTheme="minorHAnsi" w:cstheme="minorBidi"/>
          <w:iCs w:val="0"/>
          <w:noProof/>
          <w:color w:val="auto"/>
          <w:sz w:val="22"/>
          <w:szCs w:val="22"/>
          <w:lang w:eastAsia="fr-FR"/>
        </w:rPr>
      </w:pPr>
      <w:hyperlink w:anchor="_Toc449435260" w:history="1">
        <w:r w:rsidR="001D0287" w:rsidRPr="00052525">
          <w:rPr>
            <w:rStyle w:val="Lienhypertexte"/>
            <w:noProof/>
          </w:rPr>
          <w:t>10.</w:t>
        </w:r>
        <w:r w:rsidR="001D0287">
          <w:rPr>
            <w:rFonts w:asciiTheme="minorHAnsi" w:eastAsiaTheme="minorEastAsia" w:hAnsiTheme="minorHAnsi" w:cstheme="minorBidi"/>
            <w:iCs w:val="0"/>
            <w:noProof/>
            <w:color w:val="auto"/>
            <w:sz w:val="22"/>
            <w:szCs w:val="22"/>
            <w:lang w:eastAsia="fr-FR"/>
          </w:rPr>
          <w:tab/>
        </w:r>
        <w:r w:rsidR="001D0287" w:rsidRPr="00052525">
          <w:rPr>
            <w:rStyle w:val="Lienhypertexte"/>
            <w:noProof/>
          </w:rPr>
          <w:t>Les expressions régulières</w:t>
        </w:r>
        <w:r w:rsidR="001D0287">
          <w:rPr>
            <w:noProof/>
            <w:webHidden/>
          </w:rPr>
          <w:tab/>
        </w:r>
        <w:r w:rsidR="001D0287">
          <w:rPr>
            <w:noProof/>
            <w:webHidden/>
          </w:rPr>
          <w:fldChar w:fldCharType="begin"/>
        </w:r>
        <w:r w:rsidR="001D0287">
          <w:rPr>
            <w:noProof/>
            <w:webHidden/>
          </w:rPr>
          <w:instrText xml:space="preserve"> PAGEREF _Toc449435260 \h </w:instrText>
        </w:r>
        <w:r w:rsidR="001D0287">
          <w:rPr>
            <w:noProof/>
            <w:webHidden/>
          </w:rPr>
        </w:r>
        <w:r w:rsidR="001D0287">
          <w:rPr>
            <w:noProof/>
            <w:webHidden/>
          </w:rPr>
          <w:fldChar w:fldCharType="separate"/>
        </w:r>
        <w:r w:rsidR="00AA6DEE">
          <w:rPr>
            <w:noProof/>
            <w:webHidden/>
          </w:rPr>
          <w:t>49</w:t>
        </w:r>
        <w:r w:rsidR="001D0287">
          <w:rPr>
            <w:noProof/>
            <w:webHidden/>
          </w:rPr>
          <w:fldChar w:fldCharType="end"/>
        </w:r>
      </w:hyperlink>
    </w:p>
    <w:p w:rsidR="001D0287" w:rsidRDefault="00B3743B">
      <w:pPr>
        <w:pStyle w:val="TM2"/>
        <w:tabs>
          <w:tab w:val="left" w:pos="1000"/>
          <w:tab w:val="right" w:leader="dot" w:pos="9344"/>
        </w:tabs>
        <w:rPr>
          <w:rFonts w:asciiTheme="minorHAnsi" w:eastAsiaTheme="minorEastAsia" w:hAnsiTheme="minorHAnsi" w:cstheme="minorBidi"/>
          <w:noProof/>
          <w:lang w:eastAsia="fr-FR"/>
        </w:rPr>
      </w:pPr>
      <w:hyperlink w:anchor="_Toc449435261" w:history="1">
        <w:r w:rsidR="001D0287" w:rsidRPr="00052525">
          <w:rPr>
            <w:rStyle w:val="Lienhypertexte"/>
            <w:noProof/>
          </w:rPr>
          <w:t>10.1</w:t>
        </w:r>
        <w:r w:rsidR="001D0287">
          <w:rPr>
            <w:rFonts w:asciiTheme="minorHAnsi" w:eastAsiaTheme="minorEastAsia" w:hAnsiTheme="minorHAnsi" w:cstheme="minorBidi"/>
            <w:noProof/>
            <w:lang w:eastAsia="fr-FR"/>
          </w:rPr>
          <w:tab/>
        </w:r>
        <w:r w:rsidR="001D0287" w:rsidRPr="00052525">
          <w:rPr>
            <w:rStyle w:val="Lienhypertexte"/>
            <w:noProof/>
          </w:rPr>
          <w:t>L'objet RegExp</w:t>
        </w:r>
        <w:r w:rsidR="001D0287">
          <w:rPr>
            <w:noProof/>
            <w:webHidden/>
          </w:rPr>
          <w:tab/>
        </w:r>
        <w:r w:rsidR="001D0287">
          <w:rPr>
            <w:noProof/>
            <w:webHidden/>
          </w:rPr>
          <w:fldChar w:fldCharType="begin"/>
        </w:r>
        <w:r w:rsidR="001D0287">
          <w:rPr>
            <w:noProof/>
            <w:webHidden/>
          </w:rPr>
          <w:instrText xml:space="preserve"> PAGEREF _Toc449435261 \h </w:instrText>
        </w:r>
        <w:r w:rsidR="001D0287">
          <w:rPr>
            <w:noProof/>
            <w:webHidden/>
          </w:rPr>
        </w:r>
        <w:r w:rsidR="001D0287">
          <w:rPr>
            <w:noProof/>
            <w:webHidden/>
          </w:rPr>
          <w:fldChar w:fldCharType="separate"/>
        </w:r>
        <w:r w:rsidR="00AA6DEE">
          <w:rPr>
            <w:noProof/>
            <w:webHidden/>
          </w:rPr>
          <w:t>49</w:t>
        </w:r>
        <w:r w:rsidR="001D0287">
          <w:rPr>
            <w:noProof/>
            <w:webHidden/>
          </w:rPr>
          <w:fldChar w:fldCharType="end"/>
        </w:r>
      </w:hyperlink>
    </w:p>
    <w:p w:rsidR="001D0287" w:rsidRDefault="00B3743B">
      <w:pPr>
        <w:pStyle w:val="TM2"/>
        <w:tabs>
          <w:tab w:val="left" w:pos="1000"/>
          <w:tab w:val="right" w:leader="dot" w:pos="9344"/>
        </w:tabs>
        <w:rPr>
          <w:rFonts w:asciiTheme="minorHAnsi" w:eastAsiaTheme="minorEastAsia" w:hAnsiTheme="minorHAnsi" w:cstheme="minorBidi"/>
          <w:noProof/>
          <w:lang w:eastAsia="fr-FR"/>
        </w:rPr>
      </w:pPr>
      <w:hyperlink w:anchor="_Toc449435262" w:history="1">
        <w:r w:rsidR="001D0287" w:rsidRPr="00052525">
          <w:rPr>
            <w:rStyle w:val="Lienhypertexte"/>
            <w:noProof/>
          </w:rPr>
          <w:t>10.2</w:t>
        </w:r>
        <w:r w:rsidR="001D0287">
          <w:rPr>
            <w:rFonts w:asciiTheme="minorHAnsi" w:eastAsiaTheme="minorEastAsia" w:hAnsiTheme="minorHAnsi" w:cstheme="minorBidi"/>
            <w:noProof/>
            <w:lang w:eastAsia="fr-FR"/>
          </w:rPr>
          <w:tab/>
        </w:r>
        <w:r w:rsidR="001D0287" w:rsidRPr="00052525">
          <w:rPr>
            <w:rStyle w:val="Lienhypertexte"/>
            <w:noProof/>
          </w:rPr>
          <w:t>Syntaxe des expressions régulières</w:t>
        </w:r>
        <w:r w:rsidR="001D0287">
          <w:rPr>
            <w:noProof/>
            <w:webHidden/>
          </w:rPr>
          <w:tab/>
        </w:r>
        <w:r w:rsidR="001D0287">
          <w:rPr>
            <w:noProof/>
            <w:webHidden/>
          </w:rPr>
          <w:fldChar w:fldCharType="begin"/>
        </w:r>
        <w:r w:rsidR="001D0287">
          <w:rPr>
            <w:noProof/>
            <w:webHidden/>
          </w:rPr>
          <w:instrText xml:space="preserve"> PAGEREF _Toc449435262 \h </w:instrText>
        </w:r>
        <w:r w:rsidR="001D0287">
          <w:rPr>
            <w:noProof/>
            <w:webHidden/>
          </w:rPr>
        </w:r>
        <w:r w:rsidR="001D0287">
          <w:rPr>
            <w:noProof/>
            <w:webHidden/>
          </w:rPr>
          <w:fldChar w:fldCharType="separate"/>
        </w:r>
        <w:r w:rsidR="00AA6DEE">
          <w:rPr>
            <w:noProof/>
            <w:webHidden/>
          </w:rPr>
          <w:t>50</w:t>
        </w:r>
        <w:r w:rsidR="001D0287">
          <w:rPr>
            <w:noProof/>
            <w:webHidden/>
          </w:rPr>
          <w:fldChar w:fldCharType="end"/>
        </w:r>
      </w:hyperlink>
    </w:p>
    <w:p w:rsidR="001D0287" w:rsidRDefault="00B3743B">
      <w:pPr>
        <w:pStyle w:val="TM2"/>
        <w:tabs>
          <w:tab w:val="left" w:pos="1000"/>
          <w:tab w:val="right" w:leader="dot" w:pos="9344"/>
        </w:tabs>
        <w:rPr>
          <w:rFonts w:asciiTheme="minorHAnsi" w:eastAsiaTheme="minorEastAsia" w:hAnsiTheme="minorHAnsi" w:cstheme="minorBidi"/>
          <w:noProof/>
          <w:lang w:eastAsia="fr-FR"/>
        </w:rPr>
      </w:pPr>
      <w:hyperlink w:anchor="_Toc449435263" w:history="1">
        <w:r w:rsidR="001D0287" w:rsidRPr="00052525">
          <w:rPr>
            <w:rStyle w:val="Lienhypertexte"/>
            <w:noProof/>
          </w:rPr>
          <w:t>10.3</w:t>
        </w:r>
        <w:r w:rsidR="001D0287">
          <w:rPr>
            <w:rFonts w:asciiTheme="minorHAnsi" w:eastAsiaTheme="minorEastAsia" w:hAnsiTheme="minorHAnsi" w:cstheme="minorBidi"/>
            <w:noProof/>
            <w:lang w:eastAsia="fr-FR"/>
          </w:rPr>
          <w:tab/>
        </w:r>
        <w:r w:rsidR="001D0287" w:rsidRPr="00052525">
          <w:rPr>
            <w:rStyle w:val="Lienhypertexte"/>
            <w:noProof/>
          </w:rPr>
          <w:t>Récapitulatif des caractères spéciaux utilisés dans les expressions régulières :</w:t>
        </w:r>
        <w:r w:rsidR="001D0287">
          <w:rPr>
            <w:noProof/>
            <w:webHidden/>
          </w:rPr>
          <w:tab/>
        </w:r>
        <w:r w:rsidR="001D0287">
          <w:rPr>
            <w:noProof/>
            <w:webHidden/>
          </w:rPr>
          <w:fldChar w:fldCharType="begin"/>
        </w:r>
        <w:r w:rsidR="001D0287">
          <w:rPr>
            <w:noProof/>
            <w:webHidden/>
          </w:rPr>
          <w:instrText xml:space="preserve"> PAGEREF _Toc449435263 \h </w:instrText>
        </w:r>
        <w:r w:rsidR="001D0287">
          <w:rPr>
            <w:noProof/>
            <w:webHidden/>
          </w:rPr>
        </w:r>
        <w:r w:rsidR="001D0287">
          <w:rPr>
            <w:noProof/>
            <w:webHidden/>
          </w:rPr>
          <w:fldChar w:fldCharType="separate"/>
        </w:r>
        <w:r w:rsidR="00AA6DEE">
          <w:rPr>
            <w:noProof/>
            <w:webHidden/>
          </w:rPr>
          <w:t>53</w:t>
        </w:r>
        <w:r w:rsidR="001D0287">
          <w:rPr>
            <w:noProof/>
            <w:webHidden/>
          </w:rPr>
          <w:fldChar w:fldCharType="end"/>
        </w:r>
      </w:hyperlink>
    </w:p>
    <w:p w:rsidR="001D0287" w:rsidRDefault="00B3743B">
      <w:pPr>
        <w:pStyle w:val="TM2"/>
        <w:tabs>
          <w:tab w:val="left" w:pos="1000"/>
          <w:tab w:val="right" w:leader="dot" w:pos="9344"/>
        </w:tabs>
        <w:rPr>
          <w:rFonts w:asciiTheme="minorHAnsi" w:eastAsiaTheme="minorEastAsia" w:hAnsiTheme="minorHAnsi" w:cstheme="minorBidi"/>
          <w:noProof/>
          <w:lang w:eastAsia="fr-FR"/>
        </w:rPr>
      </w:pPr>
      <w:hyperlink w:anchor="_Toc449435264" w:history="1">
        <w:r w:rsidR="001D0287" w:rsidRPr="00052525">
          <w:rPr>
            <w:rStyle w:val="Lienhypertexte"/>
            <w:noProof/>
          </w:rPr>
          <w:t>10.4</w:t>
        </w:r>
        <w:r w:rsidR="001D0287">
          <w:rPr>
            <w:rFonts w:asciiTheme="minorHAnsi" w:eastAsiaTheme="minorEastAsia" w:hAnsiTheme="minorHAnsi" w:cstheme="minorBidi"/>
            <w:noProof/>
            <w:lang w:eastAsia="fr-FR"/>
          </w:rPr>
          <w:tab/>
        </w:r>
        <w:r w:rsidR="001D0287" w:rsidRPr="00052525">
          <w:rPr>
            <w:rStyle w:val="Lienhypertexte"/>
            <w:rFonts w:ascii="Wingdings" w:hAnsi="Wingdings"/>
            <w:i/>
            <w:noProof/>
          </w:rPr>
          <w:t></w:t>
        </w:r>
        <w:r w:rsidR="001D0287" w:rsidRPr="00052525">
          <w:rPr>
            <w:rStyle w:val="Lienhypertexte"/>
            <w:rFonts w:ascii="Wingdings" w:hAnsi="Wingdings"/>
            <w:noProof/>
          </w:rPr>
          <w:t></w:t>
        </w:r>
        <w:r w:rsidR="001D0287" w:rsidRPr="00052525">
          <w:rPr>
            <w:rStyle w:val="Lienhypertexte"/>
            <w:noProof/>
            <w:lang w:val="en-GB"/>
          </w:rPr>
          <w:t>Exercice : Contrôle d’adresse email</w:t>
        </w:r>
        <w:r w:rsidR="001D0287">
          <w:rPr>
            <w:noProof/>
            <w:webHidden/>
          </w:rPr>
          <w:tab/>
        </w:r>
        <w:r w:rsidR="001D0287">
          <w:rPr>
            <w:noProof/>
            <w:webHidden/>
          </w:rPr>
          <w:fldChar w:fldCharType="begin"/>
        </w:r>
        <w:r w:rsidR="001D0287">
          <w:rPr>
            <w:noProof/>
            <w:webHidden/>
          </w:rPr>
          <w:instrText xml:space="preserve"> PAGEREF _Toc449435264 \h </w:instrText>
        </w:r>
        <w:r w:rsidR="001D0287">
          <w:rPr>
            <w:noProof/>
            <w:webHidden/>
          </w:rPr>
        </w:r>
        <w:r w:rsidR="001D0287">
          <w:rPr>
            <w:noProof/>
            <w:webHidden/>
          </w:rPr>
          <w:fldChar w:fldCharType="separate"/>
        </w:r>
        <w:r w:rsidR="00AA6DEE">
          <w:rPr>
            <w:noProof/>
            <w:webHidden/>
          </w:rPr>
          <w:t>53</w:t>
        </w:r>
        <w:r w:rsidR="001D0287">
          <w:rPr>
            <w:noProof/>
            <w:webHidden/>
          </w:rPr>
          <w:fldChar w:fldCharType="end"/>
        </w:r>
      </w:hyperlink>
    </w:p>
    <w:p w:rsidR="00814690" w:rsidRPr="00814690" w:rsidRDefault="00952B3E" w:rsidP="00814690">
      <w:r>
        <w:fldChar w:fldCharType="end"/>
      </w:r>
    </w:p>
    <w:p w:rsidR="009E2E00" w:rsidRDefault="009E2E00" w:rsidP="00476499">
      <w:pPr>
        <w:rPr>
          <w:color w:val="FD7A03"/>
          <w:sz w:val="28"/>
          <w:szCs w:val="32"/>
        </w:rPr>
      </w:pPr>
      <w:r>
        <w:br w:type="page"/>
      </w:r>
    </w:p>
    <w:p w:rsidR="000B4811" w:rsidRDefault="000B4811" w:rsidP="000B4811">
      <w:pPr>
        <w:pStyle w:val="chapitreC"/>
      </w:pPr>
      <w:r>
        <w:lastRenderedPageBreak/>
        <w:t>Objectifs</w:t>
      </w:r>
    </w:p>
    <w:p w:rsidR="00C4468F" w:rsidRDefault="000B4811" w:rsidP="000B4811">
      <w:r>
        <w:t xml:space="preserve">Ce </w:t>
      </w:r>
      <w:r w:rsidR="00772BAE">
        <w:t>support de formation</w:t>
      </w:r>
      <w:r>
        <w:t xml:space="preserve"> présente </w:t>
      </w:r>
      <w:r w:rsidR="00772BAE">
        <w:t xml:space="preserve">les bases du langage JavaScript et propose </w:t>
      </w:r>
      <w:r>
        <w:t xml:space="preserve">une progression d’exercices traitant </w:t>
      </w:r>
      <w:r w:rsidR="00100549">
        <w:t xml:space="preserve">des fondamentaux </w:t>
      </w:r>
      <w:r>
        <w:t xml:space="preserve">du développement d’une application Web en utilisant la technologie </w:t>
      </w:r>
      <w:r w:rsidR="004F7AD8">
        <w:t>JavaScript</w:t>
      </w:r>
      <w:r w:rsidR="00C4468F">
        <w:t>.</w:t>
      </w:r>
    </w:p>
    <w:p w:rsidR="00B71C37" w:rsidRDefault="00B71C37" w:rsidP="00B71C37"/>
    <w:p w:rsidR="000B7D18" w:rsidRDefault="000B7D18" w:rsidP="00476499">
      <w:pPr>
        <w:pStyle w:val="chapitreC"/>
      </w:pPr>
      <w:r>
        <w:t>Pré requis</w:t>
      </w:r>
    </w:p>
    <w:p w:rsidR="00C4468F" w:rsidRDefault="00C4468F" w:rsidP="00C4468F">
      <w:r>
        <w:t>Les prés requis nécessaires afin de suivre avec profit cette formation sont les notions de base du développement Web : les concepts élémentaires du Web</w:t>
      </w:r>
      <w:r w:rsidR="004F7AD8">
        <w:t>,</w:t>
      </w:r>
      <w:r>
        <w:t xml:space="preserve"> la syntaxe HTML</w:t>
      </w:r>
      <w:r w:rsidR="004F7AD8">
        <w:t xml:space="preserve"> et les propriétés CSS</w:t>
      </w:r>
      <w:r>
        <w:t>, la gestion des formulaires HTML.</w:t>
      </w:r>
    </w:p>
    <w:p w:rsidR="00C4468F" w:rsidRDefault="001B24AB" w:rsidP="00C4468F">
      <w:r>
        <w:t>D</w:t>
      </w:r>
      <w:r w:rsidR="004F7AD8">
        <w:t>e</w:t>
      </w:r>
      <w:r>
        <w:t xml:space="preserve"> bonnes bases en algorithmique</w:t>
      </w:r>
      <w:r w:rsidR="004F7AD8">
        <w:t xml:space="preserve"> </w:t>
      </w:r>
      <w:r>
        <w:t>sont également nécessaires.</w:t>
      </w:r>
    </w:p>
    <w:p w:rsidR="00C4468F" w:rsidRDefault="00C4468F" w:rsidP="000B4811"/>
    <w:p w:rsidR="006C3AD7" w:rsidRDefault="002B1616" w:rsidP="00476499">
      <w:pPr>
        <w:pStyle w:val="Chapitre0"/>
      </w:pPr>
      <w:r>
        <w:t>Outils de développement</w:t>
      </w:r>
    </w:p>
    <w:p w:rsidR="002B1616" w:rsidRDefault="002B1616" w:rsidP="002B1616">
      <w:pPr>
        <w:suppressAutoHyphens w:val="0"/>
        <w:spacing w:before="100" w:beforeAutospacing="1" w:afterAutospacing="1" w:line="240" w:lineRule="auto"/>
        <w:contextualSpacing/>
      </w:pPr>
      <w:r>
        <w:t xml:space="preserve">On peut aussi </w:t>
      </w:r>
      <w:r w:rsidR="00772BAE">
        <w:t xml:space="preserve">bien </w:t>
      </w:r>
      <w:r>
        <w:t xml:space="preserve">utiliser l’IDE </w:t>
      </w:r>
      <w:r w:rsidR="00B71C37">
        <w:t xml:space="preserve">Eclipse, </w:t>
      </w:r>
      <w:r w:rsidR="00772BAE">
        <w:t xml:space="preserve">l’IDE </w:t>
      </w:r>
      <w:proofErr w:type="spellStart"/>
      <w:r w:rsidR="00772BAE">
        <w:t>NetBeans</w:t>
      </w:r>
      <w:proofErr w:type="spellEnd"/>
      <w:r w:rsidR="00772BAE">
        <w:t xml:space="preserve">, ou des éditeurs spécialisés développement Web comme </w:t>
      </w:r>
      <w:r w:rsidR="00B71C37">
        <w:t xml:space="preserve">Sublime </w:t>
      </w:r>
      <w:proofErr w:type="spellStart"/>
      <w:r w:rsidR="00B71C37">
        <w:t>Text</w:t>
      </w:r>
      <w:proofErr w:type="spellEnd"/>
      <w:r w:rsidR="00772BAE">
        <w:t xml:space="preserve">, </w:t>
      </w:r>
      <w:proofErr w:type="spellStart"/>
      <w:r w:rsidR="00772BAE">
        <w:t>Brackets</w:t>
      </w:r>
      <w:proofErr w:type="spellEnd"/>
      <w:r w:rsidR="00B71C37">
        <w:t xml:space="preserve"> ou autre</w:t>
      </w:r>
      <w:r>
        <w:t>.</w:t>
      </w:r>
    </w:p>
    <w:p w:rsidR="00B71C37" w:rsidRDefault="00B71C37" w:rsidP="002B1616">
      <w:r>
        <w:t>Nous visualiserons les résultats sur les différents navigateurs Chr</w:t>
      </w:r>
      <w:r w:rsidR="00772BAE">
        <w:t xml:space="preserve">ome, </w:t>
      </w:r>
      <w:proofErr w:type="spellStart"/>
      <w:r w:rsidR="00772BAE">
        <w:t>FireFox</w:t>
      </w:r>
      <w:proofErr w:type="spellEnd"/>
      <w:r w:rsidR="00772BAE">
        <w:t>, Internet Explorer</w:t>
      </w:r>
      <w:r>
        <w:t>…</w:t>
      </w:r>
    </w:p>
    <w:p w:rsidR="006C3AD7" w:rsidRDefault="002B1616" w:rsidP="002B1616">
      <w:r>
        <w:t xml:space="preserve">Notez que toutes les ressources </w:t>
      </w:r>
      <w:r w:rsidR="00772BAE">
        <w:t xml:space="preserve">nécessaires </w:t>
      </w:r>
      <w:r>
        <w:t>sont gratuites au téléchargement.</w:t>
      </w:r>
    </w:p>
    <w:p w:rsidR="002B1616" w:rsidRDefault="002B1616" w:rsidP="002B1616"/>
    <w:p w:rsidR="002B1616" w:rsidRDefault="002B1616" w:rsidP="002B1616">
      <w:pPr>
        <w:pStyle w:val="Chapitre0"/>
      </w:pPr>
      <w:r>
        <w:t>Méthodologie</w:t>
      </w:r>
    </w:p>
    <w:p w:rsidR="002B1616" w:rsidRDefault="002B1616" w:rsidP="002B1616">
      <w:r>
        <w:t xml:space="preserve">Ce support présente l’ensemble </w:t>
      </w:r>
      <w:proofErr w:type="gramStart"/>
      <w:r>
        <w:t xml:space="preserve">des </w:t>
      </w:r>
      <w:r w:rsidR="001B24AB">
        <w:t>connaissance</w:t>
      </w:r>
      <w:proofErr w:type="gramEnd"/>
      <w:r w:rsidR="001B24AB">
        <w:t xml:space="preserve"> et </w:t>
      </w:r>
      <w:r>
        <w:t>compétences de base à acquérir pour l</w:t>
      </w:r>
      <w:r w:rsidR="00CB047F">
        <w:t>’apprentissage du langage JavaScript pour l</w:t>
      </w:r>
      <w:r>
        <w:t xml:space="preserve">e développement </w:t>
      </w:r>
      <w:r w:rsidR="00CB047F">
        <w:t>d’applications W</w:t>
      </w:r>
      <w:r w:rsidR="00B71C37">
        <w:t>eb</w:t>
      </w:r>
      <w:r w:rsidR="00CB047F">
        <w:t xml:space="preserve"> modernes</w:t>
      </w:r>
      <w:r>
        <w:t>.</w:t>
      </w:r>
    </w:p>
    <w:p w:rsidR="002B1616" w:rsidRDefault="002B1616" w:rsidP="002B1616">
      <w:r>
        <w:t>En fin de chapitres</w:t>
      </w:r>
      <w:r w:rsidR="005C412E">
        <w:t>,</w:t>
      </w:r>
      <w:r>
        <w:t xml:space="preserve"> vous trouverez les liens vers des </w:t>
      </w:r>
      <w:r w:rsidR="00C235B0">
        <w:t>travaux pratiques</w:t>
      </w:r>
      <w:r>
        <w:t xml:space="preserve"> présents dans un second support « </w:t>
      </w:r>
      <w:r w:rsidR="001B24AB">
        <w:rPr>
          <w:b/>
        </w:rPr>
        <w:t>P-decouverte-javascript.pdf</w:t>
      </w:r>
      <w:r>
        <w:t> »</w:t>
      </w:r>
      <w:r w:rsidR="001B24AB">
        <w:t>. Il est conseillé de les réaliser au fur et à mesure de manière à bien ancrer les apprentissages.</w:t>
      </w:r>
    </w:p>
    <w:p w:rsidR="00427086" w:rsidRDefault="00427086" w:rsidP="00427086"/>
    <w:p w:rsidR="00892CFB" w:rsidRDefault="00892CFB" w:rsidP="002B1616"/>
    <w:p w:rsidR="00B66765" w:rsidRDefault="00B66765" w:rsidP="00B66765">
      <w:pPr>
        <w:pStyle w:val="Chapitre0"/>
      </w:pPr>
      <w:r>
        <w:t>Mode d’emploi</w:t>
      </w:r>
    </w:p>
    <w:p w:rsidR="00B66765" w:rsidRDefault="006A0D97" w:rsidP="002B1616">
      <w:r>
        <w:t>Symboles utilisés :</w:t>
      </w:r>
    </w:p>
    <w:p w:rsidR="006A0D97" w:rsidRDefault="006A0D97" w:rsidP="006A0D97">
      <w:pPr>
        <w:suppressAutoHyphens w:val="0"/>
        <w:spacing w:before="100" w:beforeAutospacing="1" w:afterAutospacing="1" w:line="240" w:lineRule="auto"/>
        <w:ind w:left="567" w:hanging="567"/>
        <w:contextualSpacing/>
      </w:pPr>
      <w:r w:rsidRPr="00813879">
        <w:rPr>
          <w:rFonts w:ascii="Wingdings" w:hAnsi="Wingdings"/>
          <w:sz w:val="32"/>
        </w:rPr>
        <w:t></w:t>
      </w:r>
      <w:r>
        <w:rPr>
          <w:rFonts w:ascii="Wingdings" w:hAnsi="Wingdings"/>
          <w:sz w:val="32"/>
        </w:rPr>
        <w:tab/>
      </w:r>
      <w:r>
        <w:t>R</w:t>
      </w:r>
      <w:r w:rsidRPr="00FC5DB6">
        <w:t>envoie à des supports de cours, des livres ou à la documentation en ligne constructeur</w:t>
      </w:r>
      <w:r>
        <w:t>.</w:t>
      </w:r>
    </w:p>
    <w:p w:rsidR="006A0D97" w:rsidRDefault="006A0D97" w:rsidP="006A0D97">
      <w:pPr>
        <w:suppressAutoHyphens w:val="0"/>
        <w:spacing w:before="100" w:beforeAutospacing="1" w:afterAutospacing="1" w:line="240" w:lineRule="auto"/>
        <w:ind w:left="567" w:hanging="567"/>
        <w:contextualSpacing/>
      </w:pPr>
      <w:r w:rsidRPr="00813879">
        <w:rPr>
          <w:rFonts w:ascii="Wingdings" w:hAnsi="Wingdings"/>
          <w:sz w:val="36"/>
        </w:rPr>
        <w:t></w:t>
      </w:r>
      <w:r>
        <w:rPr>
          <w:rFonts w:ascii="Wingdings" w:hAnsi="Wingdings"/>
          <w:sz w:val="36"/>
        </w:rPr>
        <w:tab/>
      </w:r>
      <w:r>
        <w:t>P</w:t>
      </w:r>
      <w:r w:rsidRPr="00813879">
        <w:t xml:space="preserve">ropose des exercices </w:t>
      </w:r>
      <w:r>
        <w:t xml:space="preserve">ou des mises en situation </w:t>
      </w:r>
      <w:r w:rsidRPr="00813879">
        <w:t>pratiques</w:t>
      </w:r>
      <w:r>
        <w:t>.</w:t>
      </w:r>
    </w:p>
    <w:p w:rsidR="006A0D97" w:rsidRPr="008D356F" w:rsidRDefault="006A0D97" w:rsidP="006A0D97">
      <w:pPr>
        <w:suppressAutoHyphens w:val="0"/>
        <w:spacing w:before="100" w:beforeAutospacing="1" w:afterAutospacing="1" w:line="240" w:lineRule="auto"/>
        <w:ind w:left="567" w:hanging="567"/>
        <w:contextualSpacing/>
      </w:pPr>
      <w:r w:rsidRPr="00455A55">
        <w:rPr>
          <w:sz w:val="40"/>
          <w:szCs w:val="40"/>
        </w:rPr>
        <w:sym w:font="Wingdings" w:char="F04D"/>
      </w:r>
      <w:r>
        <w:rPr>
          <w:sz w:val="40"/>
          <w:szCs w:val="40"/>
        </w:rPr>
        <w:tab/>
      </w:r>
      <w:r w:rsidRPr="00813879">
        <w:t>Point important qui mérite d’être</w:t>
      </w:r>
      <w:r w:rsidRPr="008D356F">
        <w:t xml:space="preserve"> souligné</w:t>
      </w:r>
      <w:r>
        <w:t xml:space="preserve"> </w:t>
      </w:r>
      <w:r w:rsidRPr="008D356F">
        <w:t>! </w:t>
      </w:r>
    </w:p>
    <w:p w:rsidR="006A0D97" w:rsidRDefault="006A0D97" w:rsidP="002B1616"/>
    <w:p w:rsidR="001B24AB" w:rsidRDefault="001B24AB">
      <w:pPr>
        <w:suppressAutoHyphens w:val="0"/>
        <w:spacing w:after="0" w:line="240" w:lineRule="auto"/>
        <w:ind w:right="0"/>
        <w:jc w:val="left"/>
        <w:rPr>
          <w:rFonts w:ascii="Times New Roman" w:hAnsi="Times New Roman"/>
          <w:b/>
          <w:bCs/>
          <w:kern w:val="1"/>
          <w:sz w:val="28"/>
          <w:szCs w:val="28"/>
        </w:rPr>
      </w:pPr>
      <w:r>
        <w:br w:type="page"/>
      </w:r>
    </w:p>
    <w:p w:rsidR="005C412E" w:rsidRDefault="005C412E" w:rsidP="005C412E">
      <w:pPr>
        <w:pStyle w:val="Chapitre0"/>
      </w:pPr>
      <w:r>
        <w:lastRenderedPageBreak/>
        <w:t>Ressources</w:t>
      </w:r>
    </w:p>
    <w:p w:rsidR="00B95FEB" w:rsidRPr="001D3B29" w:rsidRDefault="00B95FEB" w:rsidP="001D3B29">
      <w:pPr>
        <w:numPr>
          <w:ilvl w:val="0"/>
          <w:numId w:val="4"/>
        </w:numPr>
        <w:spacing w:after="120" w:line="240" w:lineRule="auto"/>
        <w:ind w:right="0"/>
      </w:pPr>
      <w:r w:rsidRPr="001D3B29">
        <w:t xml:space="preserve">Documentation en ligne </w:t>
      </w:r>
      <w:proofErr w:type="gramStart"/>
      <w:r w:rsidRPr="001D3B29">
        <w:t>:</w:t>
      </w:r>
      <w:proofErr w:type="gramEnd"/>
      <w:r w:rsidR="001D3B29" w:rsidRPr="001D3B29">
        <w:br/>
      </w:r>
      <w:hyperlink r:id="rId16" w:history="1">
        <w:r w:rsidRPr="001D3B29">
          <w:rPr>
            <w:rStyle w:val="Lienhypertexte"/>
          </w:rPr>
          <w:t>https://developer.mozilla.org/fr/docs/Web/JavaScript/Reference</w:t>
        </w:r>
      </w:hyperlink>
      <w:r w:rsidRPr="001D3B29">
        <w:t xml:space="preserve"> </w:t>
      </w:r>
    </w:p>
    <w:p w:rsidR="009B1D3B" w:rsidRPr="00D047A3" w:rsidRDefault="009B1D3B" w:rsidP="009B1D3B">
      <w:pPr>
        <w:numPr>
          <w:ilvl w:val="0"/>
          <w:numId w:val="4"/>
        </w:numPr>
        <w:spacing w:after="120" w:line="240" w:lineRule="auto"/>
        <w:ind w:right="0"/>
        <w:rPr>
          <w:rStyle w:val="Lienhypertexte"/>
          <w:color w:val="auto"/>
          <w:u w:val="none"/>
          <w:lang w:val="en-US"/>
        </w:rPr>
      </w:pPr>
      <w:r w:rsidRPr="009B1D3B">
        <w:rPr>
          <w:szCs w:val="18"/>
          <w:lang w:val="en-US"/>
        </w:rPr>
        <w:t>CoursWeb.</w:t>
      </w:r>
      <w:r>
        <w:rPr>
          <w:szCs w:val="18"/>
          <w:lang w:val="en-US"/>
        </w:rPr>
        <w:t>ch</w:t>
      </w:r>
      <w:r w:rsidRPr="009B1D3B">
        <w:rPr>
          <w:szCs w:val="18"/>
          <w:lang w:val="en-US"/>
        </w:rPr>
        <w:t xml:space="preserve"> :</w:t>
      </w:r>
      <w:r w:rsidRPr="009B1D3B">
        <w:rPr>
          <w:szCs w:val="18"/>
          <w:lang w:val="en-US"/>
        </w:rPr>
        <w:br/>
      </w:r>
      <w:hyperlink r:id="rId17" w:history="1">
        <w:r w:rsidRPr="00C93D05">
          <w:rPr>
            <w:rStyle w:val="Lienhypertexte"/>
            <w:lang w:val="en-US"/>
          </w:rPr>
          <w:t>http://www.coursweb.ch/javascript</w:t>
        </w:r>
      </w:hyperlink>
    </w:p>
    <w:p w:rsidR="009E2E00" w:rsidRPr="00D047A3" w:rsidRDefault="00D047A3" w:rsidP="00476499">
      <w:pPr>
        <w:numPr>
          <w:ilvl w:val="0"/>
          <w:numId w:val="4"/>
        </w:numPr>
        <w:spacing w:after="120" w:line="240" w:lineRule="auto"/>
        <w:ind w:right="0"/>
      </w:pPr>
      <w:r w:rsidRPr="00D047A3">
        <w:rPr>
          <w:szCs w:val="18"/>
        </w:rPr>
        <w:t xml:space="preserve">Expressions régulières </w:t>
      </w:r>
      <w:proofErr w:type="gramStart"/>
      <w:r w:rsidRPr="00D047A3">
        <w:rPr>
          <w:szCs w:val="18"/>
        </w:rPr>
        <w:t>:</w:t>
      </w:r>
      <w:proofErr w:type="gramEnd"/>
      <w:r w:rsidRPr="00D047A3">
        <w:rPr>
          <w:szCs w:val="18"/>
        </w:rPr>
        <w:br/>
      </w:r>
      <w:hyperlink r:id="rId18" w:history="1">
        <w:r w:rsidRPr="00D047A3">
          <w:rPr>
            <w:rStyle w:val="Lienhypertexte"/>
          </w:rPr>
          <w:t>http://www.commentcamarche.net/contents/javascript/jsregexp.php3</w:t>
        </w:r>
      </w:hyperlink>
      <w:r w:rsidR="009E2E00" w:rsidRPr="00D047A3">
        <w:br w:type="page"/>
      </w:r>
    </w:p>
    <w:p w:rsidR="00E0502F" w:rsidRDefault="00B575AB" w:rsidP="00E0502F">
      <w:pPr>
        <w:pStyle w:val="Titre1"/>
      </w:pPr>
      <w:bookmarkStart w:id="3" w:name="_Toc449435202"/>
      <w:r>
        <w:lastRenderedPageBreak/>
        <w:t>Introduction à JavaScript</w:t>
      </w:r>
      <w:bookmarkEnd w:id="3"/>
    </w:p>
    <w:p w:rsidR="00B575AB" w:rsidRDefault="00B575AB" w:rsidP="00B575AB"/>
    <w:p w:rsidR="00CB047F" w:rsidRDefault="00164925" w:rsidP="00CC6FF1">
      <w:pPr>
        <w:pStyle w:val="Titre2"/>
      </w:pPr>
      <w:bookmarkStart w:id="4" w:name="_Toc449435203"/>
      <w:r>
        <w:t>JavaScript c’est quoi ?</w:t>
      </w:r>
      <w:bookmarkEnd w:id="4"/>
    </w:p>
    <w:p w:rsidR="00164925" w:rsidRDefault="009B076E" w:rsidP="00164925">
      <w:r>
        <w:t xml:space="preserve">Le </w:t>
      </w:r>
      <w:r w:rsidRPr="009B076E">
        <w:rPr>
          <w:i/>
          <w:highlight w:val="yellow"/>
        </w:rPr>
        <w:t xml:space="preserve">langage de programmation </w:t>
      </w:r>
      <w:r w:rsidR="00164925" w:rsidRPr="009B076E">
        <w:rPr>
          <w:i/>
          <w:highlight w:val="yellow"/>
        </w:rPr>
        <w:t xml:space="preserve">JavaScript </w:t>
      </w:r>
      <w:r w:rsidR="00164925" w:rsidRPr="009B076E">
        <w:rPr>
          <w:b/>
          <w:i/>
          <w:highlight w:val="yellow"/>
        </w:rPr>
        <w:t>côté client</w:t>
      </w:r>
      <w:r w:rsidR="00164925">
        <w:t xml:space="preserve"> est une extension </w:t>
      </w:r>
      <w:r w:rsidR="00772BAE">
        <w:t>au langage</w:t>
      </w:r>
      <w:r>
        <w:t xml:space="preserve"> de description </w:t>
      </w:r>
      <w:r w:rsidR="00164925">
        <w:t xml:space="preserve">Html </w:t>
      </w:r>
      <w:r w:rsidR="00772BAE">
        <w:t xml:space="preserve">qui définit toute page </w:t>
      </w:r>
      <w:r w:rsidR="00164925">
        <w:t xml:space="preserve">Web. </w:t>
      </w:r>
      <w:r w:rsidR="00772BAE">
        <w:t>Le langage JavaScript</w:t>
      </w:r>
      <w:r w:rsidR="00164925">
        <w:t xml:space="preserve"> peut rendre dynamique les pages Web notamment en accédant directement aux éléments de la page Html, en les manipulant et en interagissant avec l’utilisateur. </w:t>
      </w:r>
      <w:r w:rsidR="00772BAE">
        <w:t xml:space="preserve">Les </w:t>
      </w:r>
      <w:r w:rsidR="00772BAE" w:rsidRPr="009B076E">
        <w:rPr>
          <w:i/>
          <w:highlight w:val="yellow"/>
        </w:rPr>
        <w:t>scripts JavaScript</w:t>
      </w:r>
      <w:r w:rsidR="00772BAE">
        <w:t xml:space="preserve">, </w:t>
      </w:r>
      <w:r w:rsidR="00772BAE">
        <w:rPr>
          <w:i/>
        </w:rPr>
        <w:t>qui s'ajoutent ici aux balises Html</w:t>
      </w:r>
      <w:r w:rsidR="00772BAE">
        <w:t>, peuvent être comparés aux macros d'un traitement de texte en ce sens qu’ils perme</w:t>
      </w:r>
      <w:r>
        <w:t>ttent d’automatiser un certain n</w:t>
      </w:r>
      <w:r w:rsidR="00772BAE">
        <w:t>ombre de tâches et de réaliser des contrôles de saisie.</w:t>
      </w:r>
    </w:p>
    <w:p w:rsidR="00164925" w:rsidRDefault="00164925" w:rsidP="00164925">
      <w:pPr>
        <w:suppressAutoHyphens w:val="0"/>
        <w:spacing w:after="0" w:line="240" w:lineRule="auto"/>
        <w:ind w:right="0"/>
      </w:pPr>
    </w:p>
    <w:p w:rsidR="00164925" w:rsidRDefault="00164925" w:rsidP="00164925">
      <w:pPr>
        <w:suppressAutoHyphens w:val="0"/>
        <w:spacing w:after="0" w:line="240" w:lineRule="auto"/>
        <w:ind w:right="0"/>
      </w:pPr>
      <w:r>
        <w:t xml:space="preserve">JavaScript côté client peut faire beaucoup </w:t>
      </w:r>
      <w:r w:rsidR="00213B07">
        <w:t xml:space="preserve">de </w:t>
      </w:r>
      <w:r>
        <w:t>choses :</w:t>
      </w:r>
    </w:p>
    <w:p w:rsidR="00164925" w:rsidRDefault="00164925" w:rsidP="00164925">
      <w:pPr>
        <w:numPr>
          <w:ilvl w:val="0"/>
          <w:numId w:val="16"/>
        </w:numPr>
        <w:suppressAutoHyphens w:val="0"/>
        <w:spacing w:after="0" w:line="240" w:lineRule="auto"/>
        <w:ind w:right="0"/>
      </w:pPr>
      <w:r>
        <w:t>Ajouter, supprimer et modifier le contenu H</w:t>
      </w:r>
      <w:r w:rsidR="00AC0903">
        <w:t>tml</w:t>
      </w:r>
      <w:r>
        <w:t xml:space="preserve"> dynamiquement</w:t>
      </w:r>
      <w:r w:rsidR="00772BAE">
        <w:t> ;</w:t>
      </w:r>
    </w:p>
    <w:p w:rsidR="00164925" w:rsidRDefault="00164925" w:rsidP="00164925">
      <w:pPr>
        <w:numPr>
          <w:ilvl w:val="0"/>
          <w:numId w:val="16"/>
        </w:numPr>
        <w:suppressAutoHyphens w:val="0"/>
        <w:spacing w:after="0" w:line="240" w:lineRule="auto"/>
        <w:ind w:right="0"/>
      </w:pPr>
      <w:r>
        <w:t>Interagir sur le code CSS</w:t>
      </w:r>
      <w:r w:rsidR="00772BAE">
        <w:t> ;</w:t>
      </w:r>
    </w:p>
    <w:p w:rsidR="00164925" w:rsidRDefault="00213B07" w:rsidP="00164925">
      <w:pPr>
        <w:numPr>
          <w:ilvl w:val="0"/>
          <w:numId w:val="16"/>
        </w:numPr>
        <w:suppressAutoHyphens w:val="0"/>
        <w:spacing w:after="0" w:line="240" w:lineRule="auto"/>
        <w:ind w:right="0"/>
      </w:pPr>
      <w:r>
        <w:t>A</w:t>
      </w:r>
      <w:r w:rsidR="009B076E">
        <w:t>nimer et a</w:t>
      </w:r>
      <w:r>
        <w:t>jouter des ef</w:t>
      </w:r>
      <w:r w:rsidR="00772BAE">
        <w:t>fets sur les textes, les images</w:t>
      </w:r>
      <w:r>
        <w:t>…</w:t>
      </w:r>
    </w:p>
    <w:p w:rsidR="00164925" w:rsidRDefault="00164925" w:rsidP="00164925">
      <w:pPr>
        <w:numPr>
          <w:ilvl w:val="0"/>
          <w:numId w:val="16"/>
        </w:numPr>
        <w:suppressAutoHyphens w:val="0"/>
        <w:spacing w:after="0" w:line="240" w:lineRule="auto"/>
        <w:ind w:right="0"/>
      </w:pPr>
      <w:r>
        <w:t xml:space="preserve">Intercepter les événements (souris, </w:t>
      </w:r>
      <w:r w:rsidR="00772BAE">
        <w:t>clavier</w:t>
      </w:r>
      <w:r w:rsidR="009B076E">
        <w:t xml:space="preserve">, </w:t>
      </w:r>
      <w:proofErr w:type="spellStart"/>
      <w:r w:rsidR="009B076E" w:rsidRPr="00AC0903">
        <w:rPr>
          <w:i/>
        </w:rPr>
        <w:t>timer</w:t>
      </w:r>
      <w:proofErr w:type="spellEnd"/>
      <w:r>
        <w:t>…)</w:t>
      </w:r>
      <w:r w:rsidR="00772BAE">
        <w:t> ;</w:t>
      </w:r>
    </w:p>
    <w:p w:rsidR="00164925" w:rsidRDefault="00164925" w:rsidP="00164925">
      <w:pPr>
        <w:numPr>
          <w:ilvl w:val="0"/>
          <w:numId w:val="16"/>
        </w:numPr>
        <w:suppressAutoHyphens w:val="0"/>
        <w:spacing w:after="0" w:line="240" w:lineRule="auto"/>
        <w:ind w:right="0"/>
      </w:pPr>
      <w:r>
        <w:t xml:space="preserve">Contrôler les </w:t>
      </w:r>
      <w:r w:rsidR="00772BAE">
        <w:t xml:space="preserve">saisies effectuées par l’utilisateur dans les </w:t>
      </w:r>
      <w:r>
        <w:t>formulaires</w:t>
      </w:r>
      <w:r w:rsidR="00772BAE">
        <w:t xml:space="preserve"> H</w:t>
      </w:r>
      <w:r w:rsidR="00AC0903">
        <w:t>tml</w:t>
      </w:r>
      <w:r w:rsidR="00772BAE">
        <w:t> ;</w:t>
      </w:r>
    </w:p>
    <w:p w:rsidR="00164925" w:rsidRDefault="00164925" w:rsidP="00164925">
      <w:pPr>
        <w:numPr>
          <w:ilvl w:val="0"/>
          <w:numId w:val="16"/>
        </w:numPr>
        <w:suppressAutoHyphens w:val="0"/>
        <w:spacing w:after="0" w:line="240" w:lineRule="auto"/>
        <w:ind w:right="0"/>
      </w:pPr>
      <w:r>
        <w:t>Gé</w:t>
      </w:r>
      <w:r w:rsidR="00213B07">
        <w:t>né</w:t>
      </w:r>
      <w:r>
        <w:t>rer des menus dynamiques</w:t>
      </w:r>
      <w:r w:rsidR="00772BAE">
        <w:t> ;</w:t>
      </w:r>
    </w:p>
    <w:p w:rsidR="00164925" w:rsidRDefault="00164925" w:rsidP="00164925">
      <w:pPr>
        <w:numPr>
          <w:ilvl w:val="0"/>
          <w:numId w:val="16"/>
        </w:numPr>
        <w:suppressAutoHyphens w:val="0"/>
        <w:spacing w:after="240" w:line="240" w:lineRule="auto"/>
        <w:ind w:right="0"/>
      </w:pPr>
      <w:r>
        <w:t xml:space="preserve">Détecter le </w:t>
      </w:r>
      <w:r w:rsidR="00772BAE">
        <w:t xml:space="preserve">type de </w:t>
      </w:r>
      <w:r>
        <w:t>navigateur</w:t>
      </w:r>
      <w:r w:rsidR="00772BAE">
        <w:t xml:space="preserve"> de manière à adapter le rendu graphique ou l’ergonomie aux fonctionnalités spécifiques.</w:t>
      </w:r>
    </w:p>
    <w:p w:rsidR="00164925" w:rsidRDefault="00772BAE" w:rsidP="00164925">
      <w:r w:rsidRPr="009B076E">
        <w:rPr>
          <w:i/>
          <w:highlight w:val="yellow"/>
        </w:rPr>
        <w:t>L</w:t>
      </w:r>
      <w:r w:rsidR="00164925" w:rsidRPr="009B076E">
        <w:rPr>
          <w:i/>
          <w:highlight w:val="yellow"/>
        </w:rPr>
        <w:t xml:space="preserve">es scripts </w:t>
      </w:r>
      <w:r w:rsidRPr="009B076E">
        <w:rPr>
          <w:i/>
          <w:highlight w:val="yellow"/>
        </w:rPr>
        <w:t xml:space="preserve">JavaScript </w:t>
      </w:r>
      <w:r w:rsidR="00164925" w:rsidRPr="009B076E">
        <w:rPr>
          <w:i/>
          <w:highlight w:val="yellow"/>
        </w:rPr>
        <w:t>sont téléchargés avec la page</w:t>
      </w:r>
      <w:r w:rsidR="00164925">
        <w:t xml:space="preserve"> ; </w:t>
      </w:r>
      <w:r>
        <w:t>ils peu</w:t>
      </w:r>
      <w:r w:rsidR="009B076E">
        <w:t>vent être inclus directement dan</w:t>
      </w:r>
      <w:r>
        <w:t>s le code source Html ou stockés dans des fichiers distincts reliés à la page Web. Après téléchargement depuis le serveur Web,</w:t>
      </w:r>
      <w:r w:rsidR="00164925">
        <w:t xml:space="preserve"> ils vont être gérés et exécutés </w:t>
      </w:r>
      <w:r w:rsidR="00696D36">
        <w:t xml:space="preserve">par un </w:t>
      </w:r>
      <w:r w:rsidR="00696D36" w:rsidRPr="009B076E">
        <w:rPr>
          <w:i/>
          <w:highlight w:val="yellow"/>
        </w:rPr>
        <w:t xml:space="preserve">interpréteur JavaScript intégré dans </w:t>
      </w:r>
      <w:r w:rsidR="00164925" w:rsidRPr="009B076E">
        <w:rPr>
          <w:i/>
          <w:highlight w:val="yellow"/>
        </w:rPr>
        <w:t>le navigateur</w:t>
      </w:r>
      <w:r w:rsidR="00696D36">
        <w:t>.</w:t>
      </w:r>
      <w:r w:rsidR="00164925">
        <w:t xml:space="preserve"> </w:t>
      </w:r>
      <w:r>
        <w:t>L</w:t>
      </w:r>
      <w:r w:rsidR="00164925">
        <w:t xml:space="preserve">es instructions </w:t>
      </w:r>
      <w:r>
        <w:t xml:space="preserve">JavaScript </w:t>
      </w:r>
      <w:r w:rsidR="00164925">
        <w:t>seront donc traitées en direct et surtout sans retard par le navigateur</w:t>
      </w:r>
      <w:r w:rsidR="00696D36">
        <w:t xml:space="preserve"> (pas besoin </w:t>
      </w:r>
      <w:r>
        <w:t>de recharger la page ni d’allers-retours entre navigateur et serveur Web pour</w:t>
      </w:r>
      <w:r w:rsidR="00696D36">
        <w:t xml:space="preserve"> récupérer des ressources)</w:t>
      </w:r>
      <w:r w:rsidR="00164925">
        <w:t>.</w:t>
      </w:r>
    </w:p>
    <w:p w:rsidR="00213B07" w:rsidRDefault="00213B07" w:rsidP="00164925"/>
    <w:p w:rsidR="00164925" w:rsidRDefault="008800A0" w:rsidP="00164925">
      <w:r>
        <w:t xml:space="preserve">JavaScript côté client, utilisé seul, </w:t>
      </w:r>
      <w:r w:rsidR="00164925">
        <w:t>possède certaines limites qu</w:t>
      </w:r>
      <w:r w:rsidR="00772BAE">
        <w:t xml:space="preserve">i font parties de </w:t>
      </w:r>
      <w:r w:rsidR="00213B07">
        <w:t>ses avantages :</w:t>
      </w:r>
    </w:p>
    <w:p w:rsidR="00164925" w:rsidRDefault="00164925" w:rsidP="00164925">
      <w:pPr>
        <w:numPr>
          <w:ilvl w:val="0"/>
          <w:numId w:val="16"/>
        </w:numPr>
        <w:suppressAutoHyphens w:val="0"/>
        <w:spacing w:after="0" w:line="240" w:lineRule="auto"/>
        <w:ind w:right="0"/>
      </w:pPr>
      <w:r>
        <w:t>Il ne peut pas accéder à des fichiers</w:t>
      </w:r>
      <w:r w:rsidR="00772BAE">
        <w:t xml:space="preserve"> stockés sur le disque dur du poste utilisateur ;</w:t>
      </w:r>
    </w:p>
    <w:p w:rsidR="00164925" w:rsidRPr="009B076E" w:rsidRDefault="00164925" w:rsidP="00164925">
      <w:pPr>
        <w:numPr>
          <w:ilvl w:val="0"/>
          <w:numId w:val="16"/>
        </w:numPr>
        <w:suppressAutoHyphens w:val="0"/>
        <w:spacing w:after="0" w:line="240" w:lineRule="auto"/>
        <w:ind w:right="0"/>
        <w:rPr>
          <w:i/>
          <w:highlight w:val="yellow"/>
        </w:rPr>
      </w:pPr>
      <w:r w:rsidRPr="009B076E">
        <w:rPr>
          <w:i/>
          <w:highlight w:val="yellow"/>
        </w:rPr>
        <w:t xml:space="preserve">Il </w:t>
      </w:r>
      <w:r w:rsidR="008B3E6C" w:rsidRPr="009B076E">
        <w:rPr>
          <w:i/>
          <w:highlight w:val="yellow"/>
        </w:rPr>
        <w:t xml:space="preserve">est limité </w:t>
      </w:r>
      <w:r w:rsidR="009B076E" w:rsidRPr="009B076E">
        <w:rPr>
          <w:i/>
          <w:highlight w:val="yellow"/>
        </w:rPr>
        <w:t>à la manipulation du navigateur, du contenu de la page Web en cours ainsi que de la barre d’adresse du navigateur et des éventuelles informations passées en paramètres dans l’url de la page</w:t>
      </w:r>
      <w:r w:rsidR="00772BAE" w:rsidRPr="009B076E">
        <w:rPr>
          <w:i/>
          <w:highlight w:val="yellow"/>
        </w:rPr>
        <w:t> ;</w:t>
      </w:r>
    </w:p>
    <w:p w:rsidR="00164925" w:rsidRDefault="00164925" w:rsidP="00164925">
      <w:pPr>
        <w:numPr>
          <w:ilvl w:val="0"/>
          <w:numId w:val="16"/>
        </w:numPr>
        <w:suppressAutoHyphens w:val="0"/>
        <w:spacing w:after="0" w:line="240" w:lineRule="auto"/>
        <w:ind w:right="0"/>
      </w:pPr>
      <w:r>
        <w:t>Il ne peut pas accéder directement aux bases de données</w:t>
      </w:r>
      <w:r w:rsidR="00772BAE">
        <w:t xml:space="preserve"> du serveur Web ;</w:t>
      </w:r>
    </w:p>
    <w:p w:rsidR="008800A0" w:rsidRDefault="00164925" w:rsidP="00164925">
      <w:pPr>
        <w:numPr>
          <w:ilvl w:val="0"/>
          <w:numId w:val="16"/>
        </w:numPr>
        <w:suppressAutoHyphens w:val="0"/>
        <w:spacing w:after="0" w:line="240" w:lineRule="auto"/>
        <w:ind w:right="0"/>
      </w:pPr>
      <w:r>
        <w:t>Il n’est pas multitâche</w:t>
      </w:r>
      <w:r w:rsidR="009B076E">
        <w:t> ;</w:t>
      </w:r>
    </w:p>
    <w:p w:rsidR="008800A0" w:rsidRDefault="008800A0" w:rsidP="008800A0">
      <w:pPr>
        <w:suppressAutoHyphens w:val="0"/>
        <w:spacing w:after="0" w:line="240" w:lineRule="auto"/>
        <w:ind w:right="0"/>
      </w:pPr>
    </w:p>
    <w:p w:rsidR="001B0378" w:rsidRDefault="008800A0" w:rsidP="008800A0">
      <w:pPr>
        <w:suppressAutoHyphens w:val="0"/>
        <w:spacing w:after="0" w:line="240" w:lineRule="auto"/>
        <w:ind w:right="0"/>
      </w:pPr>
      <w:r>
        <w:t>Mais l’arrivée du H</w:t>
      </w:r>
      <w:r w:rsidR="00AC0903">
        <w:t>tml</w:t>
      </w:r>
      <w:r>
        <w:t>5 et ses API corrigent certains « manques »</w:t>
      </w:r>
      <w:r w:rsidR="001B0378">
        <w:t xml:space="preserve"> (</w:t>
      </w:r>
      <w:r w:rsidR="009B076E">
        <w:t>balise H</w:t>
      </w:r>
      <w:r w:rsidR="00AC0903">
        <w:t>tml</w:t>
      </w:r>
      <w:r w:rsidR="009B076E">
        <w:t xml:space="preserve"> </w:t>
      </w:r>
      <w:r w:rsidR="001B0378" w:rsidRPr="009B076E">
        <w:rPr>
          <w:rFonts w:ascii="Courier New" w:hAnsi="Courier New" w:cs="Courier New"/>
        </w:rPr>
        <w:t>&lt;</w:t>
      </w:r>
      <w:proofErr w:type="spellStart"/>
      <w:r w:rsidR="001B0378" w:rsidRPr="009B076E">
        <w:rPr>
          <w:rFonts w:ascii="Courier New" w:hAnsi="Courier New" w:cs="Courier New"/>
        </w:rPr>
        <w:t>canvas</w:t>
      </w:r>
      <w:proofErr w:type="spellEnd"/>
      <w:r w:rsidR="001B0378" w:rsidRPr="009B076E">
        <w:rPr>
          <w:rFonts w:ascii="Courier New" w:hAnsi="Courier New" w:cs="Courier New"/>
        </w:rPr>
        <w:t>&gt;</w:t>
      </w:r>
      <w:r w:rsidR="009B076E">
        <w:t>, base de données locale</w:t>
      </w:r>
      <w:r w:rsidR="001B0378">
        <w:t>…)</w:t>
      </w:r>
      <w:r>
        <w:t xml:space="preserve">. </w:t>
      </w:r>
    </w:p>
    <w:p w:rsidR="00164925" w:rsidRDefault="001B0378" w:rsidP="008800A0">
      <w:pPr>
        <w:suppressAutoHyphens w:val="0"/>
        <w:spacing w:after="0" w:line="240" w:lineRule="auto"/>
        <w:ind w:right="0"/>
      </w:pPr>
      <w:r>
        <w:t xml:space="preserve">La bibliothèque JavaScript </w:t>
      </w:r>
      <w:r w:rsidR="008800A0" w:rsidRPr="001B0378">
        <w:rPr>
          <w:b/>
          <w:i/>
        </w:rPr>
        <w:t>A</w:t>
      </w:r>
      <w:r w:rsidRPr="001B0378">
        <w:rPr>
          <w:b/>
          <w:i/>
        </w:rPr>
        <w:t>jax</w:t>
      </w:r>
      <w:r w:rsidR="008800A0">
        <w:t xml:space="preserve"> permet d’accéder aux bases de données </w:t>
      </w:r>
      <w:r w:rsidR="009B076E">
        <w:t>du serveur Web via d</w:t>
      </w:r>
      <w:r w:rsidR="008800A0">
        <w:t xml:space="preserve">es requêtes </w:t>
      </w:r>
      <w:r w:rsidR="009B076E">
        <w:t>HTTP secondaires sans quitter la page Web en cours</w:t>
      </w:r>
      <w:r w:rsidR="008800A0">
        <w:t>.</w:t>
      </w:r>
    </w:p>
    <w:p w:rsidR="00CB047F" w:rsidRDefault="00CB047F" w:rsidP="00CB047F"/>
    <w:p w:rsidR="008800A0" w:rsidRDefault="008800A0" w:rsidP="00CB047F">
      <w:r>
        <w:t xml:space="preserve">JavaScript </w:t>
      </w:r>
      <w:r w:rsidRPr="00AF0399">
        <w:rPr>
          <w:b/>
          <w:i/>
        </w:rPr>
        <w:t>côté serveur</w:t>
      </w:r>
      <w:r>
        <w:t xml:space="preserve"> se développe beaucoup ces dernières années</w:t>
      </w:r>
      <w:r w:rsidR="00AF0399">
        <w:t xml:space="preserve">. L’outil </w:t>
      </w:r>
      <w:r w:rsidR="00AF0399" w:rsidRPr="00AF0399">
        <w:rPr>
          <w:b/>
          <w:i/>
        </w:rPr>
        <w:t>Node.JS</w:t>
      </w:r>
      <w:r w:rsidR="00AF0399">
        <w:t xml:space="preserve"> en est un très bon ex</w:t>
      </w:r>
      <w:r w:rsidR="0013713C">
        <w:t>emple et devient une alternative aux autres technologies côté ser</w:t>
      </w:r>
      <w:r w:rsidR="009B076E">
        <w:t xml:space="preserve">veur comme  les Servlet en JAVA ou les </w:t>
      </w:r>
      <w:proofErr w:type="spellStart"/>
      <w:r w:rsidR="009B076E">
        <w:t>technoligies</w:t>
      </w:r>
      <w:proofErr w:type="spellEnd"/>
      <w:r w:rsidR="0013713C">
        <w:t xml:space="preserve"> JSP</w:t>
      </w:r>
      <w:r w:rsidR="0013713C">
        <w:rPr>
          <w:rStyle w:val="Appelnotedebasdep"/>
        </w:rPr>
        <w:footnoteReference w:id="1"/>
      </w:r>
      <w:r w:rsidR="0013713C">
        <w:t>, l’ASP</w:t>
      </w:r>
      <w:r w:rsidR="0013713C">
        <w:rPr>
          <w:rStyle w:val="Appelnotedebasdep"/>
        </w:rPr>
        <w:footnoteReference w:id="2"/>
      </w:r>
      <w:r w:rsidR="0013713C">
        <w:t>, PHP</w:t>
      </w:r>
      <w:r w:rsidR="0013713C">
        <w:rPr>
          <w:rStyle w:val="Appelnotedebasdep"/>
        </w:rPr>
        <w:footnoteReference w:id="3"/>
      </w:r>
      <w:r w:rsidR="0013713C">
        <w:t>, Python, Ruby …</w:t>
      </w:r>
    </w:p>
    <w:p w:rsidR="00AF0399" w:rsidRDefault="00AF0399" w:rsidP="00CB047F">
      <w:r>
        <w:lastRenderedPageBreak/>
        <w:t xml:space="preserve">Aujourd’hui, JavaScript est un langage utilisé également pour créer des applications mobiles (JQuery Mobile, </w:t>
      </w:r>
      <w:proofErr w:type="spellStart"/>
      <w:r>
        <w:t>PhoneG</w:t>
      </w:r>
      <w:r w:rsidR="009B076E">
        <w:t>AP</w:t>
      </w:r>
      <w:proofErr w:type="spellEnd"/>
      <w:r w:rsidR="009B076E">
        <w:t xml:space="preserve"> …), des applications Windows</w:t>
      </w:r>
      <w:r w:rsidR="00562715">
        <w:t xml:space="preserve"> avec </w:t>
      </w:r>
      <w:proofErr w:type="spellStart"/>
      <w:r w:rsidR="00562715" w:rsidRPr="00562715">
        <w:rPr>
          <w:b/>
          <w:i/>
        </w:rPr>
        <w:t>WinJS</w:t>
      </w:r>
      <w:proofErr w:type="spellEnd"/>
      <w:r w:rsidR="00562715">
        <w:t>, manipuler des fichiers PDF et en modifiant leurs apparences et ajouter</w:t>
      </w:r>
      <w:r w:rsidR="009B076E">
        <w:t xml:space="preserve"> des validations de formulaires</w:t>
      </w:r>
      <w:r w:rsidR="00562715">
        <w:t>…</w:t>
      </w:r>
    </w:p>
    <w:p w:rsidR="009B076E" w:rsidRDefault="009B076E" w:rsidP="00CB047F"/>
    <w:p w:rsidR="009B076E" w:rsidRDefault="009B076E" w:rsidP="00CB047F"/>
    <w:p w:rsidR="00CC6FF1" w:rsidRDefault="00CC6FF1" w:rsidP="00CC6FF1">
      <w:pPr>
        <w:pStyle w:val="Titre2"/>
      </w:pPr>
      <w:bookmarkStart w:id="5" w:name="_Toc449435204"/>
      <w:r>
        <w:t>Historique</w:t>
      </w:r>
      <w:bookmarkEnd w:id="5"/>
    </w:p>
    <w:p w:rsidR="00CC6FF1" w:rsidRDefault="00CC6FF1" w:rsidP="00CC6FF1"/>
    <w:p w:rsidR="00CC6FF1" w:rsidRDefault="00CC6FF1" w:rsidP="00CC6FF1">
      <w:r>
        <w:t xml:space="preserve">JavaScript a été initialement développé par Netscape et s'appelait alors </w:t>
      </w:r>
      <w:proofErr w:type="spellStart"/>
      <w:r>
        <w:t>LiveScript</w:t>
      </w:r>
      <w:proofErr w:type="spellEnd"/>
      <w:r>
        <w:t xml:space="preserve">. </w:t>
      </w:r>
      <w:r w:rsidR="00FE4D2E">
        <w:t>Adopté à la fin de l'année 1995</w:t>
      </w:r>
      <w:r>
        <w:t xml:space="preserve"> par la firme Sun (qui a aussi développé Java), il prit alors son nom de JavaScript.</w:t>
      </w:r>
    </w:p>
    <w:p w:rsidR="00CC6FF1" w:rsidRDefault="00CC6FF1" w:rsidP="00CC6FF1">
      <w:r>
        <w:t xml:space="preserve">Microsoft a implémenté le langage </w:t>
      </w:r>
      <w:proofErr w:type="spellStart"/>
      <w:r>
        <w:t>JScript</w:t>
      </w:r>
      <w:proofErr w:type="spellEnd"/>
      <w:r>
        <w:t xml:space="preserve"> qui est semblable à JavaScript</w:t>
      </w:r>
      <w:r w:rsidR="00FE4D2E">
        <w:t xml:space="preserve"> dans son navigateur Web Internet Explorer</w:t>
      </w:r>
      <w:r>
        <w:t>. Microsoft encourageait plutôt l’util</w:t>
      </w:r>
      <w:r w:rsidR="00FE4D2E">
        <w:t xml:space="preserve">isation de </w:t>
      </w:r>
      <w:proofErr w:type="spellStart"/>
      <w:r w:rsidR="00FE4D2E">
        <w:t>VBScript</w:t>
      </w:r>
      <w:proofErr w:type="spellEnd"/>
      <w:r w:rsidR="00FE4D2E">
        <w:t xml:space="preserve"> côté client ; son navigateur possède les deux interpréteurs mais </w:t>
      </w:r>
      <w:r w:rsidR="00FE4D2E" w:rsidRPr="00AC0903">
        <w:rPr>
          <w:i/>
          <w:highlight w:val="yellow"/>
        </w:rPr>
        <w:t>le standard universellement reconnu reste le langage JavaScript, aujourd’hui relativement homogène d’un navigateur à l’autre</w:t>
      </w:r>
      <w:r w:rsidR="00FE4D2E">
        <w:t>.</w:t>
      </w:r>
    </w:p>
    <w:p w:rsidR="00CC6FF1" w:rsidRDefault="00CC6FF1" w:rsidP="00CC6FF1"/>
    <w:p w:rsidR="00CC6FF1" w:rsidRDefault="00CC6FF1" w:rsidP="00CC6FF1">
      <w:r>
        <w:t xml:space="preserve">Nous en sommes à la version 1.8, la version 2.0 ayant été </w:t>
      </w:r>
      <w:proofErr w:type="gramStart"/>
      <w:r>
        <w:t>abandonnée</w:t>
      </w:r>
      <w:proofErr w:type="gramEnd"/>
      <w:r>
        <w:t>. Ce qui n'est pas sans poser certains problèmes de compatibilité</w:t>
      </w:r>
      <w:r w:rsidRPr="00A35E46">
        <w:t xml:space="preserve"> </w:t>
      </w:r>
      <w:r>
        <w:t xml:space="preserve">des pages comportant du code JavaScript, selon le navigateur utilisé. </w:t>
      </w:r>
    </w:p>
    <w:p w:rsidR="00CC6FF1" w:rsidRDefault="00CC6FF1" w:rsidP="00CC6FF1"/>
    <w:p w:rsidR="00CC6FF1" w:rsidRDefault="00CC6FF1" w:rsidP="00CC6FF1">
      <w:r>
        <w:t xml:space="preserve">Le noyau de JavaScript est défini par le standard </w:t>
      </w:r>
      <w:r w:rsidR="00051725">
        <w:t>ECMA</w:t>
      </w:r>
      <w:r w:rsidR="00051725">
        <w:rPr>
          <w:rStyle w:val="Appelnotedebasdep"/>
        </w:rPr>
        <w:footnoteReference w:id="4"/>
      </w:r>
      <w:r>
        <w:t>-262, approuvé par l’ISO</w:t>
      </w:r>
      <w:r>
        <w:rPr>
          <w:rStyle w:val="Appelnotedebasdep"/>
        </w:rPr>
        <w:footnoteReference w:id="5"/>
      </w:r>
      <w:r>
        <w:t xml:space="preserve">-16262. </w:t>
      </w:r>
      <w:r w:rsidR="00F37D45">
        <w:t>Depuis</w:t>
      </w:r>
      <w:r>
        <w:t xml:space="preserve"> </w:t>
      </w:r>
      <w:r w:rsidR="00F80F62">
        <w:t>2009</w:t>
      </w:r>
      <w:r w:rsidR="00F37D45">
        <w:t>,</w:t>
      </w:r>
      <w:r>
        <w:t xml:space="preserve"> JavaScript est basée sur le standard ECMA-262 version </w:t>
      </w:r>
      <w:r w:rsidR="00F80F62">
        <w:t>5</w:t>
      </w:r>
      <w:r>
        <w:t>.</w:t>
      </w:r>
    </w:p>
    <w:p w:rsidR="00CC6FF1" w:rsidRDefault="00CC6FF1" w:rsidP="00CC6FF1"/>
    <w:p w:rsidR="00CC6FF1" w:rsidRDefault="00CC6FF1" w:rsidP="00CC6FF1">
      <w:r>
        <w:t>Tout d’abord un peu oublié pendant la bataille entre le HTML et le XHTML, avec l’arrivée du HTML 5, l'avenir de JavaScript est bien relancé.</w:t>
      </w:r>
    </w:p>
    <w:p w:rsidR="00CC6FF1" w:rsidRDefault="00CC6FF1" w:rsidP="00CC6FF1"/>
    <w:p w:rsidR="00CC6FF1" w:rsidRDefault="00CC6FF1" w:rsidP="00CC6FF1">
      <w:r>
        <w:t xml:space="preserve">Aujourd’hui la majorité des navigateurs sont compatibles ECMA Edition </w:t>
      </w:r>
      <w:r w:rsidR="00F80F62">
        <w:t>5</w:t>
      </w:r>
      <w:r>
        <w:t>.</w:t>
      </w:r>
    </w:p>
    <w:p w:rsidR="00CC6FF1" w:rsidRDefault="00CC6FF1" w:rsidP="00CC6FF1">
      <w:r>
        <w:t>Cependant, les navigateurs continuent à ajouter des fonctionnalités non standard.</w:t>
      </w:r>
    </w:p>
    <w:p w:rsidR="00CC6FF1" w:rsidRDefault="00CC6FF1" w:rsidP="00CC6FF1">
      <w:pPr>
        <w:rPr>
          <w:i/>
        </w:rPr>
      </w:pPr>
    </w:p>
    <w:p w:rsidR="00CC6FF1" w:rsidRPr="001252DB" w:rsidRDefault="00CC6FF1" w:rsidP="00CC6FF1">
      <w:pPr>
        <w:rPr>
          <w:i/>
        </w:rPr>
      </w:pPr>
      <w:r w:rsidRPr="001252DB">
        <w:rPr>
          <w:i/>
        </w:rPr>
        <w:t>H</w:t>
      </w:r>
      <w:r w:rsidR="00FB531B">
        <w:rPr>
          <w:i/>
        </w:rPr>
        <w:t>tml</w:t>
      </w:r>
      <w:r w:rsidRPr="001252DB">
        <w:rPr>
          <w:i/>
        </w:rPr>
        <w:t xml:space="preserve"> 5 </w:t>
      </w:r>
      <w:r w:rsidR="00F80F62">
        <w:rPr>
          <w:i/>
        </w:rPr>
        <w:t xml:space="preserve">est bien parti pour </w:t>
      </w:r>
      <w:r w:rsidRPr="001252DB">
        <w:rPr>
          <w:i/>
        </w:rPr>
        <w:t>normaliser le tout…</w:t>
      </w:r>
    </w:p>
    <w:p w:rsidR="00CC6FF1" w:rsidRPr="00CC6FF1" w:rsidRDefault="00CC6FF1" w:rsidP="00CC6FF1"/>
    <w:p w:rsidR="00CC6FF1" w:rsidRDefault="00CC6FF1" w:rsidP="00B575AB"/>
    <w:p w:rsidR="00FE4D2E" w:rsidRDefault="00FE4D2E">
      <w:pPr>
        <w:suppressAutoHyphens w:val="0"/>
        <w:spacing w:after="0" w:line="240" w:lineRule="auto"/>
        <w:ind w:right="0"/>
        <w:jc w:val="left"/>
        <w:rPr>
          <w:b/>
          <w:bCs/>
          <w:smallCaps/>
          <w:color w:val="FD7A03"/>
          <w:spacing w:val="4"/>
          <w:szCs w:val="24"/>
        </w:rPr>
      </w:pPr>
      <w:r>
        <w:br w:type="page"/>
      </w:r>
    </w:p>
    <w:p w:rsidR="007F27B4" w:rsidRDefault="007F27B4" w:rsidP="007F27B4">
      <w:pPr>
        <w:pStyle w:val="Titre2"/>
      </w:pPr>
      <w:bookmarkStart w:id="6" w:name="_Toc449435205"/>
      <w:r>
        <w:lastRenderedPageBreak/>
        <w:t>JavaScript dans le développement moderne</w:t>
      </w:r>
      <w:bookmarkEnd w:id="6"/>
    </w:p>
    <w:p w:rsidR="007F27B4" w:rsidRDefault="007F27B4" w:rsidP="007F27B4"/>
    <w:p w:rsidR="007F27B4" w:rsidRDefault="007F27B4" w:rsidP="007F27B4">
      <w:r>
        <w:t xml:space="preserve">Dans le développement Web moderne, on attend à ce qu’un site fonctionne correctement quel que soit l’équipement utilisé (PC, Tablette, Téléphone, </w:t>
      </w:r>
      <w:r w:rsidR="00FE4D2E">
        <w:t>système d’exploitation</w:t>
      </w:r>
      <w:r>
        <w:t>, navigateur…) Même sur des anciens navigateurs et même si JavaScript est désactivé.</w:t>
      </w:r>
    </w:p>
    <w:p w:rsidR="007F27B4" w:rsidRDefault="00FE4D2E" w:rsidP="007F27B4">
      <w:r w:rsidRPr="00FB531B">
        <w:rPr>
          <w:i/>
          <w:highlight w:val="yellow"/>
        </w:rPr>
        <w:t>Il est fortement recommandé d’externa</w:t>
      </w:r>
      <w:r w:rsidR="00FB531B" w:rsidRPr="00FB531B">
        <w:rPr>
          <w:i/>
          <w:highlight w:val="yellow"/>
        </w:rPr>
        <w:t>liser le cod</w:t>
      </w:r>
      <w:r w:rsidRPr="00FB531B">
        <w:rPr>
          <w:i/>
          <w:highlight w:val="yellow"/>
        </w:rPr>
        <w:t>e JavaScript dans des fichiers source distincts des pages Web ;</w:t>
      </w:r>
      <w:r>
        <w:t xml:space="preserve"> l</w:t>
      </w:r>
      <w:r w:rsidR="007F27B4">
        <w:t>e code JavaScript devient</w:t>
      </w:r>
      <w:r>
        <w:t xml:space="preserve"> alors</w:t>
      </w:r>
      <w:r w:rsidR="007F27B4">
        <w:t xml:space="preserve"> </w:t>
      </w:r>
      <w:r w:rsidR="007F27B4" w:rsidRPr="00534863">
        <w:rPr>
          <w:i/>
          <w:highlight w:val="yellow"/>
        </w:rPr>
        <w:t>non intrusif</w:t>
      </w:r>
      <w:r>
        <w:t>  car i</w:t>
      </w:r>
      <w:r w:rsidR="007F27B4">
        <w:t>l est séparé du code Html.</w:t>
      </w:r>
    </w:p>
    <w:p w:rsidR="007F27B4" w:rsidRDefault="007F27B4" w:rsidP="007F27B4">
      <w:r>
        <w:t xml:space="preserve">On utilise </w:t>
      </w:r>
      <w:r w:rsidRPr="00534863">
        <w:rPr>
          <w:highlight w:val="yellow"/>
        </w:rPr>
        <w:t>l’</w:t>
      </w:r>
      <w:r w:rsidRPr="00534863">
        <w:rPr>
          <w:i/>
          <w:highlight w:val="yellow"/>
        </w:rPr>
        <w:t>enrichissement progressif</w:t>
      </w:r>
      <w:r w:rsidRPr="00534863">
        <w:rPr>
          <w:highlight w:val="yellow"/>
        </w:rPr>
        <w:t>,</w:t>
      </w:r>
      <w:r>
        <w:t xml:space="preserve"> en séparant les couches :</w:t>
      </w:r>
    </w:p>
    <w:p w:rsidR="007F27B4" w:rsidRDefault="007F27B4" w:rsidP="007F27B4">
      <w:pPr>
        <w:pStyle w:val="Paragraphedeliste"/>
        <w:numPr>
          <w:ilvl w:val="0"/>
          <w:numId w:val="17"/>
        </w:numPr>
      </w:pPr>
      <w:r>
        <w:t>La sémantique ou structure (Html)</w:t>
      </w:r>
    </w:p>
    <w:p w:rsidR="007F27B4" w:rsidRDefault="00192A2C" w:rsidP="007F27B4">
      <w:pPr>
        <w:pStyle w:val="Paragraphedeliste"/>
        <w:numPr>
          <w:ilvl w:val="0"/>
          <w:numId w:val="17"/>
        </w:numPr>
      </w:pPr>
      <w:r>
        <w:t>La présentation (C</w:t>
      </w:r>
      <w:r w:rsidR="001B0378">
        <w:t>SS</w:t>
      </w:r>
      <w:r>
        <w:t>)</w:t>
      </w:r>
    </w:p>
    <w:p w:rsidR="00192A2C" w:rsidRDefault="00192A2C" w:rsidP="007F27B4">
      <w:pPr>
        <w:pStyle w:val="Paragraphedeliste"/>
        <w:numPr>
          <w:ilvl w:val="0"/>
          <w:numId w:val="17"/>
        </w:numPr>
      </w:pPr>
      <w:r>
        <w:t>Le comportement (JavaScript)</w:t>
      </w:r>
    </w:p>
    <w:p w:rsidR="00192A2C" w:rsidRDefault="00192A2C" w:rsidP="00192A2C"/>
    <w:p w:rsidR="00192A2C" w:rsidRDefault="00192A2C" w:rsidP="00192A2C">
      <w:r>
        <w:t xml:space="preserve">Ainsi, la page est toujours fonctionnelle même si JavaScript </w:t>
      </w:r>
      <w:r w:rsidR="001B0378">
        <w:t>et</w:t>
      </w:r>
      <w:r>
        <w:t xml:space="preserve"> C</w:t>
      </w:r>
      <w:r w:rsidR="001B0378">
        <w:t>SS sont désactivés</w:t>
      </w:r>
      <w:r w:rsidR="00FE4D2E">
        <w:t xml:space="preserve"> par l’utilisateur.</w:t>
      </w:r>
    </w:p>
    <w:p w:rsidR="00FE4D2E" w:rsidRDefault="00FE4D2E" w:rsidP="00192A2C"/>
    <w:p w:rsidR="00FE4D2E" w:rsidRDefault="00FE4D2E" w:rsidP="00192A2C"/>
    <w:p w:rsidR="00E0502F" w:rsidRDefault="006723DF" w:rsidP="00682795">
      <w:pPr>
        <w:pStyle w:val="Titre1"/>
      </w:pPr>
      <w:bookmarkStart w:id="7" w:name="_Toc449435206"/>
      <w:r>
        <w:t>Les bases du langage JavaScript</w:t>
      </w:r>
      <w:bookmarkEnd w:id="7"/>
    </w:p>
    <w:p w:rsidR="006723DF" w:rsidRDefault="006723DF" w:rsidP="006723DF"/>
    <w:p w:rsidR="006723DF" w:rsidRDefault="006723DF" w:rsidP="006723DF">
      <w:pPr>
        <w:pStyle w:val="Titre2"/>
        <w:suppressAutoHyphens w:val="0"/>
        <w:spacing w:before="240" w:after="240" w:line="240" w:lineRule="auto"/>
        <w:ind w:left="432" w:hanging="432"/>
      </w:pPr>
      <w:bookmarkStart w:id="8" w:name="_Toc336610103"/>
      <w:bookmarkStart w:id="9" w:name="_Toc449435207"/>
      <w:r>
        <w:t>La balise &lt;script&gt;</w:t>
      </w:r>
      <w:bookmarkEnd w:id="8"/>
      <w:bookmarkEnd w:id="9"/>
    </w:p>
    <w:p w:rsidR="006723DF" w:rsidRDefault="006723DF" w:rsidP="006723DF"/>
    <w:p w:rsidR="006723DF" w:rsidRDefault="006723DF" w:rsidP="006723DF">
      <w:r>
        <w:t xml:space="preserve">Dans la logique du langage Html, il faut signaler au navigateur par une balise, que ce qui suit est du code JavaScript (et non du </w:t>
      </w:r>
      <w:r w:rsidR="00FE4D2E">
        <w:t>code H</w:t>
      </w:r>
      <w:r w:rsidR="00FB531B">
        <w:t>tml</w:t>
      </w:r>
      <w:r w:rsidR="00FE4D2E">
        <w:t xml:space="preserve"> ou </w:t>
      </w:r>
      <w:proofErr w:type="spellStart"/>
      <w:r>
        <w:t>VBScript</w:t>
      </w:r>
      <w:proofErr w:type="spellEnd"/>
      <w:r>
        <w:t xml:space="preserve"> par exemple). C'est </w:t>
      </w:r>
      <w:r w:rsidR="00FE4D2E">
        <w:t xml:space="preserve">le rôle de </w:t>
      </w:r>
      <w:r>
        <w:t>la balise</w:t>
      </w:r>
      <w:r w:rsidR="00FE4D2E">
        <w:t xml:space="preserve"> double</w:t>
      </w:r>
      <w:r>
        <w:t xml:space="preserve"> </w:t>
      </w:r>
      <w:r w:rsidRPr="00FE4D2E">
        <w:rPr>
          <w:rFonts w:ascii="Courier New" w:hAnsi="Courier New" w:cs="Courier New"/>
          <w:b/>
          <w:i/>
          <w:highlight w:val="yellow"/>
        </w:rPr>
        <w:t>&lt;</w:t>
      </w:r>
      <w:r w:rsidRPr="00FB531B">
        <w:rPr>
          <w:rFonts w:ascii="Courier New" w:hAnsi="Courier New" w:cs="Courier New"/>
          <w:b/>
          <w:highlight w:val="yellow"/>
        </w:rPr>
        <w:t>script</w:t>
      </w:r>
      <w:r w:rsidRPr="00FE4D2E">
        <w:rPr>
          <w:rFonts w:ascii="Courier New" w:hAnsi="Courier New" w:cs="Courier New"/>
          <w:b/>
          <w:i/>
          <w:highlight w:val="yellow"/>
        </w:rPr>
        <w:t>&gt;</w:t>
      </w:r>
      <w:r>
        <w:t>.</w:t>
      </w:r>
    </w:p>
    <w:p w:rsidR="006723DF" w:rsidRDefault="00780A98" w:rsidP="006723DF">
      <w:r>
        <w:t>Depuis</w:t>
      </w:r>
      <w:r w:rsidR="006723DF">
        <w:t xml:space="preserve"> la version HTML 4.01 et le XHTML</w:t>
      </w:r>
      <w:r w:rsidR="006723DF">
        <w:rPr>
          <w:rStyle w:val="Appelnotedebasdep"/>
        </w:rPr>
        <w:footnoteReference w:id="6"/>
      </w:r>
      <w:r w:rsidR="006723DF">
        <w:t xml:space="preserve">, </w:t>
      </w:r>
      <w:r>
        <w:t xml:space="preserve">cette balise prend un attribut, </w:t>
      </w:r>
      <w:r w:rsidR="006723DF">
        <w:t>le type MIME</w:t>
      </w:r>
      <w:r w:rsidR="006723DF">
        <w:rPr>
          <w:rStyle w:val="Appelnotedebasdep"/>
        </w:rPr>
        <w:footnoteReference w:id="7"/>
      </w:r>
      <w:r>
        <w:t>,</w:t>
      </w:r>
      <w:r w:rsidR="006723DF">
        <w:t xml:space="preserve"> </w:t>
      </w:r>
      <w:r>
        <w:t>pour indiquer le format du code qu’elle contient</w:t>
      </w:r>
      <w:r w:rsidR="006723DF">
        <w:t> :</w:t>
      </w:r>
    </w:p>
    <w:p w:rsidR="006723DF" w:rsidRPr="00817AA1" w:rsidRDefault="006723DF" w:rsidP="006723DF">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817AA1">
        <w:rPr>
          <w:rFonts w:ascii="Courier New" w:hAnsi="Courier New" w:cs="Courier New"/>
        </w:rPr>
        <w:t>&lt;script type="</w:t>
      </w:r>
      <w:proofErr w:type="spellStart"/>
      <w:r w:rsidRPr="00817AA1">
        <w:rPr>
          <w:rFonts w:ascii="Courier New" w:hAnsi="Courier New" w:cs="Courier New"/>
        </w:rPr>
        <w:t>text</w:t>
      </w:r>
      <w:proofErr w:type="spellEnd"/>
      <w:r w:rsidRPr="00817AA1">
        <w:rPr>
          <w:rFonts w:ascii="Courier New" w:hAnsi="Courier New" w:cs="Courier New"/>
        </w:rPr>
        <w:t xml:space="preserve">/JavaScript"&gt; </w:t>
      </w:r>
    </w:p>
    <w:p w:rsidR="006723DF" w:rsidRDefault="006723DF" w:rsidP="006723DF">
      <w:r>
        <w:t>Auparavant, les spécifications utilisaient l’attribut "</w:t>
      </w:r>
      <w:proofErr w:type="spellStart"/>
      <w:r w:rsidRPr="0057254D">
        <w:rPr>
          <w:rFonts w:ascii="Courier New" w:hAnsi="Courier New" w:cs="Courier New"/>
        </w:rPr>
        <w:t>language</w:t>
      </w:r>
      <w:proofErr w:type="spellEnd"/>
      <w:r>
        <w:t>" :</w:t>
      </w:r>
    </w:p>
    <w:p w:rsidR="006723DF" w:rsidRPr="00165150" w:rsidRDefault="006723DF" w:rsidP="006723DF">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165150">
        <w:rPr>
          <w:rFonts w:ascii="Courier New" w:hAnsi="Courier New" w:cs="Courier New"/>
        </w:rPr>
        <w:t xml:space="preserve">&lt;script </w:t>
      </w:r>
      <w:proofErr w:type="spellStart"/>
      <w:r w:rsidRPr="00165150">
        <w:rPr>
          <w:rFonts w:ascii="Courier New" w:hAnsi="Courier New" w:cs="Courier New"/>
        </w:rPr>
        <w:t>language</w:t>
      </w:r>
      <w:proofErr w:type="spellEnd"/>
      <w:r w:rsidRPr="00165150">
        <w:rPr>
          <w:rFonts w:ascii="Courier New" w:hAnsi="Courier New" w:cs="Courier New"/>
        </w:rPr>
        <w:t xml:space="preserve">="JavaScript"&gt; </w:t>
      </w:r>
    </w:p>
    <w:p w:rsidR="006723DF" w:rsidRDefault="00780A98" w:rsidP="006723DF">
      <w:r>
        <w:t>En utilisant du code HTML 5, on n’est plus oblig</w:t>
      </w:r>
      <w:r w:rsidR="00817AA1">
        <w:t>é</w:t>
      </w:r>
      <w:r>
        <w:t xml:space="preserve"> de spécifier le type MIME.</w:t>
      </w:r>
    </w:p>
    <w:p w:rsidR="006723DF" w:rsidRPr="00165150" w:rsidRDefault="006723DF" w:rsidP="006723DF">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817AA1">
        <w:rPr>
          <w:rFonts w:ascii="Courier New" w:hAnsi="Courier New" w:cs="Courier New"/>
          <w:highlight w:val="yellow"/>
        </w:rPr>
        <w:t>&lt;</w:t>
      </w:r>
      <w:proofErr w:type="gramStart"/>
      <w:r w:rsidRPr="00817AA1">
        <w:rPr>
          <w:rFonts w:ascii="Courier New" w:hAnsi="Courier New" w:cs="Courier New"/>
          <w:highlight w:val="yellow"/>
        </w:rPr>
        <w:t>script</w:t>
      </w:r>
      <w:proofErr w:type="gramEnd"/>
      <w:r w:rsidRPr="00817AA1">
        <w:rPr>
          <w:rFonts w:ascii="Courier New" w:hAnsi="Courier New" w:cs="Courier New"/>
          <w:highlight w:val="yellow"/>
        </w:rPr>
        <w:t>&gt;</w:t>
      </w:r>
      <w:r w:rsidR="00780A98" w:rsidRPr="00817AA1">
        <w:rPr>
          <w:rFonts w:ascii="Courier New" w:hAnsi="Courier New" w:cs="Courier New"/>
          <w:highlight w:val="yellow"/>
        </w:rPr>
        <w:t xml:space="preserve"> …code </w:t>
      </w:r>
      <w:r w:rsidR="00255D81" w:rsidRPr="00817AA1">
        <w:rPr>
          <w:rFonts w:ascii="Courier New" w:hAnsi="Courier New" w:cs="Courier New"/>
          <w:highlight w:val="yellow"/>
        </w:rPr>
        <w:t>JavaS</w:t>
      </w:r>
      <w:r w:rsidR="00780A98" w:rsidRPr="00817AA1">
        <w:rPr>
          <w:rFonts w:ascii="Courier New" w:hAnsi="Courier New" w:cs="Courier New"/>
          <w:highlight w:val="yellow"/>
        </w:rPr>
        <w:t>cript … &lt;/script&gt;</w:t>
      </w:r>
      <w:r w:rsidRPr="00165150">
        <w:rPr>
          <w:rFonts w:ascii="Courier New" w:hAnsi="Courier New" w:cs="Courier New"/>
        </w:rPr>
        <w:t xml:space="preserve"> </w:t>
      </w:r>
    </w:p>
    <w:p w:rsidR="00780A98" w:rsidRDefault="00780A98" w:rsidP="00780A98">
      <w:bookmarkStart w:id="10" w:name="_Toc336610104"/>
    </w:p>
    <w:p w:rsidR="00780A98" w:rsidRDefault="00780A98" w:rsidP="00780A98"/>
    <w:p w:rsidR="0057254D" w:rsidRDefault="0057254D">
      <w:pPr>
        <w:suppressAutoHyphens w:val="0"/>
        <w:spacing w:after="0" w:line="240" w:lineRule="auto"/>
        <w:ind w:right="0"/>
        <w:jc w:val="left"/>
        <w:rPr>
          <w:b/>
          <w:bCs/>
          <w:smallCaps/>
          <w:color w:val="FD7A03"/>
          <w:spacing w:val="4"/>
          <w:szCs w:val="24"/>
        </w:rPr>
      </w:pPr>
      <w:r>
        <w:br w:type="page"/>
      </w:r>
    </w:p>
    <w:p w:rsidR="00165150" w:rsidRDefault="00165150" w:rsidP="006723DF">
      <w:pPr>
        <w:pStyle w:val="Titre2"/>
        <w:suppressAutoHyphens w:val="0"/>
        <w:spacing w:before="240" w:after="240" w:line="240" w:lineRule="auto"/>
        <w:ind w:left="432" w:hanging="432"/>
      </w:pPr>
      <w:bookmarkStart w:id="11" w:name="_Toc449435208"/>
      <w:r>
        <w:lastRenderedPageBreak/>
        <w:t>La syntaxe de JavaScript</w:t>
      </w:r>
      <w:bookmarkEnd w:id="11"/>
    </w:p>
    <w:p w:rsidR="00165150" w:rsidRDefault="00165150" w:rsidP="00165150"/>
    <w:p w:rsidR="00165150" w:rsidRDefault="00165150" w:rsidP="00165150">
      <w:r w:rsidRPr="00FB531B">
        <w:rPr>
          <w:i/>
          <w:highlight w:val="yellow"/>
        </w:rPr>
        <w:t>JavaScript est sensible à la casse</w:t>
      </w:r>
      <w:r>
        <w:t>.</w:t>
      </w:r>
      <w:r w:rsidRPr="0081490F">
        <w:t xml:space="preserve"> </w:t>
      </w:r>
      <w:r>
        <w:t xml:space="preserve">Ainsi pour afficher une boîte de dialogue d’alerte, il faudra écrire </w:t>
      </w:r>
      <w:proofErr w:type="spellStart"/>
      <w:proofErr w:type="gramStart"/>
      <w:r w:rsidRPr="0057254D">
        <w:rPr>
          <w:rFonts w:ascii="Courier New" w:hAnsi="Courier New" w:cs="Courier New"/>
          <w:b/>
        </w:rPr>
        <w:t>alert</w:t>
      </w:r>
      <w:proofErr w:type="spellEnd"/>
      <w:r w:rsidRPr="0057254D">
        <w:rPr>
          <w:rFonts w:ascii="Courier New" w:hAnsi="Courier New" w:cs="Courier New"/>
        </w:rPr>
        <w:t>(</w:t>
      </w:r>
      <w:proofErr w:type="gramEnd"/>
      <w:r w:rsidRPr="0057254D">
        <w:rPr>
          <w:rFonts w:ascii="Courier New" w:hAnsi="Courier New" w:cs="Courier New"/>
        </w:rPr>
        <w:t>)</w:t>
      </w:r>
      <w:r>
        <w:t xml:space="preserve"> et non </w:t>
      </w:r>
      <w:proofErr w:type="spellStart"/>
      <w:r w:rsidRPr="0057254D">
        <w:rPr>
          <w:rFonts w:ascii="Courier New" w:hAnsi="Courier New" w:cs="Courier New"/>
          <w:b/>
        </w:rPr>
        <w:t>Alert</w:t>
      </w:r>
      <w:proofErr w:type="spellEnd"/>
      <w:r w:rsidRPr="0057254D">
        <w:rPr>
          <w:rFonts w:ascii="Courier New" w:hAnsi="Courier New" w:cs="Courier New"/>
        </w:rPr>
        <w:t>()</w:t>
      </w:r>
      <w:r>
        <w:t>.</w:t>
      </w:r>
    </w:p>
    <w:p w:rsidR="00165150" w:rsidRDefault="00165150" w:rsidP="00165150">
      <w:r>
        <w:t xml:space="preserve">Pour l'écriture des instructions JavaScript, on utilisera l'alphabet ASCII classique (à 128 caractères) comme en Html. Les caractères accentués comme </w:t>
      </w:r>
      <w:r w:rsidRPr="00B51EBC">
        <w:rPr>
          <w:i/>
        </w:rPr>
        <w:t>é</w:t>
      </w:r>
      <w:r>
        <w:t xml:space="preserve"> ou </w:t>
      </w:r>
      <w:r w:rsidRPr="00B51EBC">
        <w:rPr>
          <w:i/>
        </w:rPr>
        <w:t>à</w:t>
      </w:r>
      <w:r>
        <w:t xml:space="preserve"> ne peuvent être employés que dans les chaînes de caractères.</w:t>
      </w:r>
    </w:p>
    <w:p w:rsidR="00165150" w:rsidRDefault="00165150" w:rsidP="00165150">
      <w:r>
        <w:t xml:space="preserve">Pour déclarer une chaîne de caractères, les guillemets </w:t>
      </w:r>
      <w:r w:rsidRPr="0057254D">
        <w:rPr>
          <w:rFonts w:ascii="Courier New" w:hAnsi="Courier New" w:cs="Courier New"/>
          <w:highlight w:val="yellow"/>
        </w:rPr>
        <w:t>"</w:t>
      </w:r>
      <w:r>
        <w:t xml:space="preserve"> et l'apostrophe </w:t>
      </w:r>
      <w:r w:rsidRPr="0057254D">
        <w:rPr>
          <w:rFonts w:ascii="Courier New" w:hAnsi="Courier New" w:cs="Courier New"/>
          <w:highlight w:val="yellow"/>
        </w:rPr>
        <w:t>'</w:t>
      </w:r>
      <w:r>
        <w:t xml:space="preserve"> peuvent être utilisés à condition de ne pas les mélanger. Si vous souhaitez utiliser des guillemets dans vos chaînes de caractères, tapez </w:t>
      </w:r>
      <w:r w:rsidRPr="0057254D">
        <w:rPr>
          <w:rFonts w:ascii="Courier New" w:hAnsi="Courier New" w:cs="Courier New"/>
          <w:highlight w:val="yellow"/>
        </w:rPr>
        <w:t>\"</w:t>
      </w:r>
      <w:r>
        <w:t xml:space="preserve"> ou </w:t>
      </w:r>
      <w:r w:rsidRPr="0057254D">
        <w:rPr>
          <w:rFonts w:ascii="Courier New" w:hAnsi="Courier New" w:cs="Courier New"/>
          <w:highlight w:val="yellow"/>
        </w:rPr>
        <w:t>\'</w:t>
      </w:r>
      <w:r>
        <w:t xml:space="preserve"> pour les différencier.</w:t>
      </w:r>
    </w:p>
    <w:p w:rsidR="00165150" w:rsidRDefault="00165150" w:rsidP="00165150">
      <w:r>
        <w:t>JavaScript ignore les espaces, les tabulations et les sauts de lignes.</w:t>
      </w:r>
    </w:p>
    <w:p w:rsidR="00165150" w:rsidRDefault="00165150" w:rsidP="00165150">
      <w:r>
        <w:t>Les commentaires en JavaScript suivent les conventions utilisées en C et C++ :</w:t>
      </w:r>
    </w:p>
    <w:p w:rsidR="00165150" w:rsidRPr="00165150" w:rsidRDefault="00165150" w:rsidP="0016515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57254D">
        <w:rPr>
          <w:rFonts w:ascii="Courier New" w:hAnsi="Courier New" w:cs="Courier New"/>
          <w:b/>
          <w:highlight w:val="yellow"/>
        </w:rPr>
        <w:t>//</w:t>
      </w:r>
      <w:r w:rsidRPr="00165150">
        <w:rPr>
          <w:rFonts w:ascii="Courier New" w:hAnsi="Courier New" w:cs="Courier New"/>
        </w:rPr>
        <w:t xml:space="preserve"> Commentaire sur une seule ligne</w:t>
      </w:r>
    </w:p>
    <w:p w:rsidR="00165150" w:rsidRDefault="00165150" w:rsidP="0016515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p>
    <w:p w:rsidR="00165150" w:rsidRPr="00165150" w:rsidRDefault="00165150" w:rsidP="0016515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57254D">
        <w:rPr>
          <w:rFonts w:ascii="Courier New" w:hAnsi="Courier New" w:cs="Courier New"/>
          <w:b/>
          <w:highlight w:val="yellow"/>
        </w:rPr>
        <w:t>/*</w:t>
      </w:r>
      <w:r w:rsidRPr="00165150">
        <w:rPr>
          <w:rFonts w:ascii="Courier New" w:hAnsi="Courier New" w:cs="Courier New"/>
        </w:rPr>
        <w:t xml:space="preserve"> </w:t>
      </w:r>
      <w:r>
        <w:rPr>
          <w:rFonts w:ascii="Courier New" w:hAnsi="Courier New" w:cs="Courier New"/>
        </w:rPr>
        <w:t>C</w:t>
      </w:r>
      <w:r w:rsidRPr="00165150">
        <w:rPr>
          <w:rFonts w:ascii="Courier New" w:hAnsi="Courier New" w:cs="Courier New"/>
        </w:rPr>
        <w:t xml:space="preserve">ommentaire </w:t>
      </w:r>
    </w:p>
    <w:p w:rsidR="00165150" w:rsidRPr="00165150" w:rsidRDefault="00165150" w:rsidP="0016515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Pr>
          <w:rFonts w:ascii="Courier New" w:hAnsi="Courier New" w:cs="Courier New"/>
        </w:rPr>
        <w:t xml:space="preserve">   </w:t>
      </w:r>
      <w:proofErr w:type="gramStart"/>
      <w:r w:rsidRPr="00165150">
        <w:rPr>
          <w:rFonts w:ascii="Courier New" w:hAnsi="Courier New" w:cs="Courier New"/>
        </w:rPr>
        <w:t>sur</w:t>
      </w:r>
      <w:proofErr w:type="gramEnd"/>
      <w:r w:rsidRPr="00165150">
        <w:rPr>
          <w:rFonts w:ascii="Courier New" w:hAnsi="Courier New" w:cs="Courier New"/>
        </w:rPr>
        <w:t xml:space="preserve"> </w:t>
      </w:r>
    </w:p>
    <w:p w:rsidR="00165150" w:rsidRPr="00165150" w:rsidRDefault="00165150" w:rsidP="0016515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Pr>
          <w:rFonts w:ascii="Courier New" w:hAnsi="Courier New" w:cs="Courier New"/>
        </w:rPr>
        <w:t xml:space="preserve">   </w:t>
      </w:r>
      <w:proofErr w:type="gramStart"/>
      <w:r w:rsidRPr="00165150">
        <w:rPr>
          <w:rFonts w:ascii="Courier New" w:hAnsi="Courier New" w:cs="Courier New"/>
        </w:rPr>
        <w:t>plusieurs</w:t>
      </w:r>
      <w:proofErr w:type="gramEnd"/>
      <w:r w:rsidRPr="00165150">
        <w:rPr>
          <w:rFonts w:ascii="Courier New" w:hAnsi="Courier New" w:cs="Courier New"/>
        </w:rPr>
        <w:tab/>
      </w:r>
      <w:r w:rsidRPr="00165150">
        <w:rPr>
          <w:rFonts w:ascii="Courier New" w:hAnsi="Courier New" w:cs="Courier New"/>
        </w:rPr>
        <w:br/>
      </w:r>
      <w:r>
        <w:rPr>
          <w:rFonts w:ascii="Courier New" w:hAnsi="Courier New" w:cs="Courier New"/>
        </w:rPr>
        <w:t xml:space="preserve">   </w:t>
      </w:r>
      <w:r w:rsidRPr="00165150">
        <w:rPr>
          <w:rFonts w:ascii="Courier New" w:hAnsi="Courier New" w:cs="Courier New"/>
        </w:rPr>
        <w:t xml:space="preserve">lignes </w:t>
      </w:r>
      <w:r w:rsidRPr="0057254D">
        <w:rPr>
          <w:rFonts w:ascii="Courier New" w:hAnsi="Courier New" w:cs="Courier New"/>
          <w:b/>
          <w:highlight w:val="yellow"/>
        </w:rPr>
        <w:t>*/</w:t>
      </w:r>
    </w:p>
    <w:p w:rsidR="00165150" w:rsidRDefault="00165150" w:rsidP="00165150"/>
    <w:p w:rsidR="00165150" w:rsidRDefault="00165150" w:rsidP="00165150">
      <w:r>
        <w:t>Les points-virgules terminent les instructions. Cependant, les interpréteurs JavaScript acceptent les instructions isolées sans terminaison en point-virgule.</w:t>
      </w:r>
    </w:p>
    <w:p w:rsidR="00165150" w:rsidRDefault="00165150" w:rsidP="00165150">
      <w:pPr>
        <w:rPr>
          <w:i/>
        </w:rPr>
      </w:pPr>
    </w:p>
    <w:p w:rsidR="00165150" w:rsidRPr="001252DB" w:rsidRDefault="00165150" w:rsidP="00165150">
      <w:pPr>
        <w:rPr>
          <w:i/>
        </w:rPr>
      </w:pPr>
      <w:r w:rsidRPr="0057254D">
        <w:rPr>
          <w:i/>
          <w:highlight w:val="yellow"/>
        </w:rPr>
        <w:t>Pensez toujours à finir vos instructions par un point-virgule afin d’éviter les erreurs</w:t>
      </w:r>
      <w:r w:rsidR="0057254D" w:rsidRPr="0057254D">
        <w:rPr>
          <w:i/>
          <w:highlight w:val="yellow"/>
        </w:rPr>
        <w:t xml:space="preserve"> d’exécution</w:t>
      </w:r>
      <w:r w:rsidRPr="0057254D">
        <w:rPr>
          <w:i/>
          <w:highlight w:val="yellow"/>
        </w:rPr>
        <w:t> !</w:t>
      </w:r>
    </w:p>
    <w:bookmarkEnd w:id="10"/>
    <w:p w:rsidR="00165150" w:rsidRDefault="00165150" w:rsidP="006723DF">
      <w:pPr>
        <w:rPr>
          <w:i/>
        </w:rPr>
      </w:pPr>
    </w:p>
    <w:p w:rsidR="00165150" w:rsidRDefault="00165150" w:rsidP="006723DF">
      <w:pPr>
        <w:rPr>
          <w:i/>
        </w:rPr>
      </w:pPr>
    </w:p>
    <w:p w:rsidR="00682795" w:rsidRDefault="00165150" w:rsidP="00255D81">
      <w:pPr>
        <w:pBdr>
          <w:top w:val="single" w:sz="4" w:space="1" w:color="auto"/>
          <w:left w:val="single" w:sz="4" w:space="1" w:color="auto"/>
          <w:bottom w:val="single" w:sz="4" w:space="1" w:color="auto"/>
          <w:right w:val="single" w:sz="4" w:space="1" w:color="auto"/>
        </w:pBdr>
        <w:shd w:val="clear" w:color="auto" w:fill="E5B8B7" w:themeFill="accent2" w:themeFillTint="66"/>
        <w:rPr>
          <w:i/>
        </w:rPr>
      </w:pPr>
      <w:r>
        <w:rPr>
          <w:i/>
        </w:rPr>
        <w:t>Si v</w:t>
      </w:r>
      <w:r w:rsidR="009B48CA">
        <w:rPr>
          <w:i/>
        </w:rPr>
        <w:t xml:space="preserve">ous utilisez des pages en HTML 4 ou XHTML </w:t>
      </w:r>
      <w:r>
        <w:rPr>
          <w:i/>
        </w:rPr>
        <w:t>et que vous voudriez valider votre page dans le validateur du W3C</w:t>
      </w:r>
      <w:r w:rsidR="009B48CA">
        <w:rPr>
          <w:rStyle w:val="Appelnotedebasdep"/>
          <w:i/>
        </w:rPr>
        <w:footnoteReference w:id="8"/>
      </w:r>
      <w:r w:rsidR="009B48CA">
        <w:rPr>
          <w:i/>
        </w:rPr>
        <w:t xml:space="preserve">, </w:t>
      </w:r>
      <w:r>
        <w:rPr>
          <w:i/>
        </w:rPr>
        <w:t xml:space="preserve">vous devrez </w:t>
      </w:r>
      <w:r w:rsidR="00255D81">
        <w:rPr>
          <w:i/>
        </w:rPr>
        <w:t>encapsul</w:t>
      </w:r>
      <w:r>
        <w:rPr>
          <w:i/>
        </w:rPr>
        <w:t>er</w:t>
      </w:r>
      <w:r w:rsidR="00255D81">
        <w:rPr>
          <w:i/>
        </w:rPr>
        <w:t xml:space="preserve"> </w:t>
      </w:r>
      <w:r w:rsidR="009B48CA">
        <w:rPr>
          <w:i/>
        </w:rPr>
        <w:t>votre code JavaScript entre</w:t>
      </w:r>
      <w:r w:rsidR="00255D81">
        <w:rPr>
          <w:i/>
        </w:rPr>
        <w:t xml:space="preserve"> </w:t>
      </w:r>
      <w:r w:rsidR="009B48CA">
        <w:rPr>
          <w:i/>
        </w:rPr>
        <w:t>d</w:t>
      </w:r>
      <w:r w:rsidR="00255D81">
        <w:rPr>
          <w:i/>
        </w:rPr>
        <w:t>es balises de commentaires Html</w:t>
      </w:r>
      <w:r w:rsidR="009B48CA">
        <w:rPr>
          <w:i/>
        </w:rPr>
        <w:t xml:space="preserve">. Autrement, si votre code comprend des marqueurs &lt;, &gt;, &amp;, le validateur les prendra pour des balises et ne validera pas votre page </w:t>
      </w:r>
      <w:r w:rsidR="00255D81">
        <w:rPr>
          <w:i/>
        </w:rPr>
        <w:t>:</w:t>
      </w:r>
    </w:p>
    <w:p w:rsidR="00255D81" w:rsidRPr="00165150" w:rsidRDefault="00255D81" w:rsidP="00255D81">
      <w:pPr>
        <w:pBdr>
          <w:top w:val="single" w:sz="4" w:space="1" w:color="auto"/>
          <w:left w:val="single" w:sz="4" w:space="1" w:color="auto"/>
          <w:bottom w:val="single" w:sz="4" w:space="1" w:color="auto"/>
          <w:right w:val="single" w:sz="4" w:space="1" w:color="auto"/>
        </w:pBdr>
        <w:shd w:val="clear" w:color="auto" w:fill="E5B8B7" w:themeFill="accent2" w:themeFillTint="66"/>
        <w:spacing w:after="0"/>
        <w:ind w:firstLine="284"/>
        <w:rPr>
          <w:rFonts w:ascii="Courier New" w:hAnsi="Courier New" w:cs="Courier New"/>
          <w:sz w:val="20"/>
        </w:rPr>
      </w:pPr>
      <w:r w:rsidRPr="00165150">
        <w:rPr>
          <w:rFonts w:ascii="Courier New" w:hAnsi="Courier New" w:cs="Courier New"/>
          <w:sz w:val="20"/>
        </w:rPr>
        <w:t>&lt;script type="</w:t>
      </w:r>
      <w:proofErr w:type="spellStart"/>
      <w:r w:rsidRPr="00165150">
        <w:rPr>
          <w:rFonts w:ascii="Courier New" w:hAnsi="Courier New" w:cs="Courier New"/>
          <w:sz w:val="20"/>
        </w:rPr>
        <w:t>text</w:t>
      </w:r>
      <w:proofErr w:type="spellEnd"/>
      <w:r w:rsidRPr="00165150">
        <w:rPr>
          <w:rFonts w:ascii="Courier New" w:hAnsi="Courier New" w:cs="Courier New"/>
          <w:sz w:val="20"/>
        </w:rPr>
        <w:t xml:space="preserve">/JavaScript" </w:t>
      </w:r>
      <w:proofErr w:type="spellStart"/>
      <w:r w:rsidRPr="00165150">
        <w:rPr>
          <w:rFonts w:ascii="Courier New" w:hAnsi="Courier New" w:cs="Courier New"/>
          <w:sz w:val="20"/>
        </w:rPr>
        <w:t>language</w:t>
      </w:r>
      <w:proofErr w:type="spellEnd"/>
      <w:r w:rsidRPr="00165150">
        <w:rPr>
          <w:rFonts w:ascii="Courier New" w:hAnsi="Courier New" w:cs="Courier New"/>
          <w:sz w:val="20"/>
        </w:rPr>
        <w:t>="JavaScript"&gt;</w:t>
      </w:r>
    </w:p>
    <w:p w:rsidR="00255D81" w:rsidRPr="00165150" w:rsidRDefault="00255D81" w:rsidP="00255D81">
      <w:pPr>
        <w:pBdr>
          <w:top w:val="single" w:sz="4" w:space="1" w:color="auto"/>
          <w:left w:val="single" w:sz="4" w:space="1" w:color="auto"/>
          <w:bottom w:val="single" w:sz="4" w:space="1" w:color="auto"/>
          <w:right w:val="single" w:sz="4" w:space="1" w:color="auto"/>
        </w:pBdr>
        <w:shd w:val="clear" w:color="auto" w:fill="E5B8B7" w:themeFill="accent2" w:themeFillTint="66"/>
        <w:spacing w:after="0"/>
        <w:ind w:firstLine="284"/>
        <w:rPr>
          <w:rFonts w:ascii="Courier New" w:hAnsi="Courier New" w:cs="Courier New"/>
          <w:sz w:val="20"/>
        </w:rPr>
      </w:pPr>
      <w:r w:rsidRPr="00165150">
        <w:rPr>
          <w:rFonts w:ascii="Courier New" w:hAnsi="Courier New" w:cs="Courier New"/>
          <w:sz w:val="20"/>
        </w:rPr>
        <w:tab/>
      </w:r>
      <w:r w:rsidRPr="0057254D">
        <w:rPr>
          <w:rFonts w:ascii="Courier New" w:hAnsi="Courier New" w:cs="Courier New"/>
          <w:sz w:val="20"/>
          <w:highlight w:val="yellow"/>
        </w:rPr>
        <w:t>&lt;!--</w:t>
      </w:r>
      <w:r w:rsidRPr="00165150">
        <w:rPr>
          <w:rFonts w:ascii="Courier New" w:hAnsi="Courier New" w:cs="Courier New"/>
          <w:sz w:val="20"/>
        </w:rPr>
        <w:t xml:space="preserve"> Masquer le script pour les anciens navigateurs</w:t>
      </w:r>
    </w:p>
    <w:p w:rsidR="00255D81" w:rsidRPr="00165150" w:rsidRDefault="00255D81" w:rsidP="00255D81">
      <w:pPr>
        <w:pBdr>
          <w:top w:val="single" w:sz="4" w:space="1" w:color="auto"/>
          <w:left w:val="single" w:sz="4" w:space="1" w:color="auto"/>
          <w:bottom w:val="single" w:sz="4" w:space="1" w:color="auto"/>
          <w:right w:val="single" w:sz="4" w:space="1" w:color="auto"/>
        </w:pBdr>
        <w:shd w:val="clear" w:color="auto" w:fill="E5B8B7" w:themeFill="accent2" w:themeFillTint="66"/>
        <w:spacing w:after="0"/>
        <w:ind w:firstLine="284"/>
        <w:rPr>
          <w:rFonts w:ascii="Courier New" w:hAnsi="Courier New" w:cs="Courier New"/>
          <w:sz w:val="20"/>
        </w:rPr>
      </w:pPr>
      <w:r w:rsidRPr="00165150">
        <w:rPr>
          <w:rFonts w:ascii="Courier New" w:hAnsi="Courier New" w:cs="Courier New"/>
          <w:sz w:val="20"/>
        </w:rPr>
        <w:tab/>
      </w:r>
      <w:r w:rsidRPr="00165150">
        <w:rPr>
          <w:rFonts w:ascii="Courier New" w:hAnsi="Courier New" w:cs="Courier New"/>
          <w:sz w:val="20"/>
        </w:rPr>
        <w:tab/>
      </w:r>
      <w:proofErr w:type="gramStart"/>
      <w:r w:rsidRPr="00165150">
        <w:rPr>
          <w:rFonts w:ascii="Courier New" w:hAnsi="Courier New" w:cs="Courier New"/>
          <w:sz w:val="20"/>
        </w:rPr>
        <w:t>code</w:t>
      </w:r>
      <w:proofErr w:type="gramEnd"/>
      <w:r w:rsidRPr="00165150">
        <w:rPr>
          <w:rFonts w:ascii="Courier New" w:hAnsi="Courier New" w:cs="Courier New"/>
          <w:sz w:val="20"/>
        </w:rPr>
        <w:t xml:space="preserve"> JavaScript </w:t>
      </w:r>
    </w:p>
    <w:p w:rsidR="00255D81" w:rsidRPr="00165150" w:rsidRDefault="00255D81" w:rsidP="00255D81">
      <w:pPr>
        <w:pBdr>
          <w:top w:val="single" w:sz="4" w:space="1" w:color="auto"/>
          <w:left w:val="single" w:sz="4" w:space="1" w:color="auto"/>
          <w:bottom w:val="single" w:sz="4" w:space="1" w:color="auto"/>
          <w:right w:val="single" w:sz="4" w:space="1" w:color="auto"/>
        </w:pBdr>
        <w:shd w:val="clear" w:color="auto" w:fill="E5B8B7" w:themeFill="accent2" w:themeFillTint="66"/>
        <w:spacing w:after="0"/>
        <w:ind w:firstLine="709"/>
        <w:rPr>
          <w:rFonts w:ascii="Courier New" w:hAnsi="Courier New" w:cs="Courier New"/>
          <w:sz w:val="20"/>
        </w:rPr>
      </w:pPr>
      <w:r w:rsidRPr="00165150">
        <w:rPr>
          <w:rFonts w:ascii="Courier New" w:hAnsi="Courier New" w:cs="Courier New"/>
          <w:sz w:val="20"/>
        </w:rPr>
        <w:t xml:space="preserve">// Cesser de masquer le script </w:t>
      </w:r>
      <w:r w:rsidRPr="0057254D">
        <w:rPr>
          <w:rFonts w:ascii="Courier New" w:hAnsi="Courier New" w:cs="Courier New"/>
          <w:sz w:val="20"/>
          <w:highlight w:val="yellow"/>
        </w:rPr>
        <w:t>--&gt;</w:t>
      </w:r>
    </w:p>
    <w:p w:rsidR="00255D81" w:rsidRPr="00165150" w:rsidRDefault="00255D81" w:rsidP="00255D81">
      <w:pPr>
        <w:pBdr>
          <w:top w:val="single" w:sz="4" w:space="1" w:color="auto"/>
          <w:left w:val="single" w:sz="4" w:space="1" w:color="auto"/>
          <w:bottom w:val="single" w:sz="4" w:space="1" w:color="auto"/>
          <w:right w:val="single" w:sz="4" w:space="1" w:color="auto"/>
        </w:pBdr>
        <w:shd w:val="clear" w:color="auto" w:fill="E5B8B7" w:themeFill="accent2" w:themeFillTint="66"/>
        <w:spacing w:after="0"/>
        <w:ind w:firstLine="284"/>
        <w:rPr>
          <w:rFonts w:ascii="Courier New" w:hAnsi="Courier New" w:cs="Courier New"/>
          <w:sz w:val="20"/>
        </w:rPr>
      </w:pPr>
      <w:r w:rsidRPr="00165150">
        <w:rPr>
          <w:rFonts w:ascii="Courier New" w:hAnsi="Courier New" w:cs="Courier New"/>
          <w:sz w:val="20"/>
        </w:rPr>
        <w:t>&lt;/</w:t>
      </w:r>
      <w:proofErr w:type="gramStart"/>
      <w:r w:rsidRPr="00165150">
        <w:rPr>
          <w:rFonts w:ascii="Courier New" w:hAnsi="Courier New" w:cs="Courier New"/>
          <w:sz w:val="20"/>
        </w:rPr>
        <w:t>script</w:t>
      </w:r>
      <w:proofErr w:type="gramEnd"/>
      <w:r w:rsidRPr="00165150">
        <w:rPr>
          <w:rFonts w:ascii="Courier New" w:hAnsi="Courier New" w:cs="Courier New"/>
          <w:sz w:val="20"/>
        </w:rPr>
        <w:t>&gt;</w:t>
      </w:r>
    </w:p>
    <w:p w:rsidR="00165150" w:rsidRDefault="00165150" w:rsidP="00165150">
      <w:bookmarkStart w:id="12" w:name="_Toc336610107"/>
    </w:p>
    <w:p w:rsidR="00165150" w:rsidRDefault="00165150" w:rsidP="00165150"/>
    <w:p w:rsidR="0057254D" w:rsidRDefault="0057254D">
      <w:pPr>
        <w:suppressAutoHyphens w:val="0"/>
        <w:spacing w:after="0" w:line="240" w:lineRule="auto"/>
        <w:ind w:right="0"/>
        <w:jc w:val="left"/>
        <w:rPr>
          <w:b/>
          <w:bCs/>
          <w:smallCaps/>
          <w:color w:val="FD7A03"/>
          <w:spacing w:val="4"/>
          <w:szCs w:val="24"/>
        </w:rPr>
      </w:pPr>
      <w:r>
        <w:br w:type="page"/>
      </w:r>
    </w:p>
    <w:p w:rsidR="00A823AE" w:rsidRDefault="00A823AE" w:rsidP="00A823AE">
      <w:pPr>
        <w:pStyle w:val="Titre2"/>
        <w:suppressAutoHyphens w:val="0"/>
        <w:spacing w:before="240" w:after="240" w:line="240" w:lineRule="auto"/>
        <w:ind w:left="432" w:hanging="432"/>
      </w:pPr>
      <w:bookmarkStart w:id="13" w:name="_Toc449435209"/>
      <w:r>
        <w:lastRenderedPageBreak/>
        <w:t>Où inclure le code en JavaScript ?</w:t>
      </w:r>
      <w:bookmarkEnd w:id="12"/>
      <w:bookmarkEnd w:id="13"/>
      <w:r>
        <w:t xml:space="preserve"> </w:t>
      </w:r>
    </w:p>
    <w:p w:rsidR="00A823AE" w:rsidRDefault="00A823AE" w:rsidP="00A823AE"/>
    <w:p w:rsidR="00A823AE" w:rsidRDefault="009B48CA" w:rsidP="009B48CA">
      <w:r>
        <w:t>Il existe plusieurs moyens d’ajouter du code JavaScript à votre page :</w:t>
      </w:r>
    </w:p>
    <w:p w:rsidR="00A823AE" w:rsidRDefault="009B48CA" w:rsidP="00A823AE">
      <w:pPr>
        <w:numPr>
          <w:ilvl w:val="0"/>
          <w:numId w:val="16"/>
        </w:numPr>
        <w:suppressAutoHyphens w:val="0"/>
        <w:spacing w:after="240" w:line="240" w:lineRule="auto"/>
        <w:ind w:right="0"/>
      </w:pPr>
      <w:r>
        <w:t>E</w:t>
      </w:r>
      <w:r w:rsidR="00A823AE">
        <w:t xml:space="preserve">ntre les balises </w:t>
      </w:r>
      <w:r w:rsidR="00A823AE" w:rsidRPr="00774526">
        <w:rPr>
          <w:rFonts w:ascii="Courier New" w:hAnsi="Courier New" w:cs="Courier New"/>
        </w:rPr>
        <w:t>&lt;script&gt; … &lt;/script&gt;</w:t>
      </w:r>
      <w:r w:rsidR="00A823AE">
        <w:t> ;</w:t>
      </w:r>
      <w:r>
        <w:t xml:space="preserve"> elles-mêmes positionnées n’importe où entre les balises </w:t>
      </w:r>
      <w:r w:rsidRPr="00774526">
        <w:rPr>
          <w:rFonts w:ascii="Courier New" w:hAnsi="Courier New" w:cs="Courier New"/>
        </w:rPr>
        <w:t>&lt;</w:t>
      </w:r>
      <w:proofErr w:type="spellStart"/>
      <w:r w:rsidRPr="00774526">
        <w:rPr>
          <w:rFonts w:ascii="Courier New" w:hAnsi="Courier New" w:cs="Courier New"/>
        </w:rPr>
        <w:t>head</w:t>
      </w:r>
      <w:proofErr w:type="spellEnd"/>
      <w:r w:rsidRPr="00774526">
        <w:rPr>
          <w:rFonts w:ascii="Courier New" w:hAnsi="Courier New" w:cs="Courier New"/>
        </w:rPr>
        <w:t>&gt;…&lt;/</w:t>
      </w:r>
      <w:proofErr w:type="spellStart"/>
      <w:r w:rsidRPr="00774526">
        <w:rPr>
          <w:rFonts w:ascii="Courier New" w:hAnsi="Courier New" w:cs="Courier New"/>
        </w:rPr>
        <w:t>head</w:t>
      </w:r>
      <w:proofErr w:type="spellEnd"/>
      <w:r w:rsidRPr="00774526">
        <w:rPr>
          <w:rFonts w:ascii="Courier New" w:hAnsi="Courier New" w:cs="Courier New"/>
        </w:rPr>
        <w:t>&gt;</w:t>
      </w:r>
      <w:r w:rsidRPr="00774526">
        <w:t xml:space="preserve"> et </w:t>
      </w:r>
      <w:r w:rsidRPr="00774526">
        <w:rPr>
          <w:rFonts w:ascii="Courier New" w:hAnsi="Courier New" w:cs="Courier New"/>
        </w:rPr>
        <w:t>&lt;body&gt;…&lt;/body&gt;</w:t>
      </w:r>
      <w:r w:rsidRPr="00774526">
        <w:t>.</w:t>
      </w:r>
    </w:p>
    <w:p w:rsidR="00A823AE" w:rsidRDefault="009B48CA" w:rsidP="00A823AE">
      <w:pPr>
        <w:numPr>
          <w:ilvl w:val="0"/>
          <w:numId w:val="16"/>
        </w:numPr>
        <w:suppressAutoHyphens w:val="0"/>
        <w:spacing w:after="240" w:line="240" w:lineRule="auto"/>
        <w:ind w:right="0"/>
      </w:pPr>
      <w:r>
        <w:t>D</w:t>
      </w:r>
      <w:r w:rsidR="00A823AE">
        <w:t xml:space="preserve">irectement dans les balises </w:t>
      </w:r>
      <w:r w:rsidR="0057254D">
        <w:t xml:space="preserve">d’éléments Html </w:t>
      </w:r>
      <w:r w:rsidR="00A823AE">
        <w:t>via les attr</w:t>
      </w:r>
      <w:r>
        <w:t>ibuts de gestion des événements :</w:t>
      </w:r>
    </w:p>
    <w:p w:rsidR="009B48CA" w:rsidRPr="00774526" w:rsidRDefault="009B48CA" w:rsidP="009B48CA">
      <w:pPr>
        <w:pBdr>
          <w:top w:val="single" w:sz="6" w:space="1" w:color="auto"/>
          <w:left w:val="single" w:sz="6" w:space="4" w:color="auto"/>
          <w:bottom w:val="single" w:sz="6" w:space="1" w:color="auto"/>
          <w:right w:val="single" w:sz="6" w:space="4" w:color="auto"/>
        </w:pBdr>
        <w:shd w:val="pct5" w:color="auto" w:fill="auto"/>
        <w:ind w:left="360"/>
        <w:rPr>
          <w:rFonts w:ascii="Courier New" w:hAnsi="Courier New" w:cs="Courier New"/>
          <w:lang w:val="en-US"/>
        </w:rPr>
      </w:pPr>
      <w:r w:rsidRPr="00774526">
        <w:rPr>
          <w:rFonts w:ascii="Courier New" w:hAnsi="Courier New" w:cs="Courier New"/>
          <w:lang w:val="en-US"/>
        </w:rPr>
        <w:t>&lt;</w:t>
      </w:r>
      <w:r w:rsidR="00EC0723" w:rsidRPr="00774526">
        <w:rPr>
          <w:rFonts w:ascii="Courier New" w:hAnsi="Courier New" w:cs="Courier New"/>
          <w:lang w:val="en-US"/>
        </w:rPr>
        <w:t xml:space="preserve">input type="button" </w:t>
      </w:r>
      <w:proofErr w:type="spellStart"/>
      <w:r w:rsidR="00EC0723" w:rsidRPr="00FB531B">
        <w:rPr>
          <w:rFonts w:ascii="Courier New" w:hAnsi="Courier New" w:cs="Courier New"/>
          <w:b/>
          <w:highlight w:val="yellow"/>
          <w:lang w:val="en-US"/>
        </w:rPr>
        <w:t>onClick</w:t>
      </w:r>
      <w:proofErr w:type="spellEnd"/>
      <w:r w:rsidR="00EC0723" w:rsidRPr="00FB531B">
        <w:rPr>
          <w:rFonts w:ascii="Courier New" w:hAnsi="Courier New" w:cs="Courier New"/>
          <w:b/>
          <w:highlight w:val="yellow"/>
          <w:lang w:val="en-US"/>
        </w:rPr>
        <w:t>=</w:t>
      </w:r>
      <w:r w:rsidR="00EC0723" w:rsidRPr="00774526">
        <w:rPr>
          <w:rFonts w:ascii="Courier New" w:hAnsi="Courier New" w:cs="Courier New"/>
          <w:b/>
          <w:lang w:val="en-US"/>
        </w:rPr>
        <w:t>"</w:t>
      </w:r>
      <w:proofErr w:type="gramStart"/>
      <w:r w:rsidR="00EC0723" w:rsidRPr="00774526">
        <w:rPr>
          <w:rFonts w:ascii="Courier New" w:hAnsi="Courier New" w:cs="Courier New"/>
          <w:b/>
          <w:lang w:val="en-US"/>
        </w:rPr>
        <w:t>alert(</w:t>
      </w:r>
      <w:proofErr w:type="gramEnd"/>
      <w:r w:rsidR="00EC0723" w:rsidRPr="00774526">
        <w:rPr>
          <w:rFonts w:ascii="Courier New" w:hAnsi="Courier New" w:cs="Courier New"/>
          <w:b/>
          <w:lang w:val="en-US"/>
        </w:rPr>
        <w:t>'Hello');"</w:t>
      </w:r>
      <w:r w:rsidR="00EC0723" w:rsidRPr="00774526">
        <w:rPr>
          <w:rFonts w:ascii="Courier New" w:hAnsi="Courier New" w:cs="Courier New"/>
          <w:lang w:val="en-US"/>
        </w:rPr>
        <w:t xml:space="preserve"> /&gt;</w:t>
      </w:r>
      <w:r w:rsidRPr="00774526">
        <w:rPr>
          <w:rFonts w:ascii="Courier New" w:hAnsi="Courier New" w:cs="Courier New"/>
          <w:lang w:val="en-US"/>
        </w:rPr>
        <w:t xml:space="preserve"> </w:t>
      </w:r>
      <w:r w:rsidR="000559E2" w:rsidRPr="000559E2">
        <w:rPr>
          <w:rFonts w:ascii="Courier New" w:hAnsi="Courier New" w:cs="Courier New"/>
          <w:highlight w:val="yellow"/>
          <w:lang w:val="en-US"/>
        </w:rPr>
        <w:t xml:space="preserve">&lt;!—- </w:t>
      </w:r>
      <w:proofErr w:type="spellStart"/>
      <w:r w:rsidR="000559E2" w:rsidRPr="000559E2">
        <w:rPr>
          <w:rFonts w:ascii="Courier New" w:hAnsi="Courier New" w:cs="Courier New"/>
          <w:highlight w:val="yellow"/>
          <w:lang w:val="en-US"/>
        </w:rPr>
        <w:t>Intrusif</w:t>
      </w:r>
      <w:proofErr w:type="spellEnd"/>
      <w:r w:rsidR="000559E2" w:rsidRPr="000559E2">
        <w:rPr>
          <w:rFonts w:ascii="Courier New" w:hAnsi="Courier New" w:cs="Courier New"/>
          <w:highlight w:val="yellow"/>
          <w:lang w:val="en-US"/>
        </w:rPr>
        <w:t xml:space="preserve"> --&gt;</w:t>
      </w:r>
    </w:p>
    <w:p w:rsidR="009B48CA" w:rsidRDefault="009B48CA" w:rsidP="00A823AE">
      <w:pPr>
        <w:numPr>
          <w:ilvl w:val="0"/>
          <w:numId w:val="16"/>
        </w:numPr>
        <w:suppressAutoHyphens w:val="0"/>
        <w:spacing w:after="240" w:line="240" w:lineRule="auto"/>
        <w:ind w:right="0"/>
      </w:pPr>
      <w:r>
        <w:t>En appelant un fichier JavaScript externe :</w:t>
      </w:r>
    </w:p>
    <w:p w:rsidR="009B48CA" w:rsidRPr="009B48CA" w:rsidRDefault="009B48CA" w:rsidP="009B48CA">
      <w:pPr>
        <w:pBdr>
          <w:top w:val="single" w:sz="6" w:space="1" w:color="auto"/>
          <w:left w:val="single" w:sz="6" w:space="4" w:color="auto"/>
          <w:bottom w:val="single" w:sz="6" w:space="1" w:color="auto"/>
          <w:right w:val="single" w:sz="6" w:space="4" w:color="auto"/>
        </w:pBdr>
        <w:shd w:val="pct5" w:color="auto" w:fill="auto"/>
        <w:ind w:left="360"/>
        <w:rPr>
          <w:rFonts w:ascii="Courier New" w:hAnsi="Courier New" w:cs="Courier New"/>
        </w:rPr>
      </w:pPr>
      <w:r w:rsidRPr="009B48CA">
        <w:rPr>
          <w:rFonts w:ascii="Courier New" w:hAnsi="Courier New" w:cs="Courier New"/>
        </w:rPr>
        <w:t>&lt;script</w:t>
      </w:r>
      <w:r w:rsidR="00EC0723">
        <w:rPr>
          <w:rFonts w:ascii="Courier New" w:hAnsi="Courier New" w:cs="Courier New"/>
        </w:rPr>
        <w:t xml:space="preserve"> </w:t>
      </w:r>
      <w:proofErr w:type="spellStart"/>
      <w:r w:rsidR="00EC0723" w:rsidRPr="00FB531B">
        <w:rPr>
          <w:rFonts w:ascii="Courier New" w:hAnsi="Courier New" w:cs="Courier New"/>
          <w:b/>
          <w:highlight w:val="yellow"/>
        </w:rPr>
        <w:t>src</w:t>
      </w:r>
      <w:proofErr w:type="spellEnd"/>
      <w:r w:rsidR="00EC0723" w:rsidRPr="00774526">
        <w:rPr>
          <w:rFonts w:ascii="Courier New" w:hAnsi="Courier New" w:cs="Courier New"/>
          <w:b/>
        </w:rPr>
        <w:t>="maBibli.js"</w:t>
      </w:r>
      <w:r w:rsidR="00EC0723">
        <w:rPr>
          <w:rFonts w:ascii="Courier New" w:hAnsi="Courier New" w:cs="Courier New"/>
        </w:rPr>
        <w:t xml:space="preserve">&gt; </w:t>
      </w:r>
      <w:r w:rsidR="00EC0723" w:rsidRPr="00817AA1">
        <w:rPr>
          <w:rFonts w:ascii="Courier New" w:hAnsi="Courier New" w:cs="Courier New"/>
          <w:highlight w:val="yellow"/>
        </w:rPr>
        <w:t xml:space="preserve">// Pas de </w:t>
      </w:r>
      <w:r w:rsidRPr="00817AA1">
        <w:rPr>
          <w:rFonts w:ascii="Courier New" w:hAnsi="Courier New" w:cs="Courier New"/>
          <w:highlight w:val="yellow"/>
        </w:rPr>
        <w:t xml:space="preserve">code JavaScript </w:t>
      </w:r>
      <w:r w:rsidR="00EC0723" w:rsidRPr="00817AA1">
        <w:rPr>
          <w:rFonts w:ascii="Courier New" w:hAnsi="Courier New" w:cs="Courier New"/>
          <w:highlight w:val="yellow"/>
        </w:rPr>
        <w:t>ici !</w:t>
      </w:r>
      <w:r w:rsidR="00EC0723">
        <w:rPr>
          <w:rFonts w:ascii="Courier New" w:hAnsi="Courier New" w:cs="Courier New"/>
        </w:rPr>
        <w:t xml:space="preserve"> </w:t>
      </w:r>
      <w:r w:rsidRPr="009B48CA">
        <w:rPr>
          <w:rFonts w:ascii="Courier New" w:hAnsi="Courier New" w:cs="Courier New"/>
        </w:rPr>
        <w:t>&lt;/</w:t>
      </w:r>
      <w:proofErr w:type="gramStart"/>
      <w:r w:rsidRPr="009B48CA">
        <w:rPr>
          <w:rFonts w:ascii="Courier New" w:hAnsi="Courier New" w:cs="Courier New"/>
        </w:rPr>
        <w:t>script</w:t>
      </w:r>
      <w:proofErr w:type="gramEnd"/>
      <w:r w:rsidRPr="009B48CA">
        <w:rPr>
          <w:rFonts w:ascii="Courier New" w:hAnsi="Courier New" w:cs="Courier New"/>
        </w:rPr>
        <w:t xml:space="preserve">&gt; </w:t>
      </w:r>
    </w:p>
    <w:p w:rsidR="00E70910" w:rsidRDefault="00E70910" w:rsidP="00A823AE">
      <w:pPr>
        <w:ind w:left="360"/>
      </w:pPr>
    </w:p>
    <w:p w:rsidR="00E70910" w:rsidRPr="00FB531B" w:rsidRDefault="0057254D" w:rsidP="00A823AE">
      <w:pPr>
        <w:rPr>
          <w:i/>
        </w:rPr>
      </w:pPr>
      <w:r w:rsidRPr="00FB531B">
        <w:rPr>
          <w:i/>
          <w:highlight w:val="yellow"/>
        </w:rPr>
        <w:t>Une bonne pratique aujourd’hui consiste à ce que l</w:t>
      </w:r>
      <w:r w:rsidR="00E70910" w:rsidRPr="00FB531B">
        <w:rPr>
          <w:i/>
          <w:highlight w:val="yellow"/>
        </w:rPr>
        <w:t xml:space="preserve">e comportement de JavaScript </w:t>
      </w:r>
      <w:r w:rsidRPr="00FB531B">
        <w:rPr>
          <w:i/>
          <w:highlight w:val="yellow"/>
        </w:rPr>
        <w:t>s</w:t>
      </w:r>
      <w:r w:rsidR="00E70910" w:rsidRPr="00FB531B">
        <w:rPr>
          <w:i/>
          <w:highlight w:val="yellow"/>
        </w:rPr>
        <w:t>oit « non intrusif ».</w:t>
      </w:r>
    </w:p>
    <w:p w:rsidR="00774526" w:rsidRDefault="00774526" w:rsidP="00A823AE">
      <w:r w:rsidRPr="00FB531B">
        <w:rPr>
          <w:i/>
          <w:highlight w:val="yellow"/>
        </w:rPr>
        <w:t>Pour la réutilisabilité du code, il est conseillé d’implémenter votre code JavaScript dans des fichiers externes et de les appeler ensuite</w:t>
      </w:r>
      <w:r w:rsidR="0057254D">
        <w:t xml:space="preserve"> dans les pages </w:t>
      </w:r>
      <w:r w:rsidR="003B5CDF">
        <w:t xml:space="preserve">Web </w:t>
      </w:r>
      <w:r w:rsidR="0057254D">
        <w:t xml:space="preserve">grâce à la balise Html </w:t>
      </w:r>
      <w:r w:rsidR="0057254D" w:rsidRPr="003B5CDF">
        <w:rPr>
          <w:rFonts w:ascii="Courier New" w:hAnsi="Courier New" w:cs="Courier New"/>
        </w:rPr>
        <w:t>&lt;script</w:t>
      </w:r>
      <w:r w:rsidR="003B5CDF" w:rsidRPr="003B5CDF">
        <w:rPr>
          <w:rFonts w:ascii="Courier New" w:hAnsi="Courier New" w:cs="Courier New"/>
        </w:rPr>
        <w:t xml:space="preserve"> </w:t>
      </w:r>
      <w:proofErr w:type="spellStart"/>
      <w:r w:rsidR="003B5CDF" w:rsidRPr="003B5CDF">
        <w:rPr>
          <w:rFonts w:ascii="Courier New" w:hAnsi="Courier New" w:cs="Courier New"/>
        </w:rPr>
        <w:t>src</w:t>
      </w:r>
      <w:proofErr w:type="spellEnd"/>
      <w:r w:rsidR="003B5CDF" w:rsidRPr="003B5CDF">
        <w:rPr>
          <w:rFonts w:ascii="Courier New" w:hAnsi="Courier New" w:cs="Courier New"/>
        </w:rPr>
        <w:t>=…</w:t>
      </w:r>
      <w:r w:rsidR="0057254D" w:rsidRPr="003B5CDF">
        <w:rPr>
          <w:rFonts w:ascii="Courier New" w:hAnsi="Courier New" w:cs="Courier New"/>
        </w:rPr>
        <w:t>&gt;</w:t>
      </w:r>
      <w:r>
        <w:t>.</w:t>
      </w:r>
    </w:p>
    <w:p w:rsidR="00774526" w:rsidRDefault="00774526" w:rsidP="00A823AE">
      <w:r w:rsidRPr="002A7108">
        <w:t xml:space="preserve">De plus, </w:t>
      </w:r>
      <w:r w:rsidRPr="00FB531B">
        <w:rPr>
          <w:i/>
          <w:highlight w:val="yellow"/>
        </w:rPr>
        <w:t xml:space="preserve">il est préférable d’appeler votre code JavaScript à la toute fin de votre code Html, juste avant la balise fermante </w:t>
      </w:r>
      <w:r w:rsidRPr="00FB531B">
        <w:rPr>
          <w:rFonts w:ascii="Courier New" w:hAnsi="Courier New" w:cs="Courier New"/>
          <w:i/>
          <w:highlight w:val="yellow"/>
        </w:rPr>
        <w:t>&lt;/body&gt;</w:t>
      </w:r>
      <w:r w:rsidRPr="00FB531B">
        <w:rPr>
          <w:i/>
          <w:highlight w:val="yellow"/>
        </w:rPr>
        <w:t>,</w:t>
      </w:r>
      <w:r>
        <w:t xml:space="preserve"> pour 2 raisons :</w:t>
      </w:r>
    </w:p>
    <w:p w:rsidR="00A62277" w:rsidRDefault="00A823AE" w:rsidP="00774526">
      <w:pPr>
        <w:pStyle w:val="Paragraphedeliste"/>
        <w:numPr>
          <w:ilvl w:val="0"/>
          <w:numId w:val="16"/>
        </w:numPr>
      </w:pPr>
      <w:r>
        <w:t xml:space="preserve">Le navigateur traite votre page Html de haut en bas (y compris vos ajouts en JavaScript). </w:t>
      </w:r>
      <w:r w:rsidR="00774526">
        <w:t>Si le code JavaScript est lourd à charger, votre page</w:t>
      </w:r>
      <w:r w:rsidR="00A62277">
        <w:t xml:space="preserve"> risque d’être longue à charger également.</w:t>
      </w:r>
    </w:p>
    <w:p w:rsidR="00A823AE" w:rsidRDefault="00A62277" w:rsidP="00774526">
      <w:pPr>
        <w:pStyle w:val="Paragraphedeliste"/>
        <w:numPr>
          <w:ilvl w:val="0"/>
          <w:numId w:val="16"/>
        </w:numPr>
      </w:pPr>
      <w:r>
        <w:t xml:space="preserve">JavaScript est très utilisé pour modifier les éléments du code Html (le DOM). Votre code JavaScript ne pourra atteindre </w:t>
      </w:r>
      <w:r w:rsidR="003B5CDF">
        <w:t>l</w:t>
      </w:r>
      <w:r>
        <w:t xml:space="preserve">es éléments Html de la page qu’une fois ces derniers chargés. </w:t>
      </w:r>
      <w:r w:rsidR="00A823AE">
        <w:t xml:space="preserve">Par conséquent, il </w:t>
      </w:r>
      <w:r w:rsidR="003B5CDF">
        <w:t xml:space="preserve">ne </w:t>
      </w:r>
      <w:r>
        <w:t>doit être interprété qu’à la fin du chargement de la page.</w:t>
      </w:r>
    </w:p>
    <w:p w:rsidR="003B5CDF" w:rsidRDefault="003B5CDF" w:rsidP="003B5CDF"/>
    <w:p w:rsidR="003B5CDF" w:rsidRDefault="003B5CDF" w:rsidP="003B5CDF"/>
    <w:p w:rsidR="00B95FEB" w:rsidRPr="00543A9C" w:rsidRDefault="00B95FEB" w:rsidP="00B95FEB">
      <w:pPr>
        <w:pStyle w:val="Titre2"/>
      </w:pPr>
      <w:bookmarkStart w:id="14" w:name="_Toc380775997"/>
      <w:bookmarkStart w:id="15" w:name="_Toc449435210"/>
      <w:r w:rsidRPr="00A81B6B">
        <w:rPr>
          <w:rFonts w:ascii="Wingdings" w:hAnsi="Wingdings"/>
          <w:i/>
          <w:sz w:val="40"/>
          <w:szCs w:val="56"/>
        </w:rPr>
        <w:t></w:t>
      </w:r>
      <w:r>
        <w:rPr>
          <w:rFonts w:ascii="Wingdings" w:hAnsi="Wingdings"/>
          <w:sz w:val="36"/>
        </w:rPr>
        <w:t></w:t>
      </w:r>
      <w:bookmarkEnd w:id="14"/>
      <w:proofErr w:type="spellStart"/>
      <w:r w:rsidR="003B5CDF" w:rsidRPr="003B5CDF">
        <w:rPr>
          <w:lang w:val="en-GB"/>
        </w:rPr>
        <w:t>Exercice</w:t>
      </w:r>
      <w:proofErr w:type="spellEnd"/>
      <w:r w:rsidR="00CA6C57">
        <w:rPr>
          <w:lang w:val="en-GB"/>
        </w:rPr>
        <w:t>:</w:t>
      </w:r>
      <w:r w:rsidR="003B5CDF" w:rsidRPr="003B5CDF">
        <w:rPr>
          <w:rFonts w:cs="Arial"/>
          <w:sz w:val="36"/>
        </w:rPr>
        <w:t xml:space="preserve"> </w:t>
      </w:r>
      <w:proofErr w:type="spellStart"/>
      <w:r>
        <w:rPr>
          <w:lang w:val="en-GB"/>
        </w:rPr>
        <w:t>Fichier</w:t>
      </w:r>
      <w:proofErr w:type="spellEnd"/>
      <w:r>
        <w:rPr>
          <w:lang w:val="en-GB"/>
        </w:rPr>
        <w:t xml:space="preserve"> </w:t>
      </w:r>
      <w:proofErr w:type="spellStart"/>
      <w:r>
        <w:rPr>
          <w:lang w:val="en-GB"/>
        </w:rPr>
        <w:t>externe</w:t>
      </w:r>
      <w:proofErr w:type="spellEnd"/>
      <w:r>
        <w:rPr>
          <w:lang w:val="en-GB"/>
        </w:rPr>
        <w:t xml:space="preserve"> .JS</w:t>
      </w:r>
      <w:bookmarkEnd w:id="15"/>
      <w:r w:rsidRPr="00543A9C">
        <w:t xml:space="preserve"> </w:t>
      </w:r>
    </w:p>
    <w:p w:rsidR="00B95FEB" w:rsidRPr="00B95FEB" w:rsidRDefault="003B5CDF" w:rsidP="00B95FEB">
      <w:r>
        <w:t xml:space="preserve">Réalisez maintenant </w:t>
      </w:r>
      <w:r w:rsidR="00FB531B">
        <w:t>l’exercice ‘Fichier externe JS’ de manière à construire une page Web simple associée à un script JavaScript externe.</w:t>
      </w:r>
    </w:p>
    <w:p w:rsidR="00B95FEB" w:rsidRDefault="00B95FEB" w:rsidP="00B95FEB"/>
    <w:p w:rsidR="003B5CDF" w:rsidRPr="00B95FEB" w:rsidRDefault="003B5CDF" w:rsidP="00B95FEB"/>
    <w:p w:rsidR="003B5CDF" w:rsidRDefault="003B5CDF">
      <w:pPr>
        <w:suppressAutoHyphens w:val="0"/>
        <w:spacing w:after="0" w:line="240" w:lineRule="auto"/>
        <w:ind w:right="0"/>
        <w:jc w:val="left"/>
        <w:rPr>
          <w:b/>
          <w:bCs/>
          <w:smallCaps/>
          <w:color w:val="FD7A03"/>
          <w:spacing w:val="4"/>
          <w:szCs w:val="24"/>
        </w:rPr>
      </w:pPr>
      <w:r>
        <w:br w:type="page"/>
      </w:r>
    </w:p>
    <w:p w:rsidR="00B95FEB" w:rsidRDefault="00E70910" w:rsidP="00E70910">
      <w:pPr>
        <w:pStyle w:val="Titre2"/>
      </w:pPr>
      <w:bookmarkStart w:id="16" w:name="_Toc449435211"/>
      <w:r>
        <w:lastRenderedPageBreak/>
        <w:t>Les variables</w:t>
      </w:r>
      <w:bookmarkEnd w:id="16"/>
    </w:p>
    <w:p w:rsidR="002A7108" w:rsidRDefault="002A7108" w:rsidP="002A7108"/>
    <w:p w:rsidR="002A7108" w:rsidRDefault="002A7108" w:rsidP="002A7108">
      <w:r>
        <w:t>Les variables peuvent se déclarer</w:t>
      </w:r>
      <w:r w:rsidR="000B4A1B">
        <w:t xml:space="preserve"> n’importe où dans le code et </w:t>
      </w:r>
      <w:r>
        <w:t>de deux façons :</w:t>
      </w:r>
    </w:p>
    <w:p w:rsidR="002A7108" w:rsidRDefault="000B4A1B" w:rsidP="002A7108">
      <w:pPr>
        <w:numPr>
          <w:ilvl w:val="0"/>
          <w:numId w:val="19"/>
        </w:numPr>
        <w:suppressAutoHyphens w:val="0"/>
        <w:spacing w:after="240" w:line="240" w:lineRule="auto"/>
        <w:ind w:right="0"/>
      </w:pPr>
      <w:r>
        <w:t>S</w:t>
      </w:r>
      <w:r w:rsidR="002A7108">
        <w:t>oit de façon explicite</w:t>
      </w:r>
      <w:r>
        <w:t xml:space="preserve"> avec le mot clé </w:t>
      </w:r>
      <w:r w:rsidRPr="00E402F8">
        <w:rPr>
          <w:b/>
          <w:i/>
        </w:rPr>
        <w:t>var</w:t>
      </w:r>
      <w:r w:rsidRPr="002A7108">
        <w:rPr>
          <w:i/>
        </w:rPr>
        <w:t xml:space="preserve"> (pour variant)</w:t>
      </w:r>
      <w:r w:rsidR="002A7108">
        <w:t xml:space="preserve">. </w:t>
      </w:r>
      <w:r w:rsidR="002A7108">
        <w:br/>
        <w:t>Par exemple :</w:t>
      </w:r>
    </w:p>
    <w:p w:rsidR="003B5CDF" w:rsidRPr="003B5CDF" w:rsidRDefault="002A7108" w:rsidP="003B5CDF">
      <w:pPr>
        <w:pBdr>
          <w:top w:val="single" w:sz="4" w:space="0" w:color="auto"/>
          <w:left w:val="single" w:sz="4" w:space="0" w:color="auto"/>
          <w:bottom w:val="single" w:sz="4" w:space="0" w:color="auto"/>
          <w:right w:val="single" w:sz="4" w:space="0" w:color="auto"/>
        </w:pBdr>
        <w:shd w:val="pct5" w:color="auto" w:fill="auto"/>
        <w:spacing w:after="0"/>
        <w:ind w:right="-285"/>
        <w:jc w:val="left"/>
        <w:rPr>
          <w:rFonts w:ascii="Courier New" w:hAnsi="Courier New" w:cs="Courier New"/>
        </w:rPr>
      </w:pPr>
      <w:proofErr w:type="gramStart"/>
      <w:r w:rsidRPr="000B4A1B">
        <w:rPr>
          <w:rFonts w:ascii="Courier New" w:hAnsi="Courier New" w:cs="Courier New"/>
          <w:b/>
        </w:rPr>
        <w:t>var</w:t>
      </w:r>
      <w:proofErr w:type="gramEnd"/>
      <w:r w:rsidRPr="000B4A1B">
        <w:rPr>
          <w:rFonts w:ascii="Courier New" w:hAnsi="Courier New" w:cs="Courier New"/>
        </w:rPr>
        <w:t xml:space="preserve"> </w:t>
      </w:r>
      <w:proofErr w:type="spellStart"/>
      <w:r w:rsidRPr="000B4A1B">
        <w:rPr>
          <w:rFonts w:ascii="Courier New" w:hAnsi="Courier New" w:cs="Courier New"/>
        </w:rPr>
        <w:t>numAdherent</w:t>
      </w:r>
      <w:proofErr w:type="spellEnd"/>
      <w:r w:rsidRPr="000B4A1B">
        <w:rPr>
          <w:rFonts w:ascii="Courier New" w:hAnsi="Courier New" w:cs="Courier New"/>
        </w:rPr>
        <w:t xml:space="preserve"> = 1;</w:t>
      </w:r>
      <w:r w:rsidR="002F6F83">
        <w:rPr>
          <w:rFonts w:ascii="Courier New" w:hAnsi="Courier New" w:cs="Courier New"/>
        </w:rPr>
        <w:t xml:space="preserve"> // Déclaration </w:t>
      </w:r>
      <w:r w:rsidR="003B5CDF">
        <w:rPr>
          <w:rFonts w:ascii="Courier New" w:hAnsi="Courier New" w:cs="Courier New"/>
        </w:rPr>
        <w:t xml:space="preserve">et initialisation </w:t>
      </w:r>
      <w:r w:rsidR="002F6F83">
        <w:rPr>
          <w:rFonts w:ascii="Courier New" w:hAnsi="Courier New" w:cs="Courier New"/>
        </w:rPr>
        <w:t>d’une variable</w:t>
      </w:r>
      <w:r w:rsidRPr="000B4A1B">
        <w:rPr>
          <w:rFonts w:ascii="Courier New" w:hAnsi="Courier New" w:cs="Courier New"/>
        </w:rPr>
        <w:br/>
      </w:r>
      <w:r w:rsidR="003B5CDF">
        <w:rPr>
          <w:rFonts w:ascii="Courier New" w:hAnsi="Courier New" w:cs="Courier New"/>
        </w:rPr>
        <w:t>// Déclaration de plusieurs variables</w:t>
      </w:r>
      <w:r w:rsidR="003B5CDF" w:rsidRPr="000B4A1B">
        <w:rPr>
          <w:rFonts w:ascii="Courier New" w:hAnsi="Courier New" w:cs="Courier New"/>
          <w:b/>
        </w:rPr>
        <w:t xml:space="preserve"> </w:t>
      </w:r>
      <w:r w:rsidR="003B5CDF">
        <w:rPr>
          <w:rFonts w:ascii="Courier New" w:hAnsi="Courier New" w:cs="Courier New"/>
        </w:rPr>
        <w:t>et initialisation des 2 premiè</w:t>
      </w:r>
      <w:r w:rsidR="003B5CDF" w:rsidRPr="003B5CDF">
        <w:rPr>
          <w:rFonts w:ascii="Courier New" w:hAnsi="Courier New" w:cs="Courier New"/>
        </w:rPr>
        <w:t>res</w:t>
      </w:r>
    </w:p>
    <w:p w:rsidR="002A7108" w:rsidRPr="000B4A1B" w:rsidRDefault="002A7108" w:rsidP="003B5CDF">
      <w:pPr>
        <w:pBdr>
          <w:top w:val="single" w:sz="4" w:space="0" w:color="auto"/>
          <w:left w:val="single" w:sz="4" w:space="0" w:color="auto"/>
          <w:bottom w:val="single" w:sz="4" w:space="0" w:color="auto"/>
          <w:right w:val="single" w:sz="4" w:space="0" w:color="auto"/>
        </w:pBdr>
        <w:shd w:val="pct5" w:color="auto" w:fill="auto"/>
        <w:ind w:right="-285"/>
        <w:jc w:val="left"/>
        <w:rPr>
          <w:rFonts w:ascii="Courier New" w:hAnsi="Courier New" w:cs="Courier New"/>
        </w:rPr>
      </w:pPr>
      <w:proofErr w:type="gramStart"/>
      <w:r w:rsidRPr="000B4A1B">
        <w:rPr>
          <w:rFonts w:ascii="Courier New" w:hAnsi="Courier New" w:cs="Courier New"/>
          <w:b/>
        </w:rPr>
        <w:t>var</w:t>
      </w:r>
      <w:proofErr w:type="gramEnd"/>
      <w:r w:rsidRPr="000B4A1B">
        <w:rPr>
          <w:rFonts w:ascii="Courier New" w:hAnsi="Courier New" w:cs="Courier New"/>
        </w:rPr>
        <w:t xml:space="preserve"> </w:t>
      </w:r>
      <w:proofErr w:type="spellStart"/>
      <w:r w:rsidR="000B4A1B" w:rsidRPr="000B4A1B">
        <w:rPr>
          <w:rFonts w:ascii="Courier New" w:hAnsi="Courier New" w:cs="Courier New"/>
        </w:rPr>
        <w:t>nomAdherent</w:t>
      </w:r>
      <w:proofErr w:type="spellEnd"/>
      <w:r w:rsidR="000B4A1B" w:rsidRPr="000B4A1B">
        <w:rPr>
          <w:rFonts w:ascii="Courier New" w:hAnsi="Courier New" w:cs="Courier New"/>
        </w:rPr>
        <w:t xml:space="preserve"> = "</w:t>
      </w:r>
      <w:proofErr w:type="spellStart"/>
      <w:r w:rsidR="000B4A1B" w:rsidRPr="000B4A1B">
        <w:rPr>
          <w:rFonts w:ascii="Courier New" w:hAnsi="Courier New" w:cs="Courier New"/>
        </w:rPr>
        <w:t>Darme</w:t>
      </w:r>
      <w:proofErr w:type="spellEnd"/>
      <w:r w:rsidR="000B4A1B" w:rsidRPr="000B4A1B">
        <w:rPr>
          <w:rFonts w:ascii="Courier New" w:hAnsi="Courier New" w:cs="Courier New"/>
        </w:rPr>
        <w:t xml:space="preserve">", </w:t>
      </w:r>
      <w:r w:rsidR="000B4A1B" w:rsidRPr="000B4A1B">
        <w:rPr>
          <w:rFonts w:ascii="Courier New" w:hAnsi="Courier New" w:cs="Courier New"/>
        </w:rPr>
        <w:br/>
      </w:r>
      <w:r w:rsidR="000B4A1B">
        <w:rPr>
          <w:rFonts w:ascii="Courier New" w:hAnsi="Courier New" w:cs="Courier New"/>
        </w:rPr>
        <w:t xml:space="preserve">    </w:t>
      </w:r>
      <w:proofErr w:type="spellStart"/>
      <w:r w:rsidR="000B4A1B" w:rsidRPr="000B4A1B">
        <w:rPr>
          <w:rFonts w:ascii="Courier New" w:hAnsi="Courier New" w:cs="Courier New"/>
        </w:rPr>
        <w:t>prenomAdherent</w:t>
      </w:r>
      <w:proofErr w:type="spellEnd"/>
      <w:r w:rsidR="000B4A1B" w:rsidRPr="000B4A1B">
        <w:rPr>
          <w:rFonts w:ascii="Courier New" w:hAnsi="Courier New" w:cs="Courier New"/>
        </w:rPr>
        <w:t xml:space="preserve"> = "Jean"</w:t>
      </w:r>
      <w:r w:rsidR="000B4A1B">
        <w:rPr>
          <w:rFonts w:ascii="Courier New" w:hAnsi="Courier New" w:cs="Courier New"/>
        </w:rPr>
        <w:t>,</w:t>
      </w:r>
      <w:r w:rsidR="000B4A1B">
        <w:rPr>
          <w:rFonts w:ascii="Courier New" w:hAnsi="Courier New" w:cs="Courier New"/>
        </w:rPr>
        <w:br/>
        <w:t xml:space="preserve">    </w:t>
      </w:r>
      <w:proofErr w:type="spellStart"/>
      <w:r w:rsidR="000B4A1B">
        <w:rPr>
          <w:rFonts w:ascii="Courier New" w:hAnsi="Courier New" w:cs="Courier New"/>
        </w:rPr>
        <w:t>age</w:t>
      </w:r>
      <w:proofErr w:type="spellEnd"/>
      <w:r w:rsidR="000B4A1B" w:rsidRPr="000B4A1B">
        <w:rPr>
          <w:rFonts w:ascii="Courier New" w:hAnsi="Courier New" w:cs="Courier New"/>
        </w:rPr>
        <w:t>;</w:t>
      </w:r>
      <w:r w:rsidR="002F6F83">
        <w:rPr>
          <w:rFonts w:ascii="Courier New" w:hAnsi="Courier New" w:cs="Courier New"/>
        </w:rPr>
        <w:t xml:space="preserve">                    </w:t>
      </w:r>
    </w:p>
    <w:p w:rsidR="002A7108" w:rsidRDefault="002A7108" w:rsidP="002A7108">
      <w:pPr>
        <w:numPr>
          <w:ilvl w:val="0"/>
          <w:numId w:val="19"/>
        </w:numPr>
        <w:suppressAutoHyphens w:val="0"/>
        <w:spacing w:after="240" w:line="240" w:lineRule="auto"/>
        <w:ind w:right="0"/>
        <w:jc w:val="left"/>
      </w:pPr>
      <w:r>
        <w:t>soit de façon implicite. On écrit directement le nom de la variable suivi de la valeur qu'on lui attribue et JavaScript s'en accommode. Par exemple :</w:t>
      </w:r>
    </w:p>
    <w:p w:rsidR="002A7108" w:rsidRPr="002A7108" w:rsidRDefault="003B5CDF" w:rsidP="003B5CDF">
      <w:pPr>
        <w:pStyle w:val="Corpsdetexte"/>
        <w:pBdr>
          <w:top w:val="single" w:sz="4" w:space="1" w:color="auto"/>
          <w:left w:val="single" w:sz="4" w:space="4" w:color="auto"/>
          <w:bottom w:val="single" w:sz="4" w:space="1" w:color="auto"/>
          <w:right w:val="single" w:sz="4" w:space="4" w:color="auto"/>
        </w:pBdr>
        <w:shd w:val="pct5" w:color="auto" w:fill="auto"/>
        <w:rPr>
          <w:rFonts w:ascii="Courier New" w:hAnsi="Courier New" w:cs="Courier New"/>
        </w:rPr>
      </w:pPr>
      <w:r>
        <w:rPr>
          <w:rFonts w:ascii="Courier New" w:hAnsi="Courier New" w:cs="Courier New"/>
        </w:rPr>
        <w:t>// Déclaration et initialisation de 2 variables</w:t>
      </w:r>
      <w:r w:rsidRPr="002A7108">
        <w:rPr>
          <w:rFonts w:ascii="Courier New" w:hAnsi="Courier New" w:cs="Courier New"/>
        </w:rPr>
        <w:t xml:space="preserve"> </w:t>
      </w:r>
      <w:r>
        <w:rPr>
          <w:rFonts w:ascii="Courier New" w:hAnsi="Courier New" w:cs="Courier New"/>
        </w:rPr>
        <w:br/>
      </w:r>
      <w:proofErr w:type="spellStart"/>
      <w:r w:rsidR="002A7108" w:rsidRPr="002A7108">
        <w:rPr>
          <w:rFonts w:ascii="Courier New" w:hAnsi="Courier New" w:cs="Courier New"/>
        </w:rPr>
        <w:t>numAdheren</w:t>
      </w:r>
      <w:r w:rsidR="00B20A23">
        <w:rPr>
          <w:rFonts w:ascii="Courier New" w:hAnsi="Courier New" w:cs="Courier New"/>
        </w:rPr>
        <w:t>t</w:t>
      </w:r>
      <w:proofErr w:type="spellEnd"/>
      <w:r w:rsidR="00B20A23">
        <w:rPr>
          <w:rFonts w:ascii="Courier New" w:hAnsi="Courier New" w:cs="Courier New"/>
        </w:rPr>
        <w:t xml:space="preserve"> = 2; </w:t>
      </w:r>
      <w:r w:rsidR="00B20A23">
        <w:rPr>
          <w:rFonts w:ascii="Courier New" w:hAnsi="Courier New" w:cs="Courier New"/>
        </w:rPr>
        <w:br/>
      </w:r>
      <w:proofErr w:type="spellStart"/>
      <w:r w:rsidR="00B20A23">
        <w:rPr>
          <w:rFonts w:ascii="Courier New" w:hAnsi="Courier New" w:cs="Courier New"/>
        </w:rPr>
        <w:t>prenomAdherent</w:t>
      </w:r>
      <w:proofErr w:type="spellEnd"/>
      <w:r w:rsidR="00B20A23">
        <w:rPr>
          <w:rFonts w:ascii="Courier New" w:hAnsi="Courier New" w:cs="Courier New"/>
        </w:rPr>
        <w:t xml:space="preserve"> = "Luc";</w:t>
      </w:r>
      <w:r w:rsidR="002A7108" w:rsidRPr="002A7108">
        <w:rPr>
          <w:rFonts w:ascii="Courier New" w:hAnsi="Courier New" w:cs="Courier New"/>
        </w:rPr>
        <w:br/>
      </w:r>
      <w:proofErr w:type="spellStart"/>
      <w:r w:rsidR="002A7108" w:rsidRPr="002A7108">
        <w:rPr>
          <w:rFonts w:ascii="Courier New" w:hAnsi="Courier New" w:cs="Courier New"/>
        </w:rPr>
        <w:t>age</w:t>
      </w:r>
      <w:proofErr w:type="spellEnd"/>
      <w:r w:rsidR="002A7108" w:rsidRPr="002A7108">
        <w:rPr>
          <w:rFonts w:ascii="Courier New" w:hAnsi="Courier New" w:cs="Courier New"/>
        </w:rPr>
        <w:t xml:space="preserve">; </w:t>
      </w:r>
      <w:r w:rsidR="002A7108" w:rsidRPr="002A7108">
        <w:rPr>
          <w:rFonts w:ascii="Courier New" w:hAnsi="Courier New" w:cs="Courier New"/>
          <w:color w:val="FF0000"/>
        </w:rPr>
        <w:t>// va provoquer une erreur de déclaration de variable</w:t>
      </w:r>
    </w:p>
    <w:p w:rsidR="002A7108" w:rsidRDefault="002A7108" w:rsidP="002A7108"/>
    <w:p w:rsidR="002A7108" w:rsidRDefault="002A7108" w:rsidP="002A7108">
      <w:r>
        <w:t>Attention</w:t>
      </w:r>
      <w:r w:rsidR="003B5CDF">
        <w:t> </w:t>
      </w:r>
      <w:r>
        <w:t xml:space="preserve">! Malgré cette apparente facilité, la façon dont on déclare la variable aura une grande importance pour la "visibilité" </w:t>
      </w:r>
      <w:r w:rsidR="003B5CDF">
        <w:t xml:space="preserve">(la "portée") </w:t>
      </w:r>
      <w:r>
        <w:t xml:space="preserve">de la variable dans le programme JavaScript. </w:t>
      </w:r>
    </w:p>
    <w:p w:rsidR="00F045CF" w:rsidRDefault="00F045CF" w:rsidP="002A7108">
      <w:pPr>
        <w:rPr>
          <w:b/>
          <w:highlight w:val="yellow"/>
        </w:rPr>
      </w:pPr>
    </w:p>
    <w:p w:rsidR="002A7108" w:rsidRDefault="002A7108" w:rsidP="002A7108">
      <w:r w:rsidRPr="00FB531B">
        <w:rPr>
          <w:i/>
          <w:highlight w:val="yellow"/>
        </w:rPr>
        <w:t>Les variables sont typées dynamiquement</w:t>
      </w:r>
      <w:r w:rsidRPr="000C3AB3">
        <w:rPr>
          <w:b/>
          <w:highlight w:val="yellow"/>
        </w:rPr>
        <w:t>.</w:t>
      </w:r>
      <w:r w:rsidR="000B4A1B">
        <w:t xml:space="preserve"> Selon </w:t>
      </w:r>
      <w:r w:rsidR="003B5CDF">
        <w:t>la valeur</w:t>
      </w:r>
      <w:r w:rsidR="000B4A1B">
        <w:t xml:space="preserve"> qu’on</w:t>
      </w:r>
      <w:r>
        <w:t xml:space="preserve"> lui affecte, la variable prendra le type correspondant.</w:t>
      </w:r>
      <w:r w:rsidR="00F045CF">
        <w:t xml:space="preserve"> </w:t>
      </w:r>
    </w:p>
    <w:p w:rsidR="000B4A1B" w:rsidRDefault="000B4A1B" w:rsidP="002A7108"/>
    <w:p w:rsidR="000B4A1B" w:rsidRDefault="000B4A1B" w:rsidP="002A7108">
      <w:r>
        <w:t xml:space="preserve">JavaScript utilise </w:t>
      </w:r>
      <w:r w:rsidR="00895DBE">
        <w:t>5</w:t>
      </w:r>
      <w:r>
        <w:t xml:space="preserve"> types de données : les nombres, les chaî</w:t>
      </w:r>
      <w:r w:rsidR="00CC0F4A">
        <w:t>nes de caractères, les booléens</w:t>
      </w:r>
      <w:r w:rsidR="00895DBE">
        <w:t>,</w:t>
      </w:r>
      <w:r>
        <w:t xml:space="preserve"> les objets</w:t>
      </w:r>
      <w:r w:rsidR="00895DBE">
        <w:t xml:space="preserve"> et le mot clé </w:t>
      </w:r>
      <w:proofErr w:type="spellStart"/>
      <w:r w:rsidR="00895DBE" w:rsidRPr="00FB531B">
        <w:rPr>
          <w:i/>
          <w:highlight w:val="yellow"/>
        </w:rPr>
        <w:t>undefined</w:t>
      </w:r>
      <w:proofErr w:type="spellEnd"/>
      <w:r w:rsidR="00895DBE">
        <w:t xml:space="preserve"> pour les variable</w:t>
      </w:r>
      <w:r w:rsidR="003B5CDF">
        <w:t>s</w:t>
      </w:r>
      <w:r w:rsidR="00895DBE">
        <w:t xml:space="preserve"> non initialisée</w:t>
      </w:r>
      <w:r w:rsidR="00CC0F4A">
        <w:t>.</w:t>
      </w:r>
    </w:p>
    <w:p w:rsidR="00950840" w:rsidRDefault="00950840" w:rsidP="00950840">
      <w:r>
        <w:t>Exemple :</w:t>
      </w:r>
    </w:p>
    <w:p w:rsidR="00950840" w:rsidRDefault="00950840" w:rsidP="00950840">
      <w:pPr>
        <w:pBdr>
          <w:top w:val="single" w:sz="6" w:space="1" w:color="auto"/>
          <w:left w:val="single" w:sz="6" w:space="4" w:color="auto"/>
          <w:bottom w:val="single" w:sz="6" w:space="1" w:color="auto"/>
          <w:right w:val="single" w:sz="6" w:space="4" w:color="auto"/>
        </w:pBdr>
        <w:shd w:val="pct5" w:color="auto" w:fill="auto"/>
        <w:spacing w:after="0"/>
        <w:rPr>
          <w:rFonts w:ascii="Courier New" w:hAnsi="Courier New" w:cs="Courier New"/>
          <w:b/>
        </w:rPr>
      </w:pPr>
      <w:proofErr w:type="gramStart"/>
      <w:r w:rsidRPr="00950840">
        <w:rPr>
          <w:rFonts w:ascii="Courier New" w:hAnsi="Courier New" w:cs="Courier New"/>
        </w:rPr>
        <w:t>var</w:t>
      </w:r>
      <w:proofErr w:type="gramEnd"/>
      <w:r w:rsidRPr="00950840">
        <w:rPr>
          <w:rFonts w:ascii="Courier New" w:hAnsi="Courier New" w:cs="Courier New"/>
        </w:rPr>
        <w:t xml:space="preserve"> </w:t>
      </w:r>
      <w:proofErr w:type="spellStart"/>
      <w:r w:rsidRPr="00950840">
        <w:rPr>
          <w:rFonts w:ascii="Courier New" w:hAnsi="Courier New" w:cs="Courier New"/>
        </w:rPr>
        <w:t>maVariable</w:t>
      </w:r>
      <w:proofErr w:type="spellEnd"/>
      <w:r w:rsidRPr="00950840">
        <w:rPr>
          <w:rFonts w:ascii="Courier New" w:hAnsi="Courier New" w:cs="Courier New"/>
        </w:rPr>
        <w:t>;</w:t>
      </w:r>
      <w:r w:rsidRPr="00950840">
        <w:rPr>
          <w:rFonts w:ascii="Courier New" w:hAnsi="Courier New" w:cs="Courier New"/>
        </w:rPr>
        <w:tab/>
      </w:r>
      <w:r w:rsidRPr="00950840">
        <w:rPr>
          <w:rFonts w:ascii="Courier New" w:hAnsi="Courier New" w:cs="Courier New"/>
        </w:rPr>
        <w:tab/>
      </w:r>
      <w:r w:rsidR="00C87118">
        <w:rPr>
          <w:rFonts w:ascii="Courier New" w:hAnsi="Courier New" w:cs="Courier New"/>
        </w:rPr>
        <w:tab/>
      </w:r>
      <w:r w:rsidRPr="00950840">
        <w:rPr>
          <w:rFonts w:ascii="Courier New" w:hAnsi="Courier New" w:cs="Courier New"/>
        </w:rPr>
        <w:t xml:space="preserve">// </w:t>
      </w:r>
      <w:r>
        <w:rPr>
          <w:rFonts w:ascii="Courier New" w:hAnsi="Courier New" w:cs="Courier New"/>
        </w:rPr>
        <w:t>son</w:t>
      </w:r>
      <w:r w:rsidRPr="00950840">
        <w:rPr>
          <w:rFonts w:ascii="Courier New" w:hAnsi="Courier New" w:cs="Courier New"/>
        </w:rPr>
        <w:t xml:space="preserve"> type est </w:t>
      </w:r>
      <w:proofErr w:type="spellStart"/>
      <w:r w:rsidRPr="00C87118">
        <w:rPr>
          <w:rFonts w:ascii="Courier New" w:hAnsi="Courier New" w:cs="Courier New"/>
          <w:b/>
          <w:highlight w:val="yellow"/>
        </w:rPr>
        <w:t>undefined</w:t>
      </w:r>
      <w:proofErr w:type="spellEnd"/>
      <w:r>
        <w:rPr>
          <w:rFonts w:ascii="Courier New" w:hAnsi="Courier New" w:cs="Courier New"/>
          <w:b/>
        </w:rPr>
        <w:br/>
      </w:r>
      <w:proofErr w:type="spellStart"/>
      <w:r w:rsidRPr="00950840">
        <w:rPr>
          <w:rFonts w:ascii="Courier New" w:hAnsi="Courier New" w:cs="Courier New"/>
        </w:rPr>
        <w:t>maVariable</w:t>
      </w:r>
      <w:proofErr w:type="spellEnd"/>
      <w:r w:rsidRPr="00950840">
        <w:rPr>
          <w:rFonts w:ascii="Courier New" w:hAnsi="Courier New" w:cs="Courier New"/>
        </w:rPr>
        <w:t xml:space="preserve"> = 324;</w:t>
      </w:r>
      <w:r w:rsidRPr="00950840">
        <w:rPr>
          <w:rFonts w:ascii="Courier New" w:hAnsi="Courier New" w:cs="Courier New"/>
        </w:rPr>
        <w:tab/>
      </w:r>
      <w:r w:rsidRPr="00950840">
        <w:rPr>
          <w:rFonts w:ascii="Courier New" w:hAnsi="Courier New" w:cs="Courier New"/>
        </w:rPr>
        <w:tab/>
        <w:t xml:space="preserve">// son type devient </w:t>
      </w:r>
      <w:proofErr w:type="spellStart"/>
      <w:r w:rsidRPr="00C87118">
        <w:rPr>
          <w:rFonts w:ascii="Courier New" w:hAnsi="Courier New" w:cs="Courier New"/>
          <w:b/>
          <w:highlight w:val="yellow"/>
        </w:rPr>
        <w:t>number</w:t>
      </w:r>
      <w:proofErr w:type="spellEnd"/>
      <w:r w:rsidR="000C3AB3">
        <w:rPr>
          <w:rFonts w:ascii="Courier New" w:hAnsi="Courier New" w:cs="Courier New"/>
          <w:b/>
        </w:rPr>
        <w:t xml:space="preserve"> (base 10)</w:t>
      </w:r>
    </w:p>
    <w:p w:rsidR="00950840" w:rsidRPr="00950840" w:rsidRDefault="000C3AB3" w:rsidP="00950840">
      <w:pPr>
        <w:pBdr>
          <w:top w:val="single" w:sz="6" w:space="1" w:color="auto"/>
          <w:left w:val="single" w:sz="6" w:space="4" w:color="auto"/>
          <w:bottom w:val="single" w:sz="6" w:space="1" w:color="auto"/>
          <w:right w:val="single" w:sz="6" w:space="4" w:color="auto"/>
        </w:pBdr>
        <w:shd w:val="pct5" w:color="auto" w:fill="auto"/>
        <w:spacing w:after="0"/>
        <w:rPr>
          <w:rFonts w:ascii="Courier New" w:hAnsi="Courier New" w:cs="Courier New"/>
          <w:b/>
        </w:rPr>
      </w:pPr>
      <w:proofErr w:type="spellStart"/>
      <w:r w:rsidRPr="00950840">
        <w:rPr>
          <w:rFonts w:ascii="Courier New" w:hAnsi="Courier New" w:cs="Courier New"/>
        </w:rPr>
        <w:t>maVariable</w:t>
      </w:r>
      <w:proofErr w:type="spellEnd"/>
      <w:r w:rsidRPr="00950840">
        <w:rPr>
          <w:rFonts w:ascii="Courier New" w:hAnsi="Courier New" w:cs="Courier New"/>
        </w:rPr>
        <w:t xml:space="preserve"> = </w:t>
      </w:r>
      <w:r>
        <w:rPr>
          <w:rFonts w:ascii="Courier New" w:hAnsi="Courier New" w:cs="Courier New"/>
        </w:rPr>
        <w:t>0</w:t>
      </w:r>
      <w:r w:rsidRPr="00950840">
        <w:rPr>
          <w:rFonts w:ascii="Courier New" w:hAnsi="Courier New" w:cs="Courier New"/>
        </w:rPr>
        <w:t>324;</w:t>
      </w:r>
      <w:r w:rsidRPr="00950840">
        <w:rPr>
          <w:rFonts w:ascii="Courier New" w:hAnsi="Courier New" w:cs="Courier New"/>
        </w:rPr>
        <w:tab/>
      </w:r>
      <w:r w:rsidRPr="00950840">
        <w:rPr>
          <w:rFonts w:ascii="Courier New" w:hAnsi="Courier New" w:cs="Courier New"/>
        </w:rPr>
        <w:tab/>
        <w:t xml:space="preserve">// son type </w:t>
      </w:r>
      <w:r>
        <w:rPr>
          <w:rFonts w:ascii="Courier New" w:hAnsi="Courier New" w:cs="Courier New"/>
        </w:rPr>
        <w:t>reste</w:t>
      </w:r>
      <w:r w:rsidRPr="00950840">
        <w:rPr>
          <w:rFonts w:ascii="Courier New" w:hAnsi="Courier New" w:cs="Courier New"/>
        </w:rPr>
        <w:t xml:space="preserve"> </w:t>
      </w:r>
      <w:proofErr w:type="spellStart"/>
      <w:r w:rsidRPr="00950840">
        <w:rPr>
          <w:rFonts w:ascii="Courier New" w:hAnsi="Courier New" w:cs="Courier New"/>
          <w:b/>
        </w:rPr>
        <w:t>number</w:t>
      </w:r>
      <w:proofErr w:type="spellEnd"/>
      <w:r>
        <w:rPr>
          <w:rFonts w:ascii="Courier New" w:hAnsi="Courier New" w:cs="Courier New"/>
          <w:b/>
        </w:rPr>
        <w:t xml:space="preserve"> (base 8</w:t>
      </w:r>
      <w:proofErr w:type="gramStart"/>
      <w:r>
        <w:rPr>
          <w:rFonts w:ascii="Courier New" w:hAnsi="Courier New" w:cs="Courier New"/>
          <w:b/>
        </w:rPr>
        <w:t>)</w:t>
      </w:r>
      <w:proofErr w:type="gramEnd"/>
      <w:r>
        <w:rPr>
          <w:rFonts w:ascii="Courier New" w:hAnsi="Courier New" w:cs="Courier New"/>
          <w:b/>
        </w:rPr>
        <w:br/>
      </w:r>
      <w:proofErr w:type="spellStart"/>
      <w:r w:rsidRPr="00950840">
        <w:rPr>
          <w:rFonts w:ascii="Courier New" w:hAnsi="Courier New" w:cs="Courier New"/>
        </w:rPr>
        <w:t>maVariable</w:t>
      </w:r>
      <w:proofErr w:type="spellEnd"/>
      <w:r w:rsidRPr="00950840">
        <w:rPr>
          <w:rFonts w:ascii="Courier New" w:hAnsi="Courier New" w:cs="Courier New"/>
        </w:rPr>
        <w:t xml:space="preserve"> = </w:t>
      </w:r>
      <w:r>
        <w:rPr>
          <w:rFonts w:ascii="Courier New" w:hAnsi="Courier New" w:cs="Courier New"/>
        </w:rPr>
        <w:t>0x</w:t>
      </w:r>
      <w:r w:rsidRPr="00950840">
        <w:rPr>
          <w:rFonts w:ascii="Courier New" w:hAnsi="Courier New" w:cs="Courier New"/>
        </w:rPr>
        <w:t>324;</w:t>
      </w:r>
      <w:r w:rsidRPr="00950840">
        <w:rPr>
          <w:rFonts w:ascii="Courier New" w:hAnsi="Courier New" w:cs="Courier New"/>
        </w:rPr>
        <w:tab/>
      </w:r>
      <w:r w:rsidRPr="00950840">
        <w:rPr>
          <w:rFonts w:ascii="Courier New" w:hAnsi="Courier New" w:cs="Courier New"/>
        </w:rPr>
        <w:tab/>
        <w:t xml:space="preserve">// son type </w:t>
      </w:r>
      <w:r>
        <w:rPr>
          <w:rFonts w:ascii="Courier New" w:hAnsi="Courier New" w:cs="Courier New"/>
        </w:rPr>
        <w:t>reste</w:t>
      </w:r>
      <w:r w:rsidRPr="00950840">
        <w:rPr>
          <w:rFonts w:ascii="Courier New" w:hAnsi="Courier New" w:cs="Courier New"/>
        </w:rPr>
        <w:t xml:space="preserve"> </w:t>
      </w:r>
      <w:proofErr w:type="spellStart"/>
      <w:r w:rsidRPr="00950840">
        <w:rPr>
          <w:rFonts w:ascii="Courier New" w:hAnsi="Courier New" w:cs="Courier New"/>
          <w:b/>
        </w:rPr>
        <w:t>number</w:t>
      </w:r>
      <w:proofErr w:type="spellEnd"/>
      <w:r>
        <w:rPr>
          <w:rFonts w:ascii="Courier New" w:hAnsi="Courier New" w:cs="Courier New"/>
          <w:b/>
        </w:rPr>
        <w:t xml:space="preserve"> (base 16)</w:t>
      </w:r>
      <w:r>
        <w:rPr>
          <w:rFonts w:ascii="Courier New" w:hAnsi="Courier New" w:cs="Courier New"/>
        </w:rPr>
        <w:br/>
      </w:r>
      <w:proofErr w:type="spellStart"/>
      <w:r w:rsidR="00950840" w:rsidRPr="00950840">
        <w:rPr>
          <w:rFonts w:ascii="Courier New" w:hAnsi="Courier New" w:cs="Courier New"/>
        </w:rPr>
        <w:t>maVariable</w:t>
      </w:r>
      <w:proofErr w:type="spellEnd"/>
      <w:r w:rsidR="00950840" w:rsidRPr="00950840">
        <w:rPr>
          <w:rFonts w:ascii="Courier New" w:hAnsi="Courier New" w:cs="Courier New"/>
        </w:rPr>
        <w:t xml:space="preserve"> = "Bonjour";</w:t>
      </w:r>
      <w:r w:rsidR="00950840" w:rsidRPr="00950840">
        <w:rPr>
          <w:rFonts w:ascii="Courier New" w:hAnsi="Courier New" w:cs="Courier New"/>
        </w:rPr>
        <w:tab/>
        <w:t xml:space="preserve">// son type devient </w:t>
      </w:r>
      <w:r w:rsidR="00950840" w:rsidRPr="00C87118">
        <w:rPr>
          <w:rFonts w:ascii="Courier New" w:hAnsi="Courier New" w:cs="Courier New"/>
          <w:b/>
          <w:highlight w:val="yellow"/>
        </w:rPr>
        <w:t>string</w:t>
      </w:r>
    </w:p>
    <w:p w:rsidR="00950840" w:rsidRPr="00950840" w:rsidRDefault="00950840" w:rsidP="00950840">
      <w:pPr>
        <w:pBdr>
          <w:top w:val="single" w:sz="6" w:space="1" w:color="auto"/>
          <w:left w:val="single" w:sz="6" w:space="4" w:color="auto"/>
          <w:bottom w:val="single" w:sz="6" w:space="1" w:color="auto"/>
          <w:right w:val="single" w:sz="6" w:space="4" w:color="auto"/>
        </w:pBdr>
        <w:shd w:val="pct5" w:color="auto" w:fill="auto"/>
        <w:spacing w:after="0"/>
        <w:rPr>
          <w:rFonts w:ascii="Courier New" w:hAnsi="Courier New" w:cs="Courier New"/>
        </w:rPr>
      </w:pPr>
      <w:proofErr w:type="spellStart"/>
      <w:proofErr w:type="gramStart"/>
      <w:r w:rsidRPr="00950840">
        <w:rPr>
          <w:rFonts w:ascii="Courier New" w:hAnsi="Courier New" w:cs="Courier New"/>
        </w:rPr>
        <w:t>maVariable</w:t>
      </w:r>
      <w:proofErr w:type="spellEnd"/>
      <w:proofErr w:type="gramEnd"/>
      <w:r w:rsidRPr="00950840">
        <w:rPr>
          <w:rFonts w:ascii="Courier New" w:hAnsi="Courier New" w:cs="Courier New"/>
        </w:rPr>
        <w:t xml:space="preserve"> = </w:t>
      </w:r>
      <w:proofErr w:type="spellStart"/>
      <w:r w:rsidRPr="00950840">
        <w:rPr>
          <w:rFonts w:ascii="Courier New" w:hAnsi="Courier New" w:cs="Courier New"/>
        </w:rPr>
        <w:t>true</w:t>
      </w:r>
      <w:proofErr w:type="spellEnd"/>
      <w:r w:rsidRPr="00950840">
        <w:rPr>
          <w:rFonts w:ascii="Courier New" w:hAnsi="Courier New" w:cs="Courier New"/>
        </w:rPr>
        <w:t>;</w:t>
      </w:r>
      <w:r w:rsidRPr="00950840">
        <w:rPr>
          <w:rFonts w:ascii="Courier New" w:hAnsi="Courier New" w:cs="Courier New"/>
        </w:rPr>
        <w:tab/>
      </w:r>
      <w:r w:rsidRPr="00950840">
        <w:rPr>
          <w:rFonts w:ascii="Courier New" w:hAnsi="Courier New" w:cs="Courier New"/>
        </w:rPr>
        <w:tab/>
        <w:t xml:space="preserve">// son type devient </w:t>
      </w:r>
      <w:proofErr w:type="spellStart"/>
      <w:r w:rsidRPr="00C87118">
        <w:rPr>
          <w:rFonts w:ascii="Courier New" w:hAnsi="Courier New" w:cs="Courier New"/>
          <w:b/>
          <w:highlight w:val="yellow"/>
        </w:rPr>
        <w:t>boolean</w:t>
      </w:r>
      <w:proofErr w:type="spellEnd"/>
    </w:p>
    <w:p w:rsidR="00950840" w:rsidRPr="00950840" w:rsidRDefault="00950840" w:rsidP="00950840">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b/>
        </w:rPr>
      </w:pPr>
      <w:proofErr w:type="spellStart"/>
      <w:r w:rsidRPr="00950840">
        <w:rPr>
          <w:rFonts w:ascii="Courier New" w:hAnsi="Courier New" w:cs="Courier New"/>
        </w:rPr>
        <w:t>maVariable</w:t>
      </w:r>
      <w:proofErr w:type="spellEnd"/>
      <w:r w:rsidRPr="00950840">
        <w:rPr>
          <w:rFonts w:ascii="Courier New" w:hAnsi="Courier New" w:cs="Courier New"/>
        </w:rPr>
        <w:t xml:space="preserve"> = new </w:t>
      </w:r>
      <w:proofErr w:type="spellStart"/>
      <w:proofErr w:type="gramStart"/>
      <w:r w:rsidRPr="00950840">
        <w:rPr>
          <w:rFonts w:ascii="Courier New" w:hAnsi="Courier New" w:cs="Courier New"/>
        </w:rPr>
        <w:t>Array</w:t>
      </w:r>
      <w:proofErr w:type="spellEnd"/>
      <w:r w:rsidRPr="00950840">
        <w:rPr>
          <w:rFonts w:ascii="Courier New" w:hAnsi="Courier New" w:cs="Courier New"/>
        </w:rPr>
        <w:t>(</w:t>
      </w:r>
      <w:proofErr w:type="gramEnd"/>
      <w:r w:rsidRPr="00950840">
        <w:rPr>
          <w:rFonts w:ascii="Courier New" w:hAnsi="Courier New" w:cs="Courier New"/>
        </w:rPr>
        <w:t>);</w:t>
      </w:r>
      <w:r w:rsidRPr="00950840">
        <w:rPr>
          <w:rFonts w:ascii="Courier New" w:hAnsi="Courier New" w:cs="Courier New"/>
        </w:rPr>
        <w:tab/>
        <w:t xml:space="preserve">// son type devient </w:t>
      </w:r>
      <w:r w:rsidR="00106569" w:rsidRPr="00C87118">
        <w:rPr>
          <w:rFonts w:ascii="Courier New" w:hAnsi="Courier New" w:cs="Courier New"/>
          <w:b/>
          <w:highlight w:val="yellow"/>
        </w:rPr>
        <w:t>O</w:t>
      </w:r>
      <w:r w:rsidRPr="00C87118">
        <w:rPr>
          <w:rFonts w:ascii="Courier New" w:hAnsi="Courier New" w:cs="Courier New"/>
          <w:b/>
          <w:highlight w:val="yellow"/>
        </w:rPr>
        <w:t>bject</w:t>
      </w:r>
      <w:r w:rsidR="00106569">
        <w:rPr>
          <w:rFonts w:ascii="Courier New" w:hAnsi="Courier New" w:cs="Courier New"/>
          <w:b/>
        </w:rPr>
        <w:t xml:space="preserve"> ou </w:t>
      </w:r>
      <w:proofErr w:type="spellStart"/>
      <w:r w:rsidR="00106569" w:rsidRPr="00C87118">
        <w:rPr>
          <w:rFonts w:ascii="Courier New" w:hAnsi="Courier New" w:cs="Courier New"/>
          <w:b/>
          <w:highlight w:val="yellow"/>
        </w:rPr>
        <w:t>Array</w:t>
      </w:r>
      <w:proofErr w:type="spellEnd"/>
    </w:p>
    <w:p w:rsidR="002A7108" w:rsidRDefault="002A7108" w:rsidP="002A7108"/>
    <w:p w:rsidR="00C87118" w:rsidRDefault="00C87118" w:rsidP="002A7108">
      <w:r>
        <w:t xml:space="preserve">Les tableaux de variables </w:t>
      </w:r>
      <w:proofErr w:type="spellStart"/>
      <w:r w:rsidRPr="00C87118">
        <w:rPr>
          <w:rFonts w:ascii="Courier New" w:hAnsi="Courier New" w:cs="Courier New"/>
        </w:rPr>
        <w:t>Array</w:t>
      </w:r>
      <w:proofErr w:type="spellEnd"/>
      <w:r>
        <w:t xml:space="preserve"> peuvent posséder une ou plusieurs dimensions et leur taille peut s’auto adapter à leur contenu courant</w:t>
      </w:r>
      <w:r w:rsidR="00FB531B">
        <w:t xml:space="preserve"> (voir les compléments en fin de document)</w:t>
      </w:r>
      <w:r>
        <w:t> :</w:t>
      </w:r>
    </w:p>
    <w:p w:rsidR="00C87118" w:rsidRDefault="00C87118" w:rsidP="002A7108">
      <w:r>
        <w:t xml:space="preserve">Exemple : </w:t>
      </w:r>
    </w:p>
    <w:p w:rsidR="00C87118" w:rsidRPr="00C87118" w:rsidRDefault="00C87118" w:rsidP="00C87118">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C87118">
        <w:rPr>
          <w:rFonts w:ascii="Courier New" w:hAnsi="Courier New" w:cs="Courier New"/>
        </w:rPr>
        <w:t xml:space="preserve">// </w:t>
      </w:r>
      <w:proofErr w:type="gramStart"/>
      <w:r w:rsidRPr="00C87118">
        <w:rPr>
          <w:rFonts w:ascii="Courier New" w:hAnsi="Courier New" w:cs="Courier New"/>
        </w:rPr>
        <w:t>crée</w:t>
      </w:r>
      <w:proofErr w:type="gramEnd"/>
      <w:r w:rsidRPr="00C87118">
        <w:rPr>
          <w:rFonts w:ascii="Courier New" w:hAnsi="Courier New" w:cs="Courier New"/>
        </w:rPr>
        <w:t xml:space="preserve"> un tableau à 1 dimension pouvant contenir 10 valeurs</w:t>
      </w:r>
    </w:p>
    <w:p w:rsidR="00C87118" w:rsidRPr="00C87118" w:rsidRDefault="00C87118" w:rsidP="00C87118">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proofErr w:type="spellStart"/>
      <w:proofErr w:type="gramStart"/>
      <w:r w:rsidRPr="00C87118">
        <w:rPr>
          <w:rFonts w:ascii="Courier New" w:hAnsi="Courier New" w:cs="Courier New"/>
        </w:rPr>
        <w:t>tabScore</w:t>
      </w:r>
      <w:proofErr w:type="spellEnd"/>
      <w:proofErr w:type="gramEnd"/>
      <w:r w:rsidRPr="00C87118">
        <w:rPr>
          <w:rFonts w:ascii="Courier New" w:hAnsi="Courier New" w:cs="Courier New"/>
        </w:rPr>
        <w:t xml:space="preserve"> = new </w:t>
      </w:r>
      <w:proofErr w:type="spellStart"/>
      <w:r w:rsidRPr="00C87118">
        <w:rPr>
          <w:rFonts w:ascii="Courier New" w:hAnsi="Courier New" w:cs="Courier New"/>
        </w:rPr>
        <w:t>Array</w:t>
      </w:r>
      <w:proofErr w:type="spellEnd"/>
      <w:r w:rsidRPr="00C87118">
        <w:rPr>
          <w:rFonts w:ascii="Courier New" w:hAnsi="Courier New" w:cs="Courier New"/>
        </w:rPr>
        <w:t xml:space="preserve">(10) ; </w:t>
      </w:r>
    </w:p>
    <w:p w:rsidR="00C87118" w:rsidRPr="00C87118" w:rsidRDefault="00C87118" w:rsidP="00C87118">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r w:rsidRPr="00C87118">
        <w:rPr>
          <w:rFonts w:ascii="Courier New" w:hAnsi="Courier New" w:cs="Courier New"/>
        </w:rPr>
        <w:t xml:space="preserve">// </w:t>
      </w:r>
      <w:proofErr w:type="gramStart"/>
      <w:r w:rsidRPr="00C87118">
        <w:rPr>
          <w:rFonts w:ascii="Courier New" w:hAnsi="Courier New" w:cs="Courier New"/>
        </w:rPr>
        <w:t>affecte</w:t>
      </w:r>
      <w:proofErr w:type="gramEnd"/>
      <w:r w:rsidRPr="00C87118">
        <w:rPr>
          <w:rFonts w:ascii="Courier New" w:hAnsi="Courier New" w:cs="Courier New"/>
        </w:rPr>
        <w:t xml:space="preserve"> le 2° poste de la valeur 15</w:t>
      </w:r>
    </w:p>
    <w:p w:rsidR="00C87118" w:rsidRPr="00C87118" w:rsidRDefault="00C87118" w:rsidP="00C87118">
      <w:pPr>
        <w:pBdr>
          <w:top w:val="single" w:sz="6" w:space="1" w:color="auto"/>
          <w:left w:val="single" w:sz="6" w:space="4" w:color="auto"/>
          <w:bottom w:val="single" w:sz="6" w:space="1" w:color="auto"/>
          <w:right w:val="single" w:sz="6" w:space="4" w:color="auto"/>
        </w:pBdr>
        <w:shd w:val="pct5" w:color="auto" w:fill="auto"/>
        <w:rPr>
          <w:rFonts w:ascii="Courier New" w:hAnsi="Courier New" w:cs="Courier New"/>
        </w:rPr>
      </w:pPr>
      <w:proofErr w:type="spellStart"/>
      <w:proofErr w:type="gramStart"/>
      <w:r w:rsidRPr="00C87118">
        <w:rPr>
          <w:rFonts w:ascii="Courier New" w:hAnsi="Courier New" w:cs="Courier New"/>
        </w:rPr>
        <w:t>tabScore</w:t>
      </w:r>
      <w:proofErr w:type="spellEnd"/>
      <w:r w:rsidRPr="00C87118">
        <w:rPr>
          <w:rFonts w:ascii="Courier New" w:hAnsi="Courier New" w:cs="Courier New"/>
        </w:rPr>
        <w:t>[</w:t>
      </w:r>
      <w:proofErr w:type="gramEnd"/>
      <w:r w:rsidRPr="00C87118">
        <w:rPr>
          <w:rFonts w:ascii="Courier New" w:hAnsi="Courier New" w:cs="Courier New"/>
        </w:rPr>
        <w:t xml:space="preserve">1] = 15 ; </w:t>
      </w:r>
    </w:p>
    <w:p w:rsidR="007D77FF" w:rsidRDefault="007D77FF" w:rsidP="00C87118">
      <w:pPr>
        <w:pBdr>
          <w:top w:val="single" w:sz="4" w:space="1" w:color="auto"/>
          <w:left w:val="single" w:sz="4" w:space="4" w:color="auto"/>
          <w:bottom w:val="single" w:sz="4" w:space="1" w:color="auto"/>
          <w:right w:val="single" w:sz="4" w:space="4" w:color="auto"/>
        </w:pBdr>
        <w:suppressAutoHyphens w:val="0"/>
        <w:spacing w:after="0" w:line="240" w:lineRule="auto"/>
        <w:ind w:right="0"/>
        <w:jc w:val="left"/>
      </w:pPr>
      <w:r>
        <w:br w:type="page"/>
      </w:r>
    </w:p>
    <w:p w:rsidR="007D77FF" w:rsidRDefault="007D77FF" w:rsidP="007D77FF">
      <w:r>
        <w:lastRenderedPageBreak/>
        <w:t xml:space="preserve">A noter qu’une donnée de type </w:t>
      </w:r>
      <w:r w:rsidRPr="00FB531B">
        <w:rPr>
          <w:rFonts w:ascii="Courier New" w:hAnsi="Courier New" w:cs="Courier New"/>
          <w:highlight w:val="yellow"/>
        </w:rPr>
        <w:t>string</w:t>
      </w:r>
      <w:r>
        <w:t xml:space="preserve"> est automatiquement dotée de ‘</w:t>
      </w:r>
      <w:r w:rsidRPr="00FB531B">
        <w:rPr>
          <w:i/>
        </w:rPr>
        <w:t>méthodes’</w:t>
      </w:r>
      <w:r>
        <w:t xml:space="preserve"> simplifiant ses manipulations :</w:t>
      </w:r>
    </w:p>
    <w:tbl>
      <w:tblPr>
        <w:tblStyle w:val="Grilledutableau"/>
        <w:tblW w:w="0" w:type="auto"/>
        <w:tblLook w:val="04A0" w:firstRow="1" w:lastRow="0" w:firstColumn="1" w:lastColumn="0" w:noHBand="0" w:noVBand="1"/>
      </w:tblPr>
      <w:tblGrid>
        <w:gridCol w:w="3936"/>
        <w:gridCol w:w="5558"/>
      </w:tblGrid>
      <w:tr w:rsidR="007D77FF" w:rsidTr="00542B89">
        <w:tc>
          <w:tcPr>
            <w:tcW w:w="3936" w:type="dxa"/>
          </w:tcPr>
          <w:p w:rsidR="007D77FF" w:rsidRDefault="007D77FF" w:rsidP="00542B89">
            <w:r>
              <w:t>Méthodes</w:t>
            </w:r>
          </w:p>
        </w:tc>
        <w:tc>
          <w:tcPr>
            <w:tcW w:w="5558" w:type="dxa"/>
          </w:tcPr>
          <w:p w:rsidR="007D77FF" w:rsidRDefault="007D77FF" w:rsidP="00542B89">
            <w:r>
              <w:t>Descriptions</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charAt</w:t>
            </w:r>
            <w:proofErr w:type="spellEnd"/>
            <w:r>
              <w:rPr>
                <w:rFonts w:ascii="Courier New" w:hAnsi="Courier New" w:cs="Courier New"/>
                <w:sz w:val="20"/>
              </w:rPr>
              <w:t>(</w:t>
            </w:r>
            <w:proofErr w:type="gramEnd"/>
            <w:r>
              <w:rPr>
                <w:rFonts w:ascii="Courier New" w:hAnsi="Courier New" w:cs="Courier New"/>
                <w:sz w:val="20"/>
              </w:rPr>
              <w:t>)</w:t>
            </w:r>
            <w:r w:rsidRPr="008A2C74">
              <w:rPr>
                <w:rFonts w:ascii="Courier New" w:hAnsi="Courier New" w:cs="Courier New"/>
                <w:sz w:val="20"/>
              </w:rPr>
              <w:t xml:space="preserve"> </w:t>
            </w:r>
          </w:p>
        </w:tc>
        <w:tc>
          <w:tcPr>
            <w:tcW w:w="5558" w:type="dxa"/>
          </w:tcPr>
          <w:p w:rsidR="007D77FF" w:rsidRDefault="007D77FF" w:rsidP="00542B89">
            <w:r>
              <w:t>Retourne le caractère selon son indice (base zéro)</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indexOf</w:t>
            </w:r>
            <w:proofErr w:type="spellEnd"/>
            <w:r>
              <w:rPr>
                <w:rFonts w:ascii="Courier New" w:hAnsi="Courier New" w:cs="Courier New"/>
                <w:sz w:val="20"/>
              </w:rPr>
              <w:t>(</w:t>
            </w:r>
            <w:proofErr w:type="gramEnd"/>
            <w:r>
              <w:rPr>
                <w:rFonts w:ascii="Courier New" w:hAnsi="Courier New" w:cs="Courier New"/>
                <w:sz w:val="20"/>
              </w:rPr>
              <w:t xml:space="preserve">) , </w:t>
            </w:r>
            <w:proofErr w:type="spellStart"/>
            <w:r>
              <w:rPr>
                <w:rFonts w:ascii="Courier New" w:hAnsi="Courier New" w:cs="Courier New"/>
                <w:sz w:val="20"/>
              </w:rPr>
              <w:t>lastIndexOf</w:t>
            </w:r>
            <w:proofErr w:type="spellEnd"/>
            <w:r>
              <w:rPr>
                <w:rFonts w:ascii="Courier New" w:hAnsi="Courier New" w:cs="Courier New"/>
                <w:sz w:val="20"/>
              </w:rPr>
              <w:t>()</w:t>
            </w:r>
          </w:p>
        </w:tc>
        <w:tc>
          <w:tcPr>
            <w:tcW w:w="5558" w:type="dxa"/>
          </w:tcPr>
          <w:p w:rsidR="007D77FF" w:rsidRDefault="007D77FF" w:rsidP="00542B89">
            <w:r>
              <w:t>Retourne l’indice d’un caractère à partir du début ou de la fin de la chaîne</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trim</w:t>
            </w:r>
            <w:proofErr w:type="spellEnd"/>
            <w:r>
              <w:rPr>
                <w:rFonts w:ascii="Courier New" w:hAnsi="Courier New" w:cs="Courier New"/>
                <w:sz w:val="20"/>
              </w:rPr>
              <w:t>(</w:t>
            </w:r>
            <w:proofErr w:type="gramEnd"/>
            <w:r>
              <w:rPr>
                <w:rFonts w:ascii="Courier New" w:hAnsi="Courier New" w:cs="Courier New"/>
                <w:sz w:val="20"/>
              </w:rPr>
              <w:t>)</w:t>
            </w:r>
          </w:p>
        </w:tc>
        <w:tc>
          <w:tcPr>
            <w:tcW w:w="5558" w:type="dxa"/>
          </w:tcPr>
          <w:p w:rsidR="007D77FF" w:rsidRDefault="007D77FF" w:rsidP="00542B89">
            <w:r>
              <w:t>Supprime les espaces inutiles en début et fin de chaîne</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toUpperCase</w:t>
            </w:r>
            <w:proofErr w:type="spellEnd"/>
            <w:r>
              <w:rPr>
                <w:rFonts w:ascii="Courier New" w:hAnsi="Courier New" w:cs="Courier New"/>
                <w:sz w:val="20"/>
              </w:rPr>
              <w:t>(</w:t>
            </w:r>
            <w:proofErr w:type="gramEnd"/>
            <w:r>
              <w:rPr>
                <w:rFonts w:ascii="Courier New" w:hAnsi="Courier New" w:cs="Courier New"/>
                <w:sz w:val="20"/>
              </w:rPr>
              <w:t>), .</w:t>
            </w:r>
            <w:proofErr w:type="spellStart"/>
            <w:r>
              <w:rPr>
                <w:rFonts w:ascii="Courier New" w:hAnsi="Courier New" w:cs="Courier New"/>
                <w:sz w:val="20"/>
              </w:rPr>
              <w:t>toLowerCase</w:t>
            </w:r>
            <w:proofErr w:type="spellEnd"/>
            <w:r>
              <w:rPr>
                <w:rFonts w:ascii="Courier New" w:hAnsi="Courier New" w:cs="Courier New"/>
                <w:sz w:val="20"/>
              </w:rPr>
              <w:t>()</w:t>
            </w:r>
          </w:p>
        </w:tc>
        <w:tc>
          <w:tcPr>
            <w:tcW w:w="5558" w:type="dxa"/>
          </w:tcPr>
          <w:p w:rsidR="007D77FF" w:rsidRDefault="007D77FF" w:rsidP="00542B89">
            <w:r>
              <w:t>Convertit en MAJUSCULES, en minuscules</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substr</w:t>
            </w:r>
            <w:proofErr w:type="spellEnd"/>
            <w:r>
              <w:rPr>
                <w:rFonts w:ascii="Courier New" w:hAnsi="Courier New" w:cs="Courier New"/>
                <w:sz w:val="20"/>
              </w:rPr>
              <w:t>(</w:t>
            </w:r>
            <w:proofErr w:type="gramEnd"/>
            <w:r>
              <w:rPr>
                <w:rFonts w:ascii="Courier New" w:hAnsi="Courier New" w:cs="Courier New"/>
                <w:sz w:val="20"/>
              </w:rPr>
              <w:t>), .</w:t>
            </w:r>
            <w:proofErr w:type="spellStart"/>
            <w:r>
              <w:rPr>
                <w:rFonts w:ascii="Courier New" w:hAnsi="Courier New" w:cs="Courier New"/>
                <w:sz w:val="20"/>
              </w:rPr>
              <w:t>substring</w:t>
            </w:r>
            <w:proofErr w:type="spellEnd"/>
            <w:r>
              <w:rPr>
                <w:rFonts w:ascii="Courier New" w:hAnsi="Courier New" w:cs="Courier New"/>
                <w:sz w:val="20"/>
              </w:rPr>
              <w:t>()</w:t>
            </w:r>
          </w:p>
        </w:tc>
        <w:tc>
          <w:tcPr>
            <w:tcW w:w="5558" w:type="dxa"/>
          </w:tcPr>
          <w:p w:rsidR="007D77FF" w:rsidRDefault="007D77FF" w:rsidP="00542B89">
            <w:r>
              <w:t>Extrait une sous-chaîne de caractères</w:t>
            </w:r>
          </w:p>
        </w:tc>
      </w:tr>
      <w:tr w:rsidR="007D77FF" w:rsidTr="00542B89">
        <w:tc>
          <w:tcPr>
            <w:tcW w:w="3936" w:type="dxa"/>
          </w:tcPr>
          <w:p w:rsidR="007D77FF" w:rsidRPr="008A2C74" w:rsidRDefault="007D77FF" w:rsidP="00542B89">
            <w:pPr>
              <w:rPr>
                <w:rFonts w:ascii="Courier New" w:hAnsi="Courier New" w:cs="Courier New"/>
                <w:sz w:val="20"/>
              </w:rPr>
            </w:pPr>
            <w:r>
              <w:rPr>
                <w:rFonts w:ascii="Courier New" w:hAnsi="Courier New" w:cs="Courier New"/>
                <w:sz w:val="20"/>
              </w:rPr>
              <w:t>.</w:t>
            </w:r>
            <w:proofErr w:type="spellStart"/>
            <w:proofErr w:type="gramStart"/>
            <w:r>
              <w:rPr>
                <w:rFonts w:ascii="Courier New" w:hAnsi="Courier New" w:cs="Courier New"/>
                <w:sz w:val="20"/>
              </w:rPr>
              <w:t>big</w:t>
            </w:r>
            <w:proofErr w:type="spellEnd"/>
            <w:r>
              <w:rPr>
                <w:rFonts w:ascii="Courier New" w:hAnsi="Courier New" w:cs="Courier New"/>
                <w:sz w:val="20"/>
              </w:rPr>
              <w:t>(</w:t>
            </w:r>
            <w:proofErr w:type="gramEnd"/>
            <w:r>
              <w:rPr>
                <w:rFonts w:ascii="Courier New" w:hAnsi="Courier New" w:cs="Courier New"/>
                <w:sz w:val="20"/>
              </w:rPr>
              <w:t>), .</w:t>
            </w:r>
            <w:proofErr w:type="spellStart"/>
            <w:r>
              <w:rPr>
                <w:rFonts w:ascii="Courier New" w:hAnsi="Courier New" w:cs="Courier New"/>
                <w:sz w:val="20"/>
              </w:rPr>
              <w:t>italics</w:t>
            </w:r>
            <w:proofErr w:type="spellEnd"/>
            <w:r>
              <w:rPr>
                <w:rFonts w:ascii="Courier New" w:hAnsi="Courier New" w:cs="Courier New"/>
                <w:sz w:val="20"/>
              </w:rPr>
              <w:t>()</w:t>
            </w:r>
          </w:p>
        </w:tc>
        <w:tc>
          <w:tcPr>
            <w:tcW w:w="5558" w:type="dxa"/>
          </w:tcPr>
          <w:p w:rsidR="007D77FF" w:rsidRDefault="007D77FF" w:rsidP="00542B89">
            <w:r>
              <w:t>Transforme en plus grand, en italique (comme le fait HTML)</w:t>
            </w:r>
          </w:p>
        </w:tc>
      </w:tr>
    </w:tbl>
    <w:p w:rsidR="007D77FF" w:rsidRPr="00017C18" w:rsidRDefault="007D77FF" w:rsidP="007D77FF"/>
    <w:p w:rsidR="00F045CF" w:rsidRDefault="00F045CF" w:rsidP="002A7108"/>
    <w:p w:rsidR="003B5CDF" w:rsidRDefault="003B5CDF" w:rsidP="003B5CDF">
      <w:r>
        <w:t xml:space="preserve">Le nom d’une variable (ou d’une fonction) se nomme </w:t>
      </w:r>
      <w:r w:rsidRPr="00FB531B">
        <w:rPr>
          <w:i/>
          <w:highlight w:val="yellow"/>
        </w:rPr>
        <w:t>identificateur</w:t>
      </w:r>
      <w:r>
        <w:t>.</w:t>
      </w:r>
    </w:p>
    <w:p w:rsidR="007D10EF" w:rsidRDefault="007D10EF" w:rsidP="002A7108">
      <w:pPr>
        <w:rPr>
          <w:lang w:val="en-US"/>
        </w:rPr>
      </w:pPr>
      <w:proofErr w:type="spellStart"/>
      <w:r w:rsidRPr="007D10EF">
        <w:rPr>
          <w:lang w:val="en-US"/>
        </w:rPr>
        <w:t>Voici</w:t>
      </w:r>
      <w:proofErr w:type="spellEnd"/>
      <w:r w:rsidRPr="007D10EF">
        <w:rPr>
          <w:lang w:val="en-US"/>
        </w:rPr>
        <w:t xml:space="preserve"> la </w:t>
      </w:r>
      <w:proofErr w:type="spellStart"/>
      <w:r w:rsidRPr="007D10EF">
        <w:rPr>
          <w:lang w:val="en-US"/>
        </w:rPr>
        <w:t>liste</w:t>
      </w:r>
      <w:proofErr w:type="spellEnd"/>
      <w:r w:rsidRPr="007D10EF">
        <w:rPr>
          <w:lang w:val="en-US"/>
        </w:rPr>
        <w:t xml:space="preserve"> des mots </w:t>
      </w:r>
      <w:proofErr w:type="spellStart"/>
      <w:r w:rsidRPr="007D10EF">
        <w:rPr>
          <w:lang w:val="en-US"/>
        </w:rPr>
        <w:t>clés</w:t>
      </w:r>
      <w:proofErr w:type="spellEnd"/>
      <w:r w:rsidRPr="007D10EF">
        <w:rPr>
          <w:lang w:val="en-US"/>
        </w:rPr>
        <w:t xml:space="preserve"> </w:t>
      </w:r>
      <w:proofErr w:type="spellStart"/>
      <w:r w:rsidRPr="007D10EF">
        <w:rPr>
          <w:lang w:val="en-US"/>
        </w:rPr>
        <w:t>réservés</w:t>
      </w:r>
      <w:proofErr w:type="spellEnd"/>
      <w:r w:rsidR="003B5CDF">
        <w:rPr>
          <w:lang w:val="en-US"/>
        </w:rPr>
        <w:t xml:space="preserve"> à ne pas </w:t>
      </w:r>
      <w:proofErr w:type="spellStart"/>
      <w:r w:rsidR="003B5CDF">
        <w:rPr>
          <w:lang w:val="en-US"/>
        </w:rPr>
        <w:t>utiliser</w:t>
      </w:r>
      <w:proofErr w:type="spellEnd"/>
      <w:r w:rsidR="003B5CDF">
        <w:rPr>
          <w:lang w:val="en-US"/>
        </w:rPr>
        <w:t xml:space="preserve"> pour </w:t>
      </w:r>
      <w:proofErr w:type="spellStart"/>
      <w:r w:rsidR="003B5CDF">
        <w:rPr>
          <w:lang w:val="en-US"/>
        </w:rPr>
        <w:t>nommer</w:t>
      </w:r>
      <w:proofErr w:type="spellEnd"/>
      <w:r w:rsidR="003B5CDF">
        <w:rPr>
          <w:lang w:val="en-US"/>
        </w:rPr>
        <w:t xml:space="preserve"> </w:t>
      </w:r>
      <w:proofErr w:type="spellStart"/>
      <w:r w:rsidR="003B5CDF">
        <w:rPr>
          <w:lang w:val="en-US"/>
        </w:rPr>
        <w:t>vos</w:t>
      </w:r>
      <w:proofErr w:type="spellEnd"/>
      <w:r w:rsidR="003B5CDF">
        <w:rPr>
          <w:lang w:val="en-US"/>
        </w:rPr>
        <w:t xml:space="preserve"> variables JavaScript</w:t>
      </w:r>
      <w:r w:rsidRPr="007D10EF">
        <w:rPr>
          <w:lang w:val="en-US"/>
        </w:rPr>
        <w:t> : « </w:t>
      </w:r>
      <w:r w:rsidRPr="00FB531B">
        <w:rPr>
          <w:rFonts w:ascii="Courier New" w:hAnsi="Courier New" w:cs="Courier New"/>
          <w:i/>
          <w:lang w:val="en-US"/>
        </w:rPr>
        <w:t xml:space="preserve">break, case, catch, class, </w:t>
      </w:r>
      <w:proofErr w:type="spellStart"/>
      <w:r w:rsidRPr="00FB531B">
        <w:rPr>
          <w:rFonts w:ascii="Courier New" w:hAnsi="Courier New" w:cs="Courier New"/>
          <w:i/>
          <w:lang w:val="en-US"/>
        </w:rPr>
        <w:t>const</w:t>
      </w:r>
      <w:proofErr w:type="spellEnd"/>
      <w:r w:rsidRPr="00FB531B">
        <w:rPr>
          <w:rFonts w:ascii="Courier New" w:hAnsi="Courier New" w:cs="Courier New"/>
          <w:i/>
          <w:lang w:val="en-US"/>
        </w:rPr>
        <w:t xml:space="preserve">, continue, debugger, default, delete, do, else, </w:t>
      </w:r>
      <w:proofErr w:type="spellStart"/>
      <w:r w:rsidRPr="00FB531B">
        <w:rPr>
          <w:rFonts w:ascii="Courier New" w:hAnsi="Courier New" w:cs="Courier New"/>
          <w:i/>
          <w:lang w:val="en-US"/>
        </w:rPr>
        <w:t>enum</w:t>
      </w:r>
      <w:proofErr w:type="spellEnd"/>
      <w:r w:rsidRPr="00FB531B">
        <w:rPr>
          <w:rFonts w:ascii="Courier New" w:hAnsi="Courier New" w:cs="Courier New"/>
          <w:i/>
          <w:lang w:val="en-US"/>
        </w:rPr>
        <w:t xml:space="preserve">, export, extends, false, finally, for, function, of, import, in, </w:t>
      </w:r>
      <w:proofErr w:type="spellStart"/>
      <w:r w:rsidRPr="00FB531B">
        <w:rPr>
          <w:rFonts w:ascii="Courier New" w:hAnsi="Courier New" w:cs="Courier New"/>
          <w:i/>
          <w:lang w:val="en-US"/>
        </w:rPr>
        <w:t>instanceof</w:t>
      </w:r>
      <w:proofErr w:type="spellEnd"/>
      <w:r w:rsidRPr="00FB531B">
        <w:rPr>
          <w:rFonts w:ascii="Courier New" w:hAnsi="Courier New" w:cs="Courier New"/>
          <w:i/>
          <w:lang w:val="en-US"/>
        </w:rPr>
        <w:t xml:space="preserve">, new, null, return, switch, super, this, throw, true, try, </w:t>
      </w:r>
      <w:proofErr w:type="spellStart"/>
      <w:r w:rsidRPr="00FB531B">
        <w:rPr>
          <w:rFonts w:ascii="Courier New" w:hAnsi="Courier New" w:cs="Courier New"/>
          <w:i/>
          <w:lang w:val="en-US"/>
        </w:rPr>
        <w:t>typeof</w:t>
      </w:r>
      <w:proofErr w:type="spellEnd"/>
      <w:r w:rsidRPr="00FB531B">
        <w:rPr>
          <w:rFonts w:ascii="Courier New" w:hAnsi="Courier New" w:cs="Courier New"/>
          <w:i/>
          <w:lang w:val="en-US"/>
        </w:rPr>
        <w:t xml:space="preserve">, </w:t>
      </w:r>
      <w:proofErr w:type="spellStart"/>
      <w:r w:rsidRPr="00FB531B">
        <w:rPr>
          <w:rFonts w:ascii="Courier New" w:hAnsi="Courier New" w:cs="Courier New"/>
          <w:i/>
          <w:lang w:val="en-US"/>
        </w:rPr>
        <w:t>var</w:t>
      </w:r>
      <w:proofErr w:type="spellEnd"/>
      <w:r w:rsidRPr="00FB531B">
        <w:rPr>
          <w:rFonts w:ascii="Courier New" w:hAnsi="Courier New" w:cs="Courier New"/>
          <w:i/>
          <w:lang w:val="en-US"/>
        </w:rPr>
        <w:t>, void, while, with</w:t>
      </w:r>
      <w:r w:rsidRPr="007D10EF">
        <w:rPr>
          <w:lang w:val="en-US"/>
        </w:rPr>
        <w:t> »</w:t>
      </w:r>
      <w:r>
        <w:rPr>
          <w:lang w:val="en-US"/>
        </w:rPr>
        <w:t>.</w:t>
      </w:r>
    </w:p>
    <w:p w:rsidR="007D10EF" w:rsidRDefault="007D10EF" w:rsidP="002A7108">
      <w:pPr>
        <w:rPr>
          <w:lang w:val="en-US"/>
        </w:rPr>
      </w:pPr>
    </w:p>
    <w:p w:rsidR="00276A47" w:rsidRDefault="00276A47" w:rsidP="00276A47">
      <w:r>
        <w:t xml:space="preserve">On peut vérifier le type en cours d’une variable avec la </w:t>
      </w:r>
      <w:r w:rsidRPr="0037685F">
        <w:t xml:space="preserve">fonction </w:t>
      </w:r>
      <w:proofErr w:type="spellStart"/>
      <w:proofErr w:type="gramStart"/>
      <w:r w:rsidRPr="00FB531B">
        <w:rPr>
          <w:rFonts w:ascii="Courier New" w:hAnsi="Courier New" w:cs="Courier New"/>
          <w:i/>
          <w:highlight w:val="yellow"/>
        </w:rPr>
        <w:t>typeof</w:t>
      </w:r>
      <w:proofErr w:type="spellEnd"/>
      <w:r w:rsidRPr="003B5CDF">
        <w:rPr>
          <w:rFonts w:ascii="Courier New" w:hAnsi="Courier New" w:cs="Courier New"/>
          <w:b/>
          <w:i/>
          <w:highlight w:val="yellow"/>
        </w:rPr>
        <w:t>(</w:t>
      </w:r>
      <w:proofErr w:type="gramEnd"/>
      <w:r w:rsidRPr="003B5CDF">
        <w:rPr>
          <w:rFonts w:ascii="Courier New" w:hAnsi="Courier New" w:cs="Courier New"/>
          <w:b/>
          <w:i/>
          <w:highlight w:val="yellow"/>
        </w:rPr>
        <w:t>)</w:t>
      </w:r>
      <w:r w:rsidRPr="003B5CDF">
        <w:rPr>
          <w:rFonts w:ascii="Courier New" w:hAnsi="Courier New" w:cs="Courier New"/>
          <w:b/>
        </w:rPr>
        <w:t xml:space="preserve"> </w:t>
      </w:r>
      <w:r w:rsidRPr="0037685F">
        <w:t>ou l’attribut</w:t>
      </w:r>
      <w:r w:rsidRPr="003B5CDF">
        <w:rPr>
          <w:b/>
        </w:rPr>
        <w:t xml:space="preserve"> </w:t>
      </w:r>
      <w:proofErr w:type="spellStart"/>
      <w:r w:rsidRPr="00FB531B">
        <w:rPr>
          <w:rFonts w:ascii="Courier New" w:hAnsi="Courier New" w:cs="Courier New"/>
          <w:i/>
          <w:highlight w:val="yellow"/>
        </w:rPr>
        <w:t>constructor</w:t>
      </w:r>
      <w:proofErr w:type="spellEnd"/>
      <w:r>
        <w:rPr>
          <w:rFonts w:ascii="Courier New" w:hAnsi="Courier New" w:cs="Courier New"/>
        </w:rPr>
        <w:t xml:space="preserve"> </w:t>
      </w:r>
      <w:r w:rsidRPr="00276A47">
        <w:t>(voir exercice 3.5)</w:t>
      </w:r>
      <w:r>
        <w:t>.</w:t>
      </w:r>
      <w:r>
        <w:rPr>
          <w:rFonts w:ascii="Courier New" w:hAnsi="Courier New" w:cs="Courier New"/>
        </w:rPr>
        <w:t xml:space="preserve"> </w:t>
      </w:r>
    </w:p>
    <w:p w:rsidR="00017C18" w:rsidRDefault="00017C18" w:rsidP="00017C18"/>
    <w:p w:rsidR="007D77FF" w:rsidRDefault="007D77FF" w:rsidP="00017C18"/>
    <w:p w:rsidR="00017C18" w:rsidRPr="00F045CF" w:rsidRDefault="00017C18" w:rsidP="00017C18">
      <w:pPr>
        <w:rPr>
          <w:b/>
          <w:i/>
        </w:rPr>
      </w:pPr>
      <w:r w:rsidRPr="00F045CF">
        <w:rPr>
          <w:b/>
          <w:i/>
        </w:rPr>
        <w:t>Pour la clarté de votre script, on ne peut que vous conseiller :</w:t>
      </w:r>
    </w:p>
    <w:p w:rsidR="00017C18" w:rsidRPr="009678CC" w:rsidRDefault="00017C18" w:rsidP="00017C18">
      <w:pPr>
        <w:pStyle w:val="Paragraphedeliste"/>
        <w:numPr>
          <w:ilvl w:val="0"/>
          <w:numId w:val="4"/>
        </w:numPr>
        <w:rPr>
          <w:b/>
        </w:rPr>
      </w:pPr>
      <w:r>
        <w:rPr>
          <w:b/>
          <w:i/>
        </w:rPr>
        <w:t>de déclarer toutes les variables d’un bloc au début de bloc</w:t>
      </w:r>
      <w:proofErr w:type="gramStart"/>
      <w:r>
        <w:rPr>
          <w:b/>
          <w:i/>
        </w:rPr>
        <w:t>,.</w:t>
      </w:r>
      <w:proofErr w:type="gramEnd"/>
    </w:p>
    <w:p w:rsidR="00017C18" w:rsidRPr="00F045CF" w:rsidRDefault="00017C18" w:rsidP="00017C18">
      <w:pPr>
        <w:pStyle w:val="Paragraphedeliste"/>
        <w:numPr>
          <w:ilvl w:val="0"/>
          <w:numId w:val="4"/>
        </w:numPr>
        <w:rPr>
          <w:b/>
        </w:rPr>
      </w:pPr>
      <w:r w:rsidRPr="00F045CF">
        <w:rPr>
          <w:b/>
          <w:i/>
        </w:rPr>
        <w:t xml:space="preserve">d'utiliser à chaque fois le mot-clé </w:t>
      </w:r>
      <w:r w:rsidRPr="00017C18">
        <w:rPr>
          <w:rFonts w:ascii="Courier New" w:hAnsi="Courier New" w:cs="Courier New"/>
          <w:b/>
          <w:i/>
          <w:highlight w:val="yellow"/>
        </w:rPr>
        <w:t>var</w:t>
      </w:r>
      <w:r w:rsidRPr="00F045CF">
        <w:rPr>
          <w:b/>
          <w:i/>
        </w:rPr>
        <w:t xml:space="preserve"> pour déclarer une variable,</w:t>
      </w:r>
    </w:p>
    <w:p w:rsidR="00017C18" w:rsidRPr="00F045CF" w:rsidRDefault="00017C18" w:rsidP="00017C18">
      <w:pPr>
        <w:pStyle w:val="Paragraphedeliste"/>
        <w:numPr>
          <w:ilvl w:val="0"/>
          <w:numId w:val="4"/>
        </w:numPr>
        <w:rPr>
          <w:b/>
        </w:rPr>
      </w:pPr>
      <w:r w:rsidRPr="00F045CF">
        <w:rPr>
          <w:b/>
          <w:i/>
        </w:rPr>
        <w:t>de</w:t>
      </w:r>
      <w:r>
        <w:rPr>
          <w:b/>
          <w:i/>
        </w:rPr>
        <w:t xml:space="preserve"> lui assigner un nom correspo</w:t>
      </w:r>
      <w:r w:rsidRPr="00F045CF">
        <w:rPr>
          <w:b/>
          <w:i/>
        </w:rPr>
        <w:t>ndant à son contenu,</w:t>
      </w:r>
    </w:p>
    <w:p w:rsidR="00017C18" w:rsidRPr="00F045CF" w:rsidRDefault="00017C18" w:rsidP="00017C18">
      <w:pPr>
        <w:pStyle w:val="Paragraphedeliste"/>
        <w:numPr>
          <w:ilvl w:val="0"/>
          <w:numId w:val="4"/>
        </w:numPr>
        <w:rPr>
          <w:b/>
        </w:rPr>
      </w:pPr>
      <w:r w:rsidRPr="00F045CF">
        <w:rPr>
          <w:b/>
          <w:i/>
        </w:rPr>
        <w:t>et de ne pas faire varier son type dans un même script.</w:t>
      </w:r>
    </w:p>
    <w:p w:rsidR="001D3B29" w:rsidRDefault="001D3B29" w:rsidP="002A7108"/>
    <w:p w:rsidR="007D77FF" w:rsidRPr="00EC6188" w:rsidRDefault="007D77FF">
      <w:pPr>
        <w:suppressAutoHyphens w:val="0"/>
        <w:spacing w:after="0" w:line="240" w:lineRule="auto"/>
        <w:ind w:right="0"/>
        <w:jc w:val="left"/>
        <w:rPr>
          <w:b/>
          <w:bCs/>
          <w:smallCaps/>
          <w:color w:val="FD7A03"/>
          <w:spacing w:val="4"/>
          <w:szCs w:val="24"/>
        </w:rPr>
      </w:pPr>
      <w:r w:rsidRPr="00EC6188">
        <w:br w:type="page"/>
      </w:r>
    </w:p>
    <w:p w:rsidR="001D3B29" w:rsidRDefault="001D3B29" w:rsidP="001D3B29">
      <w:pPr>
        <w:pStyle w:val="Titre2"/>
        <w:rPr>
          <w:lang w:val="en-US"/>
        </w:rPr>
      </w:pPr>
      <w:bookmarkStart w:id="17" w:name="_Toc449435212"/>
      <w:r>
        <w:rPr>
          <w:lang w:val="en-US"/>
        </w:rPr>
        <w:lastRenderedPageBreak/>
        <w:t xml:space="preserve">Les </w:t>
      </w:r>
      <w:proofErr w:type="spellStart"/>
      <w:r>
        <w:rPr>
          <w:lang w:val="en-US"/>
        </w:rPr>
        <w:t>opérateurs</w:t>
      </w:r>
      <w:bookmarkEnd w:id="17"/>
      <w:proofErr w:type="spellEnd"/>
    </w:p>
    <w:p w:rsidR="001D3B29" w:rsidRDefault="001D3B29" w:rsidP="002A7108">
      <w:pPr>
        <w:rPr>
          <w:lang w:val="en-US"/>
        </w:rPr>
      </w:pPr>
    </w:p>
    <w:p w:rsidR="001D3B29" w:rsidRPr="001D3B29" w:rsidRDefault="001D3B29" w:rsidP="002A7108">
      <w:r w:rsidRPr="001D3B29">
        <w:t>Voici la liste des opérateurs les plus courant</w:t>
      </w:r>
      <w:r>
        <w:t>s</w:t>
      </w:r>
      <w:r w:rsidRPr="001D3B29">
        <w:t xml:space="preserve"> mis à disposition par JavaScript :</w:t>
      </w:r>
    </w:p>
    <w:p w:rsidR="001D3B29" w:rsidRPr="001D3B29" w:rsidRDefault="001D3B29" w:rsidP="002A7108"/>
    <w:tbl>
      <w:tblPr>
        <w:tblStyle w:val="Grilledutableau"/>
        <w:tblW w:w="0" w:type="auto"/>
        <w:tblLook w:val="04A0" w:firstRow="1" w:lastRow="0" w:firstColumn="1" w:lastColumn="0" w:noHBand="0" w:noVBand="1"/>
      </w:tblPr>
      <w:tblGrid>
        <w:gridCol w:w="4077"/>
        <w:gridCol w:w="5417"/>
      </w:tblGrid>
      <w:tr w:rsidR="001D3B29" w:rsidTr="008A2C74">
        <w:tc>
          <w:tcPr>
            <w:tcW w:w="4077" w:type="dxa"/>
          </w:tcPr>
          <w:p w:rsidR="001D3B29" w:rsidRDefault="001D3B29" w:rsidP="002A7108">
            <w:r>
              <w:t>Opérateurs</w:t>
            </w:r>
          </w:p>
        </w:tc>
        <w:tc>
          <w:tcPr>
            <w:tcW w:w="5417" w:type="dxa"/>
          </w:tcPr>
          <w:p w:rsidR="001D3B29" w:rsidRDefault="001D3B29" w:rsidP="002A7108">
            <w:r>
              <w:t>Descriptions</w:t>
            </w:r>
          </w:p>
        </w:tc>
      </w:tr>
      <w:tr w:rsidR="001D3B29" w:rsidTr="008A2C74">
        <w:tc>
          <w:tcPr>
            <w:tcW w:w="4077" w:type="dxa"/>
          </w:tcPr>
          <w:p w:rsidR="001D3B29" w:rsidRPr="008A2C74" w:rsidRDefault="001D3B29" w:rsidP="002A7108">
            <w:pPr>
              <w:rPr>
                <w:rFonts w:ascii="Courier New" w:hAnsi="Courier New" w:cs="Courier New"/>
                <w:sz w:val="20"/>
              </w:rPr>
            </w:pPr>
            <w:r w:rsidRPr="008A2C74">
              <w:rPr>
                <w:rFonts w:ascii="Courier New" w:hAnsi="Courier New" w:cs="Courier New"/>
                <w:sz w:val="20"/>
              </w:rPr>
              <w:t xml:space="preserve">+, -, *, /, %, = </w:t>
            </w:r>
          </w:p>
        </w:tc>
        <w:tc>
          <w:tcPr>
            <w:tcW w:w="5417" w:type="dxa"/>
          </w:tcPr>
          <w:p w:rsidR="001D3B29" w:rsidRDefault="001D3B29" w:rsidP="002A7108">
            <w:r>
              <w:t>Opérateurs arithmétiques de base</w:t>
            </w:r>
          </w:p>
        </w:tc>
      </w:tr>
      <w:tr w:rsidR="001D3B29" w:rsidTr="008A2C74">
        <w:tc>
          <w:tcPr>
            <w:tcW w:w="4077" w:type="dxa"/>
          </w:tcPr>
          <w:p w:rsidR="001D3B29" w:rsidRPr="008A2C74" w:rsidRDefault="001D3B29" w:rsidP="002A7108">
            <w:pPr>
              <w:rPr>
                <w:rFonts w:ascii="Courier New" w:hAnsi="Courier New" w:cs="Courier New"/>
                <w:sz w:val="20"/>
              </w:rPr>
            </w:pPr>
            <w:r w:rsidRPr="008A2C74">
              <w:rPr>
                <w:rFonts w:ascii="Courier New" w:hAnsi="Courier New" w:cs="Courier New"/>
                <w:sz w:val="20"/>
              </w:rPr>
              <w:t>==</w:t>
            </w:r>
            <w:r w:rsidR="008A2C74" w:rsidRPr="008A2C74">
              <w:rPr>
                <w:rFonts w:ascii="Courier New" w:hAnsi="Courier New" w:cs="Courier New"/>
                <w:sz w:val="20"/>
              </w:rPr>
              <w:t>, ===,</w:t>
            </w:r>
            <w:r w:rsidRPr="008A2C74">
              <w:rPr>
                <w:rFonts w:ascii="Courier New" w:hAnsi="Courier New" w:cs="Courier New"/>
                <w:sz w:val="20"/>
              </w:rPr>
              <w:t xml:space="preserve"> </w:t>
            </w:r>
            <w:r w:rsidR="008A2C74" w:rsidRPr="008A2C74">
              <w:rPr>
                <w:rFonts w:ascii="Courier New" w:hAnsi="Courier New" w:cs="Courier New"/>
                <w:sz w:val="20"/>
              </w:rPr>
              <w:t>&lt;, &gt;, &lt;=, &gt;=, !=, !==</w:t>
            </w:r>
          </w:p>
        </w:tc>
        <w:tc>
          <w:tcPr>
            <w:tcW w:w="5417" w:type="dxa"/>
          </w:tcPr>
          <w:p w:rsidR="001D3B29" w:rsidRDefault="008A2C74" w:rsidP="002A7108">
            <w:r>
              <w:t>Opérateurs de comparaison</w:t>
            </w:r>
          </w:p>
        </w:tc>
      </w:tr>
      <w:tr w:rsidR="001D3B29" w:rsidTr="008A2C74">
        <w:tc>
          <w:tcPr>
            <w:tcW w:w="4077" w:type="dxa"/>
          </w:tcPr>
          <w:p w:rsidR="001D3B29" w:rsidRPr="008A2C74" w:rsidRDefault="008A2C74" w:rsidP="002A7108">
            <w:pPr>
              <w:rPr>
                <w:rFonts w:ascii="Courier New" w:hAnsi="Courier New" w:cs="Courier New"/>
                <w:sz w:val="20"/>
              </w:rPr>
            </w:pPr>
            <w:r w:rsidRPr="008A2C74">
              <w:rPr>
                <w:rFonts w:ascii="Courier New" w:hAnsi="Courier New" w:cs="Courier New"/>
                <w:sz w:val="20"/>
              </w:rPr>
              <w:t>+=, -=, *=, /=</w:t>
            </w:r>
            <w:r w:rsidR="002F4EA9">
              <w:rPr>
                <w:rFonts w:ascii="Courier New" w:hAnsi="Courier New" w:cs="Courier New"/>
                <w:sz w:val="20"/>
              </w:rPr>
              <w:t>, %=</w:t>
            </w:r>
          </w:p>
        </w:tc>
        <w:tc>
          <w:tcPr>
            <w:tcW w:w="5417" w:type="dxa"/>
          </w:tcPr>
          <w:p w:rsidR="001D3B29" w:rsidRDefault="008A2C74" w:rsidP="002A7108">
            <w:r>
              <w:t>Opérateurs associatifs</w:t>
            </w:r>
          </w:p>
        </w:tc>
      </w:tr>
      <w:tr w:rsidR="001D3B29" w:rsidTr="008A2C74">
        <w:tc>
          <w:tcPr>
            <w:tcW w:w="4077" w:type="dxa"/>
          </w:tcPr>
          <w:p w:rsidR="001D3B29" w:rsidRPr="008A2C74" w:rsidRDefault="008A2C74" w:rsidP="002A7108">
            <w:pPr>
              <w:rPr>
                <w:rFonts w:ascii="Courier New" w:hAnsi="Courier New" w:cs="Courier New"/>
                <w:sz w:val="20"/>
              </w:rPr>
            </w:pPr>
            <w:r w:rsidRPr="008A2C74">
              <w:rPr>
                <w:rFonts w:ascii="Courier New" w:hAnsi="Courier New" w:cs="Courier New"/>
                <w:sz w:val="20"/>
              </w:rPr>
              <w:t>&amp;&amp;, ||, !</w:t>
            </w:r>
          </w:p>
        </w:tc>
        <w:tc>
          <w:tcPr>
            <w:tcW w:w="5417" w:type="dxa"/>
          </w:tcPr>
          <w:p w:rsidR="001D3B29" w:rsidRDefault="008A2C74" w:rsidP="008A2C74">
            <w:r>
              <w:t>Opérateurs logiques (AND, OR et NOT)</w:t>
            </w:r>
          </w:p>
        </w:tc>
      </w:tr>
      <w:tr w:rsidR="001D3B29" w:rsidTr="008A2C74">
        <w:tc>
          <w:tcPr>
            <w:tcW w:w="4077" w:type="dxa"/>
          </w:tcPr>
          <w:p w:rsidR="001D3B29" w:rsidRPr="008A2C74" w:rsidRDefault="008A2C74" w:rsidP="002A7108">
            <w:pPr>
              <w:rPr>
                <w:rFonts w:ascii="Courier New" w:hAnsi="Courier New" w:cs="Courier New"/>
                <w:sz w:val="20"/>
              </w:rPr>
            </w:pPr>
            <w:r w:rsidRPr="008A2C74">
              <w:rPr>
                <w:rFonts w:ascii="Courier New" w:hAnsi="Courier New" w:cs="Courier New"/>
                <w:sz w:val="20"/>
              </w:rPr>
              <w:t>X++, x--</w:t>
            </w:r>
          </w:p>
        </w:tc>
        <w:tc>
          <w:tcPr>
            <w:tcW w:w="5417" w:type="dxa"/>
          </w:tcPr>
          <w:p w:rsidR="001D3B29" w:rsidRDefault="008A2C74" w:rsidP="002A7108">
            <w:r>
              <w:t>Opérateurs d’incrémentation et de décrémentation</w:t>
            </w:r>
          </w:p>
        </w:tc>
      </w:tr>
      <w:tr w:rsidR="001D3B29" w:rsidTr="008A2C74">
        <w:tc>
          <w:tcPr>
            <w:tcW w:w="4077" w:type="dxa"/>
          </w:tcPr>
          <w:p w:rsidR="001D3B29" w:rsidRPr="008A2C74" w:rsidRDefault="008A2C74" w:rsidP="002A7108">
            <w:pPr>
              <w:rPr>
                <w:rFonts w:ascii="Courier New" w:hAnsi="Courier New" w:cs="Courier New"/>
                <w:sz w:val="20"/>
              </w:rPr>
            </w:pPr>
            <w:r w:rsidRPr="008A2C74">
              <w:rPr>
                <w:rFonts w:ascii="Courier New" w:hAnsi="Courier New" w:cs="Courier New"/>
                <w:sz w:val="20"/>
              </w:rPr>
              <w:t>+</w:t>
            </w:r>
          </w:p>
        </w:tc>
        <w:tc>
          <w:tcPr>
            <w:tcW w:w="5417" w:type="dxa"/>
          </w:tcPr>
          <w:p w:rsidR="001D3B29" w:rsidRDefault="008A2C74" w:rsidP="002A7108">
            <w:r>
              <w:t>Concaténation de chaînes de caractères</w:t>
            </w:r>
          </w:p>
        </w:tc>
      </w:tr>
    </w:tbl>
    <w:p w:rsidR="001D3B29" w:rsidRDefault="001D3B29" w:rsidP="002A7108"/>
    <w:p w:rsidR="008A2C74" w:rsidRDefault="008A2C74" w:rsidP="002A7108">
      <w:r>
        <w:t>L’opérateur d’identité === contrôle également le même typage des 2 valeurs. Exemple :</w:t>
      </w:r>
    </w:p>
    <w:p w:rsidR="008A2C74" w:rsidRDefault="00CE0F4A" w:rsidP="008A2C7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console.log(</w:t>
      </w:r>
      <w:proofErr w:type="gramEnd"/>
      <w:r w:rsidR="008A2C74" w:rsidRPr="008A2C74">
        <w:rPr>
          <w:rFonts w:ascii="Courier New" w:hAnsi="Courier New" w:cs="Courier New"/>
        </w:rPr>
        <w:t>42 == "42"</w:t>
      </w:r>
      <w:r>
        <w:rPr>
          <w:rFonts w:ascii="Courier New" w:hAnsi="Courier New" w:cs="Courier New"/>
        </w:rPr>
        <w:t>);</w:t>
      </w:r>
      <w:r w:rsidR="008A2C74">
        <w:rPr>
          <w:rFonts w:ascii="Courier New" w:hAnsi="Courier New" w:cs="Courier New"/>
        </w:rPr>
        <w:tab/>
      </w:r>
      <w:r w:rsidR="008A2C74" w:rsidRPr="008A2C74">
        <w:rPr>
          <w:rFonts w:ascii="Courier New" w:hAnsi="Courier New" w:cs="Courier New"/>
        </w:rPr>
        <w:t xml:space="preserve">// retourne </w:t>
      </w:r>
      <w:proofErr w:type="spellStart"/>
      <w:r w:rsidR="008A2C74" w:rsidRPr="008A2C74">
        <w:rPr>
          <w:rFonts w:ascii="Courier New" w:hAnsi="Courier New" w:cs="Courier New"/>
        </w:rPr>
        <w:t>true</w:t>
      </w:r>
      <w:proofErr w:type="spellEnd"/>
    </w:p>
    <w:p w:rsidR="008A2C74" w:rsidRPr="008A2C74" w:rsidRDefault="00CE0F4A" w:rsidP="008A2C7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console.log(</w:t>
      </w:r>
      <w:proofErr w:type="gramEnd"/>
      <w:r w:rsidR="008A2C74">
        <w:rPr>
          <w:rFonts w:ascii="Courier New" w:hAnsi="Courier New" w:cs="Courier New"/>
        </w:rPr>
        <w:t>0 == false</w:t>
      </w:r>
      <w:r>
        <w:rPr>
          <w:rFonts w:ascii="Courier New" w:hAnsi="Courier New" w:cs="Courier New"/>
        </w:rPr>
        <w:t>);</w:t>
      </w:r>
      <w:r w:rsidR="008A2C74">
        <w:rPr>
          <w:rFonts w:ascii="Courier New" w:hAnsi="Courier New" w:cs="Courier New"/>
        </w:rPr>
        <w:tab/>
        <w:t xml:space="preserve">// retourne </w:t>
      </w:r>
      <w:proofErr w:type="spellStart"/>
      <w:r w:rsidR="008A2C74">
        <w:rPr>
          <w:rFonts w:ascii="Courier New" w:hAnsi="Courier New" w:cs="Courier New"/>
        </w:rPr>
        <w:t>true</w:t>
      </w:r>
      <w:proofErr w:type="spellEnd"/>
    </w:p>
    <w:p w:rsidR="008A2C74" w:rsidRDefault="00CE0F4A" w:rsidP="008A2C7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console.log(</w:t>
      </w:r>
      <w:proofErr w:type="gramEnd"/>
      <w:r w:rsidR="008A2C74" w:rsidRPr="008A2C74">
        <w:rPr>
          <w:rFonts w:ascii="Courier New" w:hAnsi="Courier New" w:cs="Courier New"/>
        </w:rPr>
        <w:t>42 === "42"</w:t>
      </w:r>
      <w:r>
        <w:rPr>
          <w:rFonts w:ascii="Courier New" w:hAnsi="Courier New" w:cs="Courier New"/>
        </w:rPr>
        <w:t>);</w:t>
      </w:r>
      <w:r w:rsidR="008A2C74" w:rsidRPr="008A2C74">
        <w:rPr>
          <w:rFonts w:ascii="Courier New" w:hAnsi="Courier New" w:cs="Courier New"/>
        </w:rPr>
        <w:t xml:space="preserve"> </w:t>
      </w:r>
      <w:r w:rsidR="008A2C74">
        <w:rPr>
          <w:rFonts w:ascii="Courier New" w:hAnsi="Courier New" w:cs="Courier New"/>
        </w:rPr>
        <w:tab/>
      </w:r>
      <w:r w:rsidR="008A2C74" w:rsidRPr="008A2C74">
        <w:rPr>
          <w:rFonts w:ascii="Courier New" w:hAnsi="Courier New" w:cs="Courier New"/>
        </w:rPr>
        <w:t>// retourne false</w:t>
      </w:r>
    </w:p>
    <w:p w:rsidR="008A2C74" w:rsidRDefault="00CE0F4A" w:rsidP="008A2C74">
      <w:pPr>
        <w:pBdr>
          <w:top w:val="single" w:sz="4" w:space="1" w:color="auto"/>
          <w:left w:val="single" w:sz="4" w:space="4" w:color="auto"/>
          <w:bottom w:val="single" w:sz="4" w:space="1" w:color="auto"/>
          <w:right w:val="single" w:sz="4" w:space="4" w:color="auto"/>
        </w:pBdr>
      </w:pPr>
      <w:proofErr w:type="gramStart"/>
      <w:r>
        <w:rPr>
          <w:rFonts w:ascii="Courier New" w:hAnsi="Courier New" w:cs="Courier New"/>
        </w:rPr>
        <w:t>console.log(</w:t>
      </w:r>
      <w:proofErr w:type="gramEnd"/>
      <w:r w:rsidR="008A2C74">
        <w:rPr>
          <w:rFonts w:ascii="Courier New" w:hAnsi="Courier New" w:cs="Courier New"/>
        </w:rPr>
        <w:t>0 === false</w:t>
      </w:r>
      <w:r>
        <w:rPr>
          <w:rFonts w:ascii="Courier New" w:hAnsi="Courier New" w:cs="Courier New"/>
        </w:rPr>
        <w:t>);</w:t>
      </w:r>
      <w:r w:rsidR="008A2C74">
        <w:rPr>
          <w:rFonts w:ascii="Courier New" w:hAnsi="Courier New" w:cs="Courier New"/>
        </w:rPr>
        <w:tab/>
        <w:t>// retourne false</w:t>
      </w:r>
    </w:p>
    <w:p w:rsidR="001D3B29" w:rsidRDefault="001D3B29" w:rsidP="002A7108"/>
    <w:p w:rsidR="001D3B29" w:rsidRPr="00A36379" w:rsidRDefault="00A36379" w:rsidP="002A7108">
      <w:pPr>
        <w:rPr>
          <w:i/>
        </w:rPr>
      </w:pPr>
      <w:r w:rsidRPr="00A36379">
        <w:rPr>
          <w:i/>
          <w:highlight w:val="yellow"/>
        </w:rPr>
        <w:t xml:space="preserve">Pour être </w:t>
      </w:r>
      <w:r w:rsidR="003B5CDF">
        <w:rPr>
          <w:i/>
          <w:highlight w:val="yellow"/>
        </w:rPr>
        <w:t>plus précis dans vos comparaisons</w:t>
      </w:r>
      <w:r w:rsidRPr="00A36379">
        <w:rPr>
          <w:i/>
          <w:highlight w:val="yellow"/>
        </w:rPr>
        <w:t>, préférez l’opérateur d’identité ===.</w:t>
      </w:r>
    </w:p>
    <w:p w:rsidR="001D3B29" w:rsidRDefault="001D3B29" w:rsidP="002A7108"/>
    <w:p w:rsidR="00957BDF" w:rsidRDefault="00957BDF" w:rsidP="002A7108"/>
    <w:p w:rsidR="00276A47" w:rsidRDefault="00276A47">
      <w:pPr>
        <w:suppressAutoHyphens w:val="0"/>
        <w:spacing w:after="0" w:line="240" w:lineRule="auto"/>
        <w:ind w:right="0"/>
        <w:jc w:val="left"/>
        <w:rPr>
          <w:b/>
          <w:bCs/>
          <w:smallCaps/>
          <w:color w:val="FD7A03"/>
          <w:spacing w:val="4"/>
          <w:szCs w:val="24"/>
        </w:rPr>
      </w:pPr>
      <w:r>
        <w:br w:type="page"/>
      </w:r>
    </w:p>
    <w:p w:rsidR="00957BDF" w:rsidRDefault="00957BDF" w:rsidP="00957BDF">
      <w:pPr>
        <w:pStyle w:val="Titre2"/>
      </w:pPr>
      <w:bookmarkStart w:id="18" w:name="_Toc449435213"/>
      <w:r>
        <w:lastRenderedPageBreak/>
        <w:t>Les conditions</w:t>
      </w:r>
      <w:bookmarkEnd w:id="18"/>
    </w:p>
    <w:p w:rsidR="00957BDF" w:rsidRDefault="00957BDF" w:rsidP="002A7108"/>
    <w:p w:rsidR="00957BDF" w:rsidRDefault="00957BDF" w:rsidP="00957BDF">
      <w:pPr>
        <w:rPr>
          <w:color w:val="000000"/>
        </w:rPr>
      </w:pPr>
      <w:r>
        <w:rPr>
          <w:color w:val="000000"/>
        </w:rPr>
        <w:t>A un moment ou à un autre de la programmation, on aura besoin de tester une condition. Ce qui permettra d'exécuter ou non une série d'instructions.</w:t>
      </w:r>
    </w:p>
    <w:p w:rsidR="00957BDF" w:rsidRDefault="00957BDF" w:rsidP="002A7108"/>
    <w:p w:rsidR="00957BDF" w:rsidRPr="001647B9" w:rsidRDefault="00957BDF" w:rsidP="002A7108">
      <w:pPr>
        <w:rPr>
          <w:b/>
        </w:rPr>
      </w:pPr>
      <w:r w:rsidRPr="001647B9">
        <w:rPr>
          <w:b/>
        </w:rPr>
        <w:t>« Si maman si » ou l’expression IF :</w:t>
      </w:r>
    </w:p>
    <w:p w:rsidR="00957BDF"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883768">
        <w:rPr>
          <w:rFonts w:ascii="Courier New" w:hAnsi="Courier New" w:cs="Courier New"/>
          <w:b/>
          <w:highlight w:val="yellow"/>
        </w:rPr>
        <w:t>if</w:t>
      </w:r>
      <w:proofErr w:type="gramEnd"/>
      <w:r w:rsidRPr="00883768">
        <w:rPr>
          <w:rFonts w:ascii="Courier New" w:hAnsi="Courier New" w:cs="Courier New"/>
          <w:b/>
          <w:highlight w:val="yellow"/>
        </w:rPr>
        <w:t xml:space="preserve"> (</w:t>
      </w:r>
      <w:r w:rsidRPr="00957BDF">
        <w:rPr>
          <w:rFonts w:ascii="Courier New" w:hAnsi="Courier New" w:cs="Courier New"/>
        </w:rPr>
        <w:t>condition vraie</w:t>
      </w:r>
      <w:r w:rsidRPr="00883768">
        <w:rPr>
          <w:rFonts w:ascii="Courier New" w:hAnsi="Courier New" w:cs="Courier New"/>
          <w:b/>
          <w:highlight w:val="yellow"/>
        </w:rPr>
        <w:t>)</w:t>
      </w:r>
      <w:r>
        <w:rPr>
          <w:rFonts w:ascii="Courier New" w:hAnsi="Courier New" w:cs="Courier New"/>
        </w:rPr>
        <w:t xml:space="preserve"> une seule instruction</w:t>
      </w:r>
      <w:r w:rsidRPr="00883768">
        <w:rPr>
          <w:rFonts w:ascii="Courier New" w:hAnsi="Courier New" w:cs="Courier New"/>
          <w:b/>
          <w:highlight w:val="yellow"/>
        </w:rPr>
        <w:t>;</w:t>
      </w:r>
    </w:p>
    <w:p w:rsidR="00957BDF"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rPr>
      </w:pPr>
    </w:p>
    <w:p w:rsidR="00957BDF" w:rsidRPr="00957BDF"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883768">
        <w:rPr>
          <w:rFonts w:ascii="Courier New" w:hAnsi="Courier New" w:cs="Courier New"/>
          <w:b/>
          <w:highlight w:val="yellow"/>
        </w:rPr>
        <w:t>if</w:t>
      </w:r>
      <w:proofErr w:type="gramEnd"/>
      <w:r w:rsidRPr="00883768">
        <w:rPr>
          <w:rFonts w:ascii="Courier New" w:hAnsi="Courier New" w:cs="Courier New"/>
          <w:b/>
          <w:highlight w:val="yellow"/>
        </w:rPr>
        <w:t xml:space="preserve"> (</w:t>
      </w:r>
      <w:r w:rsidRPr="00957BDF">
        <w:rPr>
          <w:rFonts w:ascii="Courier New" w:hAnsi="Courier New" w:cs="Courier New"/>
        </w:rPr>
        <w:t>condition vraie</w:t>
      </w:r>
      <w:r w:rsidRPr="00883768">
        <w:rPr>
          <w:rFonts w:ascii="Courier New" w:hAnsi="Courier New" w:cs="Courier New"/>
          <w:b/>
          <w:highlight w:val="yellow"/>
        </w:rPr>
        <w:t>)  {</w:t>
      </w:r>
    </w:p>
    <w:p w:rsidR="001647B9"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rPr>
      </w:pPr>
      <w:r w:rsidRPr="00957BDF">
        <w:rPr>
          <w:rFonts w:ascii="Courier New" w:hAnsi="Courier New" w:cs="Courier New"/>
        </w:rPr>
        <w:tab/>
      </w:r>
      <w:proofErr w:type="gramStart"/>
      <w:r w:rsidRPr="00957BDF">
        <w:rPr>
          <w:rFonts w:ascii="Courier New" w:hAnsi="Courier New" w:cs="Courier New"/>
        </w:rPr>
        <w:t>une</w:t>
      </w:r>
      <w:proofErr w:type="gramEnd"/>
      <w:r w:rsidR="001647B9">
        <w:rPr>
          <w:rFonts w:ascii="Courier New" w:hAnsi="Courier New" w:cs="Courier New"/>
        </w:rPr>
        <w:t>;</w:t>
      </w:r>
    </w:p>
    <w:p w:rsidR="00957BDF" w:rsidRPr="00957BDF" w:rsidRDefault="00957BDF" w:rsidP="001647B9">
      <w:pPr>
        <w:pBdr>
          <w:top w:val="single" w:sz="4" w:space="1" w:color="auto"/>
          <w:left w:val="single" w:sz="4" w:space="4" w:color="auto"/>
          <w:bottom w:val="single" w:sz="4" w:space="1" w:color="auto"/>
          <w:right w:val="single" w:sz="4" w:space="4" w:color="auto"/>
        </w:pBdr>
        <w:ind w:firstLine="709"/>
        <w:rPr>
          <w:rFonts w:ascii="Courier New" w:hAnsi="Courier New" w:cs="Courier New"/>
        </w:rPr>
      </w:pPr>
      <w:proofErr w:type="gramStart"/>
      <w:r w:rsidRPr="00957BDF">
        <w:rPr>
          <w:rFonts w:ascii="Courier New" w:hAnsi="Courier New" w:cs="Courier New"/>
        </w:rPr>
        <w:t>ou</w:t>
      </w:r>
      <w:proofErr w:type="gramEnd"/>
      <w:r w:rsidRPr="00957BDF">
        <w:rPr>
          <w:rFonts w:ascii="Courier New" w:hAnsi="Courier New" w:cs="Courier New"/>
        </w:rPr>
        <w:t xml:space="preserve"> plusieurs instructions;</w:t>
      </w:r>
    </w:p>
    <w:p w:rsidR="00957BDF" w:rsidRPr="00883768"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b/>
          <w:lang w:val="en-US"/>
        </w:rPr>
      </w:pPr>
      <w:r w:rsidRPr="00883768">
        <w:rPr>
          <w:rFonts w:ascii="Courier New" w:hAnsi="Courier New" w:cs="Courier New"/>
          <w:b/>
          <w:highlight w:val="yellow"/>
          <w:lang w:val="en-US"/>
        </w:rPr>
        <w:t>}</w:t>
      </w:r>
    </w:p>
    <w:p w:rsidR="00957BDF" w:rsidRPr="00363A65"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957BDF" w:rsidRPr="00363A65"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883768">
        <w:rPr>
          <w:rFonts w:ascii="Courier New" w:hAnsi="Courier New" w:cs="Courier New"/>
          <w:b/>
          <w:highlight w:val="yellow"/>
          <w:lang w:val="en-US"/>
        </w:rPr>
        <w:t>if</w:t>
      </w:r>
      <w:proofErr w:type="gramEnd"/>
      <w:r w:rsidRPr="00883768">
        <w:rPr>
          <w:rFonts w:ascii="Courier New" w:hAnsi="Courier New" w:cs="Courier New"/>
          <w:b/>
          <w:highlight w:val="yellow"/>
          <w:lang w:val="en-US"/>
        </w:rPr>
        <w:t xml:space="preserve"> (</w:t>
      </w:r>
      <w:r w:rsidRPr="00363A65">
        <w:rPr>
          <w:rFonts w:ascii="Courier New" w:hAnsi="Courier New" w:cs="Courier New"/>
          <w:lang w:val="en-US"/>
        </w:rPr>
        <w:t xml:space="preserve">condition </w:t>
      </w:r>
      <w:proofErr w:type="spellStart"/>
      <w:r w:rsidRPr="00363A65">
        <w:rPr>
          <w:rFonts w:ascii="Courier New" w:hAnsi="Courier New" w:cs="Courier New"/>
          <w:lang w:val="en-US"/>
        </w:rPr>
        <w:t>vraie</w:t>
      </w:r>
      <w:proofErr w:type="spellEnd"/>
      <w:r w:rsidRPr="00883768">
        <w:rPr>
          <w:rFonts w:ascii="Courier New" w:hAnsi="Courier New" w:cs="Courier New"/>
          <w:b/>
          <w:highlight w:val="yellow"/>
          <w:lang w:val="en-US"/>
        </w:rPr>
        <w:t>) {</w:t>
      </w:r>
    </w:p>
    <w:p w:rsidR="00957BDF" w:rsidRPr="00363A65"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63A65">
        <w:rPr>
          <w:rFonts w:ascii="Courier New" w:hAnsi="Courier New" w:cs="Courier New"/>
          <w:lang w:val="en-US"/>
        </w:rPr>
        <w:tab/>
        <w:t>instructions1;</w:t>
      </w:r>
    </w:p>
    <w:p w:rsidR="00957BDF" w:rsidRPr="00883768"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b/>
          <w:lang w:val="en-US"/>
        </w:rPr>
      </w:pPr>
      <w:r w:rsidRPr="00883768">
        <w:rPr>
          <w:rFonts w:ascii="Courier New" w:hAnsi="Courier New" w:cs="Courier New"/>
          <w:b/>
          <w:highlight w:val="yellow"/>
          <w:lang w:val="en-US"/>
        </w:rPr>
        <w:t xml:space="preserve">} else </w:t>
      </w:r>
      <w:r w:rsidR="001647B9" w:rsidRPr="00883768">
        <w:rPr>
          <w:rFonts w:ascii="Courier New" w:hAnsi="Courier New" w:cs="Courier New"/>
          <w:b/>
          <w:highlight w:val="yellow"/>
          <w:lang w:val="en-US"/>
        </w:rPr>
        <w:t xml:space="preserve">if </w:t>
      </w:r>
      <w:r w:rsidRPr="00883768">
        <w:rPr>
          <w:rFonts w:ascii="Courier New" w:hAnsi="Courier New" w:cs="Courier New"/>
          <w:b/>
          <w:highlight w:val="yellow"/>
          <w:lang w:val="en-US"/>
        </w:rPr>
        <w:t>{</w:t>
      </w:r>
    </w:p>
    <w:p w:rsidR="00957BDF" w:rsidRPr="00957BDF"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rPr>
      </w:pPr>
      <w:r w:rsidRPr="00363A65">
        <w:rPr>
          <w:rFonts w:ascii="Courier New" w:hAnsi="Courier New" w:cs="Courier New"/>
          <w:lang w:val="en-US"/>
        </w:rPr>
        <w:tab/>
      </w:r>
      <w:r w:rsidRPr="00957BDF">
        <w:rPr>
          <w:rFonts w:ascii="Courier New" w:hAnsi="Courier New" w:cs="Courier New"/>
        </w:rPr>
        <w:t>instructions2;</w:t>
      </w:r>
    </w:p>
    <w:p w:rsidR="00957BDF" w:rsidRPr="00883768" w:rsidRDefault="00957BDF" w:rsidP="00957BDF">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w:t>
      </w:r>
      <w:r w:rsidR="001647B9" w:rsidRPr="00883768">
        <w:rPr>
          <w:rFonts w:ascii="Courier New" w:hAnsi="Courier New" w:cs="Courier New"/>
          <w:b/>
          <w:highlight w:val="yellow"/>
        </w:rPr>
        <w:t xml:space="preserve"> </w:t>
      </w:r>
      <w:proofErr w:type="spellStart"/>
      <w:proofErr w:type="gramStart"/>
      <w:r w:rsidR="001647B9" w:rsidRPr="00883768">
        <w:rPr>
          <w:rFonts w:ascii="Courier New" w:hAnsi="Courier New" w:cs="Courier New"/>
          <w:b/>
          <w:highlight w:val="yellow"/>
        </w:rPr>
        <w:t>else</w:t>
      </w:r>
      <w:proofErr w:type="spellEnd"/>
      <w:proofErr w:type="gramEnd"/>
      <w:r w:rsidR="001647B9" w:rsidRPr="00883768">
        <w:rPr>
          <w:rFonts w:ascii="Courier New" w:hAnsi="Courier New" w:cs="Courier New"/>
          <w:b/>
          <w:highlight w:val="yellow"/>
        </w:rPr>
        <w:t xml:space="preserve"> {</w:t>
      </w:r>
    </w:p>
    <w:p w:rsidR="001647B9" w:rsidRDefault="001647B9" w:rsidP="00957BDF">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ab/>
      </w:r>
      <w:r w:rsidRPr="00957BDF">
        <w:rPr>
          <w:rFonts w:ascii="Courier New" w:hAnsi="Courier New" w:cs="Courier New"/>
        </w:rPr>
        <w:t>Instructions</w:t>
      </w:r>
      <w:r>
        <w:rPr>
          <w:rFonts w:ascii="Courier New" w:hAnsi="Courier New" w:cs="Courier New"/>
        </w:rPr>
        <w:t>3</w:t>
      </w:r>
      <w:r w:rsidRPr="00957BDF">
        <w:rPr>
          <w:rFonts w:ascii="Courier New" w:hAnsi="Courier New" w:cs="Courier New"/>
        </w:rPr>
        <w:t>;</w:t>
      </w:r>
    </w:p>
    <w:p w:rsidR="001647B9" w:rsidRPr="00883768" w:rsidRDefault="001647B9" w:rsidP="00957BDF">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w:t>
      </w:r>
    </w:p>
    <w:p w:rsidR="00957BDF" w:rsidRDefault="00957BDF" w:rsidP="00957BDF">
      <w:pPr>
        <w:rPr>
          <w:lang w:eastAsia="fr-FR"/>
        </w:rPr>
      </w:pPr>
    </w:p>
    <w:p w:rsidR="00F300FE" w:rsidRPr="00F817A8" w:rsidRDefault="00F817A8" w:rsidP="00957BDF">
      <w:pPr>
        <w:rPr>
          <w:lang w:eastAsia="fr-FR"/>
        </w:rPr>
      </w:pPr>
      <w:r w:rsidRPr="00F817A8">
        <w:rPr>
          <w:lang w:eastAsia="fr-FR"/>
        </w:rPr>
        <w:t xml:space="preserve">Moins lisibles, </w:t>
      </w:r>
      <w:r w:rsidRPr="00FB531B">
        <w:rPr>
          <w:i/>
          <w:highlight w:val="yellow"/>
          <w:lang w:eastAsia="fr-FR"/>
        </w:rPr>
        <w:t xml:space="preserve">les </w:t>
      </w:r>
      <w:r w:rsidR="00883768" w:rsidRPr="00FB531B">
        <w:rPr>
          <w:i/>
          <w:highlight w:val="yellow"/>
          <w:lang w:eastAsia="fr-FR"/>
        </w:rPr>
        <w:t xml:space="preserve">expressions </w:t>
      </w:r>
      <w:r w:rsidRPr="00FB531B">
        <w:rPr>
          <w:i/>
          <w:highlight w:val="yellow"/>
          <w:lang w:eastAsia="fr-FR"/>
        </w:rPr>
        <w:t xml:space="preserve">ternaires </w:t>
      </w:r>
      <w:r w:rsidR="00F300FE" w:rsidRPr="00FB531B">
        <w:rPr>
          <w:i/>
          <w:highlight w:val="yellow"/>
          <w:lang w:eastAsia="fr-FR"/>
        </w:rPr>
        <w:t>retournent une valeur</w:t>
      </w:r>
      <w:r w:rsidRPr="00F817A8">
        <w:rPr>
          <w:b/>
          <w:highlight w:val="yellow"/>
          <w:lang w:eastAsia="fr-FR"/>
        </w:rPr>
        <w:t>.</w:t>
      </w:r>
    </w:p>
    <w:p w:rsidR="00F300FE" w:rsidRPr="00F300FE" w:rsidRDefault="00F300FE" w:rsidP="00F300FE">
      <w:pPr>
        <w:pBdr>
          <w:top w:val="single" w:sz="4" w:space="1" w:color="auto"/>
          <w:left w:val="single" w:sz="4" w:space="4" w:color="auto"/>
          <w:bottom w:val="single" w:sz="4" w:space="1" w:color="auto"/>
          <w:right w:val="single" w:sz="4" w:space="4" w:color="auto"/>
        </w:pBdr>
        <w:rPr>
          <w:rFonts w:ascii="Courier New" w:hAnsi="Courier New" w:cs="Courier New"/>
        </w:rPr>
      </w:pPr>
      <w:r w:rsidRPr="00883768">
        <w:rPr>
          <w:rFonts w:ascii="Courier New" w:hAnsi="Courier New" w:cs="Courier New"/>
          <w:b/>
          <w:highlight w:val="yellow"/>
        </w:rPr>
        <w:t>(</w:t>
      </w:r>
      <w:proofErr w:type="gramStart"/>
      <w:r w:rsidRPr="00F300FE">
        <w:rPr>
          <w:rFonts w:ascii="Courier New" w:hAnsi="Courier New" w:cs="Courier New"/>
        </w:rPr>
        <w:t>test</w:t>
      </w:r>
      <w:proofErr w:type="gramEnd"/>
      <w:r w:rsidRPr="00F300FE">
        <w:rPr>
          <w:rFonts w:ascii="Courier New" w:hAnsi="Courier New" w:cs="Courier New"/>
        </w:rPr>
        <w:t xml:space="preserve"> condition</w:t>
      </w:r>
      <w:r w:rsidRPr="00883768">
        <w:rPr>
          <w:rFonts w:ascii="Courier New" w:hAnsi="Courier New" w:cs="Courier New"/>
          <w:b/>
          <w:highlight w:val="yellow"/>
        </w:rPr>
        <w:t>) ?</w:t>
      </w:r>
      <w:r w:rsidRPr="00F300FE">
        <w:rPr>
          <w:rFonts w:ascii="Courier New" w:hAnsi="Courier New" w:cs="Courier New"/>
        </w:rPr>
        <w:t xml:space="preserve"> </w:t>
      </w:r>
      <w:proofErr w:type="gramStart"/>
      <w:r w:rsidR="00883768">
        <w:rPr>
          <w:rFonts w:ascii="Courier New" w:hAnsi="Courier New" w:cs="Courier New"/>
        </w:rPr>
        <w:t>valeur</w:t>
      </w:r>
      <w:proofErr w:type="gramEnd"/>
      <w:r>
        <w:rPr>
          <w:rFonts w:ascii="Courier New" w:hAnsi="Courier New" w:cs="Courier New"/>
        </w:rPr>
        <w:t xml:space="preserve"> si vrai </w:t>
      </w:r>
      <w:r w:rsidRPr="00883768">
        <w:rPr>
          <w:rFonts w:ascii="Courier New" w:hAnsi="Courier New" w:cs="Courier New"/>
          <w:b/>
          <w:highlight w:val="yellow"/>
        </w:rPr>
        <w:t>:</w:t>
      </w:r>
      <w:r>
        <w:rPr>
          <w:rFonts w:ascii="Courier New" w:hAnsi="Courier New" w:cs="Courier New"/>
        </w:rPr>
        <w:t xml:space="preserve"> </w:t>
      </w:r>
      <w:r w:rsidR="00883768">
        <w:rPr>
          <w:rFonts w:ascii="Courier New" w:hAnsi="Courier New" w:cs="Courier New"/>
        </w:rPr>
        <w:t>valeur</w:t>
      </w:r>
      <w:r>
        <w:rPr>
          <w:rFonts w:ascii="Courier New" w:hAnsi="Courier New" w:cs="Courier New"/>
        </w:rPr>
        <w:t xml:space="preserve"> si faux</w:t>
      </w:r>
      <w:r w:rsidRPr="00883768">
        <w:rPr>
          <w:rFonts w:ascii="Courier New" w:hAnsi="Courier New" w:cs="Courier New"/>
          <w:b/>
          <w:highlight w:val="yellow"/>
        </w:rPr>
        <w:t>;</w:t>
      </w:r>
    </w:p>
    <w:p w:rsidR="00F300FE" w:rsidRDefault="00F300FE" w:rsidP="00957BDF">
      <w:pPr>
        <w:rPr>
          <w:lang w:eastAsia="fr-FR"/>
        </w:rPr>
      </w:pPr>
    </w:p>
    <w:p w:rsidR="00F300FE" w:rsidRDefault="00F300FE" w:rsidP="00957BDF">
      <w:pPr>
        <w:rPr>
          <w:lang w:eastAsia="fr-FR"/>
        </w:rPr>
      </w:pPr>
      <w:r>
        <w:rPr>
          <w:lang w:eastAsia="fr-FR"/>
        </w:rPr>
        <w:t>Exemple :</w:t>
      </w:r>
    </w:p>
    <w:p w:rsidR="00F300FE" w:rsidRDefault="00F300FE" w:rsidP="00F300F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var</w:t>
      </w:r>
      <w:proofErr w:type="gramEnd"/>
      <w:r>
        <w:rPr>
          <w:rFonts w:ascii="Courier New" w:hAnsi="Courier New" w:cs="Courier New"/>
        </w:rPr>
        <w:t xml:space="preserve"> genre = "f";</w:t>
      </w:r>
    </w:p>
    <w:p w:rsidR="00F300FE" w:rsidRPr="00F300FE" w:rsidRDefault="00F300FE" w:rsidP="00F300FE">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alert</w:t>
      </w:r>
      <w:proofErr w:type="spellEnd"/>
      <w:r w:rsidRPr="00F300FE">
        <w:rPr>
          <w:rFonts w:ascii="Courier New" w:hAnsi="Courier New" w:cs="Courier New"/>
        </w:rPr>
        <w:t>(</w:t>
      </w:r>
      <w:proofErr w:type="gramEnd"/>
      <w:r>
        <w:rPr>
          <w:rFonts w:ascii="Courier New" w:hAnsi="Courier New" w:cs="Courier New"/>
        </w:rPr>
        <w:t>(genre == "</w:t>
      </w:r>
      <w:r w:rsidR="00F817A8">
        <w:rPr>
          <w:rFonts w:ascii="Courier New" w:hAnsi="Courier New" w:cs="Courier New"/>
        </w:rPr>
        <w:t>h</w:t>
      </w:r>
      <w:r>
        <w:rPr>
          <w:rFonts w:ascii="Courier New" w:hAnsi="Courier New" w:cs="Courier New"/>
        </w:rPr>
        <w:t>"</w:t>
      </w:r>
      <w:r w:rsidRPr="00F300FE">
        <w:rPr>
          <w:rFonts w:ascii="Courier New" w:hAnsi="Courier New" w:cs="Courier New"/>
        </w:rPr>
        <w:t xml:space="preserve">)? </w:t>
      </w:r>
      <w:r>
        <w:rPr>
          <w:rFonts w:ascii="Courier New" w:hAnsi="Courier New" w:cs="Courier New"/>
        </w:rPr>
        <w:t>"</w:t>
      </w:r>
      <w:r w:rsidR="00F817A8">
        <w:rPr>
          <w:rFonts w:ascii="Courier New" w:hAnsi="Courier New" w:cs="Courier New"/>
        </w:rPr>
        <w:t>Monsieur</w:t>
      </w:r>
      <w:r>
        <w:rPr>
          <w:rFonts w:ascii="Courier New" w:hAnsi="Courier New" w:cs="Courier New"/>
        </w:rPr>
        <w:t>" : "</w:t>
      </w:r>
      <w:r w:rsidR="00F817A8">
        <w:rPr>
          <w:rFonts w:ascii="Courier New" w:hAnsi="Courier New" w:cs="Courier New"/>
        </w:rPr>
        <w:t>Madame</w:t>
      </w:r>
      <w:r>
        <w:rPr>
          <w:rFonts w:ascii="Courier New" w:hAnsi="Courier New" w:cs="Courier New"/>
        </w:rPr>
        <w:t>");</w:t>
      </w:r>
    </w:p>
    <w:p w:rsidR="00F300FE" w:rsidRDefault="00F300FE" w:rsidP="00957BDF">
      <w:pPr>
        <w:rPr>
          <w:lang w:eastAsia="fr-FR"/>
        </w:rPr>
      </w:pPr>
    </w:p>
    <w:p w:rsidR="00A23507" w:rsidRPr="00957BDF" w:rsidRDefault="00A23507" w:rsidP="00957BDF">
      <w:pPr>
        <w:rPr>
          <w:lang w:eastAsia="fr-FR"/>
        </w:rPr>
      </w:pPr>
    </w:p>
    <w:p w:rsidR="00957BDF" w:rsidRDefault="00234AAD" w:rsidP="00957BDF">
      <w:pPr>
        <w:rPr>
          <w:lang w:eastAsia="fr-FR"/>
        </w:rPr>
      </w:pPr>
      <w:r>
        <w:rPr>
          <w:lang w:eastAsia="fr-FR"/>
        </w:rPr>
        <w:t>Et si ma condition de test propose plusieurs sortie</w:t>
      </w:r>
      <w:r w:rsidR="00A23507">
        <w:rPr>
          <w:lang w:eastAsia="fr-FR"/>
        </w:rPr>
        <w:t>s</w:t>
      </w:r>
      <w:r>
        <w:rPr>
          <w:lang w:eastAsia="fr-FR"/>
        </w:rPr>
        <w:t xml:space="preserve">… je </w:t>
      </w:r>
      <w:r>
        <w:rPr>
          <w:b/>
          <w:i/>
          <w:lang w:eastAsia="fr-FR"/>
        </w:rPr>
        <w:t>switch</w:t>
      </w:r>
      <w:r>
        <w:rPr>
          <w:lang w:eastAsia="fr-FR"/>
        </w:rPr>
        <w:t> :</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A23507">
        <w:rPr>
          <w:rFonts w:ascii="Courier New" w:hAnsi="Courier New" w:cs="Courier New"/>
          <w:lang w:val="en-US"/>
        </w:rPr>
        <w:t>var</w:t>
      </w:r>
      <w:proofErr w:type="spellEnd"/>
      <w:proofErr w:type="gramEnd"/>
      <w:r w:rsidRPr="00A23507">
        <w:rPr>
          <w:rFonts w:ascii="Courier New" w:hAnsi="Courier New" w:cs="Courier New"/>
          <w:lang w:val="en-US"/>
        </w:rPr>
        <w:t xml:space="preserve"> animal = "</w:t>
      </w:r>
      <w:proofErr w:type="spellStart"/>
      <w:r w:rsidRPr="00A23507">
        <w:rPr>
          <w:rFonts w:ascii="Courier New" w:hAnsi="Courier New" w:cs="Courier New"/>
          <w:lang w:val="en-US"/>
        </w:rPr>
        <w:t>oiseau</w:t>
      </w:r>
      <w:proofErr w:type="spellEnd"/>
      <w:r w:rsidRPr="00A23507">
        <w:rPr>
          <w:rFonts w:ascii="Courier New" w:hAnsi="Courier New" w:cs="Courier New"/>
          <w:lang w:val="en-US"/>
        </w:rPr>
        <w:t>";</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883768">
        <w:rPr>
          <w:rFonts w:ascii="Courier New" w:hAnsi="Courier New" w:cs="Courier New"/>
          <w:b/>
          <w:highlight w:val="yellow"/>
          <w:lang w:val="en-US"/>
        </w:rPr>
        <w:t>switch(</w:t>
      </w:r>
      <w:proofErr w:type="gramEnd"/>
      <w:r w:rsidRPr="00A23507">
        <w:rPr>
          <w:rFonts w:ascii="Courier New" w:hAnsi="Courier New" w:cs="Courier New"/>
          <w:lang w:val="en-US"/>
        </w:rPr>
        <w:t>animal</w:t>
      </w:r>
      <w:r w:rsidRPr="00883768">
        <w:rPr>
          <w:rFonts w:ascii="Courier New" w:hAnsi="Courier New" w:cs="Courier New"/>
          <w:b/>
          <w:highlight w:val="yellow"/>
          <w:lang w:val="en-US"/>
        </w:rPr>
        <w:t>) {</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23507">
        <w:rPr>
          <w:rFonts w:ascii="Courier New" w:hAnsi="Courier New" w:cs="Courier New"/>
          <w:lang w:val="en-US"/>
        </w:rPr>
        <w:tab/>
      </w:r>
      <w:proofErr w:type="gramStart"/>
      <w:r w:rsidRPr="00883768">
        <w:rPr>
          <w:rFonts w:ascii="Courier New" w:hAnsi="Courier New" w:cs="Courier New"/>
          <w:lang w:val="en-US"/>
        </w:rPr>
        <w:t>case</w:t>
      </w:r>
      <w:proofErr w:type="gramEnd"/>
      <w:r w:rsidRPr="00A23507">
        <w:rPr>
          <w:rFonts w:ascii="Courier New" w:hAnsi="Courier New" w:cs="Courier New"/>
          <w:lang w:val="en-US"/>
        </w:rPr>
        <w:t xml:space="preserve"> "</w:t>
      </w:r>
      <w:proofErr w:type="spellStart"/>
      <w:r w:rsidRPr="00A23507">
        <w:rPr>
          <w:rFonts w:ascii="Courier New" w:hAnsi="Courier New" w:cs="Courier New"/>
          <w:lang w:val="en-US"/>
        </w:rPr>
        <w:t>chien</w:t>
      </w:r>
      <w:proofErr w:type="spellEnd"/>
      <w:r w:rsidRPr="00A23507">
        <w:rPr>
          <w:rFonts w:ascii="Courier New" w:hAnsi="Courier New" w:cs="Courier New"/>
          <w:lang w:val="en-US"/>
        </w:rPr>
        <w:t>":</w:t>
      </w:r>
      <w:r w:rsidR="00883768">
        <w:rPr>
          <w:rFonts w:ascii="Courier New" w:hAnsi="Courier New" w:cs="Courier New"/>
          <w:lang w:val="en-US"/>
        </w:rPr>
        <w:t xml:space="preserve"> …</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23507">
        <w:rPr>
          <w:rFonts w:ascii="Courier New" w:hAnsi="Courier New" w:cs="Courier New"/>
          <w:lang w:val="en-US"/>
        </w:rPr>
        <w:tab/>
      </w:r>
      <w:proofErr w:type="gramStart"/>
      <w:r w:rsidRPr="00A23507">
        <w:rPr>
          <w:rFonts w:ascii="Courier New" w:hAnsi="Courier New" w:cs="Courier New"/>
          <w:lang w:val="en-US"/>
        </w:rPr>
        <w:t>case</w:t>
      </w:r>
      <w:proofErr w:type="gramEnd"/>
      <w:r w:rsidRPr="00A23507">
        <w:rPr>
          <w:rFonts w:ascii="Courier New" w:hAnsi="Courier New" w:cs="Courier New"/>
          <w:lang w:val="en-US"/>
        </w:rPr>
        <w:t xml:space="preserve"> "</w:t>
      </w:r>
      <w:proofErr w:type="spellStart"/>
      <w:r w:rsidRPr="00A23507">
        <w:rPr>
          <w:rFonts w:ascii="Courier New" w:hAnsi="Courier New" w:cs="Courier New"/>
          <w:lang w:val="en-US"/>
        </w:rPr>
        <w:t>oiseau</w:t>
      </w:r>
      <w:proofErr w:type="spellEnd"/>
      <w:r w:rsidRPr="00A23507">
        <w:rPr>
          <w:rFonts w:ascii="Courier New" w:hAnsi="Courier New" w:cs="Courier New"/>
          <w:lang w:val="en-US"/>
        </w:rPr>
        <w:t xml:space="preserve">" : </w:t>
      </w:r>
      <w:r w:rsidR="00883768">
        <w:rPr>
          <w:rFonts w:ascii="Courier New" w:hAnsi="Courier New" w:cs="Courier New"/>
          <w:lang w:val="en-US"/>
        </w:rPr>
        <w:t>…</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23507">
        <w:rPr>
          <w:rFonts w:ascii="Courier New" w:hAnsi="Courier New" w:cs="Courier New"/>
          <w:lang w:val="en-US"/>
        </w:rPr>
        <w:tab/>
      </w:r>
      <w:proofErr w:type="gramStart"/>
      <w:r w:rsidRPr="00A23507">
        <w:rPr>
          <w:rFonts w:ascii="Courier New" w:hAnsi="Courier New" w:cs="Courier New"/>
          <w:lang w:val="en-US"/>
        </w:rPr>
        <w:t>case</w:t>
      </w:r>
      <w:proofErr w:type="gramEnd"/>
      <w:r w:rsidRPr="00A23507">
        <w:rPr>
          <w:rFonts w:ascii="Courier New" w:hAnsi="Courier New" w:cs="Courier New"/>
          <w:lang w:val="en-US"/>
        </w:rPr>
        <w:t xml:space="preserve"> "</w:t>
      </w:r>
      <w:proofErr w:type="spellStart"/>
      <w:r w:rsidRPr="00A23507">
        <w:rPr>
          <w:rFonts w:ascii="Courier New" w:hAnsi="Courier New" w:cs="Courier New"/>
          <w:lang w:val="en-US"/>
        </w:rPr>
        <w:t>poisson</w:t>
      </w:r>
      <w:proofErr w:type="spellEnd"/>
      <w:r w:rsidRPr="00A23507">
        <w:rPr>
          <w:rFonts w:ascii="Courier New" w:hAnsi="Courier New" w:cs="Courier New"/>
          <w:lang w:val="en-US"/>
        </w:rPr>
        <w:t>":</w:t>
      </w:r>
      <w:r w:rsidR="00883768">
        <w:rPr>
          <w:rFonts w:ascii="Courier New" w:hAnsi="Courier New" w:cs="Courier New"/>
          <w:lang w:val="en-US"/>
        </w:rPr>
        <w:t xml:space="preserve"> …</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23507">
        <w:rPr>
          <w:rFonts w:ascii="Courier New" w:hAnsi="Courier New" w:cs="Courier New"/>
          <w:lang w:val="en-US"/>
        </w:rPr>
        <w:tab/>
      </w:r>
      <w:proofErr w:type="gramStart"/>
      <w:r w:rsidRPr="00883768">
        <w:rPr>
          <w:rFonts w:ascii="Courier New" w:hAnsi="Courier New" w:cs="Courier New"/>
          <w:b/>
          <w:highlight w:val="yellow"/>
          <w:lang w:val="en-US"/>
        </w:rPr>
        <w:t>case</w:t>
      </w:r>
      <w:proofErr w:type="gramEnd"/>
      <w:r w:rsidRPr="00A23507">
        <w:rPr>
          <w:rFonts w:ascii="Courier New" w:hAnsi="Courier New" w:cs="Courier New"/>
          <w:lang w:val="en-US"/>
        </w:rPr>
        <w:t xml:space="preserve"> "</w:t>
      </w:r>
      <w:proofErr w:type="spellStart"/>
      <w:r w:rsidRPr="00A23507">
        <w:rPr>
          <w:rFonts w:ascii="Courier New" w:hAnsi="Courier New" w:cs="Courier New"/>
          <w:lang w:val="en-US"/>
        </w:rPr>
        <w:t>vache</w:t>
      </w:r>
      <w:proofErr w:type="spellEnd"/>
      <w:r w:rsidRPr="00A23507">
        <w:rPr>
          <w:rFonts w:ascii="Courier New" w:hAnsi="Courier New" w:cs="Courier New"/>
          <w:lang w:val="en-US"/>
        </w:rPr>
        <w:t xml:space="preserve">" </w:t>
      </w:r>
      <w:r w:rsidRPr="00883768">
        <w:rPr>
          <w:rFonts w:ascii="Courier New" w:hAnsi="Courier New" w:cs="Courier New"/>
          <w:b/>
          <w:highlight w:val="yellow"/>
          <w:lang w:val="en-US"/>
        </w:rPr>
        <w:t>:</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rPr>
      </w:pPr>
      <w:r w:rsidRPr="00A23507">
        <w:rPr>
          <w:rFonts w:ascii="Courier New" w:hAnsi="Courier New" w:cs="Courier New"/>
          <w:lang w:val="en-US"/>
        </w:rPr>
        <w:tab/>
      </w:r>
      <w:r w:rsidRPr="00A23507">
        <w:rPr>
          <w:rFonts w:ascii="Courier New" w:hAnsi="Courier New" w:cs="Courier New"/>
          <w:lang w:val="en-US"/>
        </w:rPr>
        <w:tab/>
      </w:r>
      <w:proofErr w:type="gramStart"/>
      <w:r w:rsidRPr="00A23507">
        <w:rPr>
          <w:rFonts w:ascii="Courier New" w:hAnsi="Courier New" w:cs="Courier New"/>
        </w:rPr>
        <w:t>console.log(</w:t>
      </w:r>
      <w:proofErr w:type="gramEnd"/>
      <w:r w:rsidRPr="00A23507">
        <w:rPr>
          <w:rFonts w:ascii="Courier New" w:hAnsi="Courier New" w:cs="Courier New"/>
        </w:rPr>
        <w:t>"C'est un vertébré");</w:t>
      </w:r>
    </w:p>
    <w:p w:rsidR="00A23507" w:rsidRPr="00883768"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b/>
        </w:rPr>
      </w:pPr>
      <w:r w:rsidRPr="00A23507">
        <w:rPr>
          <w:rFonts w:ascii="Courier New" w:hAnsi="Courier New" w:cs="Courier New"/>
        </w:rPr>
        <w:tab/>
      </w:r>
      <w:r w:rsidRPr="00A23507">
        <w:rPr>
          <w:rFonts w:ascii="Courier New" w:hAnsi="Courier New" w:cs="Courier New"/>
        </w:rPr>
        <w:tab/>
      </w:r>
      <w:proofErr w:type="gramStart"/>
      <w:r w:rsidRPr="00883768">
        <w:rPr>
          <w:rFonts w:ascii="Courier New" w:hAnsi="Courier New" w:cs="Courier New"/>
          <w:b/>
          <w:highlight w:val="yellow"/>
        </w:rPr>
        <w:t>break</w:t>
      </w:r>
      <w:proofErr w:type="gramEnd"/>
      <w:r w:rsidRPr="00883768">
        <w:rPr>
          <w:rFonts w:ascii="Courier New" w:hAnsi="Courier New" w:cs="Courier New"/>
          <w:b/>
          <w:highlight w:val="yellow"/>
        </w:rPr>
        <w:t>;</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rPr>
      </w:pPr>
      <w:r w:rsidRPr="00A23507">
        <w:rPr>
          <w:rFonts w:ascii="Courier New" w:hAnsi="Courier New" w:cs="Courier New"/>
        </w:rPr>
        <w:tab/>
      </w:r>
      <w:proofErr w:type="gramStart"/>
      <w:r w:rsidRPr="00A23507">
        <w:rPr>
          <w:rFonts w:ascii="Courier New" w:hAnsi="Courier New" w:cs="Courier New"/>
        </w:rPr>
        <w:t>case</w:t>
      </w:r>
      <w:proofErr w:type="gramEnd"/>
      <w:r w:rsidRPr="00A23507">
        <w:rPr>
          <w:rFonts w:ascii="Courier New" w:hAnsi="Courier New" w:cs="Courier New"/>
        </w:rPr>
        <w:t xml:space="preserve"> "mouche" :</w:t>
      </w:r>
      <w:r w:rsidR="00883768">
        <w:rPr>
          <w:rFonts w:ascii="Courier New" w:hAnsi="Courier New" w:cs="Courier New"/>
        </w:rPr>
        <w:t>…</w:t>
      </w:r>
    </w:p>
    <w:p w:rsidR="00A23507" w:rsidRPr="00883768"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b/>
        </w:rPr>
      </w:pPr>
      <w:r w:rsidRPr="00A23507">
        <w:rPr>
          <w:rFonts w:ascii="Courier New" w:hAnsi="Courier New" w:cs="Courier New"/>
        </w:rPr>
        <w:lastRenderedPageBreak/>
        <w:tab/>
      </w:r>
      <w:proofErr w:type="gramStart"/>
      <w:r w:rsidRPr="00883768">
        <w:rPr>
          <w:rFonts w:ascii="Courier New" w:hAnsi="Courier New" w:cs="Courier New"/>
          <w:b/>
          <w:highlight w:val="yellow"/>
        </w:rPr>
        <w:t>default</w:t>
      </w:r>
      <w:proofErr w:type="gramEnd"/>
      <w:r w:rsidRPr="00883768">
        <w:rPr>
          <w:rFonts w:ascii="Courier New" w:hAnsi="Courier New" w:cs="Courier New"/>
          <w:b/>
          <w:highlight w:val="yellow"/>
        </w:rPr>
        <w:t xml:space="preserve"> :</w:t>
      </w:r>
    </w:p>
    <w:p w:rsidR="00A23507" w:rsidRPr="00A23507"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rPr>
      </w:pPr>
      <w:r w:rsidRPr="00A23507">
        <w:rPr>
          <w:rFonts w:ascii="Courier New" w:hAnsi="Courier New" w:cs="Courier New"/>
        </w:rPr>
        <w:tab/>
      </w:r>
      <w:r w:rsidRPr="00A23507">
        <w:rPr>
          <w:rFonts w:ascii="Courier New" w:hAnsi="Courier New" w:cs="Courier New"/>
        </w:rPr>
        <w:tab/>
      </w:r>
      <w:proofErr w:type="gramStart"/>
      <w:r w:rsidRPr="00A23507">
        <w:rPr>
          <w:rFonts w:ascii="Courier New" w:hAnsi="Courier New" w:cs="Courier New"/>
        </w:rPr>
        <w:t>console.log(</w:t>
      </w:r>
      <w:proofErr w:type="gramEnd"/>
      <w:r w:rsidRPr="00A23507">
        <w:rPr>
          <w:rFonts w:ascii="Courier New" w:hAnsi="Courier New" w:cs="Courier New"/>
        </w:rPr>
        <w:t>"C'est un invertébré");</w:t>
      </w:r>
    </w:p>
    <w:p w:rsidR="00234AAD" w:rsidRPr="00883768" w:rsidRDefault="00A23507" w:rsidP="00A23507">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w:t>
      </w:r>
    </w:p>
    <w:p w:rsidR="00234AAD" w:rsidRPr="00A23507" w:rsidRDefault="00234AAD" w:rsidP="00957BDF">
      <w:pPr>
        <w:rPr>
          <w:lang w:eastAsia="fr-FR"/>
        </w:rPr>
      </w:pPr>
    </w:p>
    <w:p w:rsidR="00234AAD" w:rsidRPr="00A23507" w:rsidRDefault="00A23507" w:rsidP="00957BDF">
      <w:pPr>
        <w:rPr>
          <w:i/>
          <w:lang w:eastAsia="fr-FR"/>
        </w:rPr>
      </w:pPr>
      <w:r w:rsidRPr="00A23507">
        <w:rPr>
          <w:i/>
          <w:lang w:eastAsia="fr-FR"/>
        </w:rPr>
        <w:t xml:space="preserve">Pour tous les tests conditionnels, </w:t>
      </w:r>
      <w:r>
        <w:rPr>
          <w:i/>
          <w:lang w:eastAsia="fr-FR"/>
        </w:rPr>
        <w:t>ordonnez les tests du plus prob</w:t>
      </w:r>
      <w:r w:rsidRPr="00A23507">
        <w:rPr>
          <w:i/>
          <w:lang w:eastAsia="fr-FR"/>
        </w:rPr>
        <w:t>able au moins probable.</w:t>
      </w:r>
    </w:p>
    <w:p w:rsidR="00A23507" w:rsidRDefault="00A23507" w:rsidP="00957BDF">
      <w:pPr>
        <w:rPr>
          <w:lang w:eastAsia="fr-FR"/>
        </w:rPr>
      </w:pPr>
    </w:p>
    <w:p w:rsidR="00276A47" w:rsidRDefault="00276A47" w:rsidP="00957BDF">
      <w:pPr>
        <w:rPr>
          <w:lang w:eastAsia="fr-FR"/>
        </w:rPr>
      </w:pPr>
    </w:p>
    <w:p w:rsidR="00A23507" w:rsidRPr="00A23507" w:rsidRDefault="00883768" w:rsidP="00883768">
      <w:pPr>
        <w:pStyle w:val="Titre2"/>
        <w:rPr>
          <w:lang w:eastAsia="fr-FR"/>
        </w:rPr>
      </w:pPr>
      <w:bookmarkStart w:id="19" w:name="_Toc449435214"/>
      <w:r>
        <w:rPr>
          <w:lang w:eastAsia="fr-FR"/>
        </w:rPr>
        <w:t>Les répétitions</w:t>
      </w:r>
      <w:bookmarkEnd w:id="19"/>
    </w:p>
    <w:p w:rsidR="00957BDF" w:rsidRDefault="00B02169" w:rsidP="00957BDF">
      <w:pPr>
        <w:rPr>
          <w:b/>
          <w:lang w:eastAsia="fr-FR"/>
        </w:rPr>
      </w:pPr>
      <w:r w:rsidRPr="00EC39E6">
        <w:rPr>
          <w:b/>
          <w:lang w:eastAsia="fr-FR"/>
        </w:rPr>
        <w:t>« Je t’ai répété 100 fois … »</w:t>
      </w:r>
      <w:r w:rsidR="00EC39E6">
        <w:rPr>
          <w:b/>
          <w:lang w:eastAsia="fr-FR"/>
        </w:rPr>
        <w:t>,</w:t>
      </w:r>
      <w:r w:rsidRPr="00EC39E6">
        <w:rPr>
          <w:b/>
          <w:lang w:eastAsia="fr-FR"/>
        </w:rPr>
        <w:t xml:space="preserve"> </w:t>
      </w:r>
      <w:r w:rsidR="00EC39E6" w:rsidRPr="00EC39E6">
        <w:rPr>
          <w:b/>
          <w:lang w:eastAsia="fr-FR"/>
        </w:rPr>
        <w:t>la boucle FOR :</w:t>
      </w:r>
    </w:p>
    <w:p w:rsid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rPr>
      </w:pPr>
      <w:r w:rsidRPr="00883768">
        <w:rPr>
          <w:rFonts w:ascii="Courier New" w:hAnsi="Courier New" w:cs="Courier New"/>
          <w:b/>
          <w:highlight w:val="yellow"/>
        </w:rPr>
        <w:t>for (</w:t>
      </w:r>
      <w:r>
        <w:rPr>
          <w:rFonts w:ascii="Courier New" w:hAnsi="Courier New" w:cs="Courier New"/>
        </w:rPr>
        <w:t>var i = 0 </w:t>
      </w:r>
      <w:r w:rsidRPr="00883768">
        <w:rPr>
          <w:rFonts w:ascii="Courier New" w:hAnsi="Courier New" w:cs="Courier New"/>
          <w:b/>
          <w:highlight w:val="yellow"/>
        </w:rPr>
        <w:t>;</w:t>
      </w:r>
      <w:r>
        <w:rPr>
          <w:rFonts w:ascii="Courier New" w:hAnsi="Courier New" w:cs="Courier New"/>
        </w:rPr>
        <w:t xml:space="preserve"> i &lt; 100 </w:t>
      </w:r>
      <w:r w:rsidRPr="00883768">
        <w:rPr>
          <w:rFonts w:ascii="Courier New" w:hAnsi="Courier New" w:cs="Courier New"/>
          <w:b/>
          <w:highlight w:val="yellow"/>
        </w:rPr>
        <w:t>;</w:t>
      </w:r>
      <w:r>
        <w:rPr>
          <w:rFonts w:ascii="Courier New" w:hAnsi="Courier New" w:cs="Courier New"/>
        </w:rPr>
        <w:t xml:space="preserve"> i+</w:t>
      </w:r>
      <w:proofErr w:type="gramStart"/>
      <w:r>
        <w:rPr>
          <w:rFonts w:ascii="Courier New" w:hAnsi="Courier New" w:cs="Courier New"/>
        </w:rPr>
        <w:t>+</w:t>
      </w:r>
      <w:r w:rsidR="00883768">
        <w:rPr>
          <w:rFonts w:ascii="Courier New" w:hAnsi="Courier New" w:cs="Courier New"/>
        </w:rPr>
        <w:t xml:space="preserve"> </w:t>
      </w:r>
      <w:r w:rsidRPr="00883768">
        <w:rPr>
          <w:rFonts w:ascii="Courier New" w:hAnsi="Courier New" w:cs="Courier New"/>
          <w:b/>
          <w:highlight w:val="yellow"/>
        </w:rPr>
        <w:t>)</w:t>
      </w:r>
      <w:proofErr w:type="gramEnd"/>
      <w:r w:rsidRPr="00883768">
        <w:rPr>
          <w:rFonts w:ascii="Courier New" w:hAnsi="Courier New" w:cs="Courier New"/>
          <w:b/>
          <w:highlight w:val="yellow"/>
        </w:rPr>
        <w:t xml:space="preserve"> {</w:t>
      </w:r>
    </w:p>
    <w:p w:rsid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ab/>
      </w:r>
      <w:proofErr w:type="gramStart"/>
      <w:r>
        <w:rPr>
          <w:rFonts w:ascii="Courier New" w:hAnsi="Courier New" w:cs="Courier New"/>
        </w:rPr>
        <w:t>console.log(</w:t>
      </w:r>
      <w:proofErr w:type="gramEnd"/>
      <w:r>
        <w:rPr>
          <w:rFonts w:ascii="Courier New" w:hAnsi="Courier New" w:cs="Courier New"/>
        </w:rPr>
        <w:t>"Préfère la boucle FOR si tu connais le nombre !");</w:t>
      </w:r>
    </w:p>
    <w:p w:rsidR="00EC39E6" w:rsidRPr="00883768"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w:t>
      </w:r>
    </w:p>
    <w:p w:rsidR="00EC39E6" w:rsidRDefault="00EC39E6" w:rsidP="00957BDF">
      <w:pPr>
        <w:rPr>
          <w:b/>
          <w:lang w:eastAsia="fr-FR"/>
        </w:rPr>
      </w:pPr>
    </w:p>
    <w:p w:rsidR="00EC39E6" w:rsidRDefault="00EC39E6" w:rsidP="00957BDF">
      <w:pPr>
        <w:rPr>
          <w:b/>
          <w:lang w:eastAsia="fr-FR"/>
        </w:rPr>
      </w:pPr>
      <w:r>
        <w:rPr>
          <w:b/>
          <w:lang w:eastAsia="fr-FR"/>
        </w:rPr>
        <w:t xml:space="preserve">« Tant que tu ne comprends pas, je recommencerai… », </w:t>
      </w:r>
      <w:proofErr w:type="gramStart"/>
      <w:r>
        <w:rPr>
          <w:b/>
          <w:lang w:eastAsia="fr-FR"/>
        </w:rPr>
        <w:t>les</w:t>
      </w:r>
      <w:proofErr w:type="gramEnd"/>
      <w:r>
        <w:rPr>
          <w:b/>
          <w:lang w:eastAsia="fr-FR"/>
        </w:rPr>
        <w:t xml:space="preserve"> boucles WHILE :</w:t>
      </w:r>
    </w:p>
    <w:p w:rsidR="00EC39E6" w:rsidRP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EC39E6">
        <w:rPr>
          <w:rFonts w:ascii="Courier New" w:hAnsi="Courier New" w:cs="Courier New"/>
          <w:lang w:val="en-US"/>
        </w:rPr>
        <w:t>var</w:t>
      </w:r>
      <w:proofErr w:type="spellEnd"/>
      <w:proofErr w:type="gramEnd"/>
      <w:r w:rsidRPr="00EC39E6">
        <w:rPr>
          <w:rFonts w:ascii="Courier New" w:hAnsi="Courier New" w:cs="Courier New"/>
          <w:lang w:val="en-US"/>
        </w:rPr>
        <w:t xml:space="preserve"> </w:t>
      </w:r>
      <w:proofErr w:type="spellStart"/>
      <w:r w:rsidRPr="00EC39E6">
        <w:rPr>
          <w:rFonts w:ascii="Courier New" w:hAnsi="Courier New" w:cs="Courier New"/>
          <w:lang w:val="en-US"/>
        </w:rPr>
        <w:t>i</w:t>
      </w:r>
      <w:proofErr w:type="spellEnd"/>
      <w:r w:rsidRPr="00EC39E6">
        <w:rPr>
          <w:rFonts w:ascii="Courier New" w:hAnsi="Courier New" w:cs="Courier New"/>
          <w:lang w:val="en-US"/>
        </w:rPr>
        <w:t>;</w:t>
      </w:r>
    </w:p>
    <w:p w:rsidR="00EC39E6" w:rsidRP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883768">
        <w:rPr>
          <w:rFonts w:ascii="Courier New" w:hAnsi="Courier New" w:cs="Courier New"/>
          <w:b/>
          <w:highlight w:val="yellow"/>
          <w:lang w:val="en-US"/>
        </w:rPr>
        <w:t>while</w:t>
      </w:r>
      <w:proofErr w:type="gramEnd"/>
      <w:r w:rsidRPr="00883768">
        <w:rPr>
          <w:rFonts w:ascii="Courier New" w:hAnsi="Courier New" w:cs="Courier New"/>
          <w:b/>
          <w:highlight w:val="yellow"/>
          <w:lang w:val="en-US"/>
        </w:rPr>
        <w:t xml:space="preserve"> (</w:t>
      </w:r>
      <w:r w:rsidRPr="00EC39E6">
        <w:rPr>
          <w:rFonts w:ascii="Courier New" w:hAnsi="Courier New" w:cs="Courier New"/>
          <w:lang w:val="en-US"/>
        </w:rPr>
        <w:t>!(</w:t>
      </w:r>
      <w:proofErr w:type="spellStart"/>
      <w:r w:rsidRPr="00EC39E6">
        <w:rPr>
          <w:rFonts w:ascii="Courier New" w:hAnsi="Courier New" w:cs="Courier New"/>
          <w:lang w:val="en-US"/>
        </w:rPr>
        <w:t>i</w:t>
      </w:r>
      <w:proofErr w:type="spellEnd"/>
      <w:r w:rsidRPr="00EC39E6">
        <w:rPr>
          <w:rFonts w:ascii="Courier New" w:hAnsi="Courier New" w:cs="Courier New"/>
          <w:lang w:val="en-US"/>
        </w:rPr>
        <w:t>)</w:t>
      </w:r>
      <w:r w:rsidRPr="00883768">
        <w:rPr>
          <w:rFonts w:ascii="Courier New" w:hAnsi="Courier New" w:cs="Courier New"/>
          <w:b/>
          <w:highlight w:val="yellow"/>
          <w:lang w:val="en-US"/>
        </w:rPr>
        <w:t>) {</w:t>
      </w:r>
    </w:p>
    <w:p w:rsidR="00EC39E6" w:rsidRP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C39E6">
        <w:rPr>
          <w:rFonts w:ascii="Courier New" w:hAnsi="Courier New" w:cs="Courier New"/>
          <w:lang w:val="en-US"/>
        </w:rPr>
        <w:tab/>
      </w:r>
      <w:proofErr w:type="spellStart"/>
      <w:r w:rsidRPr="00EC39E6">
        <w:rPr>
          <w:rFonts w:ascii="Courier New" w:hAnsi="Courier New" w:cs="Courier New"/>
          <w:lang w:val="en-US"/>
        </w:rPr>
        <w:t>i</w:t>
      </w:r>
      <w:proofErr w:type="spellEnd"/>
      <w:r w:rsidRPr="00EC39E6">
        <w:rPr>
          <w:rFonts w:ascii="Courier New" w:hAnsi="Courier New" w:cs="Courier New"/>
          <w:lang w:val="en-US"/>
        </w:rPr>
        <w:t xml:space="preserve"> = </w:t>
      </w:r>
      <w:proofErr w:type="gramStart"/>
      <w:r w:rsidRPr="00EC39E6">
        <w:rPr>
          <w:rFonts w:ascii="Courier New" w:hAnsi="Courier New" w:cs="Courier New"/>
          <w:lang w:val="en-US"/>
        </w:rPr>
        <w:t>confirm(</w:t>
      </w:r>
      <w:proofErr w:type="gramEnd"/>
      <w:r w:rsidRPr="00EC39E6">
        <w:rPr>
          <w:rFonts w:ascii="Courier New" w:hAnsi="Courier New" w:cs="Courier New"/>
          <w:lang w:val="en-US"/>
        </w:rPr>
        <w:t>"As-</w:t>
      </w:r>
      <w:proofErr w:type="spellStart"/>
      <w:r w:rsidRPr="00EC39E6">
        <w:rPr>
          <w:rFonts w:ascii="Courier New" w:hAnsi="Courier New" w:cs="Courier New"/>
          <w:lang w:val="en-US"/>
        </w:rPr>
        <w:t>tu</w:t>
      </w:r>
      <w:proofErr w:type="spellEnd"/>
      <w:r w:rsidRPr="00EC39E6">
        <w:rPr>
          <w:rFonts w:ascii="Courier New" w:hAnsi="Courier New" w:cs="Courier New"/>
          <w:lang w:val="en-US"/>
        </w:rPr>
        <w:t xml:space="preserve"> </w:t>
      </w:r>
      <w:proofErr w:type="spellStart"/>
      <w:r w:rsidRPr="00EC39E6">
        <w:rPr>
          <w:rFonts w:ascii="Courier New" w:hAnsi="Courier New" w:cs="Courier New"/>
          <w:lang w:val="en-US"/>
        </w:rPr>
        <w:t>compris</w:t>
      </w:r>
      <w:proofErr w:type="spellEnd"/>
      <w:r w:rsidRPr="00EC39E6">
        <w:rPr>
          <w:rFonts w:ascii="Courier New" w:hAnsi="Courier New" w:cs="Courier New"/>
          <w:lang w:val="en-US"/>
        </w:rPr>
        <w:t xml:space="preserve"> ?");</w:t>
      </w:r>
    </w:p>
    <w:p w:rsidR="00EC39E6" w:rsidRPr="00883768"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w:t>
      </w:r>
    </w:p>
    <w:p w:rsidR="00EC39E6" w:rsidRDefault="00EC39E6" w:rsidP="00EC39E6">
      <w:pPr>
        <w:pBdr>
          <w:top w:val="single" w:sz="4" w:space="1" w:color="auto"/>
          <w:left w:val="single" w:sz="4" w:space="4" w:color="auto"/>
          <w:bottom w:val="single" w:sz="4" w:space="1" w:color="auto"/>
          <w:right w:val="single" w:sz="4" w:space="4" w:color="auto"/>
        </w:pBdr>
        <w:rPr>
          <w:rFonts w:ascii="Courier New" w:hAnsi="Courier New" w:cs="Courier New"/>
        </w:rPr>
      </w:pPr>
    </w:p>
    <w:p w:rsidR="00000C73" w:rsidRDefault="00000C73" w:rsidP="00EC39E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883768">
        <w:rPr>
          <w:rFonts w:ascii="Courier New" w:hAnsi="Courier New" w:cs="Courier New"/>
          <w:b/>
          <w:highlight w:val="yellow"/>
        </w:rPr>
        <w:t>do</w:t>
      </w:r>
      <w:proofErr w:type="gramEnd"/>
      <w:r w:rsidRPr="00883768">
        <w:rPr>
          <w:rFonts w:ascii="Courier New" w:hAnsi="Courier New" w:cs="Courier New"/>
          <w:b/>
          <w:highlight w:val="yellow"/>
        </w:rPr>
        <w:t xml:space="preserve"> {</w:t>
      </w:r>
      <w:r w:rsidR="003749D6">
        <w:rPr>
          <w:rFonts w:ascii="Courier New" w:hAnsi="Courier New" w:cs="Courier New"/>
        </w:rPr>
        <w:tab/>
      </w:r>
      <w:r w:rsidR="008C0FCE">
        <w:rPr>
          <w:rFonts w:ascii="Courier New" w:hAnsi="Courier New" w:cs="Courier New"/>
        </w:rPr>
        <w:t xml:space="preserve">  </w:t>
      </w:r>
      <w:r w:rsidR="003749D6">
        <w:rPr>
          <w:rFonts w:ascii="Courier New" w:hAnsi="Courier New" w:cs="Courier New"/>
        </w:rPr>
        <w:t>// l’instruction suivante sera exécutée au moins 1 fois !</w:t>
      </w:r>
    </w:p>
    <w:p w:rsidR="00000C73" w:rsidRDefault="00000C73" w:rsidP="00EC39E6">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ab/>
        <w:t xml:space="preserve">i = </w:t>
      </w:r>
      <w:proofErr w:type="gramStart"/>
      <w:r>
        <w:rPr>
          <w:rFonts w:ascii="Courier New" w:hAnsi="Courier New" w:cs="Courier New"/>
        </w:rPr>
        <w:t>prompt(</w:t>
      </w:r>
      <w:proofErr w:type="gramEnd"/>
      <w:r>
        <w:rPr>
          <w:rFonts w:ascii="Courier New" w:hAnsi="Courier New" w:cs="Courier New"/>
        </w:rPr>
        <w:t>"</w:t>
      </w:r>
      <w:r w:rsidR="00C13F76" w:rsidRPr="00C13F76">
        <w:rPr>
          <w:rFonts w:ascii="Courier New" w:hAnsi="Courier New" w:cs="Courier New"/>
        </w:rPr>
        <w:t>laisse vide ou annule"</w:t>
      </w:r>
      <w:r w:rsidR="00C13F76">
        <w:rPr>
          <w:rFonts w:ascii="Courier New" w:hAnsi="Courier New" w:cs="Courier New"/>
        </w:rPr>
        <w:t>)</w:t>
      </w:r>
      <w:r>
        <w:rPr>
          <w:rFonts w:ascii="Courier New" w:hAnsi="Courier New" w:cs="Courier New"/>
        </w:rPr>
        <w:t>;</w:t>
      </w:r>
    </w:p>
    <w:p w:rsidR="00EC39E6" w:rsidRPr="00883768" w:rsidRDefault="00000C73" w:rsidP="00EC39E6">
      <w:pPr>
        <w:pBdr>
          <w:top w:val="single" w:sz="4" w:space="1" w:color="auto"/>
          <w:left w:val="single" w:sz="4" w:space="4" w:color="auto"/>
          <w:bottom w:val="single" w:sz="4" w:space="1" w:color="auto"/>
          <w:right w:val="single" w:sz="4" w:space="4" w:color="auto"/>
        </w:pBdr>
        <w:rPr>
          <w:rFonts w:ascii="Courier New" w:hAnsi="Courier New" w:cs="Courier New"/>
          <w:b/>
        </w:rPr>
      </w:pPr>
      <w:r w:rsidRPr="00883768">
        <w:rPr>
          <w:rFonts w:ascii="Courier New" w:hAnsi="Courier New" w:cs="Courier New"/>
          <w:b/>
          <w:highlight w:val="yellow"/>
        </w:rPr>
        <w:t xml:space="preserve">} </w:t>
      </w:r>
      <w:proofErr w:type="spellStart"/>
      <w:proofErr w:type="gramStart"/>
      <w:r w:rsidRPr="00883768">
        <w:rPr>
          <w:rFonts w:ascii="Courier New" w:hAnsi="Courier New" w:cs="Courier New"/>
          <w:b/>
          <w:highlight w:val="yellow"/>
        </w:rPr>
        <w:t>while</w:t>
      </w:r>
      <w:proofErr w:type="spellEnd"/>
      <w:proofErr w:type="gramEnd"/>
      <w:r w:rsidRPr="00883768">
        <w:rPr>
          <w:rFonts w:ascii="Courier New" w:hAnsi="Courier New" w:cs="Courier New"/>
          <w:b/>
          <w:highlight w:val="yellow"/>
        </w:rPr>
        <w:t xml:space="preserve"> (</w:t>
      </w:r>
      <w:r w:rsidRPr="00883768">
        <w:rPr>
          <w:rFonts w:ascii="Courier New" w:hAnsi="Courier New" w:cs="Courier New"/>
        </w:rPr>
        <w:t>i</w:t>
      </w:r>
      <w:r w:rsidRPr="00883768">
        <w:rPr>
          <w:rFonts w:ascii="Courier New" w:hAnsi="Courier New" w:cs="Courier New"/>
          <w:b/>
          <w:highlight w:val="yellow"/>
        </w:rPr>
        <w:t>);</w:t>
      </w:r>
    </w:p>
    <w:p w:rsidR="00EC39E6" w:rsidRPr="00EC39E6" w:rsidRDefault="00EC39E6" w:rsidP="00957BDF">
      <w:pPr>
        <w:rPr>
          <w:b/>
          <w:lang w:eastAsia="fr-FR"/>
        </w:rPr>
      </w:pPr>
    </w:p>
    <w:p w:rsidR="00957BDF" w:rsidRDefault="00957BDF" w:rsidP="002A7108"/>
    <w:p w:rsidR="000F6571" w:rsidRDefault="000F6571" w:rsidP="000F6571">
      <w:pPr>
        <w:rPr>
          <w:color w:val="000000"/>
        </w:rPr>
      </w:pPr>
      <w:r>
        <w:rPr>
          <w:color w:val="000000"/>
        </w:rPr>
        <w:t xml:space="preserve">L'instruction </w:t>
      </w:r>
      <w:r w:rsidRPr="00883768">
        <w:rPr>
          <w:rFonts w:ascii="Courier New" w:hAnsi="Courier New" w:cs="Courier New"/>
          <w:b/>
          <w:i/>
          <w:color w:val="000000"/>
        </w:rPr>
        <w:t>break</w:t>
      </w:r>
      <w:r>
        <w:rPr>
          <w:color w:val="000000"/>
        </w:rPr>
        <w:t xml:space="preserve"> permet d'interrompre prématurément une boucle </w:t>
      </w:r>
      <w:r w:rsidRPr="00883768">
        <w:rPr>
          <w:rFonts w:ascii="Courier New" w:hAnsi="Courier New" w:cs="Courier New"/>
          <w:i/>
          <w:color w:val="000000"/>
        </w:rPr>
        <w:t>for</w:t>
      </w:r>
      <w:r>
        <w:rPr>
          <w:color w:val="000000"/>
        </w:rPr>
        <w:t xml:space="preserve"> ou </w:t>
      </w:r>
      <w:proofErr w:type="spellStart"/>
      <w:r w:rsidRPr="00883768">
        <w:rPr>
          <w:rFonts w:ascii="Courier New" w:hAnsi="Courier New" w:cs="Courier New"/>
          <w:i/>
          <w:color w:val="000000"/>
        </w:rPr>
        <w:t>while</w:t>
      </w:r>
      <w:proofErr w:type="spellEnd"/>
      <w:r w:rsidR="00883768">
        <w:rPr>
          <w:i/>
          <w:color w:val="000000"/>
        </w:rPr>
        <w:t xml:space="preserve"> (mais elle ne devrait jamais être utilisée en bonne programmation structurée)</w:t>
      </w:r>
      <w:r>
        <w:rPr>
          <w:color w:val="000000"/>
        </w:rPr>
        <w:t>.</w:t>
      </w:r>
    </w:p>
    <w:p w:rsidR="000F6571" w:rsidRDefault="000F6571" w:rsidP="000F6571">
      <w:pPr>
        <w:rPr>
          <w:color w:val="000000"/>
        </w:rPr>
      </w:pPr>
      <w:r>
        <w:rPr>
          <w:color w:val="000000"/>
        </w:rPr>
        <w:t xml:space="preserve">L'instruction </w:t>
      </w:r>
      <w:r w:rsidRPr="00883768">
        <w:rPr>
          <w:rFonts w:ascii="Courier New" w:hAnsi="Courier New" w:cs="Courier New"/>
          <w:b/>
          <w:i/>
          <w:color w:val="000000"/>
        </w:rPr>
        <w:t>continue</w:t>
      </w:r>
      <w:r>
        <w:rPr>
          <w:color w:val="000000"/>
        </w:rPr>
        <w:t xml:space="preserve"> permet de sauter une instruction dans une boucle </w:t>
      </w:r>
      <w:r w:rsidRPr="00883768">
        <w:rPr>
          <w:rFonts w:ascii="Courier New" w:hAnsi="Courier New" w:cs="Courier New"/>
          <w:i/>
          <w:color w:val="000000"/>
        </w:rPr>
        <w:t>for</w:t>
      </w:r>
      <w:r>
        <w:rPr>
          <w:color w:val="000000"/>
        </w:rPr>
        <w:t xml:space="preserve"> ou </w:t>
      </w:r>
      <w:proofErr w:type="spellStart"/>
      <w:r w:rsidRPr="00883768">
        <w:rPr>
          <w:rFonts w:ascii="Courier New" w:hAnsi="Courier New" w:cs="Courier New"/>
          <w:i/>
          <w:color w:val="000000"/>
        </w:rPr>
        <w:t>while</w:t>
      </w:r>
      <w:proofErr w:type="spellEnd"/>
      <w:r>
        <w:rPr>
          <w:color w:val="000000"/>
        </w:rPr>
        <w:t xml:space="preserve"> et de passer à l’itération suivante de la boucle (</w:t>
      </w:r>
      <w:r w:rsidRPr="00FB531B">
        <w:rPr>
          <w:i/>
          <w:color w:val="000000"/>
        </w:rPr>
        <w:t xml:space="preserve">sans sortir de celle-ci comme le fait </w:t>
      </w:r>
      <w:r w:rsidRPr="00FB531B">
        <w:rPr>
          <w:rFonts w:ascii="Courier New" w:hAnsi="Courier New" w:cs="Courier New"/>
          <w:i/>
          <w:color w:val="000000"/>
        </w:rPr>
        <w:t>break</w:t>
      </w:r>
      <w:r w:rsidR="00FB531B" w:rsidRPr="00FB531B">
        <w:rPr>
          <w:i/>
          <w:color w:val="000000"/>
        </w:rPr>
        <w:t>, mais elle ne de</w:t>
      </w:r>
      <w:r w:rsidR="00883768" w:rsidRPr="00FB531B">
        <w:rPr>
          <w:i/>
          <w:color w:val="000000"/>
        </w:rPr>
        <w:t>v</w:t>
      </w:r>
      <w:r w:rsidR="00FB531B" w:rsidRPr="00FB531B">
        <w:rPr>
          <w:i/>
          <w:color w:val="000000"/>
        </w:rPr>
        <w:t>r</w:t>
      </w:r>
      <w:r w:rsidR="00883768" w:rsidRPr="00FB531B">
        <w:rPr>
          <w:i/>
          <w:color w:val="000000"/>
        </w:rPr>
        <w:t>ait jamais être utilisée elle aussi</w:t>
      </w:r>
      <w:r w:rsidR="00883768">
        <w:rPr>
          <w:color w:val="000000"/>
        </w:rPr>
        <w:t>)</w:t>
      </w:r>
      <w:r>
        <w:rPr>
          <w:color w:val="000000"/>
        </w:rPr>
        <w:t>.</w:t>
      </w:r>
    </w:p>
    <w:p w:rsidR="00883768" w:rsidRDefault="00883768" w:rsidP="000F6571">
      <w:pPr>
        <w:rPr>
          <w:color w:val="000000"/>
        </w:rPr>
      </w:pPr>
    </w:p>
    <w:p w:rsidR="000F6571" w:rsidRPr="000F6571" w:rsidRDefault="000F6571" w:rsidP="000F6571">
      <w:pPr>
        <w:rPr>
          <w:color w:val="000000"/>
          <w:lang w:val="en-US"/>
        </w:rPr>
      </w:pPr>
      <w:proofErr w:type="spellStart"/>
      <w:proofErr w:type="gramStart"/>
      <w:r w:rsidRPr="000F6571">
        <w:rPr>
          <w:color w:val="000000"/>
          <w:lang w:val="en-US"/>
        </w:rPr>
        <w:t>Exemple</w:t>
      </w:r>
      <w:proofErr w:type="spellEnd"/>
      <w:r w:rsidRPr="000F6571">
        <w:rPr>
          <w:color w:val="000000"/>
          <w:lang w:val="en-US"/>
        </w:rPr>
        <w:t> :</w:t>
      </w:r>
      <w:proofErr w:type="gramEnd"/>
    </w:p>
    <w:p w:rsidR="000F6571" w:rsidRPr="000F6571"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0F6571">
        <w:rPr>
          <w:rFonts w:ascii="Courier New" w:hAnsi="Courier New" w:cs="Courier New"/>
          <w:lang w:val="en-US"/>
        </w:rPr>
        <w:t>var</w:t>
      </w:r>
      <w:proofErr w:type="spellEnd"/>
      <w:proofErr w:type="gramEnd"/>
      <w:r w:rsidRPr="000F6571">
        <w:rPr>
          <w:rFonts w:ascii="Courier New" w:hAnsi="Courier New" w:cs="Courier New"/>
          <w:lang w:val="en-US"/>
        </w:rPr>
        <w:t xml:space="preserve"> </w:t>
      </w:r>
      <w:proofErr w:type="spellStart"/>
      <w:r w:rsidRPr="000F6571">
        <w:rPr>
          <w:rFonts w:ascii="Courier New" w:hAnsi="Courier New" w:cs="Courier New"/>
          <w:lang w:val="en-US"/>
        </w:rPr>
        <w:t>compt</w:t>
      </w:r>
      <w:proofErr w:type="spellEnd"/>
      <w:r w:rsidRPr="000F6571">
        <w:rPr>
          <w:rFonts w:ascii="Courier New" w:hAnsi="Courier New" w:cs="Courier New"/>
          <w:lang w:val="en-US"/>
        </w:rPr>
        <w:t>=</w:t>
      </w:r>
      <w:r w:rsidR="004127F5">
        <w:rPr>
          <w:rFonts w:ascii="Courier New" w:hAnsi="Courier New" w:cs="Courier New"/>
          <w:lang w:val="en-US"/>
        </w:rPr>
        <w:t>0</w:t>
      </w:r>
      <w:r w:rsidRPr="000F6571">
        <w:rPr>
          <w:rFonts w:ascii="Courier New" w:hAnsi="Courier New" w:cs="Courier New"/>
          <w:lang w:val="en-US"/>
        </w:rPr>
        <w:t>;</w:t>
      </w:r>
    </w:p>
    <w:p w:rsidR="000F6571"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6571">
        <w:rPr>
          <w:rFonts w:ascii="Courier New" w:hAnsi="Courier New" w:cs="Courier New"/>
          <w:lang w:val="en-US"/>
        </w:rPr>
        <w:t>while</w:t>
      </w:r>
      <w:proofErr w:type="gramEnd"/>
      <w:r w:rsidRPr="000F6571">
        <w:rPr>
          <w:rFonts w:ascii="Courier New" w:hAnsi="Courier New" w:cs="Courier New"/>
          <w:lang w:val="en-US"/>
        </w:rPr>
        <w:t xml:space="preserve"> (</w:t>
      </w:r>
      <w:proofErr w:type="spellStart"/>
      <w:r w:rsidRPr="000F6571">
        <w:rPr>
          <w:rFonts w:ascii="Courier New" w:hAnsi="Courier New" w:cs="Courier New"/>
          <w:lang w:val="en-US"/>
        </w:rPr>
        <w:t>compt</w:t>
      </w:r>
      <w:proofErr w:type="spellEnd"/>
      <w:r w:rsidRPr="000F6571">
        <w:rPr>
          <w:rFonts w:ascii="Courier New" w:hAnsi="Courier New" w:cs="Courier New"/>
          <w:lang w:val="en-US"/>
        </w:rPr>
        <w:t>&lt;</w:t>
      </w:r>
      <w:r>
        <w:rPr>
          <w:rFonts w:ascii="Courier New" w:hAnsi="Courier New" w:cs="Courier New"/>
          <w:lang w:val="en-US"/>
        </w:rPr>
        <w:t>10</w:t>
      </w:r>
      <w:r w:rsidRPr="000F6571">
        <w:rPr>
          <w:rFonts w:ascii="Courier New" w:hAnsi="Courier New" w:cs="Courier New"/>
          <w:lang w:val="en-US"/>
        </w:rPr>
        <w:t>) {</w:t>
      </w:r>
    </w:p>
    <w:p w:rsidR="000F6571" w:rsidRPr="000F6571"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b/>
      </w:r>
      <w:proofErr w:type="spellStart"/>
      <w:proofErr w:type="gramStart"/>
      <w:r w:rsidRPr="000F6571">
        <w:rPr>
          <w:rFonts w:ascii="Courier New" w:hAnsi="Courier New" w:cs="Courier New"/>
          <w:lang w:val="en-US"/>
        </w:rPr>
        <w:t>compt</w:t>
      </w:r>
      <w:proofErr w:type="spellEnd"/>
      <w:proofErr w:type="gramEnd"/>
      <w:r w:rsidRPr="000F6571">
        <w:rPr>
          <w:rFonts w:ascii="Courier New" w:hAnsi="Courier New" w:cs="Courier New"/>
          <w:lang w:val="en-US"/>
        </w:rPr>
        <w:t>++</w:t>
      </w:r>
      <w:r>
        <w:rPr>
          <w:rFonts w:ascii="Courier New" w:hAnsi="Courier New" w:cs="Courier New"/>
          <w:lang w:val="en-US"/>
        </w:rPr>
        <w:t>;</w:t>
      </w:r>
    </w:p>
    <w:p w:rsidR="000F6571"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6571">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 xml:space="preserve"> (</w:t>
      </w:r>
      <w:proofErr w:type="spellStart"/>
      <w:r>
        <w:rPr>
          <w:rFonts w:ascii="Courier New" w:hAnsi="Courier New" w:cs="Courier New"/>
          <w:lang w:val="en-US"/>
        </w:rPr>
        <w:t>compt</w:t>
      </w:r>
      <w:proofErr w:type="spellEnd"/>
      <w:r>
        <w:rPr>
          <w:rFonts w:ascii="Courier New" w:hAnsi="Courier New" w:cs="Courier New"/>
          <w:lang w:val="en-US"/>
        </w:rPr>
        <w:t xml:space="preserve"> == 3)</w:t>
      </w:r>
      <w:r w:rsidRPr="000F6571">
        <w:rPr>
          <w:rFonts w:ascii="Courier New" w:hAnsi="Courier New" w:cs="Courier New"/>
          <w:lang w:val="en-US"/>
        </w:rPr>
        <w:tab/>
        <w:t>continue;</w:t>
      </w:r>
    </w:p>
    <w:p w:rsidR="000F6571" w:rsidRPr="000F6571"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6571">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 xml:space="preserve"> (</w:t>
      </w:r>
      <w:proofErr w:type="spellStart"/>
      <w:r>
        <w:rPr>
          <w:rFonts w:ascii="Courier New" w:hAnsi="Courier New" w:cs="Courier New"/>
          <w:lang w:val="en-US"/>
        </w:rPr>
        <w:t>compt</w:t>
      </w:r>
      <w:proofErr w:type="spellEnd"/>
      <w:r>
        <w:rPr>
          <w:rFonts w:ascii="Courier New" w:hAnsi="Courier New" w:cs="Courier New"/>
          <w:lang w:val="en-US"/>
        </w:rPr>
        <w:t xml:space="preserve"> == 6)</w:t>
      </w:r>
      <w:r w:rsidRPr="000F6571">
        <w:rPr>
          <w:rFonts w:ascii="Courier New" w:hAnsi="Courier New" w:cs="Courier New"/>
          <w:lang w:val="en-US"/>
        </w:rPr>
        <w:tab/>
      </w:r>
      <w:r>
        <w:rPr>
          <w:rFonts w:ascii="Courier New" w:hAnsi="Courier New" w:cs="Courier New"/>
          <w:lang w:val="en-US"/>
        </w:rPr>
        <w:t>break</w:t>
      </w:r>
      <w:r w:rsidRPr="000F6571">
        <w:rPr>
          <w:rFonts w:ascii="Courier New" w:hAnsi="Courier New" w:cs="Courier New"/>
          <w:lang w:val="en-US"/>
        </w:rPr>
        <w:t>;</w:t>
      </w:r>
    </w:p>
    <w:p w:rsidR="000F6571" w:rsidRPr="00363A65"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6571">
        <w:rPr>
          <w:rFonts w:ascii="Courier New" w:hAnsi="Courier New" w:cs="Courier New"/>
          <w:lang w:val="en-US"/>
        </w:rPr>
        <w:tab/>
      </w:r>
      <w:proofErr w:type="gramStart"/>
      <w:r w:rsidR="003C1005" w:rsidRPr="00363A65">
        <w:rPr>
          <w:rFonts w:ascii="Courier New" w:hAnsi="Courier New" w:cs="Courier New"/>
          <w:lang w:val="en-US"/>
        </w:rPr>
        <w:t>console.log</w:t>
      </w:r>
      <w:r w:rsidRPr="00363A65">
        <w:rPr>
          <w:rFonts w:ascii="Courier New" w:hAnsi="Courier New" w:cs="Courier New"/>
          <w:lang w:val="en-US"/>
        </w:rPr>
        <w:t>(</w:t>
      </w:r>
      <w:proofErr w:type="gramEnd"/>
      <w:r w:rsidRPr="00363A65">
        <w:rPr>
          <w:rFonts w:ascii="Courier New" w:hAnsi="Courier New" w:cs="Courier New"/>
          <w:lang w:val="en-US"/>
        </w:rPr>
        <w:t>"</w:t>
      </w:r>
      <w:proofErr w:type="spellStart"/>
      <w:r w:rsidRPr="00363A65">
        <w:rPr>
          <w:rFonts w:ascii="Courier New" w:hAnsi="Courier New" w:cs="Courier New"/>
          <w:lang w:val="en-US"/>
        </w:rPr>
        <w:t>ligne</w:t>
      </w:r>
      <w:proofErr w:type="spellEnd"/>
      <w:r w:rsidRPr="00363A65">
        <w:rPr>
          <w:rFonts w:ascii="Courier New" w:hAnsi="Courier New" w:cs="Courier New"/>
          <w:lang w:val="en-US"/>
        </w:rPr>
        <w:t xml:space="preserve"> : " + </w:t>
      </w:r>
      <w:proofErr w:type="spellStart"/>
      <w:r w:rsidRPr="00363A65">
        <w:rPr>
          <w:rFonts w:ascii="Courier New" w:hAnsi="Courier New" w:cs="Courier New"/>
          <w:lang w:val="en-US"/>
        </w:rPr>
        <w:t>compt</w:t>
      </w:r>
      <w:proofErr w:type="spellEnd"/>
      <w:r w:rsidRPr="00363A65">
        <w:rPr>
          <w:rFonts w:ascii="Courier New" w:hAnsi="Courier New" w:cs="Courier New"/>
          <w:lang w:val="en-US"/>
        </w:rPr>
        <w:t>);</w:t>
      </w:r>
    </w:p>
    <w:p w:rsidR="000F6571" w:rsidRPr="003C1005" w:rsidRDefault="000F6571" w:rsidP="000F6571">
      <w:pPr>
        <w:pBdr>
          <w:top w:val="single" w:sz="4" w:space="1" w:color="auto"/>
          <w:left w:val="single" w:sz="4" w:space="4" w:color="auto"/>
          <w:bottom w:val="single" w:sz="4" w:space="1" w:color="auto"/>
          <w:right w:val="single" w:sz="4" w:space="4" w:color="auto"/>
        </w:pBdr>
        <w:rPr>
          <w:rFonts w:ascii="Courier New" w:hAnsi="Courier New" w:cs="Courier New"/>
        </w:rPr>
      </w:pPr>
      <w:r w:rsidRPr="003C1005">
        <w:rPr>
          <w:rFonts w:ascii="Courier New" w:hAnsi="Courier New" w:cs="Courier New"/>
        </w:rPr>
        <w:t>}</w:t>
      </w:r>
    </w:p>
    <w:p w:rsidR="00B11E37" w:rsidRDefault="00B11E37" w:rsidP="00B11E37">
      <w:pPr>
        <w:pStyle w:val="Titre1"/>
        <w:pageBreakBefore/>
        <w:suppressAutoHyphens w:val="0"/>
        <w:spacing w:before="240" w:after="120" w:line="240" w:lineRule="auto"/>
        <w:ind w:left="360" w:hanging="360"/>
      </w:pPr>
      <w:bookmarkStart w:id="20" w:name="_Toc336007839"/>
      <w:bookmarkStart w:id="21" w:name="_Toc336610143"/>
      <w:bookmarkStart w:id="22" w:name="_Toc449435215"/>
      <w:r>
        <w:lastRenderedPageBreak/>
        <w:t>Les outils de développement</w:t>
      </w:r>
      <w:bookmarkEnd w:id="20"/>
      <w:bookmarkEnd w:id="21"/>
      <w:bookmarkEnd w:id="22"/>
    </w:p>
    <w:p w:rsidR="007D10EF" w:rsidRPr="008A2C74" w:rsidRDefault="007D10EF" w:rsidP="002A7108"/>
    <w:p w:rsidR="00B11E37" w:rsidRDefault="00B11E37" w:rsidP="00B11E37">
      <w:r>
        <w:t xml:space="preserve">Pour apprendre et exploiter le </w:t>
      </w:r>
      <w:r w:rsidR="00883768">
        <w:t xml:space="preserve">langage </w:t>
      </w:r>
      <w:r>
        <w:t xml:space="preserve">JavaScript, il vous faut au minimum : </w:t>
      </w:r>
    </w:p>
    <w:p w:rsidR="00B11E37" w:rsidRDefault="00B11E37" w:rsidP="00B11E37">
      <w:pPr>
        <w:numPr>
          <w:ilvl w:val="0"/>
          <w:numId w:val="20"/>
        </w:numPr>
        <w:suppressAutoHyphens w:val="0"/>
        <w:spacing w:after="240" w:line="240" w:lineRule="auto"/>
        <w:ind w:right="0"/>
      </w:pPr>
      <w:r>
        <w:t xml:space="preserve">Un navigateur qui reconnaît </w:t>
      </w:r>
      <w:r w:rsidR="00883768">
        <w:t xml:space="preserve">et interprète </w:t>
      </w:r>
      <w:r>
        <w:t xml:space="preserve">le </w:t>
      </w:r>
      <w:r w:rsidR="00883768">
        <w:t xml:space="preserve">langage </w:t>
      </w:r>
      <w:r>
        <w:t>JavaScript,</w:t>
      </w:r>
    </w:p>
    <w:p w:rsidR="00B11E37" w:rsidRDefault="00B11E37" w:rsidP="00B11E37">
      <w:pPr>
        <w:numPr>
          <w:ilvl w:val="0"/>
          <w:numId w:val="20"/>
        </w:numPr>
        <w:suppressAutoHyphens w:val="0"/>
        <w:spacing w:after="240" w:line="240" w:lineRule="auto"/>
        <w:ind w:right="0"/>
      </w:pPr>
      <w:r>
        <w:t>Et un éditeur de texte</w:t>
      </w:r>
      <w:r w:rsidR="00B47AA0">
        <w:t xml:space="preserve"> (</w:t>
      </w:r>
      <w:proofErr w:type="spellStart"/>
      <w:r w:rsidR="00B47AA0">
        <w:t>NotePad</w:t>
      </w:r>
      <w:proofErr w:type="spellEnd"/>
      <w:r w:rsidR="00B47AA0">
        <w:t xml:space="preserve">++, </w:t>
      </w:r>
      <w:proofErr w:type="spellStart"/>
      <w:r w:rsidR="00B47AA0">
        <w:t>SublimeText</w:t>
      </w:r>
      <w:proofErr w:type="spellEnd"/>
      <w:r w:rsidR="00B47AA0">
        <w:t xml:space="preserve"> …)</w:t>
      </w:r>
      <w:r w:rsidR="00883768">
        <w:t>.</w:t>
      </w:r>
    </w:p>
    <w:p w:rsidR="00B11E37" w:rsidRDefault="00B11E37" w:rsidP="00B11E37">
      <w:r>
        <w:t>Pour faciliter le débog</w:t>
      </w:r>
      <w:r w:rsidR="00883768">
        <w:t>age, vous pouvez aussi utiliser </w:t>
      </w:r>
      <w:r>
        <w:t>des outils plus spécialisés, comme :</w:t>
      </w:r>
    </w:p>
    <w:p w:rsidR="00B11E37" w:rsidRDefault="00B11E37" w:rsidP="00B11E37">
      <w:pPr>
        <w:numPr>
          <w:ilvl w:val="0"/>
          <w:numId w:val="20"/>
        </w:numPr>
        <w:suppressAutoHyphens w:val="0"/>
        <w:spacing w:after="240" w:line="240" w:lineRule="auto"/>
        <w:ind w:right="0"/>
      </w:pPr>
      <w:r>
        <w:t xml:space="preserve">Une interface de développement intégrée (Eclipse, </w:t>
      </w:r>
      <w:proofErr w:type="spellStart"/>
      <w:r>
        <w:t>NetBeans</w:t>
      </w:r>
      <w:proofErr w:type="spellEnd"/>
      <w:r w:rsidR="00E57FE4">
        <w:t xml:space="preserve"> </w:t>
      </w:r>
      <w:r>
        <w:t>…),</w:t>
      </w:r>
    </w:p>
    <w:p w:rsidR="00B11E37" w:rsidRPr="00B11E37" w:rsidRDefault="00B11E37" w:rsidP="00B11E37">
      <w:pPr>
        <w:numPr>
          <w:ilvl w:val="0"/>
          <w:numId w:val="20"/>
        </w:numPr>
        <w:suppressAutoHyphens w:val="0"/>
        <w:spacing w:after="240" w:line="240" w:lineRule="auto"/>
        <w:ind w:right="0"/>
      </w:pPr>
      <w:r>
        <w:t xml:space="preserve">Ou des outils </w:t>
      </w:r>
      <w:r w:rsidR="00883768">
        <w:t xml:space="preserve">de mise au point </w:t>
      </w:r>
      <w:r>
        <w:t>intégrés au(x) navigateur(s)</w:t>
      </w:r>
      <w:r w:rsidR="00883768">
        <w:t>.</w:t>
      </w:r>
    </w:p>
    <w:p w:rsidR="007D10EF" w:rsidRDefault="007D10EF" w:rsidP="002A7108"/>
    <w:p w:rsidR="00883768" w:rsidRDefault="00883768" w:rsidP="002A7108"/>
    <w:p w:rsidR="008B6647" w:rsidRDefault="00A87A3B" w:rsidP="00A87A3B">
      <w:pPr>
        <w:pStyle w:val="Titre2"/>
      </w:pPr>
      <w:bookmarkStart w:id="23" w:name="_Toc449435216"/>
      <w:r>
        <w:t>Le débogage</w:t>
      </w:r>
      <w:bookmarkEnd w:id="23"/>
    </w:p>
    <w:p w:rsidR="00A87A3B" w:rsidRDefault="00A87A3B" w:rsidP="008B6647"/>
    <w:p w:rsidR="00A87A3B" w:rsidRDefault="00A87A3B" w:rsidP="00A87A3B">
      <w:r>
        <w:t xml:space="preserve">Au chargement du script par le navigateur, JavaScript passe en revue les différentes erreurs </w:t>
      </w:r>
      <w:r w:rsidR="00AB571F">
        <w:t xml:space="preserve">de syntaxe </w:t>
      </w:r>
      <w:r>
        <w:t xml:space="preserve">qui </w:t>
      </w:r>
      <w:r w:rsidR="00883768">
        <w:t>pourraient</w:t>
      </w:r>
      <w:r>
        <w:t xml:space="preserve"> empêcher le bon déroulement </w:t>
      </w:r>
      <w:r w:rsidR="00883768">
        <w:t>du script</w:t>
      </w:r>
      <w:r>
        <w:t>.</w:t>
      </w:r>
      <w:r w:rsidR="00883768">
        <w:t xml:space="preserve"> En cas d’anomalie, l’interpréteur ne va pas plus loin et le navigateur se comporte comme si la page Html ne contenait pas de script JavaScript.</w:t>
      </w:r>
    </w:p>
    <w:p w:rsidR="00A87A3B" w:rsidRDefault="00AB571F" w:rsidP="00A87A3B">
      <w:pPr>
        <w:rPr>
          <w:i/>
        </w:rPr>
      </w:pPr>
      <w:r w:rsidRPr="00AB571F">
        <w:rPr>
          <w:i/>
          <w:highlight w:val="yellow"/>
        </w:rPr>
        <w:t>Si JavaScript</w:t>
      </w:r>
      <w:r w:rsidR="00A87A3B" w:rsidRPr="00AB571F">
        <w:rPr>
          <w:i/>
          <w:highlight w:val="yellow"/>
        </w:rPr>
        <w:t xml:space="preserve"> décèle une erreur de syntaxe, c’est tout le chargement du bloc qui est annulé !</w:t>
      </w:r>
    </w:p>
    <w:p w:rsidR="00AB571F" w:rsidRPr="00210AA4" w:rsidRDefault="00AB571F" w:rsidP="00A87A3B">
      <w:pPr>
        <w:rPr>
          <w:i/>
        </w:rPr>
      </w:pPr>
    </w:p>
    <w:p w:rsidR="008B1031" w:rsidRDefault="008B1031" w:rsidP="002A7108">
      <w:r>
        <w:t xml:space="preserve">L’utilisation de la fonction </w:t>
      </w:r>
      <w:proofErr w:type="spellStart"/>
      <w:proofErr w:type="gramStart"/>
      <w:r w:rsidRPr="00FB531B">
        <w:rPr>
          <w:rFonts w:ascii="Courier New" w:hAnsi="Courier New" w:cs="Courier New"/>
          <w:i/>
          <w:highlight w:val="yellow"/>
        </w:rPr>
        <w:t>alert</w:t>
      </w:r>
      <w:proofErr w:type="spellEnd"/>
      <w:r w:rsidRPr="00FB531B">
        <w:rPr>
          <w:rFonts w:ascii="Courier New" w:hAnsi="Courier New" w:cs="Courier New"/>
          <w:i/>
          <w:highlight w:val="yellow"/>
        </w:rPr>
        <w:t>(</w:t>
      </w:r>
      <w:proofErr w:type="gramEnd"/>
      <w:r w:rsidRPr="00FB531B">
        <w:rPr>
          <w:rFonts w:ascii="Courier New" w:hAnsi="Courier New" w:cs="Courier New"/>
          <w:i/>
          <w:highlight w:val="yellow"/>
        </w:rPr>
        <w:t>)</w:t>
      </w:r>
      <w:r>
        <w:t xml:space="preserve"> aide très souvent le développeur à déceler une erreur</w:t>
      </w:r>
      <w:r w:rsidR="00883768">
        <w:t xml:space="preserve"> en affichant des boites de dialogue</w:t>
      </w:r>
      <w:r w:rsidR="009B269C">
        <w:t xml:space="preserve"> supplémentaires permettant de tracer le déroulement d’un script</w:t>
      </w:r>
      <w:r>
        <w:t>.</w:t>
      </w:r>
    </w:p>
    <w:p w:rsidR="008B1031" w:rsidRDefault="008B1031" w:rsidP="002A7108">
      <w:r>
        <w:t xml:space="preserve">Un autre bon moyen de contrôler un ensemble de valeurs est de les afficher dans la console du navigateur au moyen de la fonction </w:t>
      </w:r>
      <w:proofErr w:type="gramStart"/>
      <w:r w:rsidRPr="00FB531B">
        <w:rPr>
          <w:rFonts w:ascii="Courier New" w:hAnsi="Courier New" w:cs="Courier New"/>
          <w:i/>
          <w:highlight w:val="yellow"/>
        </w:rPr>
        <w:t>console.log(</w:t>
      </w:r>
      <w:proofErr w:type="gramEnd"/>
      <w:r w:rsidRPr="00FB531B">
        <w:rPr>
          <w:rFonts w:ascii="Courier New" w:hAnsi="Courier New" w:cs="Courier New"/>
          <w:i/>
          <w:highlight w:val="yellow"/>
        </w:rPr>
        <w:t>)</w:t>
      </w:r>
      <w:r w:rsidRPr="00FB531B">
        <w:rPr>
          <w:rFonts w:ascii="Courier New" w:hAnsi="Courier New" w:cs="Courier New"/>
        </w:rPr>
        <w:t>.</w:t>
      </w:r>
    </w:p>
    <w:p w:rsidR="008B1031" w:rsidRDefault="008B1031" w:rsidP="008B1031">
      <w:r>
        <w:t>La console du navigateur est accessible en lançant l’outil de développement du navigateur.</w:t>
      </w:r>
    </w:p>
    <w:p w:rsidR="008B1031" w:rsidRPr="008B1031" w:rsidRDefault="008B1031" w:rsidP="002A7108">
      <w:pPr>
        <w:rPr>
          <w:i/>
        </w:rPr>
      </w:pPr>
      <w:r w:rsidRPr="008B1031">
        <w:rPr>
          <w:i/>
          <w:highlight w:val="yellow"/>
        </w:rPr>
        <w:t>C’est également dans cette console que l’on pourra récupérer les informations sur les erreurs de syntaxe.</w:t>
      </w:r>
    </w:p>
    <w:p w:rsidR="009B269C" w:rsidRDefault="009B269C" w:rsidP="009B269C">
      <w:r>
        <w:t>Exemple sous Chrome :</w:t>
      </w:r>
    </w:p>
    <w:p w:rsidR="009B269C" w:rsidRDefault="009B269C" w:rsidP="009B269C">
      <w:pPr>
        <w:ind w:left="360"/>
      </w:pPr>
      <w:r>
        <w:rPr>
          <w:noProof/>
          <w:lang w:eastAsia="fr-FR"/>
        </w:rPr>
        <w:drawing>
          <wp:inline distT="0" distB="0" distL="0" distR="0" wp14:anchorId="148FED08" wp14:editId="708502D3">
            <wp:extent cx="5939790" cy="2356087"/>
            <wp:effectExtent l="0" t="0" r="381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39790" cy="2356087"/>
                    </a:xfrm>
                    <a:prstGeom prst="rect">
                      <a:avLst/>
                    </a:prstGeom>
                  </pic:spPr>
                </pic:pic>
              </a:graphicData>
            </a:graphic>
          </wp:inline>
        </w:drawing>
      </w:r>
    </w:p>
    <w:p w:rsidR="009B269C" w:rsidRDefault="009B269C" w:rsidP="009B269C">
      <w:r>
        <w:lastRenderedPageBreak/>
        <w:t>Tous les navigateurs modernes possèdent des outils permettant d’explorer la structure de la page, les styles CSS et d’afficher des informations sur le code JavaScript, les valeurs courantes des variables, ainsi que les éventuelles erreurs de syntaxe.</w:t>
      </w:r>
    </w:p>
    <w:p w:rsidR="00017C18" w:rsidRDefault="00017C18" w:rsidP="009B269C"/>
    <w:p w:rsidR="009B269C" w:rsidRDefault="009B269C" w:rsidP="009B269C">
      <w:r>
        <w:t>Chaque navigateur utilise des outils propriétaires. Leurs utilisations et les informations retournées sont différentes d’un navigateur à l’autre.</w:t>
      </w:r>
    </w:p>
    <w:p w:rsidR="009B269C" w:rsidRDefault="009B269C" w:rsidP="009B269C"/>
    <w:p w:rsidR="009B269C" w:rsidRDefault="009B269C" w:rsidP="009B269C">
      <w:r>
        <w:t>Ces outils permettent notamment :</w:t>
      </w:r>
    </w:p>
    <w:p w:rsidR="009B269C" w:rsidRDefault="009B269C" w:rsidP="009B269C">
      <w:pPr>
        <w:pStyle w:val="Paragraphedeliste"/>
        <w:numPr>
          <w:ilvl w:val="0"/>
          <w:numId w:val="23"/>
        </w:numPr>
      </w:pPr>
      <w:r>
        <w:t xml:space="preserve">D’inspecter les éléments HTML et CSS et de modifier « à la volée » leurs valeurs. </w:t>
      </w:r>
    </w:p>
    <w:p w:rsidR="009B269C" w:rsidRDefault="009B269C" w:rsidP="009B269C">
      <w:pPr>
        <w:pStyle w:val="Paragraphedeliste"/>
        <w:numPr>
          <w:ilvl w:val="0"/>
          <w:numId w:val="23"/>
        </w:numPr>
      </w:pPr>
      <w:r>
        <w:t xml:space="preserve">De déboguer le code JavaScript avec des </w:t>
      </w:r>
      <w:r w:rsidRPr="00FB531B">
        <w:rPr>
          <w:i/>
          <w:highlight w:val="yellow"/>
        </w:rPr>
        <w:t>points d’arrêt</w:t>
      </w:r>
      <w:r>
        <w:t xml:space="preserve"> et des </w:t>
      </w:r>
      <w:r w:rsidRPr="00FB531B">
        <w:rPr>
          <w:i/>
          <w:highlight w:val="yellow"/>
        </w:rPr>
        <w:t>exécutions pas à pas</w:t>
      </w:r>
      <w:r>
        <w:t>.</w:t>
      </w:r>
    </w:p>
    <w:p w:rsidR="009B269C" w:rsidRDefault="009B269C" w:rsidP="009B269C">
      <w:pPr>
        <w:pStyle w:val="Paragraphedeliste"/>
        <w:numPr>
          <w:ilvl w:val="0"/>
          <w:numId w:val="23"/>
        </w:numPr>
      </w:pPr>
      <w:r>
        <w:t>De contrôler les requêtes HTTP, notamment pour AJAX.</w:t>
      </w:r>
    </w:p>
    <w:p w:rsidR="009B269C" w:rsidRDefault="009B269C" w:rsidP="002A7108"/>
    <w:p w:rsidR="00017C18" w:rsidRDefault="00017C18">
      <w:pPr>
        <w:suppressAutoHyphens w:val="0"/>
        <w:spacing w:after="0" w:line="240" w:lineRule="auto"/>
        <w:ind w:right="0"/>
        <w:jc w:val="left"/>
        <w:rPr>
          <w:b/>
          <w:bCs/>
          <w:smallCaps/>
          <w:color w:val="FD7A03"/>
          <w:spacing w:val="4"/>
          <w:szCs w:val="24"/>
        </w:rPr>
      </w:pPr>
      <w:bookmarkStart w:id="24" w:name="_Toc336007845"/>
      <w:bookmarkStart w:id="25" w:name="_Toc336610149"/>
      <w:r>
        <w:br w:type="page"/>
      </w:r>
    </w:p>
    <w:p w:rsidR="001F0A2C" w:rsidRDefault="001F0A2C" w:rsidP="001F0A2C">
      <w:pPr>
        <w:pStyle w:val="Titre2"/>
        <w:suppressAutoHyphens w:val="0"/>
        <w:spacing w:before="240" w:after="240" w:line="240" w:lineRule="auto"/>
        <w:ind w:left="432" w:hanging="432"/>
      </w:pPr>
      <w:bookmarkStart w:id="26" w:name="_Toc449435217"/>
      <w:r>
        <w:lastRenderedPageBreak/>
        <w:t xml:space="preserve">Les outils de </w:t>
      </w:r>
      <w:r w:rsidR="009B269C">
        <w:t xml:space="preserve">Google </w:t>
      </w:r>
      <w:r>
        <w:t>Chrome</w:t>
      </w:r>
      <w:bookmarkEnd w:id="26"/>
    </w:p>
    <w:p w:rsidR="006C1B1E" w:rsidRDefault="006C1B1E" w:rsidP="001F0A2C"/>
    <w:p w:rsidR="001F0A2C" w:rsidRDefault="006C1B1E" w:rsidP="001F0A2C">
      <w:r>
        <w:t xml:space="preserve">On peut appeler la barre de développement de Chrome avec le raccourci </w:t>
      </w:r>
      <w:r w:rsidRPr="006C1B1E">
        <w:rPr>
          <w:b/>
          <w:i/>
          <w:highlight w:val="yellow"/>
        </w:rPr>
        <w:t>F12</w:t>
      </w:r>
      <w:r>
        <w:t xml:space="preserve"> ou le raccourci </w:t>
      </w:r>
      <w:r w:rsidRPr="006C1B1E">
        <w:rPr>
          <w:b/>
          <w:i/>
        </w:rPr>
        <w:t>CTRL+MAJ+I</w:t>
      </w:r>
      <w:r>
        <w:t xml:space="preserve"> ou via le menu « </w:t>
      </w:r>
      <w:r w:rsidRPr="006C1B1E">
        <w:rPr>
          <w:b/>
          <w:i/>
        </w:rPr>
        <w:t>paramètres/plus d’outils/outils de développement</w:t>
      </w:r>
      <w:r>
        <w:t> »</w:t>
      </w:r>
    </w:p>
    <w:p w:rsidR="006C1B1E" w:rsidRDefault="006C1B1E" w:rsidP="001F0A2C"/>
    <w:p w:rsidR="001F0A2C" w:rsidRDefault="00EE7CF9" w:rsidP="001F0A2C">
      <w:r>
        <w:rPr>
          <w:noProof/>
          <w:lang w:eastAsia="fr-FR"/>
        </w:rPr>
        <mc:AlternateContent>
          <mc:Choice Requires="wps">
            <w:drawing>
              <wp:anchor distT="0" distB="0" distL="114300" distR="114300" simplePos="0" relativeHeight="251724800" behindDoc="0" locked="0" layoutInCell="1" allowOverlap="1" wp14:anchorId="3A9B6A03" wp14:editId="773EB946">
                <wp:simplePos x="0" y="0"/>
                <wp:positionH relativeFrom="column">
                  <wp:posOffset>1856133</wp:posOffset>
                </wp:positionH>
                <wp:positionV relativeFrom="paragraph">
                  <wp:posOffset>2843448</wp:posOffset>
                </wp:positionV>
                <wp:extent cx="1550476" cy="461176"/>
                <wp:effectExtent l="0" t="0" r="12065" b="15240"/>
                <wp:wrapNone/>
                <wp:docPr id="55" name="Zone de texte 55"/>
                <wp:cNvGraphicFramePr/>
                <a:graphic xmlns:a="http://schemas.openxmlformats.org/drawingml/2006/main">
                  <a:graphicData uri="http://schemas.microsoft.com/office/word/2010/wordprocessingShape">
                    <wps:wsp>
                      <wps:cNvSpPr txBox="1"/>
                      <wps:spPr>
                        <a:xfrm>
                          <a:off x="0" y="0"/>
                          <a:ext cx="1550476" cy="461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EE7CF9">
                            <w:pPr>
                              <w:jc w:val="left"/>
                            </w:pPr>
                            <w:r>
                              <w:t>« </w:t>
                            </w:r>
                            <w:proofErr w:type="gramStart"/>
                            <w:r>
                              <w:t>clavier</w:t>
                            </w:r>
                            <w:proofErr w:type="gramEnd"/>
                            <w:r>
                              <w:t xml:space="preserve"> » pour contrôle déroulement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34" type="#_x0000_t202" style="position:absolute;left:0;text-align:left;margin-left:146.15pt;margin-top:223.9pt;width:122.1pt;height:3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" fillcolor="white [3201]" strokeweight=".5pt">
                <v:textbox>
                  <w:txbxContent>
                    <w:p w:rsidR="006B1C74" w:rsidRDefault="006B1C74" w:rsidP="00EE7CF9">
                      <w:pPr>
                        <w:jc w:val="left"/>
                      </w:pPr>
                      <w:r>
                        <w:t xml:space="preserve">« clavier » pour contrôle déroulement </w:t>
                      </w:r>
                    </w:p>
                  </w:txbxContent>
                </v:textbox>
              </v:shape>
            </w:pict>
          </mc:Fallback>
        </mc:AlternateContent>
      </w:r>
      <w:r>
        <w:rPr>
          <w:noProof/>
          <w:lang w:eastAsia="fr-FR"/>
        </w:rPr>
        <mc:AlternateContent>
          <mc:Choice Requires="wps">
            <w:drawing>
              <wp:anchor distT="0" distB="0" distL="114300" distR="114300" simplePos="0" relativeHeight="251722752" behindDoc="0" locked="0" layoutInCell="1" allowOverlap="1" wp14:anchorId="131CAE36" wp14:editId="4E54097C">
                <wp:simplePos x="0" y="0"/>
                <wp:positionH relativeFrom="column">
                  <wp:posOffset>2110353</wp:posOffset>
                </wp:positionH>
                <wp:positionV relativeFrom="paragraph">
                  <wp:posOffset>2497455</wp:posOffset>
                </wp:positionV>
                <wp:extent cx="1296062" cy="349857"/>
                <wp:effectExtent l="0" t="0" r="18415" b="12700"/>
                <wp:wrapNone/>
                <wp:docPr id="54" name="Ellipse 54"/>
                <wp:cNvGraphicFramePr/>
                <a:graphic xmlns:a="http://schemas.openxmlformats.org/drawingml/2006/main">
                  <a:graphicData uri="http://schemas.microsoft.com/office/word/2010/wordprocessingShape">
                    <wps:wsp>
                      <wps:cNvSpPr/>
                      <wps:spPr>
                        <a:xfrm>
                          <a:off x="0" y="0"/>
                          <a:ext cx="1296062" cy="34985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4" o:spid="_x0000_s1026" style="position:absolute;margin-left:166.15pt;margin-top:196.65pt;width:102.05pt;height:27.5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" filled="f" strokecolor="black [3213]" strokeweight="1pt"/>
            </w:pict>
          </mc:Fallback>
        </mc:AlternateContent>
      </w:r>
      <w:r>
        <w:rPr>
          <w:noProof/>
          <w:lang w:eastAsia="fr-FR"/>
        </w:rPr>
        <mc:AlternateContent>
          <mc:Choice Requires="wps">
            <w:drawing>
              <wp:anchor distT="0" distB="0" distL="114300" distR="114300" simplePos="0" relativeHeight="251717632" behindDoc="0" locked="0" layoutInCell="1" allowOverlap="1" wp14:anchorId="08FCB8E9" wp14:editId="624E7478">
                <wp:simplePos x="0" y="0"/>
                <wp:positionH relativeFrom="column">
                  <wp:posOffset>3763645</wp:posOffset>
                </wp:positionH>
                <wp:positionV relativeFrom="paragraph">
                  <wp:posOffset>3872230</wp:posOffset>
                </wp:positionV>
                <wp:extent cx="1550035" cy="612140"/>
                <wp:effectExtent l="0" t="0" r="12065" b="16510"/>
                <wp:wrapNone/>
                <wp:docPr id="47" name="Zone de texte 47"/>
                <wp:cNvGraphicFramePr/>
                <a:graphic xmlns:a="http://schemas.openxmlformats.org/drawingml/2006/main">
                  <a:graphicData uri="http://schemas.microsoft.com/office/word/2010/wordprocessingShape">
                    <wps:wsp>
                      <wps:cNvSpPr txBox="1"/>
                      <wps:spPr>
                        <a:xfrm>
                          <a:off x="0" y="0"/>
                          <a:ext cx="155003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EE7CF9">
                            <w:pPr>
                              <w:jc w:val="left"/>
                            </w:pPr>
                            <w:r>
                              <w:t>Fenêtre du débogueur placée sur la droite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 o:spid="_x0000_s1035" type="#_x0000_t202" style="position:absolute;left:0;text-align:left;margin-left:296.35pt;margin-top:304.9pt;width:122.05pt;height:48.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" fillcolor="white [3201]" strokeweight=".5pt">
                <v:textbox>
                  <w:txbxContent>
                    <w:p w:rsidR="006B1C74" w:rsidRDefault="006B1C74" w:rsidP="00EE7CF9">
                      <w:pPr>
                        <w:jc w:val="left"/>
                      </w:pPr>
                      <w:r>
                        <w:t>Fenêtre du débogueur placée sur la droite</w:t>
                      </w:r>
                    </w:p>
                  </w:txbxContent>
                </v:textbox>
              </v:shape>
            </w:pict>
          </mc:Fallback>
        </mc:AlternateContent>
      </w:r>
      <w:r>
        <w:rPr>
          <w:noProof/>
          <w:lang w:eastAsia="fr-FR"/>
        </w:rPr>
        <mc:AlternateContent>
          <mc:Choice Requires="wps">
            <w:drawing>
              <wp:anchor distT="0" distB="0" distL="114300" distR="114300" simplePos="0" relativeHeight="251721728" behindDoc="0" locked="0" layoutInCell="1" allowOverlap="1" wp14:anchorId="76D717C7" wp14:editId="34B8149F">
                <wp:simplePos x="0" y="0"/>
                <wp:positionH relativeFrom="column">
                  <wp:posOffset>4940686</wp:posOffset>
                </wp:positionH>
                <wp:positionV relativeFrom="paragraph">
                  <wp:posOffset>3053881</wp:posOffset>
                </wp:positionV>
                <wp:extent cx="1550035" cy="461176"/>
                <wp:effectExtent l="0" t="0" r="12065" b="15240"/>
                <wp:wrapNone/>
                <wp:docPr id="53" name="Zone de texte 53"/>
                <wp:cNvGraphicFramePr/>
                <a:graphic xmlns:a="http://schemas.openxmlformats.org/drawingml/2006/main">
                  <a:graphicData uri="http://schemas.microsoft.com/office/word/2010/wordprocessingShape">
                    <wps:wsp>
                      <wps:cNvSpPr txBox="1"/>
                      <wps:spPr>
                        <a:xfrm>
                          <a:off x="0" y="0"/>
                          <a:ext cx="1550035" cy="461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EE7CF9">
                            <w:pPr>
                              <w:jc w:val="left"/>
                            </w:pPr>
                            <w:r>
                              <w:t xml:space="preserve">Exploration des variables JavaScript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36" type="#_x0000_t202" style="position:absolute;left:0;text-align:left;margin-left:389.05pt;margin-top:240.45pt;width:122.05pt;height:36.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" fillcolor="white [3201]" strokeweight=".5pt">
                <v:textbox>
                  <w:txbxContent>
                    <w:p w:rsidR="006B1C74" w:rsidRDefault="006B1C74" w:rsidP="00EE7CF9">
                      <w:pPr>
                        <w:jc w:val="left"/>
                      </w:pPr>
                      <w:r>
                        <w:t xml:space="preserve">Exploration des variables JavaScript </w:t>
                      </w:r>
                    </w:p>
                  </w:txbxContent>
                </v:textbox>
              </v:shape>
            </w:pict>
          </mc:Fallback>
        </mc:AlternateContent>
      </w:r>
      <w:r>
        <w:rPr>
          <w:noProof/>
          <w:lang w:eastAsia="fr-FR"/>
        </w:rPr>
        <mc:AlternateContent>
          <mc:Choice Requires="wps">
            <w:drawing>
              <wp:anchor distT="0" distB="0" distL="114300" distR="114300" simplePos="0" relativeHeight="251719680" behindDoc="0" locked="0" layoutInCell="1" allowOverlap="1" wp14:anchorId="14FBDDD3" wp14:editId="1D7994C3">
                <wp:simplePos x="0" y="0"/>
                <wp:positionH relativeFrom="column">
                  <wp:posOffset>4653915</wp:posOffset>
                </wp:positionH>
                <wp:positionV relativeFrom="paragraph">
                  <wp:posOffset>1248521</wp:posOffset>
                </wp:positionV>
                <wp:extent cx="1550035" cy="596347"/>
                <wp:effectExtent l="0" t="0" r="12065" b="13335"/>
                <wp:wrapNone/>
                <wp:docPr id="52" name="Zone de texte 52"/>
                <wp:cNvGraphicFramePr/>
                <a:graphic xmlns:a="http://schemas.openxmlformats.org/drawingml/2006/main">
                  <a:graphicData uri="http://schemas.microsoft.com/office/word/2010/wordprocessingShape">
                    <wps:wsp>
                      <wps:cNvSpPr txBox="1"/>
                      <wps:spPr>
                        <a:xfrm>
                          <a:off x="0" y="0"/>
                          <a:ext cx="1550035" cy="5963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EE7CF9">
                            <w:pPr>
                              <w:jc w:val="left"/>
                            </w:pPr>
                            <w:r>
                              <w:t>Exploration du code JavaScript et point d’arrêt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37" type="#_x0000_t202" style="position:absolute;left:0;text-align:left;margin-left:366.45pt;margin-top:98.3pt;width:122.05pt;height:4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" fillcolor="white [3201]" strokeweight=".5pt">
                <v:textbox>
                  <w:txbxContent>
                    <w:p w:rsidR="006B1C74" w:rsidRDefault="006B1C74" w:rsidP="00EE7CF9">
                      <w:pPr>
                        <w:jc w:val="left"/>
                      </w:pPr>
                      <w:r>
                        <w:t>Exploration du code JavaScript et point d’arrêt</w:t>
                      </w:r>
                    </w:p>
                  </w:txbxContent>
                </v:textbox>
              </v:shape>
            </w:pict>
          </mc:Fallback>
        </mc:AlternateContent>
      </w:r>
      <w:r>
        <w:rPr>
          <w:noProof/>
          <w:lang w:eastAsia="fr-FR"/>
        </w:rPr>
        <mc:AlternateContent>
          <mc:Choice Requires="wps">
            <w:drawing>
              <wp:anchor distT="0" distB="0" distL="114300" distR="114300" simplePos="0" relativeHeight="251715584" behindDoc="0" locked="0" layoutInCell="1" allowOverlap="1" wp14:anchorId="5C4CBDA7" wp14:editId="07148E15">
                <wp:simplePos x="0" y="0"/>
                <wp:positionH relativeFrom="column">
                  <wp:posOffset>233680</wp:posOffset>
                </wp:positionH>
                <wp:positionV relativeFrom="paragraph">
                  <wp:posOffset>2441575</wp:posOffset>
                </wp:positionV>
                <wp:extent cx="1351280" cy="612140"/>
                <wp:effectExtent l="0" t="0" r="20320" b="16510"/>
                <wp:wrapNone/>
                <wp:docPr id="46" name="Zone de texte 46"/>
                <wp:cNvGraphicFramePr/>
                <a:graphic xmlns:a="http://schemas.openxmlformats.org/drawingml/2006/main">
                  <a:graphicData uri="http://schemas.microsoft.com/office/word/2010/wordprocessingShape">
                    <wps:wsp>
                      <wps:cNvSpPr txBox="1"/>
                      <wps:spPr>
                        <a:xfrm>
                          <a:off x="0" y="0"/>
                          <a:ext cx="1351280"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EE7CF9">
                            <w:pPr>
                              <w:jc w:val="left"/>
                            </w:pPr>
                            <w:r>
                              <w:t>Fenêtre principale d’affichage de la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 o:spid="_x0000_s1038" type="#_x0000_t202" style="position:absolute;left:0;text-align:left;margin-left:18.4pt;margin-top:192.25pt;width:106.4pt;height:48.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" fillcolor="white [3201]" strokeweight=".5pt">
                <v:textbox>
                  <w:txbxContent>
                    <w:p w:rsidR="006B1C74" w:rsidRDefault="006B1C74" w:rsidP="00EE7CF9">
                      <w:pPr>
                        <w:jc w:val="left"/>
                      </w:pPr>
                      <w:r>
                        <w:t>Fenêtre principale d’affichage de la page Web</w:t>
                      </w:r>
                    </w:p>
                  </w:txbxContent>
                </v:textbox>
              </v:shape>
            </w:pict>
          </mc:Fallback>
        </mc:AlternateContent>
      </w:r>
      <w:r w:rsidR="003342DE">
        <w:rPr>
          <w:noProof/>
          <w:lang w:eastAsia="fr-FR"/>
        </w:rPr>
        <w:drawing>
          <wp:inline distT="0" distB="0" distL="0" distR="0" wp14:anchorId="394C0E19" wp14:editId="35C5AD6C">
            <wp:extent cx="5939790" cy="463260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39790" cy="4632607"/>
                    </a:xfrm>
                    <a:prstGeom prst="rect">
                      <a:avLst/>
                    </a:prstGeom>
                  </pic:spPr>
                </pic:pic>
              </a:graphicData>
            </a:graphic>
          </wp:inline>
        </w:drawing>
      </w:r>
    </w:p>
    <w:p w:rsidR="00FD0A4D" w:rsidRDefault="00FD0A4D" w:rsidP="00FD0A4D">
      <w:r>
        <w:t>Pour avancer pas à pas après une pause sur un point d’arrêt, utiliser les touches de fonction F10 et F11.</w:t>
      </w:r>
    </w:p>
    <w:p w:rsidR="001F0A2C" w:rsidRPr="001F0A2C" w:rsidRDefault="001F0A2C" w:rsidP="001F0A2C"/>
    <w:p w:rsidR="00276A47" w:rsidRDefault="00276A47">
      <w:pPr>
        <w:suppressAutoHyphens w:val="0"/>
        <w:spacing w:after="0" w:line="240" w:lineRule="auto"/>
        <w:ind w:right="0"/>
        <w:jc w:val="left"/>
        <w:rPr>
          <w:b/>
          <w:bCs/>
          <w:smallCaps/>
          <w:color w:val="FD7A03"/>
          <w:spacing w:val="4"/>
          <w:szCs w:val="24"/>
        </w:rPr>
      </w:pPr>
      <w:r>
        <w:br w:type="page"/>
      </w:r>
    </w:p>
    <w:p w:rsidR="00B03483" w:rsidRDefault="00017C18" w:rsidP="00AB571F">
      <w:pPr>
        <w:pStyle w:val="Titre2"/>
        <w:suppressAutoHyphens w:val="0"/>
        <w:spacing w:before="240" w:after="240" w:line="240" w:lineRule="auto"/>
        <w:ind w:left="432" w:hanging="432"/>
      </w:pPr>
      <w:bookmarkStart w:id="27" w:name="_Toc449435218"/>
      <w:r>
        <w:lastRenderedPageBreak/>
        <w:t xml:space="preserve">Les outils de Microsoft </w:t>
      </w:r>
      <w:r w:rsidR="00B03483">
        <w:t>Internet Explorer</w:t>
      </w:r>
      <w:r>
        <w:t xml:space="preserve"> et </w:t>
      </w:r>
      <w:proofErr w:type="spellStart"/>
      <w:r>
        <w:t>Edge</w:t>
      </w:r>
      <w:bookmarkEnd w:id="27"/>
      <w:proofErr w:type="spellEnd"/>
    </w:p>
    <w:p w:rsidR="00BC61A8" w:rsidRDefault="00BC61A8" w:rsidP="00BC61A8"/>
    <w:p w:rsidR="00BC61A8" w:rsidRDefault="00BC61A8" w:rsidP="00BC61A8">
      <w:r>
        <w:rPr>
          <w:noProof/>
          <w:lang w:eastAsia="fr-FR"/>
        </w:rPr>
        <w:drawing>
          <wp:anchor distT="0" distB="0" distL="114300" distR="114300" simplePos="0" relativeHeight="251698176" behindDoc="0" locked="0" layoutInCell="1" allowOverlap="1" wp14:anchorId="19A1A732" wp14:editId="6997EF25">
            <wp:simplePos x="0" y="0"/>
            <wp:positionH relativeFrom="column">
              <wp:posOffset>4272915</wp:posOffset>
            </wp:positionH>
            <wp:positionV relativeFrom="paragraph">
              <wp:posOffset>219710</wp:posOffset>
            </wp:positionV>
            <wp:extent cx="629920" cy="26733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cstate="print">
                      <a:extLst>
                        <a:ext uri="{28A0092B-C50C-407E-A947-70E740481C1C}">
                          <a14:useLocalDpi xmlns:a14="http://schemas.microsoft.com/office/drawing/2010/main" val="0"/>
                        </a:ext>
                      </a:extLst>
                    </a:blip>
                    <a:srcRect t="75409" r="89449"/>
                    <a:stretch>
                      <a:fillRect/>
                    </a:stretch>
                  </pic:blipFill>
                  <pic:spPr bwMode="auto">
                    <a:xfrm>
                      <a:off x="0" y="0"/>
                      <a:ext cx="629920" cy="267335"/>
                    </a:xfrm>
                    <a:prstGeom prst="rect">
                      <a:avLst/>
                    </a:prstGeom>
                    <a:noFill/>
                    <a:ln>
                      <a:noFill/>
                    </a:ln>
                  </pic:spPr>
                </pic:pic>
              </a:graphicData>
            </a:graphic>
          </wp:anchor>
        </w:drawing>
      </w:r>
      <w:r>
        <w:t>Les anciennes versions d’Internet Explorer affichaient une barre d’état dans laquelle apparaissait un icône d’alerte si la page comportait des erreurs.</w:t>
      </w:r>
    </w:p>
    <w:p w:rsidR="00B03483" w:rsidRDefault="00B03483" w:rsidP="00B03483"/>
    <w:p w:rsidR="006C1B1E" w:rsidRDefault="006C1B1E" w:rsidP="006C1B1E">
      <w:r>
        <w:t xml:space="preserve">On peut appeler la barre de développement d’Internet Explorer avec le raccourci </w:t>
      </w:r>
      <w:r w:rsidRPr="006C1B1E">
        <w:rPr>
          <w:b/>
          <w:i/>
          <w:highlight w:val="yellow"/>
        </w:rPr>
        <w:t>F12</w:t>
      </w:r>
      <w:r>
        <w:t xml:space="preserve"> ou via le menu « </w:t>
      </w:r>
      <w:r w:rsidRPr="006C1B1E">
        <w:rPr>
          <w:b/>
          <w:i/>
        </w:rPr>
        <w:t>paramètres/outils de développement</w:t>
      </w:r>
      <w:r>
        <w:t> »</w:t>
      </w:r>
    </w:p>
    <w:p w:rsidR="006C1B1E" w:rsidRDefault="006C1B1E" w:rsidP="00B03483"/>
    <w:p w:rsidR="00B03483" w:rsidRDefault="00FD0A4D" w:rsidP="00B03483">
      <w:r w:rsidRPr="00017C18">
        <w:rPr>
          <w:noProof/>
          <w:lang w:eastAsia="fr-FR"/>
        </w:rPr>
        <mc:AlternateContent>
          <mc:Choice Requires="wps">
            <w:drawing>
              <wp:anchor distT="0" distB="0" distL="114300" distR="114300" simplePos="0" relativeHeight="251731968" behindDoc="0" locked="0" layoutInCell="1" allowOverlap="1" wp14:anchorId="3006167D" wp14:editId="74997E44">
                <wp:simplePos x="0" y="0"/>
                <wp:positionH relativeFrom="column">
                  <wp:posOffset>-251460</wp:posOffset>
                </wp:positionH>
                <wp:positionV relativeFrom="paragraph">
                  <wp:posOffset>2345690</wp:posOffset>
                </wp:positionV>
                <wp:extent cx="1550035" cy="461010"/>
                <wp:effectExtent l="0" t="0" r="12065" b="15240"/>
                <wp:wrapNone/>
                <wp:docPr id="60" name="Zone de texte 60"/>
                <wp:cNvGraphicFramePr/>
                <a:graphic xmlns:a="http://schemas.openxmlformats.org/drawingml/2006/main">
                  <a:graphicData uri="http://schemas.microsoft.com/office/word/2010/wordprocessingShape">
                    <wps:wsp>
                      <wps:cNvSpPr txBox="1"/>
                      <wps:spPr>
                        <a:xfrm>
                          <a:off x="0" y="0"/>
                          <a:ext cx="1550035" cy="461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017C18">
                            <w:pPr>
                              <w:jc w:val="left"/>
                            </w:pPr>
                            <w:r>
                              <w:t>« </w:t>
                            </w:r>
                            <w:proofErr w:type="gramStart"/>
                            <w:r>
                              <w:t>clavier</w:t>
                            </w:r>
                            <w:proofErr w:type="gramEnd"/>
                            <w:r>
                              <w:t xml:space="preserve"> » pour contrôle déroulement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9" type="#_x0000_t202" style="position:absolute;left:0;text-align:left;margin-left:-19.8pt;margin-top:184.7pt;width:122.05pt;height:3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" fillcolor="white [3201]" strokeweight=".5pt">
                <v:textbox>
                  <w:txbxContent>
                    <w:p w:rsidR="006B1C74" w:rsidRDefault="006B1C74" w:rsidP="00017C18">
                      <w:pPr>
                        <w:jc w:val="left"/>
                      </w:pPr>
                      <w:r>
                        <w:t xml:space="preserve">« clavier » pour contrôle déroulement </w:t>
                      </w:r>
                    </w:p>
                  </w:txbxContent>
                </v:textbox>
              </v:shape>
            </w:pict>
          </mc:Fallback>
        </mc:AlternateContent>
      </w:r>
      <w:r w:rsidR="00017C18">
        <w:rPr>
          <w:noProof/>
          <w:lang w:eastAsia="fr-FR"/>
        </w:rPr>
        <mc:AlternateContent>
          <mc:Choice Requires="wps">
            <w:drawing>
              <wp:anchor distT="0" distB="0" distL="114300" distR="114300" simplePos="0" relativeHeight="251736064" behindDoc="0" locked="0" layoutInCell="1" allowOverlap="1" wp14:anchorId="057EA4B8" wp14:editId="6681DC44">
                <wp:simplePos x="0" y="0"/>
                <wp:positionH relativeFrom="column">
                  <wp:posOffset>3836008</wp:posOffset>
                </wp:positionH>
                <wp:positionV relativeFrom="paragraph">
                  <wp:posOffset>4580117</wp:posOffset>
                </wp:positionV>
                <wp:extent cx="1399430" cy="612140"/>
                <wp:effectExtent l="0" t="0" r="10795" b="16510"/>
                <wp:wrapNone/>
                <wp:docPr id="62" name="Zone de texte 62"/>
                <wp:cNvGraphicFramePr/>
                <a:graphic xmlns:a="http://schemas.openxmlformats.org/drawingml/2006/main">
                  <a:graphicData uri="http://schemas.microsoft.com/office/word/2010/wordprocessingShape">
                    <wps:wsp>
                      <wps:cNvSpPr txBox="1"/>
                      <wps:spPr>
                        <a:xfrm>
                          <a:off x="0" y="0"/>
                          <a:ext cx="1399430"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017C18">
                            <w:pPr>
                              <w:jc w:val="left"/>
                            </w:pPr>
                            <w:r>
                              <w:t>Fenêtre du débogueur placée en partie basse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2" o:spid="_x0000_s1040" type="#_x0000_t202" style="position:absolute;left:0;text-align:left;margin-left:302.05pt;margin-top:360.65pt;width:110.2pt;height:48.2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" fillcolor="white [3201]" strokeweight=".5pt">
                <v:textbox>
                  <w:txbxContent>
                    <w:p w:rsidR="006B1C74" w:rsidRDefault="006B1C74" w:rsidP="00017C18">
                      <w:pPr>
                        <w:jc w:val="left"/>
                      </w:pPr>
                      <w:r>
                        <w:t>Fenêtre du débogueur placée en partie basse</w:t>
                      </w:r>
                    </w:p>
                  </w:txbxContent>
                </v:textbox>
              </v:shape>
            </w:pict>
          </mc:Fallback>
        </mc:AlternateContent>
      </w:r>
      <w:r w:rsidR="00017C18">
        <w:rPr>
          <w:noProof/>
          <w:lang w:eastAsia="fr-FR"/>
        </w:rPr>
        <mc:AlternateContent>
          <mc:Choice Requires="wps">
            <w:drawing>
              <wp:anchor distT="0" distB="0" distL="114300" distR="114300" simplePos="0" relativeHeight="251734016" behindDoc="0" locked="0" layoutInCell="1" allowOverlap="1" wp14:anchorId="1EEC0A1A" wp14:editId="604C426A">
                <wp:simplePos x="0" y="0"/>
                <wp:positionH relativeFrom="column">
                  <wp:posOffset>3622040</wp:posOffset>
                </wp:positionH>
                <wp:positionV relativeFrom="paragraph">
                  <wp:posOffset>923290</wp:posOffset>
                </wp:positionV>
                <wp:extent cx="1351280" cy="612140"/>
                <wp:effectExtent l="0" t="0" r="20320" b="16510"/>
                <wp:wrapNone/>
                <wp:docPr id="61" name="Zone de texte 61"/>
                <wp:cNvGraphicFramePr/>
                <a:graphic xmlns:a="http://schemas.openxmlformats.org/drawingml/2006/main">
                  <a:graphicData uri="http://schemas.microsoft.com/office/word/2010/wordprocessingShape">
                    <wps:wsp>
                      <wps:cNvSpPr txBox="1"/>
                      <wps:spPr>
                        <a:xfrm>
                          <a:off x="0" y="0"/>
                          <a:ext cx="1351280"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017C18">
                            <w:pPr>
                              <w:jc w:val="left"/>
                            </w:pPr>
                            <w:r>
                              <w:t>Fenêtre principale d’affichage de la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1" o:spid="_x0000_s1041" type="#_x0000_t202" style="position:absolute;left:0;text-align:left;margin-left:285.2pt;margin-top:72.7pt;width:106.4pt;height:48.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" fillcolor="white [3201]" strokeweight=".5pt">
                <v:textbox>
                  <w:txbxContent>
                    <w:p w:rsidR="006B1C74" w:rsidRDefault="006B1C74" w:rsidP="00017C18">
                      <w:pPr>
                        <w:jc w:val="left"/>
                      </w:pPr>
                      <w:r>
                        <w:t>Fenêtre principale d’affichage de la page Web</w:t>
                      </w:r>
                    </w:p>
                  </w:txbxContent>
                </v:textbox>
              </v:shape>
            </w:pict>
          </mc:Fallback>
        </mc:AlternateContent>
      </w:r>
      <w:r w:rsidR="00017C18" w:rsidRPr="00017C18">
        <w:rPr>
          <w:noProof/>
          <w:lang w:eastAsia="fr-FR"/>
        </w:rPr>
        <mc:AlternateContent>
          <mc:Choice Requires="wps">
            <w:drawing>
              <wp:anchor distT="0" distB="0" distL="114300" distR="114300" simplePos="0" relativeHeight="251730944" behindDoc="0" locked="0" layoutInCell="1" allowOverlap="1" wp14:anchorId="689CB479" wp14:editId="5EC4693C">
                <wp:simplePos x="0" y="0"/>
                <wp:positionH relativeFrom="column">
                  <wp:posOffset>3175</wp:posOffset>
                </wp:positionH>
                <wp:positionV relativeFrom="paragraph">
                  <wp:posOffset>2901950</wp:posOffset>
                </wp:positionV>
                <wp:extent cx="1924050" cy="349250"/>
                <wp:effectExtent l="0" t="0" r="19050" b="12700"/>
                <wp:wrapNone/>
                <wp:docPr id="59" name="Ellipse 59"/>
                <wp:cNvGraphicFramePr/>
                <a:graphic xmlns:a="http://schemas.openxmlformats.org/drawingml/2006/main">
                  <a:graphicData uri="http://schemas.microsoft.com/office/word/2010/wordprocessingShape">
                    <wps:wsp>
                      <wps:cNvSpPr/>
                      <wps:spPr>
                        <a:xfrm>
                          <a:off x="0" y="0"/>
                          <a:ext cx="1924050" cy="3492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9" o:spid="_x0000_s1026" style="position:absolute;margin-left:.25pt;margin-top:228.5pt;width:151.5pt;height:2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" filled="f" strokecolor="black [3213]" strokeweight="1pt"/>
            </w:pict>
          </mc:Fallback>
        </mc:AlternateContent>
      </w:r>
      <w:r w:rsidR="00017C18">
        <w:rPr>
          <w:noProof/>
          <w:lang w:eastAsia="fr-FR"/>
        </w:rPr>
        <mc:AlternateContent>
          <mc:Choice Requires="wps">
            <w:drawing>
              <wp:anchor distT="0" distB="0" distL="114300" distR="114300" simplePos="0" relativeHeight="251728896" behindDoc="0" locked="0" layoutInCell="1" allowOverlap="1" wp14:anchorId="54847B97" wp14:editId="7986415E">
                <wp:simplePos x="0" y="0"/>
                <wp:positionH relativeFrom="column">
                  <wp:posOffset>3835620</wp:posOffset>
                </wp:positionH>
                <wp:positionV relativeFrom="paragraph">
                  <wp:posOffset>3307908</wp:posOffset>
                </wp:positionV>
                <wp:extent cx="1550035" cy="437322"/>
                <wp:effectExtent l="0" t="0" r="12065" b="20320"/>
                <wp:wrapNone/>
                <wp:docPr id="57" name="Zone de texte 57"/>
                <wp:cNvGraphicFramePr/>
                <a:graphic xmlns:a="http://schemas.openxmlformats.org/drawingml/2006/main">
                  <a:graphicData uri="http://schemas.microsoft.com/office/word/2010/wordprocessingShape">
                    <wps:wsp>
                      <wps:cNvSpPr txBox="1"/>
                      <wps:spPr>
                        <a:xfrm>
                          <a:off x="0" y="0"/>
                          <a:ext cx="1550035" cy="437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017C18">
                            <w:pPr>
                              <w:jc w:val="left"/>
                            </w:pPr>
                            <w:r>
                              <w:t xml:space="preserve">Exploration de variables JavaScript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42" type="#_x0000_t202" style="position:absolute;left:0;text-align:left;margin-left:302pt;margin-top:260.45pt;width:122.05pt;height:34.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" fillcolor="white [3201]" strokeweight=".5pt">
                <v:textbox>
                  <w:txbxContent>
                    <w:p w:rsidR="006B1C74" w:rsidRDefault="006B1C74" w:rsidP="00017C18">
                      <w:pPr>
                        <w:jc w:val="left"/>
                      </w:pPr>
                      <w:r>
                        <w:t xml:space="preserve">Exploration de variables JavaScript </w:t>
                      </w:r>
                    </w:p>
                  </w:txbxContent>
                </v:textbox>
              </v:shape>
            </w:pict>
          </mc:Fallback>
        </mc:AlternateContent>
      </w:r>
      <w:r w:rsidR="00017C18">
        <w:rPr>
          <w:noProof/>
          <w:lang w:eastAsia="fr-FR"/>
        </w:rPr>
        <mc:AlternateContent>
          <mc:Choice Requires="wps">
            <w:drawing>
              <wp:anchor distT="0" distB="0" distL="114300" distR="114300" simplePos="0" relativeHeight="251726848" behindDoc="0" locked="0" layoutInCell="1" allowOverlap="1" wp14:anchorId="2E86BA78" wp14:editId="01AC6916">
                <wp:simplePos x="0" y="0"/>
                <wp:positionH relativeFrom="column">
                  <wp:posOffset>456952</wp:posOffset>
                </wp:positionH>
                <wp:positionV relativeFrom="paragraph">
                  <wp:posOffset>4214992</wp:posOffset>
                </wp:positionV>
                <wp:extent cx="1550035" cy="596347"/>
                <wp:effectExtent l="0" t="0" r="12065" b="13335"/>
                <wp:wrapNone/>
                <wp:docPr id="56" name="Zone de texte 56"/>
                <wp:cNvGraphicFramePr/>
                <a:graphic xmlns:a="http://schemas.openxmlformats.org/drawingml/2006/main">
                  <a:graphicData uri="http://schemas.microsoft.com/office/word/2010/wordprocessingShape">
                    <wps:wsp>
                      <wps:cNvSpPr txBox="1"/>
                      <wps:spPr>
                        <a:xfrm>
                          <a:off x="0" y="0"/>
                          <a:ext cx="1550035" cy="5963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C74" w:rsidRDefault="006B1C74" w:rsidP="00017C18">
                            <w:pPr>
                              <w:jc w:val="left"/>
                            </w:pPr>
                            <w:r>
                              <w:t>Exploration du code JavaScript et point d’arrêt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3" type="#_x0000_t202" style="position:absolute;left:0;text-align:left;margin-left:36pt;margin-top:331.9pt;width:122.05pt;height:46.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" fillcolor="white [3201]" strokeweight=".5pt">
                <v:textbox>
                  <w:txbxContent>
                    <w:p w:rsidR="006B1C74" w:rsidRDefault="006B1C74" w:rsidP="00017C18">
                      <w:pPr>
                        <w:jc w:val="left"/>
                      </w:pPr>
                      <w:r>
                        <w:t>Exploration du code JavaScript et point d’arrêt</w:t>
                      </w:r>
                    </w:p>
                  </w:txbxContent>
                </v:textbox>
              </v:shape>
            </w:pict>
          </mc:Fallback>
        </mc:AlternateContent>
      </w:r>
      <w:r w:rsidR="00B03483">
        <w:rPr>
          <w:noProof/>
          <w:lang w:eastAsia="fr-FR"/>
        </w:rPr>
        <w:drawing>
          <wp:inline distT="0" distB="0" distL="0" distR="0" wp14:anchorId="3C4DA9D7" wp14:editId="0A79839C">
            <wp:extent cx="5939790" cy="53398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39790" cy="5339875"/>
                    </a:xfrm>
                    <a:prstGeom prst="rect">
                      <a:avLst/>
                    </a:prstGeom>
                  </pic:spPr>
                </pic:pic>
              </a:graphicData>
            </a:graphic>
          </wp:inline>
        </w:drawing>
      </w:r>
    </w:p>
    <w:p w:rsidR="00FD0A4D" w:rsidRDefault="00FD0A4D" w:rsidP="00FD0A4D">
      <w:r>
        <w:t xml:space="preserve">Pour avancer pas à pas après une pause sur un point d’arrêt, utiliser les touches de fonction </w:t>
      </w:r>
      <w:r w:rsidRPr="00FB531B">
        <w:rPr>
          <w:b/>
          <w:i/>
          <w:highlight w:val="yellow"/>
        </w:rPr>
        <w:t>F10</w:t>
      </w:r>
      <w:r>
        <w:t xml:space="preserve"> et </w:t>
      </w:r>
      <w:r w:rsidRPr="00FB531B">
        <w:rPr>
          <w:b/>
          <w:i/>
          <w:highlight w:val="yellow"/>
        </w:rPr>
        <w:t>F11</w:t>
      </w:r>
      <w:r w:rsidR="00FB531B">
        <w:rPr>
          <w:b/>
          <w:i/>
        </w:rPr>
        <w:t xml:space="preserve"> </w:t>
      </w:r>
      <w:r w:rsidR="00FB531B" w:rsidRPr="00FB531B">
        <w:t xml:space="preserve">aussi bien avec Internet Explorer, </w:t>
      </w:r>
      <w:proofErr w:type="spellStart"/>
      <w:r w:rsidR="00FB531B" w:rsidRPr="00FB531B">
        <w:t>Edge</w:t>
      </w:r>
      <w:proofErr w:type="spellEnd"/>
      <w:r w:rsidR="00FB531B" w:rsidRPr="00FB531B">
        <w:t xml:space="preserve"> ou Chrome</w:t>
      </w:r>
    </w:p>
    <w:p w:rsidR="00C2104A" w:rsidRDefault="00C2104A" w:rsidP="00B03483"/>
    <w:p w:rsidR="00FD0A4D" w:rsidRDefault="00FD0A4D" w:rsidP="00B03483"/>
    <w:p w:rsidR="00BC61A8" w:rsidRDefault="00BC61A8" w:rsidP="00B03483">
      <w:r>
        <w:t xml:space="preserve">Référence : </w:t>
      </w:r>
      <w:hyperlink r:id="rId23" w:history="1">
        <w:r w:rsidRPr="00C93D05">
          <w:rPr>
            <w:rStyle w:val="Lienhypertexte"/>
          </w:rPr>
          <w:t>https://msdn.microsoft.com/fr-fr/library/bg182326(v=vs.85).aspx</w:t>
        </w:r>
      </w:hyperlink>
      <w:r>
        <w:t xml:space="preserve"> </w:t>
      </w:r>
    </w:p>
    <w:p w:rsidR="00BC61A8" w:rsidRDefault="00BC61A8" w:rsidP="00B03483"/>
    <w:p w:rsidR="00BC61A8" w:rsidRPr="00B03483" w:rsidRDefault="00BC61A8" w:rsidP="00B03483"/>
    <w:p w:rsidR="00AB571F" w:rsidRDefault="00AB571F" w:rsidP="00AB571F">
      <w:pPr>
        <w:pStyle w:val="Titre2"/>
        <w:suppressAutoHyphens w:val="0"/>
        <w:spacing w:before="240" w:after="240" w:line="240" w:lineRule="auto"/>
        <w:ind w:left="432" w:hanging="432"/>
      </w:pPr>
      <w:bookmarkStart w:id="28" w:name="_Toc449435219"/>
      <w:r>
        <w:lastRenderedPageBreak/>
        <w:t>Les outils de Mozilla</w:t>
      </w:r>
      <w:bookmarkEnd w:id="24"/>
      <w:bookmarkEnd w:id="25"/>
      <w:r w:rsidR="00017C18">
        <w:t xml:space="preserve"> </w:t>
      </w:r>
      <w:proofErr w:type="spellStart"/>
      <w:r w:rsidR="00017C18">
        <w:t>FireFox</w:t>
      </w:r>
      <w:bookmarkEnd w:id="28"/>
      <w:proofErr w:type="spellEnd"/>
    </w:p>
    <w:p w:rsidR="00AB571F" w:rsidRDefault="00AB571F" w:rsidP="00AB571F"/>
    <w:p w:rsidR="00BC61A8" w:rsidRDefault="00BC61A8" w:rsidP="00BC61A8">
      <w:r>
        <w:t xml:space="preserve">On peut appeler la barre de développement de Mozilla </w:t>
      </w:r>
      <w:proofErr w:type="spellStart"/>
      <w:r w:rsidR="00017C18">
        <w:t>FireFox</w:t>
      </w:r>
      <w:proofErr w:type="spellEnd"/>
      <w:r w:rsidR="00017C18">
        <w:t xml:space="preserve"> </w:t>
      </w:r>
      <w:r>
        <w:t xml:space="preserve">avec le raccourci </w:t>
      </w:r>
      <w:r w:rsidRPr="006C1B1E">
        <w:rPr>
          <w:b/>
          <w:i/>
          <w:highlight w:val="yellow"/>
        </w:rPr>
        <w:t>F12</w:t>
      </w:r>
      <w:r>
        <w:t xml:space="preserve"> ou via le menu « </w:t>
      </w:r>
      <w:r w:rsidRPr="006C1B1E">
        <w:rPr>
          <w:b/>
          <w:i/>
        </w:rPr>
        <w:t>paramètres/</w:t>
      </w:r>
      <w:r>
        <w:rPr>
          <w:b/>
          <w:i/>
        </w:rPr>
        <w:t>Développement/</w:t>
      </w:r>
      <w:r w:rsidRPr="006C1B1E">
        <w:rPr>
          <w:b/>
          <w:i/>
        </w:rPr>
        <w:t>outils de développement</w:t>
      </w:r>
      <w:r>
        <w:t> »</w:t>
      </w:r>
    </w:p>
    <w:p w:rsidR="0026663E" w:rsidRDefault="0026663E" w:rsidP="0026663E"/>
    <w:p w:rsidR="0026663E" w:rsidRDefault="0026663E" w:rsidP="0026663E">
      <w:r>
        <w:rPr>
          <w:noProof/>
          <w:lang w:eastAsia="fr-FR"/>
        </w:rPr>
        <w:drawing>
          <wp:inline distT="0" distB="0" distL="0" distR="0">
            <wp:extent cx="5939790" cy="3568547"/>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39790" cy="3568547"/>
                    </a:xfrm>
                    <a:prstGeom prst="rect">
                      <a:avLst/>
                    </a:prstGeom>
                  </pic:spPr>
                </pic:pic>
              </a:graphicData>
            </a:graphic>
          </wp:inline>
        </w:drawing>
      </w:r>
    </w:p>
    <w:p w:rsidR="00AB571F" w:rsidRDefault="00AB571F" w:rsidP="002A7108"/>
    <w:p w:rsidR="00BC61A8" w:rsidRDefault="00BC61A8" w:rsidP="002A7108">
      <w:r>
        <w:t xml:space="preserve">Les outils de développement intégrés dans les dernières versions du navigateur Mozilla </w:t>
      </w:r>
      <w:proofErr w:type="spellStart"/>
      <w:r w:rsidR="00017C18">
        <w:t>FireFox</w:t>
      </w:r>
      <w:proofErr w:type="spellEnd"/>
      <w:r w:rsidR="00017C18">
        <w:t xml:space="preserve"> </w:t>
      </w:r>
      <w:r>
        <w:t xml:space="preserve">sont très performants. </w:t>
      </w:r>
    </w:p>
    <w:p w:rsidR="001F0A2C" w:rsidRDefault="001F0A2C" w:rsidP="002A7108">
      <w:r>
        <w:t xml:space="preserve">Le navigateur Mozilla </w:t>
      </w:r>
      <w:proofErr w:type="spellStart"/>
      <w:r w:rsidR="00017C18">
        <w:t>FireFox</w:t>
      </w:r>
      <w:proofErr w:type="spellEnd"/>
      <w:r w:rsidR="00017C18">
        <w:t xml:space="preserve"> </w:t>
      </w:r>
      <w:r>
        <w:t>propose aussi des plug-ins très intéressants comme :</w:t>
      </w:r>
    </w:p>
    <w:p w:rsidR="001F0A2C" w:rsidRDefault="001F0A2C" w:rsidP="001F0A2C">
      <w:pPr>
        <w:pStyle w:val="Paragraphedeliste"/>
        <w:numPr>
          <w:ilvl w:val="0"/>
          <w:numId w:val="23"/>
        </w:numPr>
      </w:pPr>
      <w:r w:rsidRPr="001F0A2C">
        <w:rPr>
          <w:b/>
          <w:i/>
        </w:rPr>
        <w:t xml:space="preserve">Web </w:t>
      </w:r>
      <w:proofErr w:type="spellStart"/>
      <w:r w:rsidRPr="001F0A2C">
        <w:rPr>
          <w:b/>
          <w:i/>
        </w:rPr>
        <w:t>Developer</w:t>
      </w:r>
      <w:proofErr w:type="spellEnd"/>
      <w:r>
        <w:t>. Il ajoute une barre d’outils qui affiche en direct la validité du code HTML/CSS et JavaScript. Il peut désactiver « à la volée » le code CSS, le JavaScript, les images, gérer les cookies, les formulaires, lancer la console d’erreur, et bien plus…</w:t>
      </w:r>
    </w:p>
    <w:p w:rsidR="001F0A2C" w:rsidRDefault="001F0A2C" w:rsidP="001F0A2C">
      <w:pPr>
        <w:pStyle w:val="Paragraphedeliste"/>
        <w:numPr>
          <w:ilvl w:val="0"/>
          <w:numId w:val="23"/>
        </w:numPr>
      </w:pPr>
      <w:proofErr w:type="spellStart"/>
      <w:r>
        <w:rPr>
          <w:b/>
          <w:i/>
        </w:rPr>
        <w:t>Firebug</w:t>
      </w:r>
      <w:proofErr w:type="spellEnd"/>
      <w:r w:rsidRPr="001F0A2C">
        <w:t>.</w:t>
      </w:r>
      <w:r>
        <w:t xml:space="preserve"> Extension très utilisée avant l’arrivée du dernier module intégré de développement de Mozilla.</w:t>
      </w:r>
    </w:p>
    <w:p w:rsidR="0026663E" w:rsidRPr="00B11E37" w:rsidRDefault="005B49F3" w:rsidP="002A7108">
      <w:r>
        <w:rPr>
          <w:noProof/>
          <w:lang w:eastAsia="fr-FR"/>
        </w:rPr>
        <w:drawing>
          <wp:inline distT="0" distB="0" distL="0" distR="0">
            <wp:extent cx="5939790" cy="2066234"/>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39790" cy="2066234"/>
                    </a:xfrm>
                    <a:prstGeom prst="rect">
                      <a:avLst/>
                    </a:prstGeom>
                  </pic:spPr>
                </pic:pic>
              </a:graphicData>
            </a:graphic>
          </wp:inline>
        </w:drawing>
      </w:r>
    </w:p>
    <w:p w:rsidR="003B5CDF" w:rsidRDefault="00276A47" w:rsidP="003B5CDF">
      <w:pPr>
        <w:pStyle w:val="Titre2"/>
      </w:pPr>
      <w:bookmarkStart w:id="29" w:name="_Toc449435220"/>
      <w:r w:rsidRPr="00A81B6B">
        <w:rPr>
          <w:rFonts w:ascii="Wingdings" w:hAnsi="Wingdings"/>
          <w:i/>
          <w:sz w:val="40"/>
          <w:szCs w:val="56"/>
        </w:rPr>
        <w:lastRenderedPageBreak/>
        <w:t></w:t>
      </w:r>
      <w:r>
        <w:rPr>
          <w:rFonts w:ascii="Wingdings" w:hAnsi="Wingdings"/>
          <w:sz w:val="36"/>
        </w:rPr>
        <w:t></w:t>
      </w:r>
      <w:r w:rsidRPr="00276A47">
        <w:t>Exercice</w:t>
      </w:r>
      <w:r>
        <w:rPr>
          <w:rFonts w:cs="Arial"/>
          <w:sz w:val="36"/>
        </w:rPr>
        <w:t> </w:t>
      </w:r>
      <w:r w:rsidRPr="00276A47">
        <w:t>: t</w:t>
      </w:r>
      <w:r w:rsidR="003B5CDF">
        <w:t xml:space="preserve">estez </w:t>
      </w:r>
      <w:r w:rsidR="003B5CDF" w:rsidRPr="00F972A4">
        <w:t>l</w:t>
      </w:r>
      <w:r w:rsidR="003B5CDF">
        <w:t>’</w:t>
      </w:r>
      <w:r w:rsidR="003B5CDF" w:rsidRPr="00F972A4">
        <w:t>exemple</w:t>
      </w:r>
      <w:r>
        <w:t xml:space="preserve"> fourni</w:t>
      </w:r>
      <w:r w:rsidR="003B5CDF" w:rsidRPr="00F972A4">
        <w:t xml:space="preserve"> « </w:t>
      </w:r>
      <w:r w:rsidR="003B5CDF" w:rsidRPr="002B4031">
        <w:t xml:space="preserve">mes-variables.html </w:t>
      </w:r>
      <w:r w:rsidR="003B5CDF" w:rsidRPr="00F972A4">
        <w:t>»</w:t>
      </w:r>
      <w:bookmarkEnd w:id="29"/>
    </w:p>
    <w:p w:rsidR="003B5CDF" w:rsidRDefault="00276A47" w:rsidP="00276A47">
      <w:r>
        <w:t xml:space="preserve">Chargez dans vos différents navigateurs le fichier fourni </w:t>
      </w:r>
      <w:r w:rsidR="00CA6C57">
        <w:t>‘</w:t>
      </w:r>
      <w:r w:rsidR="00CA6C57" w:rsidRPr="00FB531B">
        <w:rPr>
          <w:b/>
        </w:rPr>
        <w:t>Mes-variables.html’</w:t>
      </w:r>
      <w:r w:rsidR="00CA6C57">
        <w:t xml:space="preserve"> </w:t>
      </w:r>
      <w:r>
        <w:t>et observez à travers les outils de débogage l’état des variables, les traces générées dans la console et les messages d’erreurs.</w:t>
      </w:r>
    </w:p>
    <w:p w:rsidR="00883768" w:rsidRDefault="00883768">
      <w:pPr>
        <w:suppressAutoHyphens w:val="0"/>
        <w:spacing w:after="0" w:line="240" w:lineRule="auto"/>
        <w:ind w:right="0"/>
        <w:jc w:val="left"/>
        <w:rPr>
          <w:rFonts w:cs="Arial"/>
          <w:b/>
          <w:bCs/>
          <w:smallCaps/>
          <w:color w:val="FD7A03"/>
          <w:sz w:val="32"/>
          <w:szCs w:val="24"/>
        </w:rPr>
      </w:pPr>
      <w:r>
        <w:br w:type="page"/>
      </w:r>
    </w:p>
    <w:p w:rsidR="00EF6A75" w:rsidRPr="00B84466" w:rsidRDefault="00F17882" w:rsidP="00B84466">
      <w:pPr>
        <w:pStyle w:val="Titre1"/>
      </w:pPr>
      <w:bookmarkStart w:id="30" w:name="_Toc449435221"/>
      <w:r w:rsidRPr="00B84466">
        <w:lastRenderedPageBreak/>
        <w:t>Les fonctions</w:t>
      </w:r>
      <w:bookmarkEnd w:id="30"/>
    </w:p>
    <w:p w:rsidR="007808A1" w:rsidRDefault="007808A1" w:rsidP="002A7108"/>
    <w:p w:rsidR="007808A1" w:rsidRDefault="00B84466" w:rsidP="002A7108">
      <w:r>
        <w:t>Une</w:t>
      </w:r>
      <w:r w:rsidR="00050293">
        <w:t xml:space="preserve"> </w:t>
      </w:r>
      <w:r w:rsidR="00050293" w:rsidRPr="00FB531B">
        <w:rPr>
          <w:i/>
          <w:highlight w:val="yellow"/>
        </w:rPr>
        <w:t>fonction</w:t>
      </w:r>
      <w:r>
        <w:t xml:space="preserve"> a </w:t>
      </w:r>
      <w:r w:rsidR="00050293">
        <w:t xml:space="preserve">pour but principal de </w:t>
      </w:r>
      <w:r>
        <w:t>défi</w:t>
      </w:r>
      <w:r w:rsidR="00050293">
        <w:t xml:space="preserve">nir un </w:t>
      </w:r>
      <w:r w:rsidR="00050293" w:rsidRPr="00FB531B">
        <w:rPr>
          <w:i/>
          <w:highlight w:val="yellow"/>
        </w:rPr>
        <w:t>bloc d’instruction</w:t>
      </w:r>
      <w:r w:rsidRPr="00FB531B">
        <w:rPr>
          <w:i/>
          <w:highlight w:val="yellow"/>
        </w:rPr>
        <w:t>s</w:t>
      </w:r>
      <w:r w:rsidR="00050293">
        <w:t xml:space="preserve"> à </w:t>
      </w:r>
      <w:r>
        <w:t>un</w:t>
      </w:r>
      <w:r w:rsidR="00050293">
        <w:t xml:space="preserve"> seul endroit</w:t>
      </w:r>
      <w:r>
        <w:t xml:space="preserve"> du script, </w:t>
      </w:r>
      <w:r w:rsidRPr="00FB531B">
        <w:rPr>
          <w:i/>
          <w:highlight w:val="yellow"/>
        </w:rPr>
        <w:t>réutilisable</w:t>
      </w:r>
      <w:r>
        <w:t xml:space="preserve"> et exécutable autant que nécessaire par simples appels depuis le script principal (ou depuis une autre fonction)</w:t>
      </w:r>
      <w:r w:rsidR="00050293">
        <w:t>.</w:t>
      </w:r>
      <w:r>
        <w:t xml:space="preserve"> Les notions sous-jacentes sont celles de ‘sous-programme’ et de ‘modularisation du code’.</w:t>
      </w:r>
    </w:p>
    <w:p w:rsidR="00050293" w:rsidRDefault="00050293" w:rsidP="002A7108"/>
    <w:p w:rsidR="00B84466" w:rsidRDefault="00B84466" w:rsidP="00B84466">
      <w:r>
        <w:t xml:space="preserve">Les </w:t>
      </w:r>
      <w:r w:rsidRPr="00FB531B">
        <w:rPr>
          <w:i/>
          <w:highlight w:val="yellow"/>
        </w:rPr>
        <w:t>procédures</w:t>
      </w:r>
      <w:r>
        <w:t xml:space="preserve"> n’existent pas en tant que telles en JavaScript ; une fonction qui ne retourne rien est donc une procédure. JavaScript utilise l’instruction </w:t>
      </w:r>
      <w:r w:rsidRPr="00FB531B">
        <w:rPr>
          <w:rFonts w:ascii="Courier New" w:hAnsi="Courier New" w:cs="Courier New"/>
          <w:b/>
          <w:highlight w:val="yellow"/>
        </w:rPr>
        <w:t>return</w:t>
      </w:r>
      <w:r>
        <w:t xml:space="preserve"> pour retourner une valeur et redonner la main au programme appelant.</w:t>
      </w:r>
    </w:p>
    <w:p w:rsidR="00B84466" w:rsidRDefault="00B84466" w:rsidP="00B84466">
      <w:r w:rsidRPr="00B84466">
        <w:t xml:space="preserve">Si l’instruction </w:t>
      </w:r>
      <w:r w:rsidRPr="00FB531B">
        <w:rPr>
          <w:rFonts w:ascii="Courier New" w:hAnsi="Courier New" w:cs="Courier New"/>
          <w:b/>
        </w:rPr>
        <w:t>return</w:t>
      </w:r>
      <w:r w:rsidRPr="00B84466">
        <w:t xml:space="preserve"> n’est pas spécifiée, la fonction retournera </w:t>
      </w:r>
      <w:proofErr w:type="spellStart"/>
      <w:r w:rsidRPr="00FB531B">
        <w:rPr>
          <w:rFonts w:ascii="Courier New" w:hAnsi="Courier New" w:cs="Courier New"/>
          <w:b/>
        </w:rPr>
        <w:t>undefined</w:t>
      </w:r>
      <w:proofErr w:type="spellEnd"/>
      <w:r w:rsidRPr="00B84466">
        <w:t>.</w:t>
      </w:r>
    </w:p>
    <w:p w:rsidR="00B84466" w:rsidRDefault="00B84466" w:rsidP="00B84466"/>
    <w:p w:rsidR="00B84466" w:rsidRDefault="00B84466" w:rsidP="002A7108">
      <w:r>
        <w:t xml:space="preserve">Le langage </w:t>
      </w:r>
      <w:r w:rsidR="00F17882">
        <w:t xml:space="preserve">JavaScript </w:t>
      </w:r>
      <w:r>
        <w:t xml:space="preserve">permet de définir ses propres fonctions (mot-clé </w:t>
      </w:r>
      <w:proofErr w:type="spellStart"/>
      <w:proofErr w:type="gramStart"/>
      <w:r w:rsidRPr="00FB531B">
        <w:rPr>
          <w:rFonts w:ascii="Courier New" w:hAnsi="Courier New" w:cs="Courier New"/>
          <w:b/>
          <w:highlight w:val="yellow"/>
        </w:rPr>
        <w:t>function</w:t>
      </w:r>
      <w:proofErr w:type="spellEnd"/>
      <w:r>
        <w:t xml:space="preserve"> )</w:t>
      </w:r>
      <w:proofErr w:type="gramEnd"/>
      <w:r>
        <w:t xml:space="preserve"> et </w:t>
      </w:r>
      <w:r w:rsidR="00F17882">
        <w:t>possède des fonctions natives très utiles</w:t>
      </w:r>
      <w:r w:rsidR="0088407F">
        <w:t>.</w:t>
      </w:r>
      <w:r w:rsidR="00F17882">
        <w:t xml:space="preserve"> </w:t>
      </w:r>
    </w:p>
    <w:p w:rsidR="00F17882" w:rsidRDefault="0088407F" w:rsidP="002A7108">
      <w:r>
        <w:t>E</w:t>
      </w:r>
      <w:r w:rsidR="00F17882">
        <w:t>xemple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22"/>
        <w:gridCol w:w="6662"/>
      </w:tblGrid>
      <w:tr w:rsidR="00F17882" w:rsidTr="00B84466">
        <w:tc>
          <w:tcPr>
            <w:tcW w:w="2622" w:type="dxa"/>
          </w:tcPr>
          <w:p w:rsidR="00F17882" w:rsidRDefault="00F17882" w:rsidP="00F17882">
            <w:pPr>
              <w:jc w:val="center"/>
              <w:rPr>
                <w:b/>
              </w:rPr>
            </w:pPr>
            <w:r>
              <w:rPr>
                <w:b/>
              </w:rPr>
              <w:t>Instruction</w:t>
            </w:r>
          </w:p>
        </w:tc>
        <w:tc>
          <w:tcPr>
            <w:tcW w:w="6662" w:type="dxa"/>
          </w:tcPr>
          <w:p w:rsidR="00F17882" w:rsidRDefault="00F17882" w:rsidP="00F17882">
            <w:pPr>
              <w:jc w:val="center"/>
              <w:rPr>
                <w:b/>
              </w:rPr>
            </w:pPr>
            <w:r>
              <w:rPr>
                <w:b/>
              </w:rPr>
              <w:t>Description</w:t>
            </w:r>
          </w:p>
        </w:tc>
      </w:tr>
      <w:tr w:rsidR="00F17882" w:rsidTr="00B84466">
        <w:tc>
          <w:tcPr>
            <w:tcW w:w="2622" w:type="dxa"/>
          </w:tcPr>
          <w:p w:rsidR="00F17882" w:rsidRPr="00B84466" w:rsidRDefault="00F17882" w:rsidP="00F17882">
            <w:pPr>
              <w:spacing w:after="0"/>
              <w:rPr>
                <w:rFonts w:ascii="Courier New" w:hAnsi="Courier New" w:cs="Courier New"/>
              </w:rPr>
            </w:pPr>
            <w:proofErr w:type="spellStart"/>
            <w:proofErr w:type="gramStart"/>
            <w:r w:rsidRPr="00B84466">
              <w:rPr>
                <w:rFonts w:ascii="Courier New" w:hAnsi="Courier New" w:cs="Courier New"/>
              </w:rPr>
              <w:t>eval</w:t>
            </w:r>
            <w:proofErr w:type="spellEnd"/>
            <w:r w:rsidRPr="00B84466">
              <w:rPr>
                <w:rFonts w:ascii="Courier New" w:hAnsi="Courier New" w:cs="Courier New"/>
              </w:rPr>
              <w:t>(</w:t>
            </w:r>
            <w:proofErr w:type="gramEnd"/>
            <w:r w:rsidRPr="00B84466">
              <w:rPr>
                <w:rFonts w:ascii="Courier New" w:hAnsi="Courier New" w:cs="Courier New"/>
              </w:rPr>
              <w:t>string)</w:t>
            </w:r>
          </w:p>
        </w:tc>
        <w:tc>
          <w:tcPr>
            <w:tcW w:w="6662" w:type="dxa"/>
          </w:tcPr>
          <w:p w:rsidR="00F17882" w:rsidRDefault="00F17882" w:rsidP="00F17882">
            <w:pPr>
              <w:spacing w:after="0"/>
            </w:pPr>
            <w:r>
              <w:t>Méthode qui évalue la chaîne passée en argument comm</w:t>
            </w:r>
            <w:r w:rsidR="005E3D85">
              <w:t>e un script JavaScript. Exemple</w:t>
            </w:r>
            <w:r>
              <w:t> :</w:t>
            </w:r>
          </w:p>
          <w:p w:rsidR="00F17882" w:rsidRPr="005E3D85" w:rsidRDefault="00F17882" w:rsidP="005E3D85">
            <w:pPr>
              <w:spacing w:after="0"/>
              <w:rPr>
                <w:rFonts w:ascii="Courier New" w:hAnsi="Courier New" w:cs="Courier New"/>
              </w:rPr>
            </w:pPr>
            <w:proofErr w:type="spellStart"/>
            <w:proofErr w:type="gramStart"/>
            <w:r w:rsidRPr="005E3D85">
              <w:rPr>
                <w:rFonts w:ascii="Courier New" w:hAnsi="Courier New" w:cs="Courier New"/>
              </w:rPr>
              <w:t>eval</w:t>
            </w:r>
            <w:proofErr w:type="spellEnd"/>
            <w:r w:rsidRPr="005E3D85">
              <w:rPr>
                <w:rFonts w:ascii="Courier New" w:hAnsi="Courier New" w:cs="Courier New"/>
              </w:rPr>
              <w:t>(</w:t>
            </w:r>
            <w:proofErr w:type="gramEnd"/>
            <w:r w:rsidRPr="005E3D85">
              <w:rPr>
                <w:rFonts w:ascii="Courier New" w:hAnsi="Courier New" w:cs="Courier New"/>
              </w:rPr>
              <w:t>"x=10;y=20;</w:t>
            </w:r>
            <w:r w:rsidR="005E3D85">
              <w:rPr>
                <w:rFonts w:ascii="Courier New" w:hAnsi="Courier New" w:cs="Courier New"/>
              </w:rPr>
              <w:t>console.log</w:t>
            </w:r>
            <w:r w:rsidRPr="005E3D85">
              <w:rPr>
                <w:rFonts w:ascii="Courier New" w:hAnsi="Courier New" w:cs="Courier New"/>
              </w:rPr>
              <w:t>(x*y)</w:t>
            </w:r>
            <w:r w:rsidR="005E3D85">
              <w:rPr>
                <w:rFonts w:ascii="Courier New" w:hAnsi="Courier New" w:cs="Courier New"/>
              </w:rPr>
              <w:t>;</w:t>
            </w:r>
            <w:r w:rsidRPr="005E3D85">
              <w:rPr>
                <w:rFonts w:ascii="Courier New" w:hAnsi="Courier New" w:cs="Courier New"/>
              </w:rPr>
              <w:t>");</w:t>
            </w:r>
          </w:p>
        </w:tc>
      </w:tr>
      <w:tr w:rsidR="00F17882" w:rsidTr="00B84466">
        <w:tc>
          <w:tcPr>
            <w:tcW w:w="2622" w:type="dxa"/>
          </w:tcPr>
          <w:p w:rsidR="00F17882" w:rsidRPr="00B84466" w:rsidRDefault="00F17882" w:rsidP="00A21511">
            <w:pPr>
              <w:spacing w:after="0"/>
              <w:rPr>
                <w:rFonts w:ascii="Courier New" w:hAnsi="Courier New" w:cs="Courier New"/>
              </w:rPr>
            </w:pPr>
            <w:proofErr w:type="spellStart"/>
            <w:r w:rsidRPr="00B84466">
              <w:rPr>
                <w:rFonts w:ascii="Courier New" w:hAnsi="Courier New" w:cs="Courier New"/>
              </w:rPr>
              <w:t>isNa</w:t>
            </w:r>
            <w:r w:rsidR="00A21511" w:rsidRPr="00B84466">
              <w:rPr>
                <w:rFonts w:ascii="Courier New" w:hAnsi="Courier New" w:cs="Courier New"/>
              </w:rPr>
              <w:t>N</w:t>
            </w:r>
            <w:proofErr w:type="spellEnd"/>
            <w:r w:rsidRPr="00B84466">
              <w:rPr>
                <w:rFonts w:ascii="Courier New" w:hAnsi="Courier New" w:cs="Courier New"/>
              </w:rPr>
              <w:t>(x)</w:t>
            </w:r>
          </w:p>
        </w:tc>
        <w:tc>
          <w:tcPr>
            <w:tcW w:w="6662" w:type="dxa"/>
          </w:tcPr>
          <w:p w:rsidR="00F17882" w:rsidRDefault="00F17882" w:rsidP="00F17882">
            <w:pPr>
              <w:spacing w:after="0"/>
            </w:pPr>
            <w:r>
              <w:t xml:space="preserve">Méthode qui retourne </w:t>
            </w:r>
            <w:proofErr w:type="spellStart"/>
            <w:r w:rsidRPr="00B84466">
              <w:rPr>
                <w:rFonts w:ascii="Courier New" w:hAnsi="Courier New" w:cs="Courier New"/>
                <w:b/>
                <w:i/>
              </w:rPr>
              <w:t>true</w:t>
            </w:r>
            <w:proofErr w:type="spellEnd"/>
            <w:r>
              <w:t xml:space="preserve"> si </w:t>
            </w:r>
            <w:r w:rsidRPr="00D664CE">
              <w:t>le paramètre</w:t>
            </w:r>
            <w:r>
              <w:rPr>
                <w:i/>
              </w:rPr>
              <w:t xml:space="preserve"> </w:t>
            </w:r>
            <w:r w:rsidRPr="00B84466">
              <w:rPr>
                <w:rFonts w:ascii="Courier New" w:hAnsi="Courier New" w:cs="Courier New"/>
                <w:i/>
              </w:rPr>
              <w:t>x</w:t>
            </w:r>
            <w:r>
              <w:t xml:space="preserve"> n’est pas un nombre.</w:t>
            </w:r>
          </w:p>
        </w:tc>
      </w:tr>
      <w:tr w:rsidR="00F17882" w:rsidRPr="00982546" w:rsidTr="00B84466">
        <w:tc>
          <w:tcPr>
            <w:tcW w:w="2622" w:type="dxa"/>
          </w:tcPr>
          <w:p w:rsidR="00F17882" w:rsidRPr="00B84466" w:rsidRDefault="003A337F" w:rsidP="00F17882">
            <w:pPr>
              <w:spacing w:after="0"/>
              <w:rPr>
                <w:rFonts w:ascii="Courier New" w:hAnsi="Courier New" w:cs="Courier New"/>
              </w:rPr>
            </w:pPr>
            <w:proofErr w:type="spellStart"/>
            <w:proofErr w:type="gramStart"/>
            <w:r w:rsidRPr="00B84466">
              <w:rPr>
                <w:rFonts w:ascii="Courier New" w:hAnsi="Courier New" w:cs="Courier New"/>
              </w:rPr>
              <w:t>parseF</w:t>
            </w:r>
            <w:r w:rsidR="00F17882" w:rsidRPr="00B84466">
              <w:rPr>
                <w:rFonts w:ascii="Courier New" w:hAnsi="Courier New" w:cs="Courier New"/>
              </w:rPr>
              <w:t>loat</w:t>
            </w:r>
            <w:proofErr w:type="spellEnd"/>
            <w:r w:rsidR="00F17882" w:rsidRPr="00B84466">
              <w:rPr>
                <w:rFonts w:ascii="Courier New" w:hAnsi="Courier New" w:cs="Courier New"/>
              </w:rPr>
              <w:t>(</w:t>
            </w:r>
            <w:proofErr w:type="gramEnd"/>
            <w:r w:rsidR="00F17882" w:rsidRPr="00B84466">
              <w:rPr>
                <w:rFonts w:ascii="Courier New" w:hAnsi="Courier New" w:cs="Courier New"/>
              </w:rPr>
              <w:t>string)</w:t>
            </w:r>
          </w:p>
        </w:tc>
        <w:tc>
          <w:tcPr>
            <w:tcW w:w="6662" w:type="dxa"/>
          </w:tcPr>
          <w:p w:rsidR="00F17882" w:rsidRPr="00982546" w:rsidRDefault="00F17882" w:rsidP="005E3D85">
            <w:pPr>
              <w:spacing w:after="0"/>
              <w:rPr>
                <w:color w:val="FF0000"/>
              </w:rPr>
            </w:pPr>
            <w:r>
              <w:t xml:space="preserve">Méthode qui convertit la chaîne en </w:t>
            </w:r>
            <w:r w:rsidR="005E3D85">
              <w:t>nombre à virgule flottante.</w:t>
            </w:r>
          </w:p>
        </w:tc>
      </w:tr>
      <w:tr w:rsidR="00F17882" w:rsidTr="00B84466">
        <w:tc>
          <w:tcPr>
            <w:tcW w:w="2622" w:type="dxa"/>
          </w:tcPr>
          <w:p w:rsidR="00F17882" w:rsidRPr="00B84466" w:rsidRDefault="00F17882" w:rsidP="00F17882">
            <w:pPr>
              <w:spacing w:after="0"/>
              <w:rPr>
                <w:rFonts w:ascii="Courier New" w:hAnsi="Courier New" w:cs="Courier New"/>
              </w:rPr>
            </w:pPr>
            <w:proofErr w:type="spellStart"/>
            <w:proofErr w:type="gramStart"/>
            <w:r w:rsidRPr="00B84466">
              <w:rPr>
                <w:rFonts w:ascii="Courier New" w:hAnsi="Courier New" w:cs="Courier New"/>
              </w:rPr>
              <w:t>parseInt</w:t>
            </w:r>
            <w:proofErr w:type="spellEnd"/>
            <w:r w:rsidRPr="00B84466">
              <w:rPr>
                <w:rFonts w:ascii="Courier New" w:hAnsi="Courier New" w:cs="Courier New"/>
              </w:rPr>
              <w:t>(</w:t>
            </w:r>
            <w:proofErr w:type="gramEnd"/>
            <w:r w:rsidRPr="00B84466">
              <w:rPr>
                <w:rFonts w:ascii="Courier New" w:hAnsi="Courier New" w:cs="Courier New"/>
              </w:rPr>
              <w:t>string)</w:t>
            </w:r>
          </w:p>
        </w:tc>
        <w:tc>
          <w:tcPr>
            <w:tcW w:w="6662" w:type="dxa"/>
          </w:tcPr>
          <w:p w:rsidR="00F17882" w:rsidRDefault="00F17882" w:rsidP="00F17882">
            <w:pPr>
              <w:spacing w:after="0"/>
            </w:pPr>
            <w:r>
              <w:t>Méthode qui convertit la chaîne en entier.</w:t>
            </w:r>
          </w:p>
        </w:tc>
      </w:tr>
    </w:tbl>
    <w:p w:rsidR="005E3D85" w:rsidRPr="005E3D85" w:rsidRDefault="005E3D85" w:rsidP="002A7108">
      <w:pPr>
        <w:rPr>
          <w:i/>
        </w:rPr>
      </w:pPr>
      <w:r>
        <w:rPr>
          <w:i/>
        </w:rPr>
        <w:t xml:space="preserve">Attention : Les fonctions </w:t>
      </w:r>
      <w:proofErr w:type="spellStart"/>
      <w:proofErr w:type="gramStart"/>
      <w:r w:rsidRPr="00B84466">
        <w:rPr>
          <w:rFonts w:ascii="Courier New" w:hAnsi="Courier New" w:cs="Courier New"/>
          <w:i/>
        </w:rPr>
        <w:t>parse</w:t>
      </w:r>
      <w:r w:rsidR="003A337F" w:rsidRPr="00B84466">
        <w:rPr>
          <w:rFonts w:ascii="Courier New" w:hAnsi="Courier New" w:cs="Courier New"/>
          <w:i/>
        </w:rPr>
        <w:t>F</w:t>
      </w:r>
      <w:r w:rsidRPr="00B84466">
        <w:rPr>
          <w:rFonts w:ascii="Courier New" w:hAnsi="Courier New" w:cs="Courier New"/>
          <w:i/>
        </w:rPr>
        <w:t>loat</w:t>
      </w:r>
      <w:proofErr w:type="spellEnd"/>
      <w:r w:rsidRPr="00B84466">
        <w:rPr>
          <w:rFonts w:ascii="Courier New" w:hAnsi="Courier New" w:cs="Courier New"/>
          <w:i/>
        </w:rPr>
        <w:t>(</w:t>
      </w:r>
      <w:proofErr w:type="gramEnd"/>
      <w:r w:rsidRPr="00B84466">
        <w:rPr>
          <w:rFonts w:ascii="Courier New" w:hAnsi="Courier New" w:cs="Courier New"/>
          <w:i/>
        </w:rPr>
        <w:t>)</w:t>
      </w:r>
      <w:r>
        <w:rPr>
          <w:i/>
        </w:rPr>
        <w:t xml:space="preserve"> et </w:t>
      </w:r>
      <w:proofErr w:type="spellStart"/>
      <w:r w:rsidRPr="00B84466">
        <w:rPr>
          <w:rFonts w:ascii="Courier New" w:hAnsi="Courier New" w:cs="Courier New"/>
          <w:i/>
        </w:rPr>
        <w:t>parseInt</w:t>
      </w:r>
      <w:proofErr w:type="spellEnd"/>
      <w:r w:rsidRPr="00B84466">
        <w:rPr>
          <w:rFonts w:ascii="Courier New" w:hAnsi="Courier New" w:cs="Courier New"/>
          <w:i/>
        </w:rPr>
        <w:t>()</w:t>
      </w:r>
      <w:r>
        <w:rPr>
          <w:i/>
        </w:rPr>
        <w:t xml:space="preserve"> acceptent une chaîne de caractères. </w:t>
      </w:r>
      <w:r w:rsidRPr="005E3D85">
        <w:rPr>
          <w:i/>
        </w:rPr>
        <w:t xml:space="preserve">Si la chaîne </w:t>
      </w:r>
      <w:r>
        <w:rPr>
          <w:i/>
        </w:rPr>
        <w:t>commence par un</w:t>
      </w:r>
      <w:r w:rsidRPr="005E3D85">
        <w:rPr>
          <w:i/>
        </w:rPr>
        <w:t xml:space="preserve"> nombre, </w:t>
      </w:r>
      <w:r>
        <w:rPr>
          <w:i/>
        </w:rPr>
        <w:t>la fonction le</w:t>
      </w:r>
      <w:r w:rsidRPr="005E3D85">
        <w:rPr>
          <w:i/>
        </w:rPr>
        <w:t xml:space="preserve"> </w:t>
      </w:r>
      <w:r>
        <w:rPr>
          <w:i/>
        </w:rPr>
        <w:t>renverra</w:t>
      </w:r>
      <w:r w:rsidRPr="005E3D85">
        <w:rPr>
          <w:i/>
        </w:rPr>
        <w:t>.</w:t>
      </w:r>
      <w:r>
        <w:rPr>
          <w:i/>
        </w:rPr>
        <w:t xml:space="preserve"> </w:t>
      </w:r>
      <w:r w:rsidRPr="005E3D85">
        <w:rPr>
          <w:i/>
        </w:rPr>
        <w:t xml:space="preserve">Si le premier caractère n'est pas un </w:t>
      </w:r>
      <w:r>
        <w:rPr>
          <w:i/>
        </w:rPr>
        <w:t>nombre</w:t>
      </w:r>
      <w:r w:rsidRPr="005E3D85">
        <w:rPr>
          <w:i/>
        </w:rPr>
        <w:t xml:space="preserve">, la </w:t>
      </w:r>
      <w:r>
        <w:rPr>
          <w:i/>
        </w:rPr>
        <w:t xml:space="preserve">fonction </w:t>
      </w:r>
      <w:r w:rsidRPr="005E3D85">
        <w:rPr>
          <w:i/>
        </w:rPr>
        <w:t>renverra "</w:t>
      </w:r>
      <w:proofErr w:type="spellStart"/>
      <w:r w:rsidRPr="00B84466">
        <w:rPr>
          <w:rFonts w:ascii="Courier New" w:hAnsi="Courier New" w:cs="Courier New"/>
          <w:i/>
        </w:rPr>
        <w:t>NaN</w:t>
      </w:r>
      <w:proofErr w:type="spellEnd"/>
      <w:r w:rsidRPr="005E3D85">
        <w:rPr>
          <w:i/>
        </w:rPr>
        <w:t xml:space="preserve">" (Not A </w:t>
      </w:r>
      <w:proofErr w:type="spellStart"/>
      <w:r w:rsidRPr="005E3D85">
        <w:rPr>
          <w:i/>
        </w:rPr>
        <w:t>Number</w:t>
      </w:r>
      <w:proofErr w:type="spellEnd"/>
      <w:r w:rsidRPr="005E3D85">
        <w:rPr>
          <w:i/>
        </w:rPr>
        <w:t>).</w:t>
      </w:r>
    </w:p>
    <w:p w:rsidR="00050293" w:rsidRDefault="00050293" w:rsidP="002A7108"/>
    <w:p w:rsidR="0088407F" w:rsidRDefault="005A13FF" w:rsidP="002A7108">
      <w:r>
        <w:t xml:space="preserve">Orientation objet oblige, de nombreuses fonctions standards sont livrées sous formes de </w:t>
      </w:r>
      <w:r w:rsidR="00FC01FF">
        <w:t>‘</w:t>
      </w:r>
      <w:r w:rsidRPr="00FC01FF">
        <w:rPr>
          <w:i/>
        </w:rPr>
        <w:t>méthodes d’instances</w:t>
      </w:r>
      <w:r w:rsidR="00FC01FF">
        <w:rPr>
          <w:i/>
        </w:rPr>
        <w:t>’</w:t>
      </w:r>
      <w:r>
        <w:t xml:space="preserve"> ou </w:t>
      </w:r>
      <w:r w:rsidR="00FC01FF">
        <w:t>‘</w:t>
      </w:r>
      <w:r w:rsidRPr="00FC01FF">
        <w:rPr>
          <w:i/>
        </w:rPr>
        <w:t>méthodes statiques</w:t>
      </w:r>
      <w:r w:rsidR="00FC01FF">
        <w:rPr>
          <w:i/>
        </w:rPr>
        <w:t>’</w:t>
      </w:r>
      <w:r>
        <w:t>.</w:t>
      </w:r>
    </w:p>
    <w:p w:rsidR="005A13FF" w:rsidRDefault="005A13FF" w:rsidP="002A7108">
      <w:r>
        <w:t>Exemples :</w:t>
      </w:r>
    </w:p>
    <w:p w:rsidR="005A13FF" w:rsidRDefault="005A13FF" w:rsidP="002A7108">
      <w:proofErr w:type="spellStart"/>
      <w:proofErr w:type="gramStart"/>
      <w:r w:rsidRPr="005A13FF">
        <w:rPr>
          <w:rFonts w:ascii="Courier New" w:hAnsi="Courier New" w:cs="Courier New"/>
        </w:rPr>
        <w:t>Math.sqrt</w:t>
      </w:r>
      <w:proofErr w:type="spellEnd"/>
      <w:r w:rsidRPr="005A13FF">
        <w:rPr>
          <w:rFonts w:ascii="Courier New" w:hAnsi="Courier New" w:cs="Courier New"/>
        </w:rPr>
        <w:t>(</w:t>
      </w:r>
      <w:proofErr w:type="gramEnd"/>
      <w:r w:rsidRPr="005A13FF">
        <w:rPr>
          <w:rFonts w:ascii="Courier New" w:hAnsi="Courier New" w:cs="Courier New"/>
        </w:rPr>
        <w:t>)</w:t>
      </w:r>
      <w:r>
        <w:t xml:space="preserve"> est une </w:t>
      </w:r>
      <w:r w:rsidRPr="00FC01FF">
        <w:rPr>
          <w:i/>
        </w:rPr>
        <w:t>méthode statique</w:t>
      </w:r>
      <w:r>
        <w:t xml:space="preserve"> de l’objet prédéfini </w:t>
      </w:r>
      <w:r w:rsidRPr="00FC01FF">
        <w:rPr>
          <w:rFonts w:ascii="Courier New" w:hAnsi="Courier New" w:cs="Courier New"/>
        </w:rPr>
        <w:t>Math</w:t>
      </w:r>
      <w:r>
        <w:t> ; elle calcule la racine carrée du nombre fourni en paramètre.</w:t>
      </w:r>
    </w:p>
    <w:p w:rsidR="005A13FF" w:rsidRDefault="005A13FF" w:rsidP="005A13FF">
      <w:r w:rsidRPr="005A13FF">
        <w:rPr>
          <w:rFonts w:ascii="Courier New" w:hAnsi="Courier New" w:cs="Courier New"/>
        </w:rPr>
        <w:t>"Centre Afpa".</w:t>
      </w:r>
      <w:proofErr w:type="spellStart"/>
      <w:proofErr w:type="gramStart"/>
      <w:r w:rsidRPr="005A13FF">
        <w:rPr>
          <w:rFonts w:ascii="Courier New" w:hAnsi="Courier New" w:cs="Courier New"/>
        </w:rPr>
        <w:t>indexOf</w:t>
      </w:r>
      <w:proofErr w:type="spellEnd"/>
      <w:r w:rsidRPr="005A13FF">
        <w:rPr>
          <w:rFonts w:ascii="Courier New" w:hAnsi="Courier New" w:cs="Courier New"/>
        </w:rPr>
        <w:t>(</w:t>
      </w:r>
      <w:proofErr w:type="gramEnd"/>
      <w:r w:rsidRPr="005A13FF">
        <w:rPr>
          <w:rFonts w:ascii="Courier New" w:hAnsi="Courier New" w:cs="Courier New"/>
        </w:rPr>
        <w:t>"C")</w:t>
      </w:r>
      <w:r w:rsidRPr="005A13FF">
        <w:t xml:space="preserve"> </w:t>
      </w:r>
      <w:r>
        <w:t xml:space="preserve">retourne la valeur </w:t>
      </w:r>
      <w:r w:rsidRPr="005A13FF">
        <w:rPr>
          <w:rFonts w:ascii="Courier New" w:hAnsi="Courier New" w:cs="Courier New"/>
        </w:rPr>
        <w:t>0</w:t>
      </w:r>
      <w:r>
        <w:t>, soit l’indice du caractère ‘</w:t>
      </w:r>
      <w:r w:rsidRPr="005A13FF">
        <w:rPr>
          <w:rFonts w:ascii="Courier New" w:hAnsi="Courier New" w:cs="Courier New"/>
        </w:rPr>
        <w:t>C</w:t>
      </w:r>
      <w:r>
        <w:t xml:space="preserve">’ dans la chaîne qui est implicitement un objet </w:t>
      </w:r>
      <w:r w:rsidRPr="005A13FF">
        <w:rPr>
          <w:rFonts w:ascii="Courier New" w:hAnsi="Courier New" w:cs="Courier New"/>
        </w:rPr>
        <w:t>string</w:t>
      </w:r>
      <w:r w:rsidR="00FC01FF">
        <w:rPr>
          <w:rFonts w:ascii="Courier New" w:hAnsi="Courier New" w:cs="Courier New"/>
        </w:rPr>
        <w:t xml:space="preserve"> </w:t>
      </w:r>
      <w:r w:rsidR="00FC01FF" w:rsidRPr="00FC01FF">
        <w:t>doté de nombreuses méthodes.</w:t>
      </w:r>
    </w:p>
    <w:p w:rsidR="005A13FF" w:rsidRDefault="005A13FF" w:rsidP="00A10B74">
      <w:pPr>
        <w:rPr>
          <w:b/>
          <w:bCs/>
        </w:rPr>
      </w:pPr>
    </w:p>
    <w:p w:rsidR="00767ADE" w:rsidRDefault="00A10B74" w:rsidP="00A10B74">
      <w:r>
        <w:t xml:space="preserve">Il existe </w:t>
      </w:r>
      <w:r w:rsidR="00F17217">
        <w:t>plusieurs</w:t>
      </w:r>
      <w:r w:rsidR="00767ADE">
        <w:t xml:space="preserve"> sortent de fonctions :</w:t>
      </w:r>
    </w:p>
    <w:p w:rsidR="00767ADE" w:rsidRDefault="00A10B74" w:rsidP="00767ADE">
      <w:pPr>
        <w:pStyle w:val="Paragraphedeliste"/>
        <w:numPr>
          <w:ilvl w:val="0"/>
          <w:numId w:val="25"/>
        </w:numPr>
      </w:pPr>
      <w:r>
        <w:t>L</w:t>
      </w:r>
      <w:r w:rsidR="005A13FF">
        <w:t>es instructions de fonctions (les</w:t>
      </w:r>
      <w:r>
        <w:t xml:space="preserve"> plus </w:t>
      </w:r>
      <w:r w:rsidR="005A13FF">
        <w:t>courantes</w:t>
      </w:r>
      <w:r>
        <w:t xml:space="preserve">), </w:t>
      </w:r>
    </w:p>
    <w:p w:rsidR="00767ADE" w:rsidRDefault="00767ADE" w:rsidP="00767ADE">
      <w:pPr>
        <w:pStyle w:val="Paragraphedeliste"/>
        <w:numPr>
          <w:ilvl w:val="0"/>
          <w:numId w:val="25"/>
        </w:numPr>
      </w:pPr>
      <w:r>
        <w:t>L</w:t>
      </w:r>
      <w:r w:rsidR="00A10B74">
        <w:t>es expressions de fonctions,</w:t>
      </w:r>
    </w:p>
    <w:p w:rsidR="00767ADE" w:rsidRDefault="00767ADE" w:rsidP="00767ADE">
      <w:pPr>
        <w:pStyle w:val="Paragraphedeliste"/>
        <w:numPr>
          <w:ilvl w:val="0"/>
          <w:numId w:val="25"/>
        </w:numPr>
      </w:pPr>
      <w:r>
        <w:t>L</w:t>
      </w:r>
      <w:r w:rsidR="00A10B74">
        <w:t>es fonctions anonymes</w:t>
      </w:r>
      <w:r w:rsidR="00D35899">
        <w:t xml:space="preserve"> (qui servent à isoler une partie du code)</w:t>
      </w:r>
      <w:r>
        <w:t>,</w:t>
      </w:r>
    </w:p>
    <w:p w:rsidR="00CF5114" w:rsidRDefault="00CF5114" w:rsidP="00CF5114">
      <w:pPr>
        <w:pStyle w:val="Paragraphedeliste"/>
        <w:numPr>
          <w:ilvl w:val="0"/>
          <w:numId w:val="25"/>
        </w:numPr>
      </w:pPr>
      <w:r>
        <w:t>Les fonctions « </w:t>
      </w:r>
      <w:r w:rsidR="006F4E6B">
        <w:t>C</w:t>
      </w:r>
      <w:r>
        <w:t>allback »</w:t>
      </w:r>
      <w:r w:rsidR="00DD2688">
        <w:t>,</w:t>
      </w:r>
    </w:p>
    <w:p w:rsidR="00DD2688" w:rsidRDefault="00DD2688" w:rsidP="00CF5114">
      <w:pPr>
        <w:pStyle w:val="Paragraphedeliste"/>
        <w:numPr>
          <w:ilvl w:val="0"/>
          <w:numId w:val="25"/>
        </w:numPr>
      </w:pPr>
      <w:r>
        <w:t>Les fonctions auto-exécutables,</w:t>
      </w:r>
    </w:p>
    <w:p w:rsidR="00A10B74" w:rsidRDefault="00767ADE" w:rsidP="00767ADE">
      <w:pPr>
        <w:pStyle w:val="Paragraphedeliste"/>
        <w:numPr>
          <w:ilvl w:val="0"/>
          <w:numId w:val="25"/>
        </w:numPr>
      </w:pPr>
      <w:r>
        <w:t>L</w:t>
      </w:r>
      <w:r w:rsidR="00F17217">
        <w:t xml:space="preserve">es </w:t>
      </w:r>
      <w:r w:rsidR="00A10B74">
        <w:t>fonctions issues d’un objet</w:t>
      </w:r>
      <w:r w:rsidR="00F17217">
        <w:t xml:space="preserve"> (les méthodes et les constructeurs)</w:t>
      </w:r>
      <w:r w:rsidR="00A10B74">
        <w:t>.</w:t>
      </w:r>
    </w:p>
    <w:p w:rsidR="00A10B74" w:rsidRDefault="00A10B74" w:rsidP="002A7108"/>
    <w:p w:rsidR="004B5B77" w:rsidRDefault="004B5B77" w:rsidP="004B5B77">
      <w:pPr>
        <w:pStyle w:val="Titre2"/>
      </w:pPr>
      <w:bookmarkStart w:id="31" w:name="_Toc449435222"/>
      <w:r>
        <w:lastRenderedPageBreak/>
        <w:t>Les instructions de fonctions</w:t>
      </w:r>
      <w:bookmarkEnd w:id="31"/>
    </w:p>
    <w:p w:rsidR="004B5B77" w:rsidRDefault="004B5B77" w:rsidP="004B5B77"/>
    <w:p w:rsidR="007808A1" w:rsidRDefault="007808A1" w:rsidP="007808A1">
      <w:r>
        <w:t xml:space="preserve">A l’origine, toutes les fonctions JavaScript devaient être déclarées et définies dans la partie </w:t>
      </w:r>
      <w:r w:rsidRPr="0086731D">
        <w:rPr>
          <w:rFonts w:ascii="Courier New" w:hAnsi="Courier New" w:cs="Courier New"/>
        </w:rPr>
        <w:t>&lt;</w:t>
      </w:r>
      <w:proofErr w:type="spellStart"/>
      <w:r w:rsidRPr="0086731D">
        <w:rPr>
          <w:rFonts w:ascii="Courier New" w:hAnsi="Courier New" w:cs="Courier New"/>
        </w:rPr>
        <w:t>head</w:t>
      </w:r>
      <w:proofErr w:type="spellEnd"/>
      <w:r w:rsidRPr="0086731D">
        <w:rPr>
          <w:rFonts w:ascii="Courier New" w:hAnsi="Courier New" w:cs="Courier New"/>
        </w:rPr>
        <w:t>&gt;</w:t>
      </w:r>
      <w:r>
        <w:t xml:space="preserve"> de la page HTML selon la syntaxe </w:t>
      </w:r>
      <w:r w:rsidR="00A556B4">
        <w:t xml:space="preserve">suivante </w:t>
      </w:r>
      <w:r>
        <w:t>:</w:t>
      </w:r>
    </w:p>
    <w:p w:rsidR="007808A1" w:rsidRPr="007808A1" w:rsidRDefault="007808A1" w:rsidP="007808A1">
      <w:pPr>
        <w:pBdr>
          <w:top w:val="single" w:sz="4" w:space="2" w:color="auto"/>
          <w:left w:val="single" w:sz="4" w:space="4" w:color="auto"/>
          <w:bottom w:val="single" w:sz="4" w:space="1" w:color="auto"/>
          <w:right w:val="single" w:sz="4" w:space="4" w:color="auto"/>
        </w:pBdr>
        <w:rPr>
          <w:rFonts w:ascii="Courier New" w:hAnsi="Courier New" w:cs="Courier New"/>
        </w:rPr>
      </w:pPr>
      <w:r w:rsidRPr="00B84466">
        <w:rPr>
          <w:rFonts w:ascii="Courier New" w:hAnsi="Courier New" w:cs="Courier New"/>
          <w:highlight w:val="yellow"/>
        </w:rPr>
        <w:t>function</w:t>
      </w:r>
      <w:r w:rsidRPr="007808A1">
        <w:rPr>
          <w:rFonts w:ascii="Courier New" w:hAnsi="Courier New" w:cs="Courier New"/>
        </w:rPr>
        <w:t> </w:t>
      </w:r>
      <w:proofErr w:type="gramStart"/>
      <w:r w:rsidRPr="007808A1">
        <w:rPr>
          <w:rFonts w:ascii="Courier New" w:hAnsi="Courier New" w:cs="Courier New"/>
        </w:rPr>
        <w:t>nomFonction</w:t>
      </w:r>
      <w:r w:rsidRPr="00B84466">
        <w:rPr>
          <w:rFonts w:ascii="Courier New" w:hAnsi="Courier New" w:cs="Courier New"/>
          <w:highlight w:val="yellow"/>
        </w:rPr>
        <w:t>(</w:t>
      </w:r>
      <w:proofErr w:type="gramEnd"/>
      <w:r w:rsidRPr="007808A1">
        <w:rPr>
          <w:rFonts w:ascii="Courier New" w:hAnsi="Courier New" w:cs="Courier New"/>
        </w:rPr>
        <w:t>liste_paramètres_reçus</w:t>
      </w:r>
      <w:r w:rsidRPr="00B84466">
        <w:rPr>
          <w:rFonts w:ascii="Courier New" w:hAnsi="Courier New" w:cs="Courier New"/>
          <w:highlight w:val="yellow"/>
        </w:rPr>
        <w:t>){</w:t>
      </w:r>
      <w:r w:rsidRPr="007808A1">
        <w:rPr>
          <w:rFonts w:ascii="Courier New" w:hAnsi="Courier New" w:cs="Courier New"/>
        </w:rPr>
        <w:t>instructions_à_exécuter</w:t>
      </w:r>
      <w:r w:rsidRPr="00B84466">
        <w:rPr>
          <w:rFonts w:ascii="Courier New" w:hAnsi="Courier New" w:cs="Courier New"/>
          <w:highlight w:val="yellow"/>
        </w:rPr>
        <w:t>};</w:t>
      </w:r>
    </w:p>
    <w:p w:rsidR="007808A1" w:rsidRDefault="007808A1" w:rsidP="007808A1"/>
    <w:p w:rsidR="007808A1" w:rsidRPr="007808A1" w:rsidRDefault="007808A1" w:rsidP="007808A1">
      <w:r w:rsidRPr="007808A1">
        <w:t xml:space="preserve">Exemples : </w:t>
      </w:r>
    </w:p>
    <w:p w:rsidR="00B84466" w:rsidRDefault="00B84466" w:rsidP="007808A1">
      <w:pPr>
        <w:pBdr>
          <w:top w:val="single" w:sz="4" w:space="1" w:color="auto"/>
          <w:left w:val="single" w:sz="4" w:space="4" w:color="auto"/>
          <w:bottom w:val="single" w:sz="4" w:space="1" w:color="auto"/>
          <w:right w:val="single" w:sz="4" w:space="4" w:color="auto"/>
        </w:pBdr>
        <w:rPr>
          <w:rFonts w:ascii="Courier New" w:hAnsi="Courier New" w:cs="Courier New"/>
        </w:rPr>
      </w:pPr>
      <w:r w:rsidRPr="007808A1">
        <w:rPr>
          <w:rFonts w:ascii="Courier New" w:hAnsi="Courier New" w:cs="Courier New"/>
        </w:rPr>
        <w:t xml:space="preserve">// </w:t>
      </w:r>
      <w:proofErr w:type="gramStart"/>
      <w:r w:rsidRPr="007808A1">
        <w:rPr>
          <w:rFonts w:ascii="Courier New" w:hAnsi="Courier New" w:cs="Courier New"/>
        </w:rPr>
        <w:t>calcul</w:t>
      </w:r>
      <w:proofErr w:type="gramEnd"/>
      <w:r w:rsidRPr="007808A1">
        <w:rPr>
          <w:rFonts w:ascii="Courier New" w:hAnsi="Courier New" w:cs="Courier New"/>
        </w:rPr>
        <w:t xml:space="preserve"> la surface et la retourne</w:t>
      </w:r>
    </w:p>
    <w:p w:rsidR="007808A1" w:rsidRDefault="00B84466" w:rsidP="007808A1">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function</w:t>
      </w:r>
      <w:proofErr w:type="spellEnd"/>
      <w:r>
        <w:rPr>
          <w:rFonts w:ascii="Courier New" w:hAnsi="Courier New" w:cs="Courier New"/>
        </w:rPr>
        <w:t xml:space="preserve"> </w:t>
      </w:r>
      <w:proofErr w:type="spellStart"/>
      <w:r w:rsidR="007808A1" w:rsidRPr="007808A1">
        <w:rPr>
          <w:rFonts w:ascii="Courier New" w:hAnsi="Courier New" w:cs="Courier New"/>
        </w:rPr>
        <w:t>calculeSurface</w:t>
      </w:r>
      <w:proofErr w:type="spellEnd"/>
      <w:r>
        <w:rPr>
          <w:rFonts w:ascii="Courier New" w:hAnsi="Courier New" w:cs="Courier New"/>
        </w:rPr>
        <w:t xml:space="preserve"> </w:t>
      </w:r>
      <w:r w:rsidR="007808A1" w:rsidRPr="007808A1">
        <w:rPr>
          <w:rFonts w:ascii="Courier New" w:hAnsi="Courier New" w:cs="Courier New"/>
        </w:rPr>
        <w:t>(largeur, hauteur) {</w:t>
      </w:r>
      <w:r w:rsidR="007808A1" w:rsidRPr="007808A1">
        <w:rPr>
          <w:rFonts w:ascii="Courier New" w:hAnsi="Courier New" w:cs="Courier New"/>
        </w:rPr>
        <w:br/>
      </w:r>
      <w:r w:rsidR="007808A1">
        <w:rPr>
          <w:rFonts w:ascii="Courier New" w:hAnsi="Courier New" w:cs="Courier New"/>
        </w:rPr>
        <w:tab/>
      </w:r>
      <w:r w:rsidR="007808A1" w:rsidRPr="007808A1">
        <w:rPr>
          <w:rFonts w:ascii="Courier New" w:hAnsi="Courier New" w:cs="Courier New"/>
        </w:rPr>
        <w:t>return largeur * hauteur</w:t>
      </w:r>
      <w:proofErr w:type="gramStart"/>
      <w:r w:rsidR="007808A1" w:rsidRPr="007808A1">
        <w:rPr>
          <w:rFonts w:ascii="Courier New" w:hAnsi="Courier New" w:cs="Courier New"/>
        </w:rPr>
        <w:t>; </w:t>
      </w:r>
      <w:r w:rsidRPr="007808A1">
        <w:rPr>
          <w:rFonts w:ascii="Courier New" w:hAnsi="Courier New" w:cs="Courier New"/>
        </w:rPr>
        <w:t xml:space="preserve"> </w:t>
      </w:r>
      <w:proofErr w:type="gramEnd"/>
      <w:r w:rsidR="007808A1" w:rsidRPr="007808A1">
        <w:rPr>
          <w:rFonts w:ascii="Courier New" w:hAnsi="Courier New" w:cs="Courier New"/>
        </w:rPr>
        <w:br/>
        <w:t>};</w:t>
      </w:r>
    </w:p>
    <w:p w:rsidR="007808A1" w:rsidRDefault="007808A1" w:rsidP="007808A1">
      <w:pPr>
        <w:pBdr>
          <w:top w:val="single" w:sz="4" w:space="1" w:color="auto"/>
          <w:left w:val="single" w:sz="4" w:space="4" w:color="auto"/>
          <w:bottom w:val="single" w:sz="4" w:space="1" w:color="auto"/>
          <w:right w:val="single" w:sz="4" w:space="4" w:color="auto"/>
        </w:pBdr>
        <w:rPr>
          <w:rFonts w:ascii="Courier New" w:hAnsi="Courier New" w:cs="Courier New"/>
        </w:rPr>
      </w:pPr>
    </w:p>
    <w:p w:rsidR="00B84466" w:rsidRDefault="00B84466" w:rsidP="007808A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affiche</w:t>
      </w:r>
      <w:proofErr w:type="gramEnd"/>
      <w:r>
        <w:rPr>
          <w:rFonts w:ascii="Courier New" w:hAnsi="Courier New" w:cs="Courier New"/>
        </w:rPr>
        <w:t xml:space="preserve"> un message constant</w:t>
      </w:r>
    </w:p>
    <w:p w:rsidR="007808A1" w:rsidRPr="007808A1" w:rsidRDefault="007808A1" w:rsidP="007808A1">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function</w:t>
      </w:r>
      <w:proofErr w:type="spellEnd"/>
      <w:r>
        <w:rPr>
          <w:rFonts w:ascii="Courier New" w:hAnsi="Courier New" w:cs="Courier New"/>
        </w:rPr>
        <w:t xml:space="preserve"> </w:t>
      </w:r>
      <w:proofErr w:type="gramStart"/>
      <w:r>
        <w:rPr>
          <w:rFonts w:ascii="Courier New" w:hAnsi="Courier New" w:cs="Courier New"/>
        </w:rPr>
        <w:t>coucou(</w:t>
      </w:r>
      <w:proofErr w:type="gramEnd"/>
      <w:r>
        <w:rPr>
          <w:rFonts w:ascii="Courier New" w:hAnsi="Courier New" w:cs="Courier New"/>
        </w:rPr>
        <w:t xml:space="preserve">) { </w:t>
      </w:r>
      <w:proofErr w:type="spellStart"/>
      <w:r>
        <w:rPr>
          <w:rFonts w:ascii="Courier New" w:hAnsi="Courier New" w:cs="Courier New"/>
        </w:rPr>
        <w:t>alert</w:t>
      </w:r>
      <w:proofErr w:type="spellEnd"/>
      <w:r>
        <w:rPr>
          <w:rFonts w:ascii="Courier New" w:hAnsi="Courier New" w:cs="Courier New"/>
        </w:rPr>
        <w:t xml:space="preserve">("coucou !"); } </w:t>
      </w:r>
    </w:p>
    <w:p w:rsidR="007808A1" w:rsidRDefault="007808A1" w:rsidP="007808A1"/>
    <w:p w:rsidR="00A10B74" w:rsidRDefault="00A10B74" w:rsidP="00A10B74">
      <w:r>
        <w:t xml:space="preserve">L'appel d'une fonction se fait le plus simplement du monde par le nom de la fonction </w:t>
      </w:r>
      <w:r w:rsidR="00B84466">
        <w:t>suivi d</w:t>
      </w:r>
      <w:r>
        <w:t>es parenthèses</w:t>
      </w:r>
      <w:r w:rsidR="00B84466">
        <w:t xml:space="preserve"> qui incluent les éventuels paramètres à passer à la fonction</w:t>
      </w:r>
      <w:r>
        <w:t> :</w:t>
      </w:r>
    </w:p>
    <w:p w:rsidR="007808A1" w:rsidRPr="007808A1" w:rsidRDefault="00B84466" w:rsidP="007808A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w:t>
      </w:r>
      <w:r w:rsidR="007808A1" w:rsidRPr="007808A1">
        <w:rPr>
          <w:rFonts w:ascii="Courier New" w:hAnsi="Courier New" w:cs="Courier New"/>
        </w:rPr>
        <w:t xml:space="preserve">s = </w:t>
      </w:r>
      <w:proofErr w:type="spellStart"/>
      <w:proofErr w:type="gramStart"/>
      <w:r w:rsidR="007808A1" w:rsidRPr="007808A1">
        <w:rPr>
          <w:rFonts w:ascii="Courier New" w:hAnsi="Courier New" w:cs="Courier New"/>
        </w:rPr>
        <w:t>calculeSurface</w:t>
      </w:r>
      <w:proofErr w:type="spellEnd"/>
      <w:r w:rsidR="007808A1" w:rsidRPr="007808A1">
        <w:rPr>
          <w:rFonts w:ascii="Courier New" w:hAnsi="Courier New" w:cs="Courier New"/>
        </w:rPr>
        <w:t>(</w:t>
      </w:r>
      <w:proofErr w:type="gramEnd"/>
      <w:r w:rsidR="007808A1" w:rsidRPr="007808A1">
        <w:rPr>
          <w:rFonts w:ascii="Courier New" w:hAnsi="Courier New" w:cs="Courier New"/>
        </w:rPr>
        <w:t xml:space="preserve">8, 4); // s </w:t>
      </w:r>
      <w:r w:rsidR="00050293">
        <w:rPr>
          <w:rFonts w:ascii="Courier New" w:hAnsi="Courier New" w:cs="Courier New"/>
        </w:rPr>
        <w:t>est affecté par</w:t>
      </w:r>
      <w:r w:rsidR="007808A1" w:rsidRPr="007808A1">
        <w:rPr>
          <w:rFonts w:ascii="Courier New" w:hAnsi="Courier New" w:cs="Courier New"/>
        </w:rPr>
        <w:t xml:space="preserve"> </w:t>
      </w:r>
      <w:r w:rsidR="007808A1">
        <w:rPr>
          <w:rFonts w:ascii="Courier New" w:hAnsi="Courier New" w:cs="Courier New"/>
        </w:rPr>
        <w:t xml:space="preserve">la valeur </w:t>
      </w:r>
      <w:r w:rsidR="007808A1" w:rsidRPr="007808A1">
        <w:rPr>
          <w:rFonts w:ascii="Courier New" w:hAnsi="Courier New" w:cs="Courier New"/>
        </w:rPr>
        <w:t>32</w:t>
      </w:r>
    </w:p>
    <w:p w:rsidR="007808A1" w:rsidRPr="007808A1" w:rsidRDefault="007808A1" w:rsidP="007808A1">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808A1">
        <w:rPr>
          <w:rFonts w:ascii="Courier New" w:hAnsi="Courier New" w:cs="Courier New"/>
        </w:rPr>
        <w:t>coucou(</w:t>
      </w:r>
      <w:proofErr w:type="gramEnd"/>
      <w:r w:rsidRPr="007808A1">
        <w:rPr>
          <w:rFonts w:ascii="Courier New" w:hAnsi="Courier New" w:cs="Courier New"/>
        </w:rPr>
        <w:t xml:space="preserve">); </w:t>
      </w:r>
      <w:r w:rsidR="00050293">
        <w:rPr>
          <w:rFonts w:ascii="Courier New" w:hAnsi="Courier New" w:cs="Courier New"/>
        </w:rPr>
        <w:t>// affiche "coucou !" dans une boîte de dialogue</w:t>
      </w:r>
    </w:p>
    <w:p w:rsidR="004B5B77" w:rsidRPr="004B5B77" w:rsidRDefault="004B5B77" w:rsidP="004B5B77"/>
    <w:p w:rsidR="004B5B77" w:rsidRPr="00A556B4" w:rsidRDefault="00050293" w:rsidP="002A7108">
      <w:pPr>
        <w:rPr>
          <w:i/>
        </w:rPr>
      </w:pPr>
      <w:r w:rsidRPr="00A556B4">
        <w:rPr>
          <w:i/>
          <w:highlight w:val="yellow"/>
        </w:rPr>
        <w:t xml:space="preserve">En JavaScript les instructions de fonctions sont </w:t>
      </w:r>
      <w:r w:rsidR="00A556B4" w:rsidRPr="00A556B4">
        <w:rPr>
          <w:i/>
          <w:highlight w:val="yellow"/>
        </w:rPr>
        <w:t>automatiquement</w:t>
      </w:r>
      <w:r w:rsidRPr="00A556B4">
        <w:rPr>
          <w:i/>
          <w:highlight w:val="yellow"/>
        </w:rPr>
        <w:t xml:space="preserve"> remontées</w:t>
      </w:r>
      <w:r w:rsidR="00A556B4" w:rsidRPr="00A556B4">
        <w:rPr>
          <w:i/>
          <w:highlight w:val="yellow"/>
        </w:rPr>
        <w:t xml:space="preserve"> en haut du bloc de script. Il est donc possible d’appeler ces fonctions avant de les avoir déclarées !</w:t>
      </w:r>
    </w:p>
    <w:p w:rsidR="00050293" w:rsidRDefault="00050293" w:rsidP="002A7108"/>
    <w:p w:rsidR="00A10B74" w:rsidRDefault="00A10B74" w:rsidP="002A7108"/>
    <w:p w:rsidR="00182360" w:rsidRDefault="00182360" w:rsidP="00182360">
      <w:pPr>
        <w:pStyle w:val="Titre2"/>
      </w:pPr>
      <w:bookmarkStart w:id="32" w:name="_Toc449435223"/>
      <w:r>
        <w:t>La portée des variables</w:t>
      </w:r>
      <w:bookmarkEnd w:id="32"/>
    </w:p>
    <w:p w:rsidR="00182360" w:rsidRDefault="00182360" w:rsidP="00182360"/>
    <w:p w:rsidR="00182360" w:rsidRPr="0088407F" w:rsidRDefault="00182360" w:rsidP="00182360">
      <w:pPr>
        <w:rPr>
          <w:i/>
        </w:rPr>
      </w:pPr>
      <w:r w:rsidRPr="0088407F">
        <w:rPr>
          <w:i/>
        </w:rPr>
        <w:t>Avec les fonctions, le bon usage des variables locales et globales prend toute son importance.</w:t>
      </w:r>
    </w:p>
    <w:p w:rsidR="00182360" w:rsidRDefault="00182360" w:rsidP="00182360"/>
    <w:p w:rsidR="00182360" w:rsidRDefault="00182360" w:rsidP="00182360">
      <w:r>
        <w:t xml:space="preserve">Une variable déclarée dans une fonction par le mot clé </w:t>
      </w:r>
      <w:r w:rsidRPr="00FB531B">
        <w:rPr>
          <w:rFonts w:ascii="Courier New" w:hAnsi="Courier New" w:cs="Courier New"/>
          <w:b/>
          <w:highlight w:val="yellow"/>
        </w:rPr>
        <w:t>var</w:t>
      </w:r>
      <w:r>
        <w:t xml:space="preserve"> aura une portée limitée à cette seule fonction. C’est une </w:t>
      </w:r>
      <w:r w:rsidRPr="00FB531B">
        <w:rPr>
          <w:i/>
          <w:highlight w:val="yellow"/>
        </w:rPr>
        <w:t>variable locale</w:t>
      </w:r>
      <w:r>
        <w:t xml:space="preserve"> accessible uniquement par cette fonction.</w:t>
      </w:r>
    </w:p>
    <w:p w:rsidR="00182360" w:rsidRDefault="00182360" w:rsidP="00182360">
      <w:r>
        <w:t xml:space="preserve">Les </w:t>
      </w:r>
      <w:r w:rsidRPr="00FB531B">
        <w:rPr>
          <w:i/>
          <w:highlight w:val="yellow"/>
        </w:rPr>
        <w:t>paramètres éventuels</w:t>
      </w:r>
      <w:r>
        <w:t xml:space="preserve"> de la fonction constituent aussi des </w:t>
      </w:r>
      <w:r w:rsidRPr="00FB531B">
        <w:rPr>
          <w:i/>
          <w:highlight w:val="yellow"/>
        </w:rPr>
        <w:t>variables locales</w:t>
      </w:r>
      <w:r>
        <w:t>.</w:t>
      </w:r>
    </w:p>
    <w:p w:rsidR="00182360" w:rsidRDefault="00182360" w:rsidP="00182360"/>
    <w:p w:rsidR="00182360" w:rsidRDefault="00182360" w:rsidP="00182360">
      <w:r>
        <w:t xml:space="preserve">En revanche, toute variable déclarée sans le mot clé </w:t>
      </w:r>
      <w:r w:rsidRPr="0088407F">
        <w:rPr>
          <w:b/>
          <w:i/>
        </w:rPr>
        <w:t>var</w:t>
      </w:r>
      <w:r>
        <w:t xml:space="preserve"> aura une </w:t>
      </w:r>
      <w:r w:rsidRPr="00FB531B">
        <w:rPr>
          <w:i/>
          <w:highlight w:val="yellow"/>
        </w:rPr>
        <w:t>portée globale</w:t>
      </w:r>
      <w:r>
        <w:t>. Elle sera une propriété de l’objet</w:t>
      </w:r>
      <w:r w:rsidR="00403D3A">
        <w:t xml:space="preserve"> prédéfini</w:t>
      </w:r>
      <w:r>
        <w:t xml:space="preserve"> </w:t>
      </w:r>
      <w:proofErr w:type="spellStart"/>
      <w:r w:rsidRPr="00FB531B">
        <w:rPr>
          <w:rFonts w:ascii="Courier New" w:hAnsi="Courier New" w:cs="Courier New"/>
          <w:b/>
        </w:rPr>
        <w:t>window</w:t>
      </w:r>
      <w:proofErr w:type="spellEnd"/>
      <w:r>
        <w:t>.</w:t>
      </w:r>
    </w:p>
    <w:p w:rsidR="00182360" w:rsidRDefault="00182360" w:rsidP="00182360"/>
    <w:p w:rsidR="00182360" w:rsidRDefault="00182360" w:rsidP="00182360">
      <w:r>
        <w:t>Les variables déclarées à l’extérieur de la fonction ou globales sont bien entendu visibles elles aussi dans la fonction.</w:t>
      </w:r>
    </w:p>
    <w:p w:rsidR="00182360" w:rsidRDefault="00182360" w:rsidP="00182360"/>
    <w:p w:rsidR="00182360" w:rsidRDefault="00182360">
      <w:pPr>
        <w:suppressAutoHyphens w:val="0"/>
        <w:spacing w:after="0" w:line="240" w:lineRule="auto"/>
        <w:ind w:right="0"/>
        <w:jc w:val="left"/>
      </w:pPr>
      <w:r>
        <w:br w:type="page"/>
      </w:r>
    </w:p>
    <w:p w:rsidR="00182360" w:rsidRDefault="00182360" w:rsidP="00182360">
      <w:r>
        <w:lastRenderedPageBreak/>
        <w:t>Exemple :</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BC1417">
        <w:rPr>
          <w:rFonts w:ascii="Courier New" w:hAnsi="Courier New" w:cs="Courier New"/>
          <w:highlight w:val="yellow"/>
        </w:rPr>
        <w:t>var</w:t>
      </w:r>
      <w:proofErr w:type="gramEnd"/>
      <w:r w:rsidRPr="00A00A18">
        <w:rPr>
          <w:rFonts w:ascii="Courier New" w:hAnsi="Courier New" w:cs="Courier New"/>
        </w:rPr>
        <w:t xml:space="preserve"> </w:t>
      </w:r>
      <w:proofErr w:type="spellStart"/>
      <w:r w:rsidRPr="00A00A18">
        <w:rPr>
          <w:rFonts w:ascii="Courier New" w:hAnsi="Courier New" w:cs="Courier New"/>
        </w:rPr>
        <w:t>nomExterne</w:t>
      </w:r>
      <w:proofErr w:type="spellEnd"/>
      <w:r w:rsidRPr="00A00A18">
        <w:rPr>
          <w:rFonts w:ascii="Courier New" w:hAnsi="Courier New" w:cs="Courier New"/>
        </w:rPr>
        <w:t xml:space="preserve"> = "Hein ";</w:t>
      </w:r>
      <w:r>
        <w:rPr>
          <w:rFonts w:ascii="Courier New" w:hAnsi="Courier New" w:cs="Courier New"/>
        </w:rPr>
        <w:t xml:space="preserve"> // var ‘locale’ pour le script, donc globale </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A00A18">
        <w:rPr>
          <w:rFonts w:ascii="Courier New" w:hAnsi="Courier New" w:cs="Courier New"/>
        </w:rPr>
        <w:t>function</w:t>
      </w:r>
      <w:proofErr w:type="spellEnd"/>
      <w:r w:rsidRPr="00A00A18">
        <w:rPr>
          <w:rFonts w:ascii="Courier New" w:hAnsi="Courier New" w:cs="Courier New"/>
        </w:rPr>
        <w:t xml:space="preserve"> </w:t>
      </w:r>
      <w:proofErr w:type="spellStart"/>
      <w:proofErr w:type="gramStart"/>
      <w:r w:rsidRPr="00A00A18">
        <w:rPr>
          <w:rFonts w:ascii="Courier New" w:hAnsi="Courier New" w:cs="Courier New"/>
        </w:rPr>
        <w:t>portee</w:t>
      </w:r>
      <w:proofErr w:type="spellEnd"/>
      <w:r w:rsidRPr="00A00A18">
        <w:rPr>
          <w:rFonts w:ascii="Courier New" w:hAnsi="Courier New" w:cs="Courier New"/>
        </w:rPr>
        <w:t>(</w:t>
      </w:r>
      <w:proofErr w:type="gramEnd"/>
      <w:r w:rsidRPr="00A00A18">
        <w:rPr>
          <w:rFonts w:ascii="Courier New" w:hAnsi="Courier New" w:cs="Courier New"/>
        </w:rPr>
        <w:t>nom) {</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BC1417">
        <w:rPr>
          <w:rFonts w:ascii="Courier New" w:hAnsi="Courier New" w:cs="Courier New"/>
          <w:highlight w:val="yellow"/>
        </w:rPr>
        <w:t>var</w:t>
      </w:r>
      <w:proofErr w:type="gramEnd"/>
      <w:r w:rsidRPr="00A00A18">
        <w:rPr>
          <w:rFonts w:ascii="Courier New" w:hAnsi="Courier New" w:cs="Courier New"/>
        </w:rPr>
        <w:t xml:space="preserve"> </w:t>
      </w:r>
      <w:proofErr w:type="spellStart"/>
      <w:r w:rsidRPr="00A00A18">
        <w:rPr>
          <w:rFonts w:ascii="Courier New" w:hAnsi="Courier New" w:cs="Courier New"/>
        </w:rPr>
        <w:t>prenom</w:t>
      </w:r>
      <w:proofErr w:type="spellEnd"/>
      <w:r w:rsidRPr="00A00A18">
        <w:rPr>
          <w:rFonts w:ascii="Courier New" w:hAnsi="Courier New" w:cs="Courier New"/>
        </w:rPr>
        <w:t xml:space="preserve"> = "</w:t>
      </w:r>
      <w:proofErr w:type="spellStart"/>
      <w:r w:rsidRPr="00A00A18">
        <w:rPr>
          <w:rFonts w:ascii="Courier New" w:hAnsi="Courier New" w:cs="Courier New"/>
        </w:rPr>
        <w:t>Terieur</w:t>
      </w:r>
      <w:proofErr w:type="spellEnd"/>
      <w:r w:rsidRPr="00A00A18">
        <w:rPr>
          <w:rFonts w:ascii="Courier New" w:hAnsi="Courier New" w:cs="Courier New"/>
        </w:rPr>
        <w:t xml:space="preserve"> ";</w:t>
      </w:r>
      <w:r>
        <w:rPr>
          <w:rFonts w:ascii="Courier New" w:hAnsi="Courier New" w:cs="Courier New"/>
        </w:rPr>
        <w:t xml:space="preserve"> // var locale</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spellStart"/>
      <w:proofErr w:type="gramStart"/>
      <w:r w:rsidRPr="00A00A18">
        <w:rPr>
          <w:rFonts w:ascii="Courier New" w:hAnsi="Courier New" w:cs="Courier New"/>
        </w:rPr>
        <w:t>nomGlobale</w:t>
      </w:r>
      <w:proofErr w:type="spellEnd"/>
      <w:proofErr w:type="gramEnd"/>
      <w:r w:rsidRPr="00A00A18">
        <w:rPr>
          <w:rFonts w:ascii="Courier New" w:hAnsi="Courier New" w:cs="Courier New"/>
        </w:rPr>
        <w:t xml:space="preserve"> = "Halle ";</w:t>
      </w:r>
      <w:r>
        <w:rPr>
          <w:rFonts w:ascii="Courier New" w:hAnsi="Courier New" w:cs="Courier New"/>
        </w:rPr>
        <w:t xml:space="preserve"> // var globale</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A00A18">
        <w:rPr>
          <w:rFonts w:ascii="Courier New" w:hAnsi="Courier New" w:cs="Courier New"/>
        </w:rPr>
        <w:t>console.log(</w:t>
      </w:r>
      <w:proofErr w:type="spellStart"/>
      <w:proofErr w:type="gramEnd"/>
      <w:r w:rsidRPr="00A00A18">
        <w:rPr>
          <w:rFonts w:ascii="Courier New" w:hAnsi="Courier New" w:cs="Courier New"/>
        </w:rPr>
        <w:t>window.nomGlobale</w:t>
      </w:r>
      <w:proofErr w:type="spellEnd"/>
      <w:r w:rsidRPr="00A00A18">
        <w:rPr>
          <w:rFonts w:ascii="Courier New" w:hAnsi="Courier New" w:cs="Courier New"/>
        </w:rPr>
        <w:t xml:space="preserve"> + </w:t>
      </w:r>
      <w:proofErr w:type="spellStart"/>
      <w:r w:rsidRPr="00A00A18">
        <w:rPr>
          <w:rFonts w:ascii="Courier New" w:hAnsi="Courier New" w:cs="Courier New"/>
        </w:rPr>
        <w:t>nom</w:t>
      </w:r>
      <w:proofErr w:type="spellEnd"/>
      <w:r w:rsidRPr="00A00A18">
        <w:rPr>
          <w:rFonts w:ascii="Courier New" w:hAnsi="Courier New" w:cs="Courier New"/>
        </w:rPr>
        <w:t xml:space="preserve"> + </w:t>
      </w:r>
      <w:proofErr w:type="spellStart"/>
      <w:r w:rsidRPr="00A00A18">
        <w:rPr>
          <w:rFonts w:ascii="Courier New" w:hAnsi="Courier New" w:cs="Courier New"/>
        </w:rPr>
        <w:t>prenom</w:t>
      </w:r>
      <w:proofErr w:type="spellEnd"/>
      <w:r w:rsidRPr="00A00A18">
        <w:rPr>
          <w:rFonts w:ascii="Courier New" w:hAnsi="Courier New" w:cs="Courier New"/>
        </w:rPr>
        <w:t>);</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A00A18">
        <w:rPr>
          <w:rFonts w:ascii="Courier New" w:hAnsi="Courier New" w:cs="Courier New"/>
        </w:rPr>
        <w:t>console.log(</w:t>
      </w:r>
      <w:proofErr w:type="spellStart"/>
      <w:proofErr w:type="gramEnd"/>
      <w:r w:rsidRPr="00A00A18">
        <w:rPr>
          <w:rFonts w:ascii="Courier New" w:hAnsi="Courier New" w:cs="Courier New"/>
        </w:rPr>
        <w:t>nomGlobale</w:t>
      </w:r>
      <w:proofErr w:type="spellEnd"/>
      <w:r w:rsidRPr="00A00A18">
        <w:rPr>
          <w:rFonts w:ascii="Courier New" w:hAnsi="Courier New" w:cs="Courier New"/>
        </w:rPr>
        <w:t xml:space="preserve"> + </w:t>
      </w:r>
      <w:proofErr w:type="spellStart"/>
      <w:r w:rsidRPr="00A00A18">
        <w:rPr>
          <w:rFonts w:ascii="Courier New" w:hAnsi="Courier New" w:cs="Courier New"/>
        </w:rPr>
        <w:t>nomExterne</w:t>
      </w:r>
      <w:proofErr w:type="spellEnd"/>
      <w:r w:rsidRPr="00A00A18">
        <w:rPr>
          <w:rFonts w:ascii="Courier New" w:hAnsi="Courier New" w:cs="Courier New"/>
        </w:rPr>
        <w:t xml:space="preserve"> + </w:t>
      </w:r>
      <w:proofErr w:type="spellStart"/>
      <w:r w:rsidRPr="00A00A18">
        <w:rPr>
          <w:rFonts w:ascii="Courier New" w:hAnsi="Courier New" w:cs="Courier New"/>
        </w:rPr>
        <w:t>prenom</w:t>
      </w:r>
      <w:proofErr w:type="spellEnd"/>
      <w:r w:rsidRPr="00A00A18">
        <w:rPr>
          <w:rFonts w:ascii="Courier New" w:hAnsi="Courier New" w:cs="Courier New"/>
        </w:rPr>
        <w:t>);</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w:t>
      </w: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
    <w:p w:rsidR="00182360" w:rsidRPr="00A00A1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A00A18">
        <w:rPr>
          <w:rFonts w:ascii="Courier New" w:hAnsi="Courier New" w:cs="Courier New"/>
        </w:rPr>
        <w:t>portee</w:t>
      </w:r>
      <w:proofErr w:type="spellEnd"/>
      <w:r w:rsidRPr="00A00A18">
        <w:rPr>
          <w:rFonts w:ascii="Courier New" w:hAnsi="Courier New" w:cs="Courier New"/>
        </w:rPr>
        <w:t>(</w:t>
      </w:r>
      <w:proofErr w:type="gramEnd"/>
      <w:r w:rsidRPr="00A00A18">
        <w:rPr>
          <w:rFonts w:ascii="Courier New" w:hAnsi="Courier New" w:cs="Courier New"/>
        </w:rPr>
        <w:t>"Ex ");</w:t>
      </w:r>
    </w:p>
    <w:p w:rsidR="00182360"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console.log(</w:t>
      </w:r>
      <w:proofErr w:type="spellStart"/>
      <w:r w:rsidRPr="00A00A18">
        <w:rPr>
          <w:rFonts w:ascii="Courier New" w:hAnsi="Courier New" w:cs="Courier New"/>
        </w:rPr>
        <w:t>prenom</w:t>
      </w:r>
      <w:proofErr w:type="spellEnd"/>
      <w:r w:rsidRPr="00A00A18">
        <w:rPr>
          <w:rFonts w:ascii="Courier New" w:hAnsi="Courier New" w:cs="Courier New"/>
        </w:rPr>
        <w:t>);</w:t>
      </w:r>
      <w:r>
        <w:rPr>
          <w:rFonts w:ascii="Courier New" w:hAnsi="Courier New" w:cs="Courier New"/>
        </w:rPr>
        <w:t>// provoque une erreur</w:t>
      </w:r>
    </w:p>
    <w:p w:rsidR="00182360" w:rsidRDefault="00182360" w:rsidP="00182360"/>
    <w:p w:rsidR="00182360" w:rsidRDefault="00182360" w:rsidP="00182360">
      <w:pPr>
        <w:pStyle w:val="Titre2"/>
      </w:pPr>
      <w:bookmarkStart w:id="33" w:name="_Toc449435224"/>
      <w:r w:rsidRPr="00A81B6B">
        <w:rPr>
          <w:rFonts w:ascii="Wingdings" w:hAnsi="Wingdings"/>
          <w:i/>
          <w:sz w:val="40"/>
          <w:szCs w:val="56"/>
        </w:rPr>
        <w:t></w:t>
      </w:r>
      <w:r>
        <w:rPr>
          <w:rFonts w:ascii="Wingdings" w:hAnsi="Wingdings"/>
          <w:sz w:val="36"/>
        </w:rPr>
        <w:t></w:t>
      </w:r>
      <w:r w:rsidRPr="00CA6C57">
        <w:rPr>
          <w:rFonts w:cs="Arial"/>
        </w:rPr>
        <w:t xml:space="preserve">Exercice : </w:t>
      </w:r>
      <w:r>
        <w:t xml:space="preserve">La </w:t>
      </w:r>
      <w:proofErr w:type="spellStart"/>
      <w:r>
        <w:t>portee</w:t>
      </w:r>
      <w:bookmarkEnd w:id="33"/>
      <w:proofErr w:type="spellEnd"/>
    </w:p>
    <w:p w:rsidR="00182360" w:rsidRPr="00B95FEB" w:rsidRDefault="00182360" w:rsidP="00182360">
      <w:r>
        <w:t>Réalisez maintenant l’exercice ‘</w:t>
      </w:r>
      <w:r w:rsidRPr="00403D3A">
        <w:rPr>
          <w:b/>
        </w:rPr>
        <w:t>La portée’</w:t>
      </w:r>
      <w:r w:rsidR="00403D3A">
        <w:t xml:space="preserve"> de manière à expérimenter les déclarations et accès aux variables locales et globales</w:t>
      </w:r>
      <w:r>
        <w:t>.</w:t>
      </w:r>
    </w:p>
    <w:p w:rsidR="00182360" w:rsidRDefault="00182360" w:rsidP="00182360"/>
    <w:p w:rsidR="00182360" w:rsidRDefault="00182360" w:rsidP="00182360"/>
    <w:p w:rsidR="00182360" w:rsidRDefault="00182360" w:rsidP="002A7108"/>
    <w:p w:rsidR="00182360" w:rsidRDefault="00182360">
      <w:pPr>
        <w:suppressAutoHyphens w:val="0"/>
        <w:spacing w:after="0" w:line="240" w:lineRule="auto"/>
        <w:ind w:right="0"/>
        <w:jc w:val="left"/>
        <w:rPr>
          <w:b/>
          <w:bCs/>
          <w:smallCaps/>
          <w:color w:val="FD7A03"/>
          <w:spacing w:val="4"/>
          <w:szCs w:val="24"/>
        </w:rPr>
      </w:pPr>
      <w:r>
        <w:br w:type="page"/>
      </w:r>
    </w:p>
    <w:p w:rsidR="00182360" w:rsidRDefault="00182360" w:rsidP="00182360">
      <w:pPr>
        <w:pStyle w:val="Titre2"/>
      </w:pPr>
      <w:bookmarkStart w:id="34" w:name="_Toc449435225"/>
      <w:r>
        <w:lastRenderedPageBreak/>
        <w:t>Les paramètres des fonctions</w:t>
      </w:r>
      <w:bookmarkEnd w:id="34"/>
    </w:p>
    <w:p w:rsidR="00182360" w:rsidRDefault="00182360" w:rsidP="00182360"/>
    <w:p w:rsidR="00182360" w:rsidRDefault="00182360" w:rsidP="00182360">
      <w:r>
        <w:t xml:space="preserve">Contrairement aux langages fortement typés comme Java ou C#, la </w:t>
      </w:r>
      <w:r w:rsidRPr="00A10B74">
        <w:rPr>
          <w:b/>
          <w:i/>
        </w:rPr>
        <w:t>signature</w:t>
      </w:r>
      <w:r>
        <w:rPr>
          <w:b/>
          <w:i/>
        </w:rPr>
        <w:t xml:space="preserve"> </w:t>
      </w:r>
      <w:r w:rsidRPr="00A10B74">
        <w:rPr>
          <w:i/>
        </w:rPr>
        <w:t>ou</w:t>
      </w:r>
      <w:r>
        <w:rPr>
          <w:b/>
          <w:i/>
        </w:rPr>
        <w:t xml:space="preserve"> liste des paramètres</w:t>
      </w:r>
      <w:r>
        <w:t xml:space="preserve"> d’une fonction JavaScript est assez ‘souple’ et n’impose pas le respect strict des paramètres attendus (ce qui permet de reproduire la notion de ‘</w:t>
      </w:r>
      <w:r w:rsidRPr="0086731D">
        <w:rPr>
          <w:i/>
        </w:rPr>
        <w:t>surcharge de méthode’</w:t>
      </w:r>
      <w:r>
        <w:t xml:space="preserve"> courante dans les langages orientés objet comme Java ou C#).</w:t>
      </w:r>
    </w:p>
    <w:p w:rsidR="00182360" w:rsidRDefault="00182360" w:rsidP="00182360"/>
    <w:p w:rsidR="00CF2261" w:rsidRPr="00FB091E" w:rsidRDefault="00CF2261" w:rsidP="00CF2261">
      <w:r>
        <w:t xml:space="preserve">La </w:t>
      </w:r>
      <w:r w:rsidRPr="00FB091E">
        <w:rPr>
          <w:i/>
        </w:rPr>
        <w:t>fonction</w:t>
      </w:r>
      <w:r w:rsidR="00182360" w:rsidRPr="00FB091E">
        <w:rPr>
          <w:i/>
        </w:rPr>
        <w:t xml:space="preserve"> constructeur</w:t>
      </w:r>
      <w:r>
        <w:rPr>
          <w:i/>
        </w:rPr>
        <w:t xml:space="preserve"> de l’objet standard</w:t>
      </w:r>
      <w:r w:rsidR="00182360" w:rsidRPr="00F17217">
        <w:rPr>
          <w:b/>
          <w:i/>
        </w:rPr>
        <w:t xml:space="preserve"> </w:t>
      </w:r>
      <w:r w:rsidR="00FB091E">
        <w:rPr>
          <w:rFonts w:ascii="Courier New" w:hAnsi="Courier New" w:cs="Courier New"/>
          <w:b/>
          <w:i/>
        </w:rPr>
        <w:t>Date</w:t>
      </w:r>
      <w:r w:rsidR="00182360">
        <w:t xml:space="preserve"> </w:t>
      </w:r>
      <w:r>
        <w:t xml:space="preserve">en est un parfait exemple : </w:t>
      </w:r>
      <w:proofErr w:type="gramStart"/>
      <w:r w:rsidRPr="00FB091E">
        <w:rPr>
          <w:rFonts w:ascii="Courier New" w:hAnsi="Courier New" w:cs="Courier New"/>
        </w:rPr>
        <w:t>Date(</w:t>
      </w:r>
      <w:proofErr w:type="gramEnd"/>
      <w:r w:rsidRPr="00FB091E">
        <w:rPr>
          <w:rFonts w:ascii="Courier New" w:hAnsi="Courier New" w:cs="Courier New"/>
        </w:rPr>
        <w:t>)</w:t>
      </w:r>
      <w:r>
        <w:t xml:space="preserve"> ; retourne la date et heure du jour alors que </w:t>
      </w:r>
      <w:r w:rsidRPr="00FB091E">
        <w:rPr>
          <w:rFonts w:ascii="Courier New" w:hAnsi="Courier New" w:cs="Courier New"/>
        </w:rPr>
        <w:t>Date("</w:t>
      </w:r>
      <w:proofErr w:type="spellStart"/>
      <w:r w:rsidRPr="00FB091E">
        <w:rPr>
          <w:rFonts w:ascii="Courier New" w:hAnsi="Courier New" w:cs="Courier New"/>
          <w:sz w:val="20"/>
          <w:szCs w:val="20"/>
          <w:bdr w:val="none" w:sz="0" w:space="0" w:color="auto" w:frame="1"/>
          <w:lang w:eastAsia="fr-FR"/>
        </w:rPr>
        <w:t>December</w:t>
      </w:r>
      <w:proofErr w:type="spellEnd"/>
      <w:r w:rsidRPr="00FB091E">
        <w:rPr>
          <w:rFonts w:ascii="Courier New" w:hAnsi="Courier New" w:cs="Courier New"/>
          <w:sz w:val="20"/>
          <w:szCs w:val="20"/>
          <w:bdr w:val="none" w:sz="0" w:space="0" w:color="auto" w:frame="1"/>
          <w:lang w:eastAsia="fr-FR"/>
        </w:rPr>
        <w:t xml:space="preserve"> 17, 2015 03:24:00</w:t>
      </w:r>
      <w:r w:rsidRPr="00FB091E">
        <w:t>")</w:t>
      </w:r>
      <w:r w:rsidR="00FB091E">
        <w:t> </w:t>
      </w:r>
      <w:r w:rsidRPr="00FB091E">
        <w:t xml:space="preserve">; ou encore </w:t>
      </w:r>
      <w:r w:rsidRPr="00FB091E">
        <w:rPr>
          <w:rFonts w:ascii="Courier New" w:hAnsi="Courier New" w:cs="Courier New"/>
        </w:rPr>
        <w:t>Date(2015,11,17)</w:t>
      </w:r>
      <w:r w:rsidR="00FB091E" w:rsidRPr="00FB091E">
        <w:rPr>
          <w:rFonts w:ascii="Courier New" w:hAnsi="Courier New" w:cs="Courier New"/>
        </w:rPr>
        <w:t> ;</w:t>
      </w:r>
      <w:r w:rsidRPr="00FB091E">
        <w:t xml:space="preserve"> retournent une date (et une heure) spécifiées. Dans ces différents cas, le nombre et le type des arguments</w:t>
      </w:r>
      <w:r w:rsidR="00FB091E">
        <w:t xml:space="preserve"> </w:t>
      </w:r>
      <w:r w:rsidRPr="00FB091E">
        <w:t>s</w:t>
      </w:r>
      <w:r w:rsidR="00FB091E">
        <w:t>on</w:t>
      </w:r>
      <w:r w:rsidRPr="00FB091E">
        <w:t>t très variable</w:t>
      </w:r>
      <w:r w:rsidR="00FB091E">
        <w:t>s</w:t>
      </w:r>
      <w:r w:rsidRPr="00FB091E">
        <w:t>.</w:t>
      </w:r>
    </w:p>
    <w:p w:rsidR="00CF2261" w:rsidRPr="00CF2261" w:rsidRDefault="00CF2261" w:rsidP="00CF2261">
      <w:pPr>
        <w:rPr>
          <w:lang w:eastAsia="fr-FR"/>
        </w:rPr>
      </w:pPr>
    </w:p>
    <w:p w:rsidR="00182360" w:rsidRDefault="00182360" w:rsidP="00182360">
      <w:r>
        <w:t>A chaque appel d’une fonction, l’objet</w:t>
      </w:r>
      <w:r w:rsidR="00FB091E">
        <w:t xml:space="preserve"> </w:t>
      </w:r>
      <w:r w:rsidRPr="00403D3A">
        <w:rPr>
          <w:rFonts w:ascii="Courier New" w:hAnsi="Courier New" w:cs="Courier New"/>
          <w:b/>
          <w:highlight w:val="yellow"/>
        </w:rPr>
        <w:t>arguments</w:t>
      </w:r>
      <w:r>
        <w:t xml:space="preserve"> stocke tous les paramètres envoyés lors de l’appel de la fonction. </w:t>
      </w:r>
      <w:r w:rsidR="00FB091E">
        <w:t xml:space="preserve">Ainsi, en JavaScript, </w:t>
      </w:r>
      <w:r w:rsidR="00FB091E" w:rsidRPr="00403D3A">
        <w:rPr>
          <w:i/>
          <w:highlight w:val="yellow"/>
        </w:rPr>
        <w:t>le développeur n’écrit qu’une seule définition de fonction en cas de variantes/surcharges mais il se doit de tester les paramètres reçus</w:t>
      </w:r>
      <w:r w:rsidR="00FB091E">
        <w:t>.</w:t>
      </w:r>
    </w:p>
    <w:p w:rsidR="00182360" w:rsidRDefault="00182360" w:rsidP="00182360">
      <w:r>
        <w:t>Exemple :</w:t>
      </w:r>
      <w:r w:rsidR="00770E78">
        <w:t xml:space="preserve"> la fonction ci-dessous accepte de 0 à n paramètres en fonction de la forme géométrique dont on veut calculer le périmètre</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7010EE">
        <w:rPr>
          <w:rFonts w:ascii="Courier New" w:hAnsi="Courier New" w:cs="Courier New"/>
        </w:rPr>
        <w:t>functi</w:t>
      </w:r>
      <w:r>
        <w:rPr>
          <w:rFonts w:ascii="Courier New" w:hAnsi="Courier New" w:cs="Courier New"/>
        </w:rPr>
        <w:t>on</w:t>
      </w:r>
      <w:proofErr w:type="spellEnd"/>
      <w:r>
        <w:rPr>
          <w:rFonts w:ascii="Courier New" w:hAnsi="Courier New" w:cs="Courier New"/>
        </w:rPr>
        <w:t xml:space="preserve"> </w:t>
      </w:r>
      <w:proofErr w:type="spellStart"/>
      <w:proofErr w:type="gramStart"/>
      <w:r>
        <w:rPr>
          <w:rFonts w:ascii="Courier New" w:hAnsi="Courier New" w:cs="Courier New"/>
        </w:rPr>
        <w:t>perimetre</w:t>
      </w:r>
      <w:proofErr w:type="spellEnd"/>
      <w:r>
        <w:rPr>
          <w:rFonts w:ascii="Courier New" w:hAnsi="Courier New" w:cs="Courier New"/>
        </w:rPr>
        <w:t>(</w:t>
      </w:r>
      <w:proofErr w:type="gramEnd"/>
      <w:r>
        <w:rPr>
          <w:rFonts w:ascii="Courier New" w:hAnsi="Courier New" w:cs="Courier New"/>
        </w:rPr>
        <w:t xml:space="preserve">largeur, longueur) </w:t>
      </w:r>
      <w:r w:rsidRPr="007010EE">
        <w:rPr>
          <w:rFonts w:ascii="Courier New" w:hAnsi="Courier New" w:cs="Courier New"/>
        </w:rPr>
        <w:t>{</w:t>
      </w:r>
    </w:p>
    <w:p w:rsidR="00182360"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7010EE">
        <w:rPr>
          <w:rFonts w:ascii="Courier New" w:hAnsi="Courier New" w:cs="Courier New"/>
        </w:rPr>
        <w:tab/>
      </w:r>
      <w:proofErr w:type="gramStart"/>
      <w:r w:rsidRPr="007010EE">
        <w:rPr>
          <w:rFonts w:ascii="Courier New" w:hAnsi="Courier New" w:cs="Courier New"/>
        </w:rPr>
        <w:t>var</w:t>
      </w:r>
      <w:proofErr w:type="gramEnd"/>
      <w:r w:rsidRPr="007010EE">
        <w:rPr>
          <w:rFonts w:ascii="Courier New" w:hAnsi="Courier New" w:cs="Courier New"/>
        </w:rPr>
        <w:t xml:space="preserve"> </w:t>
      </w:r>
      <w:proofErr w:type="spellStart"/>
      <w:r w:rsidRPr="007010EE">
        <w:rPr>
          <w:rFonts w:ascii="Courier New" w:hAnsi="Courier New" w:cs="Courier New"/>
        </w:rPr>
        <w:t>resultat</w:t>
      </w:r>
      <w:proofErr w:type="spellEnd"/>
      <w:r w:rsidRPr="007010EE">
        <w:rPr>
          <w:rFonts w:ascii="Courier New" w:hAnsi="Courier New" w:cs="Courier New"/>
        </w:rPr>
        <w:t xml:space="preserve"> = 0;</w:t>
      </w:r>
    </w:p>
    <w:p w:rsidR="00182360" w:rsidRPr="007010EE" w:rsidRDefault="00CF2261" w:rsidP="00182360">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ab/>
        <w:t xml:space="preserve">// </w:t>
      </w:r>
      <w:proofErr w:type="gramStart"/>
      <w:r>
        <w:rPr>
          <w:rFonts w:ascii="Courier New" w:hAnsi="Courier New" w:cs="Courier New"/>
        </w:rPr>
        <w:t>test</w:t>
      </w:r>
      <w:proofErr w:type="gramEnd"/>
      <w:r>
        <w:rPr>
          <w:rFonts w:ascii="Courier New" w:hAnsi="Courier New" w:cs="Courier New"/>
        </w:rPr>
        <w:t xml:space="preserve"> si au moins un paramètre reçu</w:t>
      </w:r>
    </w:p>
    <w:p w:rsidR="00182360" w:rsidRPr="00EC618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010EE">
        <w:rPr>
          <w:rFonts w:ascii="Courier New" w:hAnsi="Courier New" w:cs="Courier New"/>
        </w:rPr>
        <w:tab/>
      </w:r>
      <w:proofErr w:type="gramStart"/>
      <w:r w:rsidRPr="00EC6188">
        <w:rPr>
          <w:rFonts w:ascii="Courier New" w:hAnsi="Courier New" w:cs="Courier New"/>
          <w:lang w:val="en-US"/>
        </w:rPr>
        <w:t>if</w:t>
      </w:r>
      <w:proofErr w:type="gramEnd"/>
      <w:r w:rsidRPr="00EC6188">
        <w:rPr>
          <w:rFonts w:ascii="Courier New" w:hAnsi="Courier New" w:cs="Courier New"/>
          <w:lang w:val="en-US"/>
        </w:rPr>
        <w:t xml:space="preserve"> (!</w:t>
      </w:r>
      <w:proofErr w:type="spellStart"/>
      <w:r w:rsidRPr="00EC6188">
        <w:rPr>
          <w:rFonts w:ascii="Courier New" w:hAnsi="Courier New" w:cs="Courier New"/>
          <w:lang w:val="en-US"/>
        </w:rPr>
        <w:t>largeur</w:t>
      </w:r>
      <w:proofErr w:type="spellEnd"/>
      <w:r w:rsidRPr="00EC6188">
        <w:rPr>
          <w:rFonts w:ascii="Courier New" w:hAnsi="Courier New" w:cs="Courier New"/>
          <w:lang w:val="en-US"/>
        </w:rPr>
        <w:t xml:space="preserve">) </w:t>
      </w:r>
      <w:proofErr w:type="spellStart"/>
      <w:r w:rsidRPr="00EC6188">
        <w:rPr>
          <w:rFonts w:ascii="Courier New" w:hAnsi="Courier New" w:cs="Courier New"/>
          <w:lang w:val="en-US"/>
        </w:rPr>
        <w:t>resultat</w:t>
      </w:r>
      <w:proofErr w:type="spellEnd"/>
      <w:r w:rsidRPr="00EC6188">
        <w:rPr>
          <w:rFonts w:ascii="Courier New" w:hAnsi="Courier New" w:cs="Courier New"/>
          <w:lang w:val="en-US"/>
        </w:rPr>
        <w:t xml:space="preserve"> = 0;</w:t>
      </w:r>
    </w:p>
    <w:p w:rsidR="00182360" w:rsidRPr="00EC618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C6188">
        <w:rPr>
          <w:rFonts w:ascii="Courier New" w:hAnsi="Courier New" w:cs="Courier New"/>
          <w:lang w:val="en-US"/>
        </w:rPr>
        <w:tab/>
      </w:r>
      <w:proofErr w:type="gramStart"/>
      <w:r w:rsidRPr="00EC6188">
        <w:rPr>
          <w:rFonts w:ascii="Courier New" w:hAnsi="Courier New" w:cs="Courier New"/>
          <w:lang w:val="en-US"/>
        </w:rPr>
        <w:t>else</w:t>
      </w:r>
      <w:proofErr w:type="gramEnd"/>
      <w:r w:rsidRPr="00EC6188">
        <w:rPr>
          <w:rFonts w:ascii="Courier New" w:hAnsi="Courier New" w:cs="Courier New"/>
          <w:lang w:val="en-US"/>
        </w:rPr>
        <w:t xml:space="preserve"> if (!</w:t>
      </w:r>
      <w:proofErr w:type="spellStart"/>
      <w:r w:rsidRPr="00EC6188">
        <w:rPr>
          <w:rFonts w:ascii="Courier New" w:hAnsi="Courier New" w:cs="Courier New"/>
          <w:lang w:val="en-US"/>
        </w:rPr>
        <w:t>l</w:t>
      </w:r>
      <w:r w:rsidR="00CF2261" w:rsidRPr="00EC6188">
        <w:rPr>
          <w:rFonts w:ascii="Courier New" w:hAnsi="Courier New" w:cs="Courier New"/>
          <w:lang w:val="en-US"/>
        </w:rPr>
        <w:t>ongueur</w:t>
      </w:r>
      <w:proofErr w:type="spellEnd"/>
      <w:r w:rsidR="00CF2261" w:rsidRPr="00EC6188">
        <w:rPr>
          <w:rFonts w:ascii="Courier New" w:hAnsi="Courier New" w:cs="Courier New"/>
          <w:lang w:val="en-US"/>
        </w:rPr>
        <w:t xml:space="preserve">) </w:t>
      </w:r>
      <w:proofErr w:type="spellStart"/>
      <w:r w:rsidR="00CF2261" w:rsidRPr="00EC6188">
        <w:rPr>
          <w:rFonts w:ascii="Courier New" w:hAnsi="Courier New" w:cs="Courier New"/>
          <w:lang w:val="en-US"/>
        </w:rPr>
        <w:t>resultat</w:t>
      </w:r>
      <w:proofErr w:type="spellEnd"/>
      <w:r w:rsidR="00CF2261" w:rsidRPr="00EC6188">
        <w:rPr>
          <w:rFonts w:ascii="Courier New" w:hAnsi="Courier New" w:cs="Courier New"/>
          <w:lang w:val="en-US"/>
        </w:rPr>
        <w:t xml:space="preserve"> = 4*</w:t>
      </w:r>
      <w:proofErr w:type="spellStart"/>
      <w:r w:rsidR="00CF2261" w:rsidRPr="00EC6188">
        <w:rPr>
          <w:rFonts w:ascii="Courier New" w:hAnsi="Courier New" w:cs="Courier New"/>
          <w:lang w:val="en-US"/>
        </w:rPr>
        <w:t>largeur</w:t>
      </w:r>
      <w:proofErr w:type="spellEnd"/>
      <w:r w:rsidR="00CF2261" w:rsidRPr="00EC6188">
        <w:rPr>
          <w:rFonts w:ascii="Courier New" w:hAnsi="Courier New" w:cs="Courier New"/>
          <w:lang w:val="en-US"/>
        </w:rPr>
        <w:t xml:space="preserve">; </w:t>
      </w:r>
      <w:r w:rsidRPr="00EC6188">
        <w:rPr>
          <w:rFonts w:ascii="Courier New" w:hAnsi="Courier New" w:cs="Courier New"/>
          <w:lang w:val="en-US"/>
        </w:rPr>
        <w:t xml:space="preserve">// </w:t>
      </w:r>
      <w:r w:rsidR="00CF2261" w:rsidRPr="00EC6188">
        <w:rPr>
          <w:rFonts w:ascii="Courier New" w:hAnsi="Courier New" w:cs="Courier New"/>
          <w:lang w:val="en-US"/>
        </w:rPr>
        <w:t xml:space="preserve">1 </w:t>
      </w:r>
      <w:proofErr w:type="spellStart"/>
      <w:r w:rsidR="00CF2261" w:rsidRPr="00EC6188">
        <w:rPr>
          <w:rFonts w:ascii="Courier New" w:hAnsi="Courier New" w:cs="Courier New"/>
          <w:lang w:val="en-US"/>
        </w:rPr>
        <w:t>param</w:t>
      </w:r>
      <w:proofErr w:type="spellEnd"/>
      <w:r w:rsidR="00CF2261" w:rsidRPr="00EC6188">
        <w:rPr>
          <w:rFonts w:ascii="Courier New" w:hAnsi="Courier New" w:cs="Courier New"/>
          <w:lang w:val="en-US"/>
        </w:rPr>
        <w:t xml:space="preserve"> </w:t>
      </w:r>
      <w:proofErr w:type="spellStart"/>
      <w:r w:rsidR="00CF2261" w:rsidRPr="00EC6188">
        <w:rPr>
          <w:rFonts w:ascii="Courier New" w:hAnsi="Courier New" w:cs="Courier New"/>
          <w:lang w:val="en-US"/>
        </w:rPr>
        <w:t>recu</w:t>
      </w:r>
      <w:proofErr w:type="spellEnd"/>
      <w:r w:rsidR="00CF2261" w:rsidRPr="00EC6188">
        <w:rPr>
          <w:rFonts w:ascii="Courier New" w:hAnsi="Courier New" w:cs="Courier New"/>
          <w:lang w:val="en-US"/>
        </w:rPr>
        <w:t xml:space="preserve"> : </w:t>
      </w:r>
      <w:proofErr w:type="spellStart"/>
      <w:r w:rsidRPr="00EC6188">
        <w:rPr>
          <w:rFonts w:ascii="Courier New" w:hAnsi="Courier New" w:cs="Courier New"/>
          <w:lang w:val="en-US"/>
        </w:rPr>
        <w:t>carré</w:t>
      </w:r>
      <w:proofErr w:type="spellEnd"/>
    </w:p>
    <w:p w:rsidR="00182360" w:rsidRPr="00EC6188"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C6188">
        <w:rPr>
          <w:rFonts w:ascii="Courier New" w:hAnsi="Courier New" w:cs="Courier New"/>
          <w:lang w:val="en-US"/>
        </w:rPr>
        <w:tab/>
      </w:r>
      <w:proofErr w:type="gramStart"/>
      <w:r w:rsidRPr="00EC6188">
        <w:rPr>
          <w:rFonts w:ascii="Courier New" w:hAnsi="Courier New" w:cs="Courier New"/>
          <w:lang w:val="en-US"/>
        </w:rPr>
        <w:t>else</w:t>
      </w:r>
      <w:proofErr w:type="gramEnd"/>
      <w:r w:rsidRPr="00EC6188">
        <w:rPr>
          <w:rFonts w:ascii="Courier New" w:hAnsi="Courier New" w:cs="Courier New"/>
          <w:lang w:val="en-US"/>
        </w:rPr>
        <w:t xml:space="preserve"> if (</w:t>
      </w:r>
      <w:proofErr w:type="spellStart"/>
      <w:r w:rsidRPr="00EC6188">
        <w:rPr>
          <w:rFonts w:ascii="Courier New" w:hAnsi="Courier New" w:cs="Courier New"/>
          <w:lang w:val="en-US"/>
        </w:rPr>
        <w:t>arguments.length</w:t>
      </w:r>
      <w:proofErr w:type="spellEnd"/>
      <w:r w:rsidRPr="00EC6188">
        <w:rPr>
          <w:rFonts w:ascii="Courier New" w:hAnsi="Courier New" w:cs="Courier New"/>
          <w:lang w:val="en-US"/>
        </w:rPr>
        <w:t xml:space="preserve"> == 2) </w:t>
      </w:r>
    </w:p>
    <w:p w:rsidR="00182360" w:rsidRPr="00363A65"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EC6188">
        <w:rPr>
          <w:rFonts w:ascii="Courier New" w:hAnsi="Courier New" w:cs="Courier New"/>
          <w:lang w:val="en-US"/>
        </w:rPr>
        <w:tab/>
      </w:r>
      <w:r w:rsidRPr="00EC6188">
        <w:rPr>
          <w:rFonts w:ascii="Courier New" w:hAnsi="Courier New" w:cs="Courier New"/>
          <w:lang w:val="en-US"/>
        </w:rPr>
        <w:tab/>
      </w:r>
      <w:proofErr w:type="spellStart"/>
      <w:proofErr w:type="gramStart"/>
      <w:r w:rsidRPr="00363A65">
        <w:rPr>
          <w:rFonts w:ascii="Courier New" w:hAnsi="Courier New" w:cs="Courier New"/>
        </w:rPr>
        <w:t>resultat</w:t>
      </w:r>
      <w:proofErr w:type="spellEnd"/>
      <w:proofErr w:type="gramEnd"/>
      <w:r w:rsidRPr="00363A65">
        <w:rPr>
          <w:rFonts w:ascii="Courier New" w:hAnsi="Courier New" w:cs="Courier New"/>
        </w:rPr>
        <w:t xml:space="preserve"> = (largeur + longueur)*2;   // </w:t>
      </w:r>
      <w:r w:rsidR="00CF2261">
        <w:rPr>
          <w:rFonts w:ascii="Courier New" w:hAnsi="Courier New" w:cs="Courier New"/>
        </w:rPr>
        <w:t xml:space="preserve">2 </w:t>
      </w:r>
      <w:proofErr w:type="spellStart"/>
      <w:r w:rsidR="00CF2261">
        <w:rPr>
          <w:rFonts w:ascii="Courier New" w:hAnsi="Courier New" w:cs="Courier New"/>
        </w:rPr>
        <w:t>param</w:t>
      </w:r>
      <w:proofErr w:type="spellEnd"/>
      <w:r w:rsidR="00CF2261">
        <w:rPr>
          <w:rFonts w:ascii="Courier New" w:hAnsi="Courier New" w:cs="Courier New"/>
        </w:rPr>
        <w:t xml:space="preserve"> : </w:t>
      </w:r>
      <w:r w:rsidRPr="00363A65">
        <w:rPr>
          <w:rFonts w:ascii="Courier New" w:hAnsi="Courier New" w:cs="Courier New"/>
        </w:rPr>
        <w:t>rectangle</w:t>
      </w:r>
    </w:p>
    <w:p w:rsidR="00182360" w:rsidRPr="00363A65"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r w:rsidRPr="00363A65">
        <w:rPr>
          <w:rFonts w:ascii="Courier New" w:hAnsi="Courier New" w:cs="Courier New"/>
        </w:rPr>
        <w:tab/>
      </w:r>
      <w:proofErr w:type="spellStart"/>
      <w:proofErr w:type="gramStart"/>
      <w:r w:rsidRPr="00363A65">
        <w:rPr>
          <w:rFonts w:ascii="Courier New" w:hAnsi="Courier New" w:cs="Courier New"/>
        </w:rPr>
        <w:t>else</w:t>
      </w:r>
      <w:proofErr w:type="spellEnd"/>
      <w:proofErr w:type="gramEnd"/>
      <w:r w:rsidRPr="00363A65">
        <w:rPr>
          <w:rFonts w:ascii="Courier New" w:hAnsi="Courier New" w:cs="Courier New"/>
        </w:rPr>
        <w:t xml:space="preserve"> {</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63A65">
        <w:rPr>
          <w:rFonts w:ascii="Courier New" w:hAnsi="Courier New" w:cs="Courier New"/>
        </w:rPr>
        <w:tab/>
      </w:r>
      <w:r w:rsidRPr="00363A65">
        <w:rPr>
          <w:rFonts w:ascii="Courier New" w:hAnsi="Courier New" w:cs="Courier New"/>
        </w:rPr>
        <w:tab/>
      </w:r>
      <w:proofErr w:type="gramStart"/>
      <w:r w:rsidRPr="007010EE">
        <w:rPr>
          <w:rFonts w:ascii="Courier New" w:hAnsi="Courier New" w:cs="Courier New"/>
          <w:lang w:val="en-US"/>
        </w:rPr>
        <w:t>for</w:t>
      </w:r>
      <w:proofErr w:type="gramEnd"/>
      <w:r w:rsidRPr="007010EE">
        <w:rPr>
          <w:rFonts w:ascii="Courier New" w:hAnsi="Courier New" w:cs="Courier New"/>
          <w:lang w:val="en-US"/>
        </w:rPr>
        <w:t xml:space="preserve"> (</w:t>
      </w:r>
      <w:proofErr w:type="spellStart"/>
      <w:r w:rsidRPr="007010EE">
        <w:rPr>
          <w:rFonts w:ascii="Courier New" w:hAnsi="Courier New" w:cs="Courier New"/>
          <w:lang w:val="en-US"/>
        </w:rPr>
        <w:t>i</w:t>
      </w:r>
      <w:proofErr w:type="spellEnd"/>
      <w:r w:rsidRPr="007010EE">
        <w:rPr>
          <w:rFonts w:ascii="Courier New" w:hAnsi="Courier New" w:cs="Courier New"/>
          <w:lang w:val="en-US"/>
        </w:rPr>
        <w:t xml:space="preserve"> in arguments) </w:t>
      </w:r>
      <w:proofErr w:type="spellStart"/>
      <w:r w:rsidRPr="007010EE">
        <w:rPr>
          <w:rFonts w:ascii="Courier New" w:hAnsi="Courier New" w:cs="Courier New"/>
          <w:lang w:val="en-US"/>
        </w:rPr>
        <w:t>resultat</w:t>
      </w:r>
      <w:proofErr w:type="spellEnd"/>
      <w:r w:rsidRPr="007010EE">
        <w:rPr>
          <w:rFonts w:ascii="Courier New" w:hAnsi="Courier New" w:cs="Courier New"/>
          <w:lang w:val="en-US"/>
        </w:rPr>
        <w:t xml:space="preserve"> += arguments[</w:t>
      </w:r>
      <w:proofErr w:type="spellStart"/>
      <w:r w:rsidRPr="007010EE">
        <w:rPr>
          <w:rFonts w:ascii="Courier New" w:hAnsi="Courier New" w:cs="Courier New"/>
          <w:lang w:val="en-US"/>
        </w:rPr>
        <w:t>i</w:t>
      </w:r>
      <w:proofErr w:type="spellEnd"/>
      <w:r w:rsidRPr="007010EE">
        <w:rPr>
          <w:rFonts w:ascii="Courier New" w:hAnsi="Courier New" w:cs="Courier New"/>
          <w:lang w:val="en-US"/>
        </w:rPr>
        <w:t xml:space="preserve">]; // </w:t>
      </w:r>
      <w:proofErr w:type="spellStart"/>
      <w:r w:rsidRPr="007010EE">
        <w:rPr>
          <w:rFonts w:ascii="Courier New" w:hAnsi="Courier New" w:cs="Courier New"/>
          <w:lang w:val="en-US"/>
        </w:rPr>
        <w:t>polygone</w:t>
      </w:r>
      <w:proofErr w:type="spellEnd"/>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010EE">
        <w:rPr>
          <w:rFonts w:ascii="Courier New" w:hAnsi="Courier New" w:cs="Courier New"/>
          <w:lang w:val="en-US"/>
        </w:rPr>
        <w:tab/>
        <w:t>}</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010EE">
        <w:rPr>
          <w:rFonts w:ascii="Courier New" w:hAnsi="Courier New" w:cs="Courier New"/>
          <w:lang w:val="en-US"/>
        </w:rPr>
        <w:tab/>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010EE">
        <w:rPr>
          <w:rFonts w:ascii="Courier New" w:hAnsi="Courier New" w:cs="Courier New"/>
          <w:lang w:val="en-US"/>
        </w:rPr>
        <w:tab/>
      </w:r>
      <w:proofErr w:type="gramStart"/>
      <w:r w:rsidRPr="007010EE">
        <w:rPr>
          <w:rFonts w:ascii="Courier New" w:hAnsi="Courier New" w:cs="Courier New"/>
          <w:lang w:val="en-US"/>
        </w:rPr>
        <w:t>console.log(</w:t>
      </w:r>
      <w:proofErr w:type="spellStart"/>
      <w:proofErr w:type="gramEnd"/>
      <w:r w:rsidRPr="007010EE">
        <w:rPr>
          <w:rFonts w:ascii="Courier New" w:hAnsi="Courier New" w:cs="Courier New"/>
          <w:lang w:val="en-US"/>
        </w:rPr>
        <w:t>resultat</w:t>
      </w:r>
      <w:proofErr w:type="spellEnd"/>
      <w:r w:rsidRPr="007010EE">
        <w:rPr>
          <w:rFonts w:ascii="Courier New" w:hAnsi="Courier New" w:cs="Courier New"/>
          <w:lang w:val="en-US"/>
        </w:rPr>
        <w:t>);</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010EE">
        <w:rPr>
          <w:rFonts w:ascii="Courier New" w:hAnsi="Courier New" w:cs="Courier New"/>
          <w:lang w:val="en-US"/>
        </w:rPr>
        <w:t>}</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7010EE">
        <w:rPr>
          <w:rFonts w:ascii="Courier New" w:hAnsi="Courier New" w:cs="Courier New"/>
          <w:lang w:val="en-US"/>
        </w:rPr>
        <w:t>perimetre</w:t>
      </w:r>
      <w:proofErr w:type="spellEnd"/>
      <w:r w:rsidRPr="007010EE">
        <w:rPr>
          <w:rFonts w:ascii="Courier New" w:hAnsi="Courier New" w:cs="Courier New"/>
          <w:lang w:val="en-US"/>
        </w:rPr>
        <w:t>(</w:t>
      </w:r>
      <w:proofErr w:type="gramEnd"/>
      <w:r w:rsidRPr="007010EE">
        <w:rPr>
          <w:rFonts w:ascii="Courier New" w:hAnsi="Courier New" w:cs="Courier New"/>
          <w:lang w:val="en-US"/>
        </w:rPr>
        <w:t>);</w:t>
      </w:r>
      <w:r>
        <w:rPr>
          <w:rFonts w:ascii="Courier New" w:hAnsi="Courier New" w:cs="Courier New"/>
          <w:lang w:val="en-US"/>
        </w:rPr>
        <w:t xml:space="preserve">         </w:t>
      </w:r>
      <w:r>
        <w:rPr>
          <w:rFonts w:ascii="Courier New" w:hAnsi="Courier New" w:cs="Courier New"/>
        </w:rPr>
        <w:t>// affiche  0</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7010EE">
        <w:rPr>
          <w:rFonts w:ascii="Courier New" w:hAnsi="Courier New" w:cs="Courier New"/>
          <w:lang w:val="en-US"/>
        </w:rPr>
        <w:t>perimetre</w:t>
      </w:r>
      <w:proofErr w:type="spellEnd"/>
      <w:r w:rsidRPr="007010EE">
        <w:rPr>
          <w:rFonts w:ascii="Courier New" w:hAnsi="Courier New" w:cs="Courier New"/>
          <w:lang w:val="en-US"/>
        </w:rPr>
        <w:t>(</w:t>
      </w:r>
      <w:proofErr w:type="gramEnd"/>
      <w:r w:rsidRPr="007010EE">
        <w:rPr>
          <w:rFonts w:ascii="Courier New" w:hAnsi="Courier New" w:cs="Courier New"/>
          <w:lang w:val="en-US"/>
        </w:rPr>
        <w:t>5);</w:t>
      </w:r>
      <w:r>
        <w:rPr>
          <w:rFonts w:ascii="Courier New" w:hAnsi="Courier New" w:cs="Courier New"/>
          <w:lang w:val="en-US"/>
        </w:rPr>
        <w:t xml:space="preserve">        </w:t>
      </w:r>
      <w:r>
        <w:rPr>
          <w:rFonts w:ascii="Courier New" w:hAnsi="Courier New" w:cs="Courier New"/>
        </w:rPr>
        <w:t>// affiche 20</w:t>
      </w:r>
    </w:p>
    <w:p w:rsidR="00182360" w:rsidRPr="007010EE"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7010EE">
        <w:rPr>
          <w:rFonts w:ascii="Courier New" w:hAnsi="Courier New" w:cs="Courier New"/>
        </w:rPr>
        <w:t>perimetre</w:t>
      </w:r>
      <w:proofErr w:type="spellEnd"/>
      <w:r w:rsidRPr="007010EE">
        <w:rPr>
          <w:rFonts w:ascii="Courier New" w:hAnsi="Courier New" w:cs="Courier New"/>
        </w:rPr>
        <w:t>(</w:t>
      </w:r>
      <w:proofErr w:type="gramEnd"/>
      <w:r w:rsidRPr="007010EE">
        <w:rPr>
          <w:rFonts w:ascii="Courier New" w:hAnsi="Courier New" w:cs="Courier New"/>
        </w:rPr>
        <w:t>9,6);</w:t>
      </w:r>
      <w:r>
        <w:rPr>
          <w:rFonts w:ascii="Courier New" w:hAnsi="Courier New" w:cs="Courier New"/>
        </w:rPr>
        <w:t xml:space="preserve">      // affiche 30</w:t>
      </w:r>
    </w:p>
    <w:p w:rsidR="00182360" w:rsidRPr="00730063" w:rsidRDefault="00182360" w:rsidP="0018236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7010EE">
        <w:rPr>
          <w:rFonts w:ascii="Courier New" w:hAnsi="Courier New" w:cs="Courier New"/>
        </w:rPr>
        <w:t>perimetre</w:t>
      </w:r>
      <w:proofErr w:type="spellEnd"/>
      <w:r w:rsidRPr="007010EE">
        <w:rPr>
          <w:rFonts w:ascii="Courier New" w:hAnsi="Courier New" w:cs="Courier New"/>
        </w:rPr>
        <w:t>(</w:t>
      </w:r>
      <w:proofErr w:type="gramEnd"/>
      <w:r w:rsidRPr="007010EE">
        <w:rPr>
          <w:rFonts w:ascii="Courier New" w:hAnsi="Courier New" w:cs="Courier New"/>
        </w:rPr>
        <w:t>3,7,20,8);</w:t>
      </w:r>
      <w:r>
        <w:rPr>
          <w:rFonts w:ascii="Courier New" w:hAnsi="Courier New" w:cs="Courier New"/>
        </w:rPr>
        <w:t xml:space="preserve"> // affiche 38</w:t>
      </w:r>
    </w:p>
    <w:p w:rsidR="00182360" w:rsidRDefault="00182360" w:rsidP="00182360"/>
    <w:p w:rsidR="00182360" w:rsidRDefault="00182360" w:rsidP="00182360">
      <w:pPr>
        <w:pStyle w:val="Titre2"/>
      </w:pPr>
      <w:bookmarkStart w:id="35" w:name="_Toc444616148"/>
      <w:bookmarkStart w:id="36" w:name="_Toc449435226"/>
      <w:r w:rsidRPr="00A81B6B">
        <w:rPr>
          <w:rFonts w:ascii="Wingdings" w:hAnsi="Wingdings"/>
          <w:i/>
          <w:sz w:val="40"/>
          <w:szCs w:val="56"/>
        </w:rPr>
        <w:t></w:t>
      </w:r>
      <w:r>
        <w:rPr>
          <w:rFonts w:ascii="Wingdings" w:hAnsi="Wingdings"/>
          <w:sz w:val="36"/>
        </w:rPr>
        <w:t></w:t>
      </w:r>
      <w:r w:rsidR="001D0287">
        <w:t>Exercice : L</w:t>
      </w:r>
      <w:r>
        <w:t>’objet arguments</w:t>
      </w:r>
      <w:bookmarkEnd w:id="35"/>
      <w:bookmarkEnd w:id="36"/>
    </w:p>
    <w:p w:rsidR="00FB091E" w:rsidRDefault="00FB091E" w:rsidP="00182360">
      <w:r>
        <w:t>Réalisez maintenant l’exercice « </w:t>
      </w:r>
      <w:r w:rsidRPr="00403D3A">
        <w:rPr>
          <w:b/>
        </w:rPr>
        <w:t>l’objet argument</w:t>
      </w:r>
      <w:r w:rsidR="00403D3A">
        <w:t> » de manière à enrichir cette fonction périmètre.</w:t>
      </w:r>
    </w:p>
    <w:p w:rsidR="00182360" w:rsidRPr="009B1D3B" w:rsidRDefault="00182360" w:rsidP="00182360">
      <w:pPr>
        <w:rPr>
          <w:rFonts w:cs="Arial"/>
          <w:sz w:val="32"/>
        </w:rPr>
      </w:pPr>
      <w:r w:rsidRPr="009B1D3B">
        <w:br w:type="page"/>
      </w:r>
    </w:p>
    <w:p w:rsidR="00A10B74" w:rsidRDefault="00A556B4" w:rsidP="00A556B4">
      <w:pPr>
        <w:pStyle w:val="Titre2"/>
      </w:pPr>
      <w:bookmarkStart w:id="37" w:name="_Toc449435227"/>
      <w:r>
        <w:lastRenderedPageBreak/>
        <w:t>Les expressions de fonctions</w:t>
      </w:r>
      <w:bookmarkEnd w:id="37"/>
    </w:p>
    <w:p w:rsidR="00A556B4" w:rsidRDefault="00A556B4" w:rsidP="002A7108"/>
    <w:p w:rsidR="00A10B74" w:rsidRDefault="00A556B4" w:rsidP="002A7108">
      <w:r>
        <w:t xml:space="preserve">Les expressions de fonctions passent par la création d’une variable affectée par </w:t>
      </w:r>
      <w:r w:rsidR="00B84466">
        <w:t>la définition d’</w:t>
      </w:r>
      <w:r>
        <w:t>une fonction :</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r w:rsidRPr="00B84466">
        <w:rPr>
          <w:rFonts w:ascii="Courier New" w:hAnsi="Courier New" w:cs="Courier New"/>
          <w:highlight w:val="yellow"/>
        </w:rPr>
        <w:t>var</w:t>
      </w:r>
      <w:r>
        <w:rPr>
          <w:rFonts w:ascii="Courier New" w:hAnsi="Courier New" w:cs="Courier New"/>
        </w:rPr>
        <w:t xml:space="preserve"> </w:t>
      </w:r>
      <w:proofErr w:type="spellStart"/>
      <w:r>
        <w:rPr>
          <w:rFonts w:ascii="Courier New" w:hAnsi="Courier New" w:cs="Courier New"/>
        </w:rPr>
        <w:t>getCalculeSurface</w:t>
      </w:r>
      <w:proofErr w:type="spellEnd"/>
      <w:r>
        <w:rPr>
          <w:rFonts w:ascii="Courier New" w:hAnsi="Courier New" w:cs="Courier New"/>
        </w:rPr>
        <w:t xml:space="preserve"> = </w:t>
      </w:r>
      <w:proofErr w:type="spellStart"/>
      <w:r w:rsidR="00B84466" w:rsidRPr="00B84466">
        <w:rPr>
          <w:rFonts w:ascii="Courier New" w:hAnsi="Courier New" w:cs="Courier New"/>
          <w:highlight w:val="yellow"/>
        </w:rPr>
        <w:t>function</w:t>
      </w:r>
      <w:proofErr w:type="spellEnd"/>
      <w:r w:rsidR="00B84466">
        <w:rPr>
          <w:rFonts w:ascii="Courier New" w:hAnsi="Courier New" w:cs="Courier New"/>
        </w:rPr>
        <w:t xml:space="preserve"> </w:t>
      </w:r>
      <w:proofErr w:type="spellStart"/>
      <w:proofErr w:type="gramStart"/>
      <w:r w:rsidRPr="007808A1">
        <w:rPr>
          <w:rFonts w:ascii="Courier New" w:hAnsi="Courier New" w:cs="Courier New"/>
        </w:rPr>
        <w:t>calculeSurface</w:t>
      </w:r>
      <w:proofErr w:type="spellEnd"/>
      <w:r w:rsidRPr="00B84466">
        <w:rPr>
          <w:rFonts w:ascii="Courier New" w:hAnsi="Courier New" w:cs="Courier New"/>
          <w:highlight w:val="yellow"/>
        </w:rPr>
        <w:t>(</w:t>
      </w:r>
      <w:proofErr w:type="gramEnd"/>
      <w:r w:rsidRPr="007808A1">
        <w:rPr>
          <w:rFonts w:ascii="Courier New" w:hAnsi="Courier New" w:cs="Courier New"/>
        </w:rPr>
        <w:t>largeur, hauteur</w:t>
      </w:r>
      <w:r w:rsidRPr="00B84466">
        <w:rPr>
          <w:rFonts w:ascii="Courier New" w:hAnsi="Courier New" w:cs="Courier New"/>
          <w:highlight w:val="yellow"/>
        </w:rPr>
        <w:t>) {</w:t>
      </w:r>
      <w:r w:rsidRPr="007808A1">
        <w:rPr>
          <w:rFonts w:ascii="Courier New" w:hAnsi="Courier New" w:cs="Courier New"/>
        </w:rPr>
        <w:br/>
      </w:r>
      <w:r>
        <w:rPr>
          <w:rFonts w:ascii="Courier New" w:hAnsi="Courier New" w:cs="Courier New"/>
        </w:rPr>
        <w:tab/>
      </w:r>
      <w:r w:rsidR="00B84466">
        <w:rPr>
          <w:rFonts w:ascii="Courier New" w:hAnsi="Courier New" w:cs="Courier New"/>
        </w:rPr>
        <w:t xml:space="preserve">return </w:t>
      </w:r>
      <w:r w:rsidRPr="007808A1">
        <w:rPr>
          <w:rFonts w:ascii="Courier New" w:hAnsi="Courier New" w:cs="Courier New"/>
        </w:rPr>
        <w:t xml:space="preserve">largeur * hauteur;  </w:t>
      </w:r>
      <w:r w:rsidRPr="007808A1">
        <w:rPr>
          <w:rFonts w:ascii="Courier New" w:hAnsi="Courier New" w:cs="Courier New"/>
        </w:rPr>
        <w:br/>
      </w:r>
      <w:r w:rsidRPr="00B84466">
        <w:rPr>
          <w:rFonts w:ascii="Courier New" w:hAnsi="Courier New" w:cs="Courier New"/>
          <w:highlight w:val="yellow"/>
        </w:rPr>
        <w:t>};</w:t>
      </w:r>
      <w:r w:rsidR="004F4FF5">
        <w:rPr>
          <w:rFonts w:ascii="Courier New" w:hAnsi="Courier New" w:cs="Courier New"/>
        </w:rPr>
        <w:t xml:space="preserve">  // Attention à ne pas oublier le point-virgule de l’instruction !</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s = </w:t>
      </w:r>
      <w:proofErr w:type="spellStart"/>
      <w:proofErr w:type="gramStart"/>
      <w:r>
        <w:rPr>
          <w:rFonts w:ascii="Courier New" w:hAnsi="Courier New" w:cs="Courier New"/>
        </w:rPr>
        <w:t>getCalculSurface</w:t>
      </w:r>
      <w:proofErr w:type="spellEnd"/>
      <w:r>
        <w:rPr>
          <w:rFonts w:ascii="Courier New" w:hAnsi="Courier New" w:cs="Courier New"/>
        </w:rPr>
        <w:t>(</w:t>
      </w:r>
      <w:proofErr w:type="gramEnd"/>
      <w:r>
        <w:rPr>
          <w:rFonts w:ascii="Courier New" w:hAnsi="Courier New" w:cs="Courier New"/>
        </w:rPr>
        <w:t>8, 4);</w:t>
      </w:r>
    </w:p>
    <w:p w:rsidR="00A556B4" w:rsidRDefault="00A556B4" w:rsidP="002A7108"/>
    <w:p w:rsidR="00A10B74" w:rsidRDefault="00A556B4" w:rsidP="002A7108">
      <w:r>
        <w:t xml:space="preserve">Dans ce cas, la fonction elle-même n’a plus besoin de nom. On dit qu’elle est </w:t>
      </w:r>
      <w:r w:rsidRPr="00403D3A">
        <w:rPr>
          <w:i/>
          <w:highlight w:val="yellow"/>
        </w:rPr>
        <w:t>anonyme</w:t>
      </w:r>
      <w:r>
        <w:t> :</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var</w:t>
      </w:r>
      <w:proofErr w:type="gramEnd"/>
      <w:r>
        <w:rPr>
          <w:rFonts w:ascii="Courier New" w:hAnsi="Courier New" w:cs="Courier New"/>
        </w:rPr>
        <w:t xml:space="preserve"> </w:t>
      </w:r>
      <w:proofErr w:type="spellStart"/>
      <w:r>
        <w:rPr>
          <w:rFonts w:ascii="Courier New" w:hAnsi="Courier New" w:cs="Courier New"/>
        </w:rPr>
        <w:t>getCalculeSurface</w:t>
      </w:r>
      <w:proofErr w:type="spellEnd"/>
      <w:r>
        <w:rPr>
          <w:rFonts w:ascii="Courier New" w:hAnsi="Courier New" w:cs="Courier New"/>
        </w:rPr>
        <w:t xml:space="preserve"> = </w:t>
      </w:r>
      <w:proofErr w:type="spellStart"/>
      <w:r w:rsidRPr="00B84466">
        <w:rPr>
          <w:rFonts w:ascii="Courier New" w:hAnsi="Courier New" w:cs="Courier New"/>
          <w:highlight w:val="yellow"/>
        </w:rPr>
        <w:t>function</w:t>
      </w:r>
      <w:proofErr w:type="spellEnd"/>
      <w:r w:rsidRPr="00B84466">
        <w:rPr>
          <w:rFonts w:ascii="Courier New" w:hAnsi="Courier New" w:cs="Courier New"/>
          <w:highlight w:val="yellow"/>
        </w:rPr>
        <w:t> (</w:t>
      </w:r>
      <w:r w:rsidRPr="007808A1">
        <w:rPr>
          <w:rFonts w:ascii="Courier New" w:hAnsi="Courier New" w:cs="Courier New"/>
        </w:rPr>
        <w:t>largeur, hauteur</w:t>
      </w:r>
      <w:r w:rsidRPr="00B84466">
        <w:rPr>
          <w:rFonts w:ascii="Courier New" w:hAnsi="Courier New" w:cs="Courier New"/>
          <w:highlight w:val="yellow"/>
        </w:rPr>
        <w:t>) {</w:t>
      </w:r>
      <w:r w:rsidRPr="007808A1">
        <w:rPr>
          <w:rFonts w:ascii="Courier New" w:hAnsi="Courier New" w:cs="Courier New"/>
        </w:rPr>
        <w:br/>
      </w:r>
      <w:r>
        <w:rPr>
          <w:rFonts w:ascii="Courier New" w:hAnsi="Courier New" w:cs="Courier New"/>
        </w:rPr>
        <w:tab/>
        <w:t>return largeur * hauteur;</w:t>
      </w:r>
      <w:r w:rsidRPr="007808A1">
        <w:rPr>
          <w:rFonts w:ascii="Courier New" w:hAnsi="Courier New" w:cs="Courier New"/>
        </w:rPr>
        <w:br/>
      </w:r>
      <w:r w:rsidRPr="00B84466">
        <w:rPr>
          <w:rFonts w:ascii="Courier New" w:hAnsi="Courier New" w:cs="Courier New"/>
          <w:highlight w:val="yellow"/>
        </w:rPr>
        <w:t>};</w:t>
      </w:r>
      <w:r w:rsidR="00A00A18">
        <w:rPr>
          <w:rFonts w:ascii="Courier New" w:hAnsi="Courier New" w:cs="Courier New"/>
        </w:rPr>
        <w:t xml:space="preserve">  </w:t>
      </w:r>
    </w:p>
    <w:p w:rsidR="00B84466" w:rsidRDefault="00B84466" w:rsidP="00A556B4">
      <w:pPr>
        <w:pBdr>
          <w:top w:val="single" w:sz="4" w:space="1" w:color="auto"/>
          <w:left w:val="single" w:sz="4" w:space="4" w:color="auto"/>
          <w:bottom w:val="single" w:sz="4" w:space="1" w:color="auto"/>
          <w:right w:val="single" w:sz="4" w:space="4" w:color="auto"/>
        </w:pBdr>
        <w:rPr>
          <w:rFonts w:ascii="Courier New" w:hAnsi="Courier New" w:cs="Courier New"/>
        </w:rPr>
      </w:pPr>
    </w:p>
    <w:p w:rsidR="00B84466" w:rsidRDefault="00B84466" w:rsidP="00B84466">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s = </w:t>
      </w:r>
      <w:proofErr w:type="spellStart"/>
      <w:proofErr w:type="gramStart"/>
      <w:r>
        <w:rPr>
          <w:rFonts w:ascii="Courier New" w:hAnsi="Courier New" w:cs="Courier New"/>
        </w:rPr>
        <w:t>getCalculSurface</w:t>
      </w:r>
      <w:proofErr w:type="spellEnd"/>
      <w:r>
        <w:rPr>
          <w:rFonts w:ascii="Courier New" w:hAnsi="Courier New" w:cs="Courier New"/>
        </w:rPr>
        <w:t>(</w:t>
      </w:r>
      <w:proofErr w:type="gramEnd"/>
      <w:r>
        <w:rPr>
          <w:rFonts w:ascii="Courier New" w:hAnsi="Courier New" w:cs="Courier New"/>
        </w:rPr>
        <w:t>8, 4);</w:t>
      </w:r>
    </w:p>
    <w:p w:rsidR="00A556B4" w:rsidRDefault="00A556B4" w:rsidP="002A7108"/>
    <w:p w:rsidR="00A556B4" w:rsidRDefault="00A556B4" w:rsidP="002A7108">
      <w:r>
        <w:t>On peut aussi affecter une fonction déjà créée à une variable :</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var</w:t>
      </w:r>
      <w:proofErr w:type="gramEnd"/>
      <w:r>
        <w:rPr>
          <w:rFonts w:ascii="Courier New" w:hAnsi="Courier New" w:cs="Courier New"/>
        </w:rPr>
        <w:t xml:space="preserve"> </w:t>
      </w:r>
      <w:proofErr w:type="spellStart"/>
      <w:r>
        <w:rPr>
          <w:rFonts w:ascii="Courier New" w:hAnsi="Courier New" w:cs="Courier New"/>
        </w:rPr>
        <w:t>getCoucou</w:t>
      </w:r>
      <w:proofErr w:type="spellEnd"/>
      <w:r>
        <w:rPr>
          <w:rFonts w:ascii="Courier New" w:hAnsi="Courier New" w:cs="Courier New"/>
        </w:rPr>
        <w:t xml:space="preserve"> = coucou</w:t>
      </w:r>
      <w:r w:rsidRPr="007808A1">
        <w:rPr>
          <w:rFonts w:ascii="Courier New" w:hAnsi="Courier New" w:cs="Courier New"/>
        </w:rPr>
        <w:t>;</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function</w:t>
      </w:r>
      <w:proofErr w:type="spellEnd"/>
      <w:r>
        <w:rPr>
          <w:rFonts w:ascii="Courier New" w:hAnsi="Courier New" w:cs="Courier New"/>
        </w:rPr>
        <w:t xml:space="preserve"> </w:t>
      </w:r>
      <w:proofErr w:type="gramStart"/>
      <w:r>
        <w:rPr>
          <w:rFonts w:ascii="Courier New" w:hAnsi="Courier New" w:cs="Courier New"/>
        </w:rPr>
        <w:t>coucou(</w:t>
      </w:r>
      <w:proofErr w:type="gramEnd"/>
      <w:r>
        <w:rPr>
          <w:rFonts w:ascii="Courier New" w:hAnsi="Courier New" w:cs="Courier New"/>
        </w:rPr>
        <w:t xml:space="preserve">) { </w:t>
      </w:r>
      <w:proofErr w:type="spellStart"/>
      <w:r>
        <w:rPr>
          <w:rFonts w:ascii="Courier New" w:hAnsi="Courier New" w:cs="Courier New"/>
        </w:rPr>
        <w:t>alert</w:t>
      </w:r>
      <w:proofErr w:type="spellEnd"/>
      <w:r>
        <w:rPr>
          <w:rFonts w:ascii="Courier New" w:hAnsi="Courier New" w:cs="Courier New"/>
        </w:rPr>
        <w:t>("coucou !"); }</w:t>
      </w:r>
    </w:p>
    <w:p w:rsidR="00A556B4" w:rsidRDefault="00A556B4" w:rsidP="00A556B4">
      <w:pPr>
        <w:pBdr>
          <w:top w:val="single" w:sz="4" w:space="1" w:color="auto"/>
          <w:left w:val="single" w:sz="4" w:space="4" w:color="auto"/>
          <w:bottom w:val="single" w:sz="4" w:space="1" w:color="auto"/>
          <w:right w:val="single" w:sz="4" w:space="4" w:color="auto"/>
        </w:pBdr>
        <w:rPr>
          <w:rFonts w:ascii="Courier New" w:hAnsi="Courier New" w:cs="Courier New"/>
        </w:rPr>
      </w:pPr>
    </w:p>
    <w:p w:rsidR="00A556B4" w:rsidRDefault="00A556B4" w:rsidP="00A556B4">
      <w:pPr>
        <w:pBdr>
          <w:top w:val="single" w:sz="4" w:space="1" w:color="auto"/>
          <w:left w:val="single" w:sz="4" w:space="4" w:color="auto"/>
          <w:bottom w:val="single" w:sz="4" w:space="1" w:color="auto"/>
          <w:right w:val="single" w:sz="4" w:space="4" w:color="auto"/>
        </w:pBdr>
      </w:pPr>
      <w:proofErr w:type="spellStart"/>
      <w:proofErr w:type="gramStart"/>
      <w:r>
        <w:rPr>
          <w:rFonts w:ascii="Courier New" w:hAnsi="Courier New" w:cs="Courier New"/>
        </w:rPr>
        <w:t>getCoucou</w:t>
      </w:r>
      <w:proofErr w:type="spellEnd"/>
      <w:r>
        <w:rPr>
          <w:rFonts w:ascii="Courier New" w:hAnsi="Courier New" w:cs="Courier New"/>
        </w:rPr>
        <w:t>(</w:t>
      </w:r>
      <w:proofErr w:type="gramEnd"/>
      <w:r>
        <w:rPr>
          <w:rFonts w:ascii="Courier New" w:hAnsi="Courier New" w:cs="Courier New"/>
        </w:rPr>
        <w:t>);  // affiche "coucou !" dans une boîte de dialogue</w:t>
      </w:r>
    </w:p>
    <w:p w:rsidR="00087F5F" w:rsidRPr="005A1FE4" w:rsidRDefault="00087F5F" w:rsidP="00087F5F">
      <w:pPr>
        <w:pBdr>
          <w:left w:val="single" w:sz="4" w:space="4" w:color="auto"/>
        </w:pBdr>
        <w:rPr>
          <w:i/>
        </w:rPr>
      </w:pPr>
      <w:r w:rsidRPr="00797F17">
        <w:rPr>
          <w:i/>
          <w:highlight w:val="yellow"/>
        </w:rPr>
        <w:t xml:space="preserve">Attention qu’il s’agit bien </w:t>
      </w:r>
      <w:r w:rsidRPr="00087F5F">
        <w:rPr>
          <w:i/>
          <w:highlight w:val="yellow"/>
        </w:rPr>
        <w:t xml:space="preserve">de </w:t>
      </w:r>
      <w:r>
        <w:rPr>
          <w:b/>
          <w:i/>
          <w:highlight w:val="yellow"/>
        </w:rPr>
        <w:t>demander l’exécution immédiate de</w:t>
      </w:r>
      <w:r w:rsidRPr="00797F17">
        <w:rPr>
          <w:i/>
          <w:highlight w:val="yellow"/>
        </w:rPr>
        <w:t xml:space="preserve"> la fonction ; c’est pourquoi, le nom de la </w:t>
      </w:r>
      <w:r>
        <w:rPr>
          <w:i/>
          <w:highlight w:val="yellow"/>
        </w:rPr>
        <w:t>variable</w:t>
      </w:r>
      <w:r w:rsidRPr="00797F17">
        <w:rPr>
          <w:i/>
          <w:highlight w:val="yellow"/>
        </w:rPr>
        <w:t xml:space="preserve"> doit être suivi des habituelles parenthèses !</w:t>
      </w:r>
    </w:p>
    <w:p w:rsidR="004B5B77" w:rsidRPr="009B1D3B" w:rsidRDefault="004B5B77" w:rsidP="002A7108"/>
    <w:p w:rsidR="00D52154" w:rsidRDefault="00D52154" w:rsidP="002A7108"/>
    <w:p w:rsidR="00EF6A75" w:rsidRDefault="00D52154" w:rsidP="002A7108">
      <w:r>
        <w:t xml:space="preserve">Les expressions de fonctions </w:t>
      </w:r>
      <w:r w:rsidR="007D0D04">
        <w:t>diffèrent des</w:t>
      </w:r>
      <w:r>
        <w:t xml:space="preserve"> instructions de fonctions :</w:t>
      </w:r>
    </w:p>
    <w:p w:rsidR="00D52154" w:rsidRPr="00403D3A" w:rsidRDefault="007D0D04" w:rsidP="00D52154">
      <w:pPr>
        <w:pStyle w:val="Paragraphedeliste"/>
        <w:numPr>
          <w:ilvl w:val="0"/>
          <w:numId w:val="24"/>
        </w:numPr>
        <w:rPr>
          <w:i/>
          <w:highlight w:val="yellow"/>
        </w:rPr>
      </w:pPr>
      <w:r w:rsidRPr="00403D3A">
        <w:rPr>
          <w:i/>
          <w:highlight w:val="yellow"/>
        </w:rPr>
        <w:t xml:space="preserve">Elles peuvent être déclarées n’importe où dans le code (dans un </w:t>
      </w:r>
      <w:proofErr w:type="gramStart"/>
      <w:r w:rsidRPr="00403D3A">
        <w:rPr>
          <w:rFonts w:ascii="Courier New" w:hAnsi="Courier New" w:cs="Courier New"/>
          <w:i/>
          <w:highlight w:val="yellow"/>
        </w:rPr>
        <w:t>if(</w:t>
      </w:r>
      <w:proofErr w:type="gramEnd"/>
      <w:r w:rsidRPr="00403D3A">
        <w:rPr>
          <w:rFonts w:ascii="Courier New" w:hAnsi="Courier New" w:cs="Courier New"/>
          <w:i/>
          <w:highlight w:val="yellow"/>
        </w:rPr>
        <w:t>)</w:t>
      </w:r>
      <w:r w:rsidRPr="00403D3A">
        <w:rPr>
          <w:i/>
          <w:highlight w:val="yellow"/>
        </w:rPr>
        <w:t xml:space="preserve"> par exemple),</w:t>
      </w:r>
    </w:p>
    <w:p w:rsidR="007D0D04" w:rsidRDefault="007D0D04" w:rsidP="00D52154">
      <w:pPr>
        <w:pStyle w:val="Paragraphedeliste"/>
        <w:numPr>
          <w:ilvl w:val="0"/>
          <w:numId w:val="24"/>
        </w:numPr>
      </w:pPr>
      <w:r>
        <w:t>Elles ne sont pas remontées automatiqueme</w:t>
      </w:r>
      <w:r w:rsidR="00B84466">
        <w:t>nt en haut du bloc de script (e</w:t>
      </w:r>
      <w:r>
        <w:t xml:space="preserve">lles ne peuvent </w:t>
      </w:r>
      <w:r w:rsidR="00B84466">
        <w:t xml:space="preserve">donc pas </w:t>
      </w:r>
      <w:r>
        <w:t>être appel</w:t>
      </w:r>
      <w:r w:rsidR="00B84466">
        <w:t>ées avant d’avoir été déclarées</w:t>
      </w:r>
      <w:r>
        <w:t>)</w:t>
      </w:r>
      <w:r w:rsidR="00B84466">
        <w:t>.</w:t>
      </w:r>
    </w:p>
    <w:p w:rsidR="007D0D04" w:rsidRDefault="007D0D04" w:rsidP="00D52154">
      <w:pPr>
        <w:pStyle w:val="Paragraphedeliste"/>
        <w:numPr>
          <w:ilvl w:val="0"/>
          <w:numId w:val="24"/>
        </w:numPr>
      </w:pPr>
      <w:r>
        <w:t>Si l’expression de fonctions utilise une fonction anonyme, elle ne pourra pas être récursive.</w:t>
      </w:r>
    </w:p>
    <w:p w:rsidR="004330B2" w:rsidRDefault="004330B2" w:rsidP="004330B2"/>
    <w:p w:rsidR="004330B2" w:rsidRDefault="004330B2" w:rsidP="004330B2"/>
    <w:p w:rsidR="00FB091E" w:rsidRDefault="00FB091E">
      <w:pPr>
        <w:suppressAutoHyphens w:val="0"/>
        <w:spacing w:after="0" w:line="240" w:lineRule="auto"/>
        <w:ind w:right="0"/>
        <w:jc w:val="left"/>
        <w:rPr>
          <w:b/>
          <w:bCs/>
          <w:smallCaps/>
          <w:color w:val="FD7A03"/>
          <w:spacing w:val="4"/>
          <w:szCs w:val="24"/>
        </w:rPr>
      </w:pPr>
      <w:r>
        <w:br w:type="page"/>
      </w:r>
    </w:p>
    <w:p w:rsidR="004330B2" w:rsidRDefault="004330B2" w:rsidP="004330B2">
      <w:pPr>
        <w:pStyle w:val="Titre2"/>
      </w:pPr>
      <w:bookmarkStart w:id="38" w:name="_Toc449435228"/>
      <w:r>
        <w:lastRenderedPageBreak/>
        <w:t>Les fonctions anonymes</w:t>
      </w:r>
      <w:bookmarkEnd w:id="38"/>
    </w:p>
    <w:p w:rsidR="004330B2" w:rsidRDefault="004330B2" w:rsidP="004330B2"/>
    <w:p w:rsidR="006F4E6B" w:rsidRDefault="006F4E6B" w:rsidP="006F4E6B">
      <w:r>
        <w:t xml:space="preserve">Une </w:t>
      </w:r>
      <w:r w:rsidRPr="00403D3A">
        <w:rPr>
          <w:i/>
          <w:highlight w:val="yellow"/>
        </w:rPr>
        <w:t>fonction anonyme</w:t>
      </w:r>
      <w:r>
        <w:t xml:space="preserve"> ne porte pas de nom ; elle est définie ‘à la volée’, ce qui surcharge considérablement le code au détriment de sa lisibilité. </w:t>
      </w:r>
    </w:p>
    <w:p w:rsidR="006F4E6B" w:rsidRDefault="006F4E6B" w:rsidP="004330B2"/>
    <w:p w:rsidR="006F4E6B" w:rsidRDefault="006F4E6B" w:rsidP="006F4E6B">
      <w:r>
        <w:t>Les fonctions anonymes sont très utilisées dans le langage JavaScript, notamment dans l</w:t>
      </w:r>
      <w:r w:rsidR="00B84466">
        <w:t>a gestion d</w:t>
      </w:r>
      <w:r>
        <w:t xml:space="preserve">es évènements, les objets, les </w:t>
      </w:r>
      <w:proofErr w:type="spellStart"/>
      <w:r>
        <w:t>closures</w:t>
      </w:r>
      <w:proofErr w:type="spellEnd"/>
      <w:r>
        <w:t>, et les callback …</w:t>
      </w:r>
    </w:p>
    <w:p w:rsidR="006F4E6B" w:rsidRDefault="006F4E6B" w:rsidP="004330B2"/>
    <w:p w:rsidR="00087F5F" w:rsidRDefault="00087F5F" w:rsidP="004330B2">
      <w:r>
        <w:t>En voici déjà un aperçu :</w:t>
      </w:r>
    </w:p>
    <w:p w:rsidR="00DE79AA" w:rsidRDefault="00DE79AA" w:rsidP="004330B2">
      <w:r>
        <w:t xml:space="preserve">JavaScript propose </w:t>
      </w:r>
      <w:r w:rsidR="000F5563">
        <w:t>4</w:t>
      </w:r>
      <w:r>
        <w:t xml:space="preserve"> fonctions dîtes temporelles : </w:t>
      </w:r>
    </w:p>
    <w:p w:rsidR="00DE79AA" w:rsidRDefault="003C076A" w:rsidP="00DE79AA">
      <w:pPr>
        <w:pStyle w:val="Paragraphedeliste"/>
        <w:numPr>
          <w:ilvl w:val="0"/>
          <w:numId w:val="26"/>
        </w:numPr>
      </w:pPr>
      <w:r w:rsidRPr="00087F5F">
        <w:rPr>
          <w:rFonts w:ascii="Courier New" w:hAnsi="Courier New" w:cs="Courier New"/>
          <w:bdr w:val="single" w:sz="4" w:space="0" w:color="auto"/>
        </w:rPr>
        <w:t xml:space="preserve">var id = </w:t>
      </w:r>
      <w:proofErr w:type="spellStart"/>
      <w:proofErr w:type="gramStart"/>
      <w:r w:rsidR="00DE79AA" w:rsidRPr="00087F5F">
        <w:rPr>
          <w:rFonts w:ascii="Courier New" w:hAnsi="Courier New" w:cs="Courier New"/>
          <w:b/>
          <w:bdr w:val="single" w:sz="4" w:space="0" w:color="auto"/>
        </w:rPr>
        <w:t>setTimeout</w:t>
      </w:r>
      <w:proofErr w:type="spellEnd"/>
      <w:r w:rsidR="00DE79AA" w:rsidRPr="00087F5F">
        <w:rPr>
          <w:rFonts w:ascii="Courier New" w:hAnsi="Courier New" w:cs="Courier New"/>
          <w:bdr w:val="single" w:sz="4" w:space="0" w:color="auto"/>
        </w:rPr>
        <w:t>(</w:t>
      </w:r>
      <w:proofErr w:type="gramEnd"/>
      <w:r w:rsidR="00DE79AA" w:rsidRPr="00087F5F">
        <w:rPr>
          <w:rFonts w:ascii="Courier New" w:hAnsi="Courier New" w:cs="Courier New"/>
          <w:highlight w:val="yellow"/>
          <w:bdr w:val="single" w:sz="4" w:space="0" w:color="auto"/>
        </w:rPr>
        <w:t>fct1</w:t>
      </w:r>
      <w:r w:rsidR="00DE79AA" w:rsidRPr="00087F5F">
        <w:rPr>
          <w:rFonts w:ascii="Courier New" w:hAnsi="Courier New" w:cs="Courier New"/>
          <w:bdr w:val="single" w:sz="4" w:space="0" w:color="auto"/>
        </w:rPr>
        <w:t>, temps)</w:t>
      </w:r>
      <w:r w:rsidR="008034AD">
        <w:t xml:space="preserve"> : crée un </w:t>
      </w:r>
      <w:proofErr w:type="spellStart"/>
      <w:r w:rsidR="008034AD" w:rsidRPr="008034AD">
        <w:rPr>
          <w:i/>
        </w:rPr>
        <w:t>timer</w:t>
      </w:r>
      <w:proofErr w:type="spellEnd"/>
      <w:r w:rsidR="008034AD">
        <w:t xml:space="preserve"> </w:t>
      </w:r>
      <w:r w:rsidR="000F5563">
        <w:t>qui</w:t>
      </w:r>
      <w:r w:rsidR="00DE79AA">
        <w:t xml:space="preserve"> appelle la fonction </w:t>
      </w:r>
      <w:r w:rsidR="00DE79AA" w:rsidRPr="00087F5F">
        <w:rPr>
          <w:rFonts w:ascii="Courier New" w:hAnsi="Courier New" w:cs="Courier New"/>
          <w:i/>
        </w:rPr>
        <w:t>fct1()</w:t>
      </w:r>
      <w:r w:rsidR="00DE79AA">
        <w:t xml:space="preserve"> après le </w:t>
      </w:r>
      <w:r w:rsidR="00DE79AA" w:rsidRPr="00087F5F">
        <w:rPr>
          <w:rFonts w:ascii="Courier New" w:hAnsi="Courier New" w:cs="Courier New"/>
          <w:i/>
        </w:rPr>
        <w:t>temps</w:t>
      </w:r>
      <w:r w:rsidR="00DE79AA">
        <w:t xml:space="preserve"> écoulé</w:t>
      </w:r>
      <w:r w:rsidR="008034AD">
        <w:t xml:space="preserve"> </w:t>
      </w:r>
      <w:r w:rsidR="008034AD" w:rsidRPr="008034AD">
        <w:t>(en milliseconde)</w:t>
      </w:r>
      <w:r w:rsidR="00DE79AA">
        <w:t>.</w:t>
      </w:r>
    </w:p>
    <w:p w:rsidR="00DE79AA" w:rsidRDefault="003C076A" w:rsidP="00DE79AA">
      <w:pPr>
        <w:pStyle w:val="Paragraphedeliste"/>
        <w:numPr>
          <w:ilvl w:val="0"/>
          <w:numId w:val="26"/>
        </w:numPr>
      </w:pPr>
      <w:r w:rsidRPr="00087F5F">
        <w:rPr>
          <w:rFonts w:ascii="Courier New" w:hAnsi="Courier New" w:cs="Courier New"/>
          <w:bdr w:val="single" w:sz="4" w:space="0" w:color="auto"/>
        </w:rPr>
        <w:t xml:space="preserve">var id = </w:t>
      </w:r>
      <w:proofErr w:type="spellStart"/>
      <w:proofErr w:type="gramStart"/>
      <w:r w:rsidR="00DE79AA" w:rsidRPr="00087F5F">
        <w:rPr>
          <w:rFonts w:ascii="Courier New" w:hAnsi="Courier New" w:cs="Courier New"/>
          <w:b/>
          <w:bdr w:val="single" w:sz="4" w:space="0" w:color="auto"/>
        </w:rPr>
        <w:t>setInterval</w:t>
      </w:r>
      <w:proofErr w:type="spellEnd"/>
      <w:r w:rsidR="006F4E6B" w:rsidRPr="00087F5F">
        <w:rPr>
          <w:rFonts w:ascii="Courier New" w:hAnsi="Courier New" w:cs="Courier New"/>
          <w:bdr w:val="single" w:sz="4" w:space="0" w:color="auto"/>
        </w:rPr>
        <w:t>(</w:t>
      </w:r>
      <w:proofErr w:type="gramEnd"/>
      <w:r w:rsidR="006F4E6B" w:rsidRPr="00087F5F">
        <w:rPr>
          <w:rFonts w:ascii="Courier New" w:hAnsi="Courier New" w:cs="Courier New"/>
          <w:highlight w:val="yellow"/>
          <w:bdr w:val="single" w:sz="4" w:space="0" w:color="auto"/>
        </w:rPr>
        <w:t>fct2</w:t>
      </w:r>
      <w:r w:rsidR="00DE79AA" w:rsidRPr="00087F5F">
        <w:rPr>
          <w:rFonts w:ascii="Courier New" w:hAnsi="Courier New" w:cs="Courier New"/>
          <w:bdr w:val="single" w:sz="4" w:space="0" w:color="auto"/>
        </w:rPr>
        <w:t>, temps)</w:t>
      </w:r>
      <w:r w:rsidR="008034AD">
        <w:t xml:space="preserve"> : crée un </w:t>
      </w:r>
      <w:proofErr w:type="spellStart"/>
      <w:r w:rsidR="008034AD" w:rsidRPr="008034AD">
        <w:rPr>
          <w:i/>
        </w:rPr>
        <w:t>timer</w:t>
      </w:r>
      <w:proofErr w:type="spellEnd"/>
      <w:r w:rsidR="008034AD">
        <w:t xml:space="preserve"> </w:t>
      </w:r>
      <w:r w:rsidR="00DE79AA" w:rsidRPr="00DE79AA">
        <w:t xml:space="preserve">qui </w:t>
      </w:r>
      <w:r w:rsidR="00DE79AA">
        <w:t xml:space="preserve">répète l’appel de la fonction </w:t>
      </w:r>
      <w:r w:rsidR="00DE79AA" w:rsidRPr="00087F5F">
        <w:rPr>
          <w:rFonts w:ascii="Courier New" w:hAnsi="Courier New" w:cs="Courier New"/>
          <w:i/>
        </w:rPr>
        <w:t>fct2()</w:t>
      </w:r>
      <w:r w:rsidR="00DE79AA">
        <w:t xml:space="preserve"> </w:t>
      </w:r>
      <w:r w:rsidR="008034AD">
        <w:t xml:space="preserve">à </w:t>
      </w:r>
      <w:r w:rsidR="00DE79AA">
        <w:t>tou</w:t>
      </w:r>
      <w:r w:rsidR="008034AD">
        <w:t>te</w:t>
      </w:r>
      <w:r w:rsidR="00DE79AA">
        <w:t xml:space="preserve">s les </w:t>
      </w:r>
      <w:r w:rsidR="008034AD">
        <w:t xml:space="preserve">intervalles de </w:t>
      </w:r>
      <w:r w:rsidR="00DE79AA" w:rsidRPr="00087F5F">
        <w:rPr>
          <w:rFonts w:ascii="Courier New" w:hAnsi="Courier New" w:cs="Courier New"/>
          <w:i/>
        </w:rPr>
        <w:t>temps</w:t>
      </w:r>
      <w:r w:rsidR="008034AD">
        <w:t xml:space="preserve"> (en milliseconde)</w:t>
      </w:r>
      <w:r w:rsidR="00DE79AA">
        <w:t xml:space="preserve">. </w:t>
      </w:r>
    </w:p>
    <w:p w:rsidR="000F5563" w:rsidRDefault="000F5563" w:rsidP="00DE79AA">
      <w:pPr>
        <w:pStyle w:val="Paragraphedeliste"/>
        <w:numPr>
          <w:ilvl w:val="0"/>
          <w:numId w:val="26"/>
        </w:numPr>
      </w:pPr>
      <w:proofErr w:type="spellStart"/>
      <w:proofErr w:type="gramStart"/>
      <w:r w:rsidRPr="00087F5F">
        <w:rPr>
          <w:rFonts w:ascii="Courier New" w:hAnsi="Courier New" w:cs="Courier New"/>
          <w:b/>
          <w:i/>
        </w:rPr>
        <w:t>clearTimeout</w:t>
      </w:r>
      <w:proofErr w:type="spellEnd"/>
      <w:r w:rsidRPr="00087F5F">
        <w:rPr>
          <w:rFonts w:ascii="Courier New" w:hAnsi="Courier New" w:cs="Courier New"/>
          <w:b/>
          <w:i/>
        </w:rPr>
        <w:t>(</w:t>
      </w:r>
      <w:proofErr w:type="gramEnd"/>
      <w:r w:rsidRPr="00087F5F">
        <w:rPr>
          <w:rFonts w:ascii="Courier New" w:hAnsi="Courier New" w:cs="Courier New"/>
          <w:i/>
        </w:rPr>
        <w:t>id</w:t>
      </w:r>
      <w:r w:rsidRPr="00087F5F">
        <w:rPr>
          <w:rFonts w:ascii="Courier New" w:hAnsi="Courier New" w:cs="Courier New"/>
          <w:b/>
          <w:i/>
        </w:rPr>
        <w:t>)</w:t>
      </w:r>
      <w:r w:rsidRPr="000F5563">
        <w:t xml:space="preserve"> qui</w:t>
      </w:r>
      <w:r>
        <w:t xml:space="preserve"> arrête le </w:t>
      </w:r>
      <w:proofErr w:type="spellStart"/>
      <w:r w:rsidRPr="000F5563">
        <w:rPr>
          <w:i/>
        </w:rPr>
        <w:t>timer</w:t>
      </w:r>
      <w:proofErr w:type="spellEnd"/>
      <w:r>
        <w:t xml:space="preserve"> avant l’expiration du délai fixé.</w:t>
      </w:r>
    </w:p>
    <w:p w:rsidR="000F5563" w:rsidRDefault="000F5563" w:rsidP="00DE79AA">
      <w:pPr>
        <w:pStyle w:val="Paragraphedeliste"/>
        <w:numPr>
          <w:ilvl w:val="0"/>
          <w:numId w:val="26"/>
        </w:numPr>
      </w:pPr>
      <w:proofErr w:type="spellStart"/>
      <w:proofErr w:type="gramStart"/>
      <w:r w:rsidRPr="00087F5F">
        <w:rPr>
          <w:rFonts w:ascii="Courier New" w:hAnsi="Courier New" w:cs="Courier New"/>
          <w:b/>
          <w:i/>
        </w:rPr>
        <w:t>clearInterval</w:t>
      </w:r>
      <w:proofErr w:type="spellEnd"/>
      <w:r w:rsidRPr="00087F5F">
        <w:rPr>
          <w:rFonts w:ascii="Courier New" w:hAnsi="Courier New" w:cs="Courier New"/>
          <w:b/>
          <w:i/>
        </w:rPr>
        <w:t>(</w:t>
      </w:r>
      <w:proofErr w:type="gramEnd"/>
      <w:r w:rsidRPr="00087F5F">
        <w:rPr>
          <w:rFonts w:ascii="Courier New" w:hAnsi="Courier New" w:cs="Courier New"/>
          <w:i/>
        </w:rPr>
        <w:t>id</w:t>
      </w:r>
      <w:r w:rsidRPr="00087F5F">
        <w:rPr>
          <w:rFonts w:ascii="Courier New" w:hAnsi="Courier New" w:cs="Courier New"/>
          <w:b/>
          <w:i/>
        </w:rPr>
        <w:t>)</w:t>
      </w:r>
      <w:r>
        <w:t xml:space="preserve"> qui arrête le </w:t>
      </w:r>
      <w:proofErr w:type="spellStart"/>
      <w:r w:rsidRPr="000F5563">
        <w:rPr>
          <w:i/>
        </w:rPr>
        <w:t>timer</w:t>
      </w:r>
      <w:proofErr w:type="spellEnd"/>
      <w:r>
        <w:t xml:space="preserve"> avant le prochain appel de la fonction.</w:t>
      </w:r>
    </w:p>
    <w:p w:rsidR="006F4E6B" w:rsidRPr="005A1FE4" w:rsidRDefault="006F4E6B" w:rsidP="006F4E6B">
      <w:pPr>
        <w:pBdr>
          <w:left w:val="single" w:sz="4" w:space="4" w:color="auto"/>
        </w:pBdr>
        <w:rPr>
          <w:i/>
        </w:rPr>
      </w:pPr>
      <w:r w:rsidRPr="00797F17">
        <w:rPr>
          <w:i/>
          <w:highlight w:val="yellow"/>
        </w:rPr>
        <w:t xml:space="preserve">Attention qu’il s’agit bien de </w:t>
      </w:r>
      <w:r w:rsidRPr="00797F17">
        <w:rPr>
          <w:b/>
          <w:i/>
          <w:highlight w:val="yellow"/>
        </w:rPr>
        <w:t>désigner</w:t>
      </w:r>
      <w:r w:rsidRPr="00797F17">
        <w:rPr>
          <w:i/>
          <w:highlight w:val="yellow"/>
        </w:rPr>
        <w:t xml:space="preserve"> la fonction à exécuter, </w:t>
      </w:r>
      <w:r w:rsidRPr="00797F17">
        <w:rPr>
          <w:b/>
          <w:i/>
          <w:highlight w:val="yellow"/>
        </w:rPr>
        <w:t>sans demander son exécution</w:t>
      </w:r>
      <w:r w:rsidRPr="00797F17">
        <w:rPr>
          <w:i/>
          <w:highlight w:val="yellow"/>
        </w:rPr>
        <w:t xml:space="preserve"> immédiate ; c’est pourquoi, le nom de la fonction ne doit pas être suivi des habituelles parenthèses !</w:t>
      </w:r>
    </w:p>
    <w:p w:rsidR="006F4E6B" w:rsidRDefault="006F4E6B" w:rsidP="004330B2"/>
    <w:p w:rsidR="00087F5F" w:rsidRDefault="004C5E8B" w:rsidP="004330B2">
      <w:r>
        <w:t>Les</w:t>
      </w:r>
      <w:r w:rsidR="000F5563">
        <w:t xml:space="preserve"> fonction</w:t>
      </w:r>
      <w:r>
        <w:t>s</w:t>
      </w:r>
      <w:r w:rsidR="000F5563">
        <w:t xml:space="preserve"> appelée</w:t>
      </w:r>
      <w:r>
        <w:t>s</w:t>
      </w:r>
      <w:r w:rsidR="000F5563">
        <w:t xml:space="preserve"> </w:t>
      </w:r>
      <w:proofErr w:type="gramStart"/>
      <w:r w:rsidR="006F4E6B" w:rsidRPr="00087F5F">
        <w:rPr>
          <w:rFonts w:ascii="Courier New" w:hAnsi="Courier New" w:cs="Courier New"/>
        </w:rPr>
        <w:t>fct1(</w:t>
      </w:r>
      <w:proofErr w:type="gramEnd"/>
      <w:r w:rsidR="006F4E6B" w:rsidRPr="00087F5F">
        <w:rPr>
          <w:rFonts w:ascii="Courier New" w:hAnsi="Courier New" w:cs="Courier New"/>
        </w:rPr>
        <w:t>)</w:t>
      </w:r>
      <w:r w:rsidR="006F4E6B">
        <w:t xml:space="preserve"> et </w:t>
      </w:r>
      <w:r w:rsidR="006F4E6B" w:rsidRPr="00087F5F">
        <w:rPr>
          <w:rFonts w:ascii="Courier New" w:hAnsi="Courier New" w:cs="Courier New"/>
        </w:rPr>
        <w:t>fct2()</w:t>
      </w:r>
      <w:r w:rsidR="006F4E6B">
        <w:t xml:space="preserve"> peuvent </w:t>
      </w:r>
      <w:r w:rsidR="00087F5F">
        <w:t xml:space="preserve">même </w:t>
      </w:r>
      <w:r w:rsidR="006F4E6B">
        <w:t xml:space="preserve">être </w:t>
      </w:r>
      <w:r w:rsidR="00087F5F">
        <w:t xml:space="preserve">des fonctions </w:t>
      </w:r>
      <w:r w:rsidR="006F4E6B">
        <w:t>anonymes</w:t>
      </w:r>
      <w:r w:rsidR="00087F5F">
        <w:t xml:space="preserve"> déclarées à l’intérieur de l’appel de la fonction de </w:t>
      </w:r>
      <w:proofErr w:type="spellStart"/>
      <w:r w:rsidR="00087F5F" w:rsidRPr="00087F5F">
        <w:rPr>
          <w:i/>
        </w:rPr>
        <w:t>timer</w:t>
      </w:r>
      <w:proofErr w:type="spellEnd"/>
      <w:r w:rsidR="000F5563">
        <w:t xml:space="preserve">. </w:t>
      </w:r>
    </w:p>
    <w:p w:rsidR="00087F5F" w:rsidRDefault="00087F5F" w:rsidP="004330B2"/>
    <w:p w:rsidR="000F5563" w:rsidRPr="00555F68" w:rsidRDefault="00087F5F" w:rsidP="004330B2">
      <w:r>
        <w:t xml:space="preserve">Exemple </w:t>
      </w:r>
      <w:r w:rsidR="006F4E6B">
        <w:t>d’un</w:t>
      </w:r>
      <w:r w:rsidR="004C5E8B" w:rsidRPr="00555F68">
        <w:t xml:space="preserve"> </w:t>
      </w:r>
      <w:r w:rsidR="004C5E8B" w:rsidRPr="0066099F">
        <w:t xml:space="preserve">minuteur </w:t>
      </w:r>
      <w:r w:rsidR="000F5563" w:rsidRPr="00555F68">
        <w:t>:</w:t>
      </w:r>
    </w:p>
    <w:p w:rsidR="002875AF" w:rsidRPr="00B31B14"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B31B14">
        <w:rPr>
          <w:rFonts w:ascii="Courier New" w:hAnsi="Courier New" w:cs="Courier New"/>
        </w:rPr>
        <w:t>var</w:t>
      </w:r>
      <w:proofErr w:type="gramEnd"/>
      <w:r w:rsidRPr="00B31B14">
        <w:rPr>
          <w:rFonts w:ascii="Courier New" w:hAnsi="Courier New" w:cs="Courier New"/>
        </w:rPr>
        <w:t xml:space="preserve"> i = 9;</w:t>
      </w:r>
    </w:p>
    <w:p w:rsidR="002875AF" w:rsidRPr="00B31B14"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B31B14">
        <w:rPr>
          <w:rFonts w:ascii="Courier New" w:hAnsi="Courier New" w:cs="Courier New"/>
        </w:rPr>
        <w:t xml:space="preserve">var </w:t>
      </w:r>
      <w:proofErr w:type="spellStart"/>
      <w:r w:rsidRPr="00B31B14">
        <w:rPr>
          <w:rFonts w:ascii="Courier New" w:hAnsi="Courier New" w:cs="Courier New"/>
        </w:rPr>
        <w:t>decompte</w:t>
      </w:r>
      <w:proofErr w:type="spellEnd"/>
      <w:r w:rsidRPr="00B31B14">
        <w:rPr>
          <w:rFonts w:ascii="Courier New" w:hAnsi="Courier New" w:cs="Courier New"/>
        </w:rPr>
        <w:t xml:space="preserve"> = </w:t>
      </w:r>
      <w:proofErr w:type="spellStart"/>
      <w:proofErr w:type="gramStart"/>
      <w:r w:rsidRPr="00B31B14">
        <w:rPr>
          <w:rFonts w:ascii="Courier New" w:hAnsi="Courier New" w:cs="Courier New"/>
          <w:b/>
        </w:rPr>
        <w:t>setInterval</w:t>
      </w:r>
      <w:proofErr w:type="spellEnd"/>
      <w:r w:rsidRPr="00B31B14">
        <w:rPr>
          <w:rFonts w:ascii="Courier New" w:hAnsi="Courier New" w:cs="Courier New"/>
        </w:rPr>
        <w:t>(</w:t>
      </w:r>
      <w:proofErr w:type="spellStart"/>
      <w:proofErr w:type="gramEnd"/>
      <w:r w:rsidRPr="00B31B14">
        <w:rPr>
          <w:rFonts w:ascii="Courier New" w:hAnsi="Courier New" w:cs="Courier New"/>
          <w:highlight w:val="yellow"/>
        </w:rPr>
        <w:t>function</w:t>
      </w:r>
      <w:proofErr w:type="spellEnd"/>
      <w:r w:rsidRPr="00B31B14">
        <w:rPr>
          <w:rFonts w:ascii="Courier New" w:hAnsi="Courier New" w:cs="Courier New"/>
          <w:highlight w:val="yellow"/>
        </w:rPr>
        <w:t>() {</w:t>
      </w:r>
    </w:p>
    <w:p w:rsidR="002875AF" w:rsidRPr="002B4C8B"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B31B14">
        <w:rPr>
          <w:rFonts w:ascii="Courier New" w:hAnsi="Courier New" w:cs="Courier New"/>
        </w:rPr>
        <w:tab/>
      </w:r>
      <w:r w:rsidRPr="00B31B14">
        <w:rPr>
          <w:rFonts w:ascii="Courier New" w:hAnsi="Courier New" w:cs="Courier New"/>
        </w:rPr>
        <w:tab/>
      </w:r>
      <w:r w:rsidRPr="00B31B14">
        <w:rPr>
          <w:rFonts w:ascii="Courier New" w:hAnsi="Courier New" w:cs="Courier New"/>
        </w:rPr>
        <w:tab/>
      </w:r>
      <w:r w:rsidRPr="00B31B14">
        <w:rPr>
          <w:rFonts w:ascii="Courier New" w:hAnsi="Courier New" w:cs="Courier New"/>
        </w:rPr>
        <w:tab/>
      </w:r>
      <w:proofErr w:type="gramStart"/>
      <w:r w:rsidRPr="002B4C8B">
        <w:rPr>
          <w:rFonts w:ascii="Courier New" w:hAnsi="Courier New" w:cs="Courier New"/>
        </w:rPr>
        <w:t>console.log(</w:t>
      </w:r>
      <w:proofErr w:type="gramEnd"/>
      <w:r w:rsidRPr="002B4C8B">
        <w:rPr>
          <w:rFonts w:ascii="Courier New" w:hAnsi="Courier New" w:cs="Courier New"/>
        </w:rPr>
        <w:t>i--);</w:t>
      </w:r>
      <w:r w:rsidR="002B4C8B" w:rsidRPr="002B4C8B">
        <w:rPr>
          <w:rFonts w:ascii="Courier New" w:hAnsi="Courier New" w:cs="Courier New"/>
        </w:rPr>
        <w:t xml:space="preserve"> // décompte de 10 à 1</w:t>
      </w:r>
    </w:p>
    <w:p w:rsidR="002875AF" w:rsidRPr="00555F68"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2B4C8B">
        <w:rPr>
          <w:rFonts w:ascii="Courier New" w:hAnsi="Courier New" w:cs="Courier New"/>
        </w:rPr>
        <w:tab/>
      </w:r>
      <w:r w:rsidRPr="002B4C8B">
        <w:rPr>
          <w:rFonts w:ascii="Courier New" w:hAnsi="Courier New" w:cs="Courier New"/>
        </w:rPr>
        <w:tab/>
      </w:r>
      <w:r w:rsidRPr="002B4C8B">
        <w:rPr>
          <w:rFonts w:ascii="Courier New" w:hAnsi="Courier New" w:cs="Courier New"/>
        </w:rPr>
        <w:tab/>
      </w:r>
      <w:r w:rsidRPr="00087F5F">
        <w:rPr>
          <w:rFonts w:ascii="Courier New" w:hAnsi="Courier New" w:cs="Courier New"/>
          <w:highlight w:val="yellow"/>
        </w:rPr>
        <w:t>}</w:t>
      </w:r>
      <w:r w:rsidRPr="00555F68">
        <w:rPr>
          <w:rFonts w:ascii="Courier New" w:hAnsi="Courier New" w:cs="Courier New"/>
        </w:rPr>
        <w:t>, 1000);</w:t>
      </w:r>
      <w:r w:rsidR="002B4C8B" w:rsidRPr="00555F68">
        <w:rPr>
          <w:rFonts w:ascii="Courier New" w:hAnsi="Courier New" w:cs="Courier New"/>
        </w:rPr>
        <w:t xml:space="preserve"> // </w:t>
      </w:r>
      <w:proofErr w:type="gramStart"/>
      <w:r w:rsidR="002B4C8B" w:rsidRPr="00555F68">
        <w:rPr>
          <w:rFonts w:ascii="Courier New" w:hAnsi="Courier New" w:cs="Courier New"/>
        </w:rPr>
        <w:t>se</w:t>
      </w:r>
      <w:proofErr w:type="gramEnd"/>
      <w:r w:rsidR="002B4C8B" w:rsidRPr="00555F68">
        <w:rPr>
          <w:rFonts w:ascii="Courier New" w:hAnsi="Courier New" w:cs="Courier New"/>
        </w:rPr>
        <w:t xml:space="preserve"> lance </w:t>
      </w:r>
      <w:r w:rsidR="002B4C8B" w:rsidRPr="0066099F">
        <w:rPr>
          <w:rFonts w:ascii="Courier New" w:hAnsi="Courier New" w:cs="Courier New"/>
        </w:rPr>
        <w:t>toutes</w:t>
      </w:r>
      <w:r w:rsidR="002B4C8B" w:rsidRPr="00555F68">
        <w:rPr>
          <w:rFonts w:ascii="Courier New" w:hAnsi="Courier New" w:cs="Courier New"/>
        </w:rPr>
        <w:t xml:space="preserve"> les </w:t>
      </w:r>
      <w:r w:rsidR="002B4C8B" w:rsidRPr="0066099F">
        <w:rPr>
          <w:rFonts w:ascii="Courier New" w:hAnsi="Courier New" w:cs="Courier New"/>
        </w:rPr>
        <w:t>secondes</w:t>
      </w:r>
    </w:p>
    <w:p w:rsidR="002875AF" w:rsidRPr="00555F68"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555F68">
        <w:rPr>
          <w:rFonts w:ascii="Courier New" w:hAnsi="Courier New" w:cs="Courier New"/>
        </w:rPr>
        <w:tab/>
      </w:r>
      <w:r w:rsidRPr="00555F68">
        <w:rPr>
          <w:rFonts w:ascii="Courier New" w:hAnsi="Courier New" w:cs="Courier New"/>
        </w:rPr>
        <w:tab/>
      </w:r>
      <w:r w:rsidRPr="00555F68">
        <w:rPr>
          <w:rFonts w:ascii="Courier New" w:hAnsi="Courier New" w:cs="Courier New"/>
        </w:rPr>
        <w:tab/>
      </w:r>
      <w:r w:rsidRPr="00555F68">
        <w:rPr>
          <w:rFonts w:ascii="Courier New" w:hAnsi="Courier New" w:cs="Courier New"/>
        </w:rPr>
        <w:tab/>
      </w:r>
      <w:r w:rsidRPr="00555F68">
        <w:rPr>
          <w:rFonts w:ascii="Courier New" w:hAnsi="Courier New" w:cs="Courier New"/>
        </w:rPr>
        <w:tab/>
      </w:r>
    </w:p>
    <w:p w:rsidR="002875AF" w:rsidRPr="00555F68"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555F68">
        <w:rPr>
          <w:rFonts w:ascii="Courier New" w:hAnsi="Courier New" w:cs="Courier New"/>
        </w:rPr>
        <w:t xml:space="preserve">var minuteur = </w:t>
      </w:r>
      <w:proofErr w:type="spellStart"/>
      <w:proofErr w:type="gramStart"/>
      <w:r w:rsidRPr="00555F68">
        <w:rPr>
          <w:rFonts w:ascii="Courier New" w:hAnsi="Courier New" w:cs="Courier New"/>
          <w:b/>
        </w:rPr>
        <w:t>setTimeout</w:t>
      </w:r>
      <w:proofErr w:type="spellEnd"/>
      <w:r w:rsidRPr="00555F68">
        <w:rPr>
          <w:rFonts w:ascii="Courier New" w:hAnsi="Courier New" w:cs="Courier New"/>
        </w:rPr>
        <w:t>(</w:t>
      </w:r>
      <w:proofErr w:type="spellStart"/>
      <w:proofErr w:type="gramEnd"/>
      <w:r w:rsidRPr="00087F5F">
        <w:rPr>
          <w:rFonts w:ascii="Courier New" w:hAnsi="Courier New" w:cs="Courier New"/>
          <w:highlight w:val="yellow"/>
        </w:rPr>
        <w:t>function</w:t>
      </w:r>
      <w:proofErr w:type="spellEnd"/>
      <w:r w:rsidRPr="00087F5F">
        <w:rPr>
          <w:rFonts w:ascii="Courier New" w:hAnsi="Courier New" w:cs="Courier New"/>
          <w:highlight w:val="yellow"/>
        </w:rPr>
        <w:t>() {</w:t>
      </w:r>
    </w:p>
    <w:p w:rsidR="002875AF" w:rsidRPr="002875AF"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555F68">
        <w:rPr>
          <w:rFonts w:ascii="Courier New" w:hAnsi="Courier New" w:cs="Courier New"/>
        </w:rPr>
        <w:tab/>
      </w:r>
      <w:r w:rsidRPr="00555F68">
        <w:rPr>
          <w:rFonts w:ascii="Courier New" w:hAnsi="Courier New" w:cs="Courier New"/>
        </w:rPr>
        <w:tab/>
      </w:r>
      <w:r w:rsidRPr="00555F68">
        <w:rPr>
          <w:rFonts w:ascii="Courier New" w:hAnsi="Courier New" w:cs="Courier New"/>
        </w:rPr>
        <w:tab/>
      </w:r>
      <w:r w:rsidRPr="00555F68">
        <w:rPr>
          <w:rFonts w:ascii="Courier New" w:hAnsi="Courier New" w:cs="Courier New"/>
        </w:rPr>
        <w:tab/>
      </w:r>
      <w:proofErr w:type="spellStart"/>
      <w:proofErr w:type="gramStart"/>
      <w:r w:rsidRPr="002875AF">
        <w:rPr>
          <w:rFonts w:ascii="Courier New" w:hAnsi="Courier New" w:cs="Courier New"/>
          <w:lang w:val="en-US"/>
        </w:rPr>
        <w:t>var</w:t>
      </w:r>
      <w:proofErr w:type="spellEnd"/>
      <w:proofErr w:type="gramEnd"/>
      <w:r w:rsidRPr="002875AF">
        <w:rPr>
          <w:rFonts w:ascii="Courier New" w:hAnsi="Courier New" w:cs="Courier New"/>
          <w:lang w:val="en-US"/>
        </w:rPr>
        <w:t xml:space="preserve"> d = new Date();</w:t>
      </w:r>
    </w:p>
    <w:p w:rsidR="002875AF" w:rsidRPr="002875AF"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875AF">
        <w:rPr>
          <w:rFonts w:ascii="Courier New" w:hAnsi="Courier New" w:cs="Courier New"/>
          <w:lang w:val="en-US"/>
        </w:rPr>
        <w:tab/>
      </w:r>
      <w:r w:rsidRPr="002875AF">
        <w:rPr>
          <w:rFonts w:ascii="Courier New" w:hAnsi="Courier New" w:cs="Courier New"/>
          <w:lang w:val="en-US"/>
        </w:rPr>
        <w:tab/>
      </w:r>
      <w:r w:rsidRPr="002875AF">
        <w:rPr>
          <w:rFonts w:ascii="Courier New" w:hAnsi="Courier New" w:cs="Courier New"/>
          <w:lang w:val="en-US"/>
        </w:rPr>
        <w:tab/>
      </w:r>
      <w:r w:rsidRPr="002875AF">
        <w:rPr>
          <w:rFonts w:ascii="Courier New" w:hAnsi="Courier New" w:cs="Courier New"/>
          <w:lang w:val="en-US"/>
        </w:rPr>
        <w:tab/>
      </w:r>
      <w:proofErr w:type="spellStart"/>
      <w:proofErr w:type="gramStart"/>
      <w:r w:rsidRPr="002875AF">
        <w:rPr>
          <w:rFonts w:ascii="Courier New" w:hAnsi="Courier New" w:cs="Courier New"/>
          <w:lang w:val="en-US"/>
        </w:rPr>
        <w:t>var</w:t>
      </w:r>
      <w:proofErr w:type="spellEnd"/>
      <w:proofErr w:type="gramEnd"/>
      <w:r w:rsidRPr="002875AF">
        <w:rPr>
          <w:rFonts w:ascii="Courier New" w:hAnsi="Courier New" w:cs="Courier New"/>
          <w:lang w:val="en-US"/>
        </w:rPr>
        <w:t xml:space="preserve"> date = </w:t>
      </w:r>
      <w:proofErr w:type="spellStart"/>
      <w:r w:rsidRPr="002875AF">
        <w:rPr>
          <w:rFonts w:ascii="Courier New" w:hAnsi="Courier New" w:cs="Courier New"/>
          <w:lang w:val="en-US"/>
        </w:rPr>
        <w:t>d.getHours</w:t>
      </w:r>
      <w:proofErr w:type="spellEnd"/>
      <w:r w:rsidRPr="002875AF">
        <w:rPr>
          <w:rFonts w:ascii="Courier New" w:hAnsi="Courier New" w:cs="Courier New"/>
          <w:lang w:val="en-US"/>
        </w:rPr>
        <w:t xml:space="preserve">() + ":" + </w:t>
      </w:r>
      <w:proofErr w:type="spellStart"/>
      <w:r w:rsidRPr="002875AF">
        <w:rPr>
          <w:rFonts w:ascii="Courier New" w:hAnsi="Courier New" w:cs="Courier New"/>
          <w:lang w:val="en-US"/>
        </w:rPr>
        <w:t>d.getMinutes</w:t>
      </w:r>
      <w:proofErr w:type="spellEnd"/>
      <w:r w:rsidRPr="002875AF">
        <w:rPr>
          <w:rFonts w:ascii="Courier New" w:hAnsi="Courier New" w:cs="Courier New"/>
          <w:lang w:val="en-US"/>
        </w:rPr>
        <w:t>();</w:t>
      </w:r>
    </w:p>
    <w:p w:rsidR="002875AF" w:rsidRPr="002875AF"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2875AF">
        <w:rPr>
          <w:rFonts w:ascii="Courier New" w:hAnsi="Courier New" w:cs="Courier New"/>
          <w:lang w:val="en-US"/>
        </w:rPr>
        <w:tab/>
      </w:r>
      <w:r w:rsidRPr="002875AF">
        <w:rPr>
          <w:rFonts w:ascii="Courier New" w:hAnsi="Courier New" w:cs="Courier New"/>
          <w:lang w:val="en-US"/>
        </w:rPr>
        <w:tab/>
      </w:r>
      <w:r w:rsidRPr="002875AF">
        <w:rPr>
          <w:rFonts w:ascii="Courier New" w:hAnsi="Courier New" w:cs="Courier New"/>
          <w:lang w:val="en-US"/>
        </w:rPr>
        <w:tab/>
      </w:r>
      <w:r w:rsidRPr="002875AF">
        <w:rPr>
          <w:rFonts w:ascii="Courier New" w:hAnsi="Courier New" w:cs="Courier New"/>
          <w:lang w:val="en-US"/>
        </w:rPr>
        <w:tab/>
      </w:r>
      <w:proofErr w:type="spellStart"/>
      <w:proofErr w:type="gramStart"/>
      <w:r w:rsidRPr="002875AF">
        <w:rPr>
          <w:rFonts w:ascii="Courier New" w:hAnsi="Courier New" w:cs="Courier New"/>
        </w:rPr>
        <w:t>alert</w:t>
      </w:r>
      <w:proofErr w:type="spellEnd"/>
      <w:r w:rsidRPr="002875AF">
        <w:rPr>
          <w:rFonts w:ascii="Courier New" w:hAnsi="Courier New" w:cs="Courier New"/>
        </w:rPr>
        <w:t>(</w:t>
      </w:r>
      <w:proofErr w:type="gramEnd"/>
      <w:r w:rsidRPr="002875AF">
        <w:rPr>
          <w:rFonts w:ascii="Courier New" w:hAnsi="Courier New" w:cs="Courier New"/>
        </w:rPr>
        <w:t>"Après 10 secondes, il est " + date);</w:t>
      </w:r>
    </w:p>
    <w:p w:rsidR="002875AF" w:rsidRPr="002875AF" w:rsidRDefault="002875AF" w:rsidP="002875AF">
      <w:pPr>
        <w:pBdr>
          <w:top w:val="single" w:sz="4" w:space="1" w:color="auto"/>
          <w:left w:val="single" w:sz="4" w:space="4" w:color="auto"/>
          <w:bottom w:val="single" w:sz="4" w:space="1" w:color="auto"/>
          <w:right w:val="single" w:sz="4" w:space="4" w:color="auto"/>
        </w:pBdr>
        <w:rPr>
          <w:rFonts w:ascii="Courier New" w:hAnsi="Courier New" w:cs="Courier New"/>
        </w:rPr>
      </w:pPr>
      <w:r w:rsidRPr="002875AF">
        <w:rPr>
          <w:rFonts w:ascii="Courier New" w:hAnsi="Courier New" w:cs="Courier New"/>
        </w:rPr>
        <w:tab/>
      </w:r>
      <w:r w:rsidRPr="002875AF">
        <w:rPr>
          <w:rFonts w:ascii="Courier New" w:hAnsi="Courier New" w:cs="Courier New"/>
        </w:rPr>
        <w:tab/>
      </w:r>
      <w:r w:rsidRPr="002875AF">
        <w:rPr>
          <w:rFonts w:ascii="Courier New" w:hAnsi="Courier New" w:cs="Courier New"/>
        </w:rPr>
        <w:tab/>
      </w:r>
      <w:r w:rsidRPr="002875AF">
        <w:rPr>
          <w:rFonts w:ascii="Courier New" w:hAnsi="Courier New" w:cs="Courier New"/>
        </w:rPr>
        <w:tab/>
      </w:r>
      <w:proofErr w:type="spellStart"/>
      <w:proofErr w:type="gramStart"/>
      <w:r w:rsidRPr="003C076A">
        <w:rPr>
          <w:rFonts w:ascii="Courier New" w:hAnsi="Courier New" w:cs="Courier New"/>
          <w:b/>
        </w:rPr>
        <w:t>clearInterval</w:t>
      </w:r>
      <w:proofErr w:type="spellEnd"/>
      <w:r w:rsidRPr="002875AF">
        <w:rPr>
          <w:rFonts w:ascii="Courier New" w:hAnsi="Courier New" w:cs="Courier New"/>
        </w:rPr>
        <w:t>(</w:t>
      </w:r>
      <w:proofErr w:type="spellStart"/>
      <w:proofErr w:type="gramEnd"/>
      <w:r w:rsidRPr="002875AF">
        <w:rPr>
          <w:rFonts w:ascii="Courier New" w:hAnsi="Courier New" w:cs="Courier New"/>
        </w:rPr>
        <w:t>decompte</w:t>
      </w:r>
      <w:proofErr w:type="spellEnd"/>
      <w:r w:rsidRPr="002875AF">
        <w:rPr>
          <w:rFonts w:ascii="Courier New" w:hAnsi="Courier New" w:cs="Courier New"/>
        </w:rPr>
        <w:t>);</w:t>
      </w:r>
      <w:r w:rsidR="002B4C8B">
        <w:rPr>
          <w:rFonts w:ascii="Courier New" w:hAnsi="Courier New" w:cs="Courier New"/>
        </w:rPr>
        <w:t xml:space="preserve"> // stoppe le décompte</w:t>
      </w:r>
    </w:p>
    <w:p w:rsidR="004D3CFC" w:rsidRDefault="002875AF" w:rsidP="002875AF">
      <w:pPr>
        <w:pBdr>
          <w:top w:val="single" w:sz="4" w:space="1" w:color="auto"/>
          <w:left w:val="single" w:sz="4" w:space="4" w:color="auto"/>
          <w:bottom w:val="single" w:sz="4" w:space="1" w:color="auto"/>
          <w:right w:val="single" w:sz="4" w:space="4" w:color="auto"/>
        </w:pBdr>
      </w:pPr>
      <w:r w:rsidRPr="002875AF">
        <w:rPr>
          <w:rFonts w:ascii="Courier New" w:hAnsi="Courier New" w:cs="Courier New"/>
        </w:rPr>
        <w:tab/>
      </w:r>
      <w:r w:rsidRPr="002875AF">
        <w:rPr>
          <w:rFonts w:ascii="Courier New" w:hAnsi="Courier New" w:cs="Courier New"/>
        </w:rPr>
        <w:tab/>
      </w:r>
      <w:r w:rsidRPr="002875AF">
        <w:rPr>
          <w:rFonts w:ascii="Courier New" w:hAnsi="Courier New" w:cs="Courier New"/>
        </w:rPr>
        <w:tab/>
      </w:r>
      <w:r w:rsidRPr="00087F5F">
        <w:rPr>
          <w:rFonts w:ascii="Courier New" w:hAnsi="Courier New" w:cs="Courier New"/>
          <w:highlight w:val="yellow"/>
        </w:rPr>
        <w:t>}</w:t>
      </w:r>
      <w:r w:rsidRPr="002875AF">
        <w:rPr>
          <w:rFonts w:ascii="Courier New" w:hAnsi="Courier New" w:cs="Courier New"/>
        </w:rPr>
        <w:t>, 10000);</w:t>
      </w:r>
      <w:r w:rsidR="002B4C8B">
        <w:rPr>
          <w:rFonts w:ascii="Courier New" w:hAnsi="Courier New" w:cs="Courier New"/>
        </w:rPr>
        <w:t xml:space="preserve"> // </w:t>
      </w:r>
      <w:proofErr w:type="gramStart"/>
      <w:r w:rsidR="002B4C8B">
        <w:rPr>
          <w:rFonts w:ascii="Courier New" w:hAnsi="Courier New" w:cs="Courier New"/>
        </w:rPr>
        <w:t>se</w:t>
      </w:r>
      <w:proofErr w:type="gramEnd"/>
      <w:r w:rsidR="002B4C8B">
        <w:rPr>
          <w:rFonts w:ascii="Courier New" w:hAnsi="Courier New" w:cs="Courier New"/>
        </w:rPr>
        <w:t xml:space="preserve"> lance après 10 secondes</w:t>
      </w:r>
    </w:p>
    <w:p w:rsidR="00BC227E" w:rsidRDefault="00BC227E" w:rsidP="004330B2"/>
    <w:p w:rsidR="004A4135" w:rsidRDefault="004A4135" w:rsidP="00ED31AE"/>
    <w:p w:rsidR="00FB091E" w:rsidRDefault="00FB091E">
      <w:pPr>
        <w:suppressAutoHyphens w:val="0"/>
        <w:spacing w:after="0" w:line="240" w:lineRule="auto"/>
        <w:ind w:right="0"/>
        <w:jc w:val="left"/>
        <w:rPr>
          <w:b/>
          <w:bCs/>
          <w:smallCaps/>
          <w:color w:val="FD7A03"/>
          <w:spacing w:val="4"/>
          <w:szCs w:val="24"/>
        </w:rPr>
      </w:pPr>
      <w:r>
        <w:br w:type="page"/>
      </w:r>
    </w:p>
    <w:p w:rsidR="00182360" w:rsidRDefault="00182360" w:rsidP="00182360">
      <w:pPr>
        <w:pStyle w:val="Titre2"/>
      </w:pPr>
      <w:bookmarkStart w:id="39" w:name="_Toc449435229"/>
      <w:r>
        <w:lastRenderedPageBreak/>
        <w:t>Les fonctions « Callback »</w:t>
      </w:r>
      <w:bookmarkEnd w:id="39"/>
    </w:p>
    <w:p w:rsidR="00182360" w:rsidRDefault="00182360" w:rsidP="00182360"/>
    <w:p w:rsidR="00182360" w:rsidRDefault="00182360" w:rsidP="00182360">
      <w:r w:rsidRPr="00403D3A">
        <w:rPr>
          <w:i/>
          <w:highlight w:val="yellow"/>
        </w:rPr>
        <w:t>Un callback est une fonction de retour, nommée ou anonyme, placée en paramètre d’une autre fonction qui n’est pas exécutée aussitôt mais à un moment donné</w:t>
      </w:r>
      <w:r>
        <w:t>, à la suite d’un lapse de temps défini, ou d’un événement précis en cas de fonctionnement asynchrone.</w:t>
      </w:r>
    </w:p>
    <w:p w:rsidR="00CF5114" w:rsidRPr="00EB4E79" w:rsidRDefault="00FE4D2E" w:rsidP="00CF5114">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-531495</wp:posOffset>
                </wp:positionH>
                <wp:positionV relativeFrom="paragraph">
                  <wp:posOffset>205740</wp:posOffset>
                </wp:positionV>
                <wp:extent cx="415925" cy="361315"/>
                <wp:effectExtent l="0" t="0" r="3175" b="635"/>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CF5114">
                            <w:r w:rsidRPr="006E2CB9">
                              <w:rPr>
                                <w:sz w:val="40"/>
                                <w:szCs w:val="40"/>
                              </w:rPr>
                              <w:sym w:font="Wingdings" w:char="F04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4" type="#_x0000_t202" style="position:absolute;left:0;text-align:left;margin-left:-41.85pt;margin-top:16.2pt;width:32.75pt;height:28.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" stroked="f">
                <v:textbox>
                  <w:txbxContent>
                    <w:p w:rsidR="006B1C74" w:rsidRDefault="006B1C74" w:rsidP="00CF5114">
                      <w:r w:rsidRPr="006E2CB9">
                        <w:rPr>
                          <w:sz w:val="40"/>
                          <w:szCs w:val="40"/>
                        </w:rPr>
                        <w:sym w:font="Wingdings" w:char="F04D"/>
                      </w:r>
                    </w:p>
                  </w:txbxContent>
                </v:textbox>
              </v:shape>
            </w:pict>
          </mc:Fallback>
        </mc:AlternateContent>
      </w:r>
    </w:p>
    <w:p w:rsidR="00CF5114" w:rsidRPr="00305315" w:rsidRDefault="00CF5114" w:rsidP="00CF5114">
      <w:pPr>
        <w:rPr>
          <w:rFonts w:cs="Arial"/>
        </w:rPr>
      </w:pPr>
      <w:r w:rsidRPr="00403D3A">
        <w:rPr>
          <w:rFonts w:cs="Arial"/>
          <w:i/>
          <w:highlight w:val="yellow"/>
        </w:rPr>
        <w:t>Pour passer des paramètres à une fonction callback, il va falloir utiliser une technique qui consiste à englober l’appel de la fonction de rappel dans une fonction anonyme</w:t>
      </w:r>
      <w:r w:rsidRPr="00305315">
        <w:rPr>
          <w:rFonts w:cs="Arial"/>
        </w:rPr>
        <w:t xml:space="preserve">. Cette fonction anonyme correspond </w:t>
      </w:r>
      <w:r>
        <w:rPr>
          <w:rFonts w:cs="Arial"/>
        </w:rPr>
        <w:t>bien</w:t>
      </w:r>
      <w:r w:rsidRPr="00305315">
        <w:rPr>
          <w:rFonts w:cs="Arial"/>
        </w:rPr>
        <w:t xml:space="preserve"> à une référence à une fonction et non à une </w:t>
      </w:r>
      <w:r>
        <w:rPr>
          <w:rFonts w:cs="Arial"/>
        </w:rPr>
        <w:t>demande d’</w:t>
      </w:r>
      <w:r w:rsidRPr="00305315">
        <w:rPr>
          <w:rFonts w:cs="Arial"/>
        </w:rPr>
        <w:t xml:space="preserve">exécution </w:t>
      </w:r>
      <w:r>
        <w:rPr>
          <w:rFonts w:cs="Arial"/>
        </w:rPr>
        <w:t>(S</w:t>
      </w:r>
      <w:r w:rsidRPr="00305315">
        <w:rPr>
          <w:rFonts w:cs="Arial"/>
        </w:rPr>
        <w:t xml:space="preserve">ainte Axe, priez pour </w:t>
      </w:r>
      <w:r>
        <w:rPr>
          <w:rFonts w:cs="Arial"/>
        </w:rPr>
        <w:t>nos neurones</w:t>
      </w:r>
      <w:r w:rsidRPr="00305315">
        <w:rPr>
          <w:rFonts w:cs="Arial"/>
        </w:rPr>
        <w:t> !).</w:t>
      </w:r>
    </w:p>
    <w:p w:rsidR="00CF5114" w:rsidRDefault="00CF5114" w:rsidP="00CF5114"/>
    <w:p w:rsidR="00CF5114" w:rsidRDefault="00DD2688" w:rsidP="00CF5114">
      <w:r>
        <w:t>Reprenons l’exemple du minuteur précédent en ajoutant un paramètre pour définir la durée de départ</w:t>
      </w:r>
      <w:r w:rsidR="00CF5114">
        <w:t> :</w:t>
      </w:r>
    </w:p>
    <w:p w:rsidR="00A673E7" w:rsidRPr="00A14A55" w:rsidRDefault="00A673E7" w:rsidP="00DD268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A14A55">
        <w:rPr>
          <w:rFonts w:ascii="Courier New" w:hAnsi="Courier New" w:cs="Courier New"/>
          <w:lang w:val="en-US"/>
        </w:rPr>
        <w:t>var</w:t>
      </w:r>
      <w:proofErr w:type="spellEnd"/>
      <w:proofErr w:type="gramEnd"/>
      <w:r w:rsidRPr="00A14A55">
        <w:rPr>
          <w:rFonts w:ascii="Courier New" w:hAnsi="Courier New" w:cs="Courier New"/>
          <w:lang w:val="en-US"/>
        </w:rPr>
        <w:t xml:space="preserve"> temps = 10;</w:t>
      </w:r>
    </w:p>
    <w:p w:rsidR="00DD2688" w:rsidRPr="00A14A55" w:rsidRDefault="00DD2688" w:rsidP="00DD268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A14A55">
        <w:rPr>
          <w:rFonts w:ascii="Courier New" w:hAnsi="Courier New" w:cs="Courier New"/>
          <w:b/>
          <w:lang w:val="en-US"/>
        </w:rPr>
        <w:t>setInterval</w:t>
      </w:r>
      <w:proofErr w:type="spellEnd"/>
      <w:r w:rsidRPr="00A14A55">
        <w:rPr>
          <w:rFonts w:ascii="Courier New" w:hAnsi="Courier New" w:cs="Courier New"/>
          <w:lang w:val="en-US"/>
        </w:rPr>
        <w:t>(</w:t>
      </w:r>
      <w:proofErr w:type="gramEnd"/>
      <w:r w:rsidRPr="00BC1417">
        <w:rPr>
          <w:rFonts w:ascii="Courier New" w:hAnsi="Courier New" w:cs="Courier New"/>
          <w:highlight w:val="yellow"/>
          <w:lang w:val="en-US"/>
        </w:rPr>
        <w:t>function() {</w:t>
      </w:r>
    </w:p>
    <w:p w:rsidR="00DD2688" w:rsidRPr="00A14A55" w:rsidRDefault="00DD2688" w:rsidP="00DD268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14A55">
        <w:rPr>
          <w:rFonts w:ascii="Courier New" w:hAnsi="Courier New" w:cs="Courier New"/>
          <w:lang w:val="en-US"/>
        </w:rPr>
        <w:tab/>
      </w:r>
      <w:r w:rsidRPr="00BC1417">
        <w:rPr>
          <w:rFonts w:ascii="Courier New" w:hAnsi="Courier New" w:cs="Courier New"/>
          <w:highlight w:val="green"/>
          <w:lang w:val="en-US"/>
        </w:rPr>
        <w:t>(</w:t>
      </w:r>
      <w:proofErr w:type="gramStart"/>
      <w:r w:rsidRPr="00BC1417">
        <w:rPr>
          <w:rFonts w:ascii="Courier New" w:hAnsi="Courier New" w:cs="Courier New"/>
          <w:highlight w:val="green"/>
          <w:lang w:val="en-US"/>
        </w:rPr>
        <w:t>function</w:t>
      </w:r>
      <w:r w:rsidRPr="00A14A55">
        <w:rPr>
          <w:rFonts w:ascii="Courier New" w:hAnsi="Courier New" w:cs="Courier New"/>
          <w:lang w:val="en-US"/>
        </w:rPr>
        <w:t>(</w:t>
      </w:r>
      <w:proofErr w:type="spellStart"/>
      <w:proofErr w:type="gramEnd"/>
      <w:r w:rsidRPr="00A14A55">
        <w:rPr>
          <w:rFonts w:ascii="Courier New" w:hAnsi="Courier New" w:cs="Courier New"/>
          <w:lang w:val="en-US"/>
        </w:rPr>
        <w:t>duree</w:t>
      </w:r>
      <w:proofErr w:type="spellEnd"/>
      <w:r w:rsidRPr="00A14A55">
        <w:rPr>
          <w:rFonts w:ascii="Courier New" w:hAnsi="Courier New" w:cs="Courier New"/>
          <w:lang w:val="en-US"/>
        </w:rPr>
        <w:t xml:space="preserve">) </w:t>
      </w:r>
      <w:r w:rsidRPr="00BC1417">
        <w:rPr>
          <w:rFonts w:ascii="Courier New" w:hAnsi="Courier New" w:cs="Courier New"/>
          <w:highlight w:val="green"/>
          <w:lang w:val="en-US"/>
        </w:rPr>
        <w:t>{</w:t>
      </w:r>
      <w:r w:rsidRPr="00A14A55">
        <w:rPr>
          <w:rFonts w:ascii="Courier New" w:hAnsi="Courier New" w:cs="Courier New"/>
          <w:lang w:val="en-US"/>
        </w:rPr>
        <w:tab/>
      </w:r>
      <w:r w:rsidRPr="00A14A55">
        <w:rPr>
          <w:rFonts w:ascii="Courier New" w:hAnsi="Courier New" w:cs="Courier New"/>
          <w:lang w:val="en-US"/>
        </w:rPr>
        <w:tab/>
      </w:r>
      <w:r w:rsidRPr="00A14A55">
        <w:rPr>
          <w:rFonts w:ascii="Courier New" w:hAnsi="Courier New" w:cs="Courier New"/>
          <w:lang w:val="en-US"/>
        </w:rPr>
        <w:tab/>
      </w:r>
      <w:r w:rsidRPr="00A14A55">
        <w:rPr>
          <w:rFonts w:ascii="Courier New" w:hAnsi="Courier New" w:cs="Courier New"/>
          <w:lang w:val="en-US"/>
        </w:rPr>
        <w:tab/>
      </w:r>
    </w:p>
    <w:p w:rsidR="00DD2688" w:rsidRPr="002B4C8B" w:rsidRDefault="00DD2688" w:rsidP="00DD2688">
      <w:pPr>
        <w:pBdr>
          <w:top w:val="single" w:sz="4" w:space="1" w:color="auto"/>
          <w:left w:val="single" w:sz="4" w:space="4" w:color="auto"/>
          <w:bottom w:val="single" w:sz="4" w:space="1" w:color="auto"/>
          <w:right w:val="single" w:sz="4" w:space="4" w:color="auto"/>
        </w:pBdr>
        <w:rPr>
          <w:rFonts w:ascii="Courier New" w:hAnsi="Courier New" w:cs="Courier New"/>
        </w:rPr>
      </w:pPr>
      <w:r w:rsidRPr="00A14A55">
        <w:rPr>
          <w:rFonts w:ascii="Courier New" w:hAnsi="Courier New" w:cs="Courier New"/>
          <w:lang w:val="en-US"/>
        </w:rPr>
        <w:tab/>
      </w:r>
      <w:r w:rsidRPr="00A14A55">
        <w:rPr>
          <w:rFonts w:ascii="Courier New" w:hAnsi="Courier New" w:cs="Courier New"/>
          <w:lang w:val="en-US"/>
        </w:rPr>
        <w:tab/>
      </w:r>
      <w:proofErr w:type="gramStart"/>
      <w:r w:rsidRPr="002B4C8B">
        <w:rPr>
          <w:rFonts w:ascii="Courier New" w:hAnsi="Courier New" w:cs="Courier New"/>
        </w:rPr>
        <w:t>console.log(</w:t>
      </w:r>
      <w:proofErr w:type="spellStart"/>
      <w:proofErr w:type="gramEnd"/>
      <w:r>
        <w:rPr>
          <w:rFonts w:ascii="Courier New" w:hAnsi="Courier New" w:cs="Courier New"/>
        </w:rPr>
        <w:t>duree</w:t>
      </w:r>
      <w:proofErr w:type="spellEnd"/>
      <w:r w:rsidRPr="002B4C8B">
        <w:rPr>
          <w:rFonts w:ascii="Courier New" w:hAnsi="Courier New" w:cs="Courier New"/>
        </w:rPr>
        <w:t>);</w:t>
      </w:r>
      <w:r w:rsidRPr="00BC1417">
        <w:rPr>
          <w:rFonts w:ascii="Courier New" w:hAnsi="Courier New" w:cs="Courier New"/>
          <w:highlight w:val="green"/>
        </w:rPr>
        <w:t>}</w:t>
      </w:r>
      <w:r w:rsidR="00A673E7" w:rsidRPr="00BC1417">
        <w:rPr>
          <w:rFonts w:ascii="Courier New" w:hAnsi="Courier New" w:cs="Courier New"/>
          <w:highlight w:val="green"/>
        </w:rPr>
        <w:t>(</w:t>
      </w:r>
      <w:r w:rsidR="00A673E7">
        <w:rPr>
          <w:rFonts w:ascii="Courier New" w:hAnsi="Courier New" w:cs="Courier New"/>
        </w:rPr>
        <w:t>temps--</w:t>
      </w:r>
      <w:r w:rsidR="00A673E7" w:rsidRPr="00BC1417">
        <w:rPr>
          <w:rFonts w:ascii="Courier New" w:hAnsi="Courier New" w:cs="Courier New"/>
          <w:highlight w:val="green"/>
        </w:rPr>
        <w:t>)</w:t>
      </w:r>
      <w:r w:rsidRPr="00BC1417">
        <w:rPr>
          <w:rFonts w:ascii="Courier New" w:hAnsi="Courier New" w:cs="Courier New"/>
          <w:highlight w:val="green"/>
        </w:rPr>
        <w:t>)</w:t>
      </w:r>
      <w:r>
        <w:rPr>
          <w:rFonts w:ascii="Courier New" w:hAnsi="Courier New" w:cs="Courier New"/>
        </w:rPr>
        <w:t xml:space="preserve">; </w:t>
      </w:r>
    </w:p>
    <w:p w:rsidR="00CF5114" w:rsidRPr="00DD2688" w:rsidRDefault="00DD2688" w:rsidP="00DD2688">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ab/>
      </w:r>
      <w:r w:rsidR="00A673E7" w:rsidRPr="00BC1417">
        <w:rPr>
          <w:rFonts w:ascii="Courier New" w:hAnsi="Courier New" w:cs="Courier New"/>
          <w:highlight w:val="yellow"/>
        </w:rPr>
        <w:t>}</w:t>
      </w:r>
      <w:r w:rsidR="00A673E7">
        <w:rPr>
          <w:rFonts w:ascii="Courier New" w:hAnsi="Courier New" w:cs="Courier New"/>
        </w:rPr>
        <w:t>, 1000);</w:t>
      </w:r>
    </w:p>
    <w:p w:rsidR="00CF5114" w:rsidRDefault="00CF5114" w:rsidP="00CF5114">
      <w:r>
        <w:t xml:space="preserve">Ici, à chaque seconde la fonction anonyme </w:t>
      </w:r>
      <w:r w:rsidR="00A673E7">
        <w:t xml:space="preserve">est déclenchée et elle appelle une </w:t>
      </w:r>
      <w:r>
        <w:t xml:space="preserve">fonction </w:t>
      </w:r>
      <w:r w:rsidR="00A673E7">
        <w:t>anonyme</w:t>
      </w:r>
      <w:r>
        <w:t xml:space="preserve"> en lui passant </w:t>
      </w:r>
      <w:r w:rsidR="00A673E7">
        <w:t xml:space="preserve">en paramètre </w:t>
      </w:r>
      <w:r w:rsidR="00A673E7" w:rsidRPr="00A673E7">
        <w:rPr>
          <w:rFonts w:ascii="Courier New" w:hAnsi="Courier New" w:cs="Courier New"/>
          <w:bdr w:val="single" w:sz="4" w:space="0" w:color="auto"/>
        </w:rPr>
        <w:t>temps--</w:t>
      </w:r>
      <w:r>
        <w:t xml:space="preserve">. </w:t>
      </w:r>
    </w:p>
    <w:p w:rsidR="00CF5114" w:rsidRDefault="00CF5114" w:rsidP="00CF5114"/>
    <w:p w:rsidR="00CF5114" w:rsidRDefault="00FE4D2E" w:rsidP="00CF5114">
      <w:r>
        <w:rPr>
          <w:noProof/>
          <w:lang w:eastAsia="fr-FR"/>
        </w:rPr>
        <mc:AlternateContent>
          <mc:Choice Requires="wps">
            <w:drawing>
              <wp:anchor distT="0" distB="0" distL="114300" distR="114300" simplePos="0" relativeHeight="251710464" behindDoc="0" locked="0" layoutInCell="1" allowOverlap="1">
                <wp:simplePos x="0" y="0"/>
                <wp:positionH relativeFrom="column">
                  <wp:posOffset>-508635</wp:posOffset>
                </wp:positionH>
                <wp:positionV relativeFrom="paragraph">
                  <wp:posOffset>376555</wp:posOffset>
                </wp:positionV>
                <wp:extent cx="416560" cy="361950"/>
                <wp:effectExtent l="0" t="0" r="254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361950"/>
                        </a:xfrm>
                        <a:prstGeom prst="rect">
                          <a:avLst/>
                        </a:prstGeom>
                        <a:solidFill>
                          <a:srgbClr val="FFFFFF"/>
                        </a:solidFill>
                        <a:ln w="9525">
                          <a:noFill/>
                          <a:miter lim="800000"/>
                          <a:headEnd/>
                          <a:tailEnd/>
                        </a:ln>
                      </wps:spPr>
                      <wps:txbx>
                        <w:txbxContent>
                          <w:p w:rsidR="006B1C74" w:rsidRDefault="006B1C74" w:rsidP="00CF5114">
                            <w:r w:rsidRPr="006E2CB9">
                              <w:rPr>
                                <w:sz w:val="40"/>
                                <w:szCs w:val="40"/>
                              </w:rPr>
                              <w:sym w:font="Wingdings" w:char="F04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40.05pt;margin-top:29.65pt;width:32.8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" stroked="f">
                <v:textbox>
                  <w:txbxContent>
                    <w:p w:rsidR="006B1C74" w:rsidRDefault="006B1C74" w:rsidP="00CF5114">
                      <w:r w:rsidRPr="006E2CB9">
                        <w:rPr>
                          <w:sz w:val="40"/>
                          <w:szCs w:val="40"/>
                        </w:rPr>
                        <w:sym w:font="Wingdings" w:char="F04D"/>
                      </w:r>
                    </w:p>
                  </w:txbxContent>
                </v:textbox>
              </v:shape>
            </w:pict>
          </mc:Fallback>
        </mc:AlternateContent>
      </w:r>
      <w:r w:rsidR="00CF5114">
        <w:t>La forme peut sembler déroutante mais elle s’explique par les points techniques abordés précédemment…</w:t>
      </w:r>
    </w:p>
    <w:p w:rsidR="00CF5114" w:rsidRPr="00FF3545" w:rsidRDefault="00CF5114" w:rsidP="00CF5114">
      <w:pPr>
        <w:pBdr>
          <w:left w:val="single" w:sz="4" w:space="4" w:color="auto"/>
        </w:pBdr>
        <w:rPr>
          <w:i/>
        </w:rPr>
      </w:pPr>
      <w:r w:rsidRPr="00FF3545">
        <w:rPr>
          <w:i/>
        </w:rPr>
        <w:t>Attention aux pièges de syntaxe que constituent ces imbrications de fonctions au niveau des accolades, parenthèses et autres virgules !</w:t>
      </w:r>
      <w:r>
        <w:rPr>
          <w:i/>
        </w:rPr>
        <w:t xml:space="preserve"> Un faux-pas, et plus rien ne fonctionne…</w:t>
      </w:r>
    </w:p>
    <w:p w:rsidR="00CF5114" w:rsidRDefault="00CF5114" w:rsidP="00CF5114"/>
    <w:p w:rsidR="00CF5114" w:rsidRDefault="00CF5114" w:rsidP="00CF5114">
      <w:r>
        <w:t>Tous les traitements asynchrone</w:t>
      </w:r>
      <w:r w:rsidR="00502445">
        <w:t>s</w:t>
      </w:r>
      <w:r>
        <w:t xml:space="preserve"> comme Ajax ou l’accès aux bases de données embarquées reposent sur l’usage de fonctions callback.</w:t>
      </w:r>
    </w:p>
    <w:p w:rsidR="00CF5114" w:rsidRDefault="00CF5114" w:rsidP="00CF5114"/>
    <w:p w:rsidR="00A2156B" w:rsidRPr="00CF5114" w:rsidRDefault="00A2156B" w:rsidP="00CF5114"/>
    <w:p w:rsidR="00FB091E" w:rsidRDefault="00FB091E">
      <w:pPr>
        <w:suppressAutoHyphens w:val="0"/>
        <w:spacing w:after="0" w:line="240" w:lineRule="auto"/>
        <w:ind w:right="0"/>
        <w:jc w:val="left"/>
        <w:rPr>
          <w:b/>
          <w:bCs/>
          <w:smallCaps/>
          <w:color w:val="FD7A03"/>
          <w:spacing w:val="4"/>
          <w:szCs w:val="24"/>
        </w:rPr>
      </w:pPr>
      <w:bookmarkStart w:id="40" w:name="_Toc439927331"/>
      <w:r>
        <w:br w:type="page"/>
      </w:r>
    </w:p>
    <w:p w:rsidR="00A2156B" w:rsidRDefault="00A2156B" w:rsidP="00A2156B">
      <w:pPr>
        <w:pStyle w:val="Titre2"/>
      </w:pPr>
      <w:bookmarkStart w:id="41" w:name="_Toc449435230"/>
      <w:r>
        <w:lastRenderedPageBreak/>
        <w:t>Les fonctions auto-exécutable</w:t>
      </w:r>
      <w:bookmarkEnd w:id="40"/>
      <w:r>
        <w:t>s</w:t>
      </w:r>
      <w:bookmarkEnd w:id="41"/>
    </w:p>
    <w:p w:rsidR="00A2156B" w:rsidRDefault="00A2156B" w:rsidP="00A2156B"/>
    <w:p w:rsidR="00A2156B" w:rsidRDefault="00A2156B" w:rsidP="00A2156B">
      <w:r>
        <w:t xml:space="preserve">Une nouvelle notation permet de </w:t>
      </w:r>
      <w:r w:rsidRPr="00403D3A">
        <w:rPr>
          <w:i/>
          <w:highlight w:val="yellow"/>
        </w:rPr>
        <w:t>déclarer et exécuter immédiatement une fonction anonyme</w:t>
      </w:r>
      <w:r>
        <w:t xml:space="preserve">. La syntaxe impose simplement de </w:t>
      </w:r>
      <w:r w:rsidRPr="00403D3A">
        <w:rPr>
          <w:i/>
          <w:highlight w:val="yellow"/>
        </w:rPr>
        <w:t>faire suivre la définition de la fonction d’une paire de parenthèses afin de provoquer son exécution</w:t>
      </w:r>
      <w:r>
        <w:t>.</w:t>
      </w:r>
    </w:p>
    <w:p w:rsidR="00A2156B" w:rsidRDefault="00A2156B" w:rsidP="00A2156B"/>
    <w:p w:rsidR="00A2156B" w:rsidRPr="003E36DF" w:rsidRDefault="00A2156B" w:rsidP="00A2156B">
      <w:pPr>
        <w:rPr>
          <w:u w:val="single"/>
          <w:lang w:val="en-US"/>
        </w:rPr>
      </w:pPr>
      <w:proofErr w:type="spellStart"/>
      <w:proofErr w:type="gramStart"/>
      <w:r w:rsidRPr="003E36DF">
        <w:rPr>
          <w:u w:val="single"/>
          <w:lang w:val="en-US"/>
        </w:rPr>
        <w:t>Exemple</w:t>
      </w:r>
      <w:proofErr w:type="spellEnd"/>
      <w:r w:rsidRPr="003E36DF">
        <w:rPr>
          <w:u w:val="single"/>
          <w:lang w:val="en-US"/>
        </w:rPr>
        <w:t> :</w:t>
      </w:r>
      <w:proofErr w:type="gramEnd"/>
    </w:p>
    <w:p w:rsidR="00A2156B" w:rsidRPr="001E105E"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2B5104">
        <w:rPr>
          <w:rFonts w:ascii="Courier New" w:hAnsi="Courier New" w:cs="Courier New"/>
          <w:color w:val="0000FF"/>
          <w:lang w:val="en-US"/>
        </w:rPr>
        <w:t>var</w:t>
      </w:r>
      <w:proofErr w:type="spellEnd"/>
      <w:proofErr w:type="gramEnd"/>
      <w:r w:rsidRPr="001E105E">
        <w:rPr>
          <w:rFonts w:ascii="Courier New" w:hAnsi="Courier New" w:cs="Courier New"/>
          <w:lang w:val="en-US"/>
        </w:rPr>
        <w:t xml:space="preserve"> test = </w:t>
      </w:r>
      <w:r w:rsidRPr="002B5104">
        <w:rPr>
          <w:rFonts w:ascii="Courier New" w:hAnsi="Courier New" w:cs="Courier New"/>
          <w:b/>
          <w:color w:val="0000FF"/>
          <w:highlight w:val="yellow"/>
          <w:lang w:val="en-US"/>
        </w:rPr>
        <w:t>function</w:t>
      </w:r>
      <w:r w:rsidRPr="001E105E">
        <w:rPr>
          <w:rFonts w:ascii="Courier New" w:hAnsi="Courier New" w:cs="Courier New"/>
          <w:b/>
          <w:highlight w:val="yellow"/>
          <w:lang w:val="en-US"/>
        </w:rPr>
        <w:t>() {</w:t>
      </w:r>
    </w:p>
    <w:p w:rsidR="00A2156B" w:rsidRPr="001E105E"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E105E">
        <w:rPr>
          <w:rFonts w:ascii="Courier New" w:hAnsi="Courier New" w:cs="Courier New"/>
          <w:lang w:val="en-US"/>
        </w:rPr>
        <w:tab/>
      </w:r>
      <w:proofErr w:type="gramStart"/>
      <w:r w:rsidRPr="001E105E">
        <w:rPr>
          <w:rFonts w:ascii="Courier New" w:hAnsi="Courier New" w:cs="Courier New"/>
          <w:lang w:val="en-US"/>
        </w:rPr>
        <w:t>console.log(</w:t>
      </w:r>
      <w:proofErr w:type="gramEnd"/>
      <w:r w:rsidRPr="001E105E">
        <w:rPr>
          <w:rFonts w:ascii="Courier New" w:hAnsi="Courier New" w:cs="Courier New"/>
          <w:lang w:val="en-US"/>
        </w:rPr>
        <w:t>'hello world');</w:t>
      </w:r>
    </w:p>
    <w:p w:rsidR="00A2156B" w:rsidRPr="001E105E"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rPr>
      </w:pPr>
      <w:r w:rsidRPr="001E105E">
        <w:rPr>
          <w:rFonts w:ascii="Courier New" w:hAnsi="Courier New" w:cs="Courier New"/>
          <w:b/>
          <w:highlight w:val="yellow"/>
        </w:rPr>
        <w:t>}</w:t>
      </w:r>
      <w:r w:rsidRPr="0010413C">
        <w:rPr>
          <w:rFonts w:ascii="Courier New" w:hAnsi="Courier New" w:cs="Courier New"/>
          <w:b/>
          <w:highlight w:val="green"/>
        </w:rPr>
        <w:t>()</w:t>
      </w:r>
      <w:r w:rsidRPr="001E105E">
        <w:rPr>
          <w:rFonts w:ascii="Courier New" w:hAnsi="Courier New" w:cs="Courier New"/>
        </w:rPr>
        <w:t>;</w:t>
      </w:r>
    </w:p>
    <w:p w:rsidR="00A2156B" w:rsidRDefault="00A2156B" w:rsidP="00A2156B"/>
    <w:p w:rsidR="00A2156B" w:rsidRDefault="00FE4D2E" w:rsidP="00A2156B">
      <w:r>
        <w:rPr>
          <w:noProof/>
          <w:lang w:eastAsia="fr-FR"/>
        </w:rPr>
        <mc:AlternateContent>
          <mc:Choice Requires="wps">
            <w:drawing>
              <wp:anchor distT="0" distB="0" distL="114300" distR="114300" simplePos="0" relativeHeight="251714560" behindDoc="0" locked="0" layoutInCell="1" allowOverlap="1">
                <wp:simplePos x="0" y="0"/>
                <wp:positionH relativeFrom="column">
                  <wp:posOffset>-480695</wp:posOffset>
                </wp:positionH>
                <wp:positionV relativeFrom="paragraph">
                  <wp:posOffset>43815</wp:posOffset>
                </wp:positionV>
                <wp:extent cx="415925" cy="361315"/>
                <wp:effectExtent l="0" t="0" r="3175" b="635"/>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A2156B">
                            <w:r w:rsidRPr="006E2CB9">
                              <w:rPr>
                                <w:sz w:val="40"/>
                                <w:szCs w:val="40"/>
                              </w:rPr>
                              <w:sym w:font="Wingdings" w:char="F04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7.85pt;margin-top:3.45pt;width:32.75pt;height:2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" stroked="f">
                <v:textbox>
                  <w:txbxContent>
                    <w:p w:rsidR="006B1C74" w:rsidRDefault="006B1C74" w:rsidP="00A2156B">
                      <w:r w:rsidRPr="006E2CB9">
                        <w:rPr>
                          <w:sz w:val="40"/>
                          <w:szCs w:val="40"/>
                        </w:rPr>
                        <w:sym w:font="Wingdings" w:char="F04D"/>
                      </w:r>
                    </w:p>
                  </w:txbxContent>
                </v:textbox>
              </v:shape>
            </w:pict>
          </mc:Fallback>
        </mc:AlternateContent>
      </w:r>
      <w:r w:rsidR="00A2156B">
        <w:t xml:space="preserve">Pour provoquer l’exécution immédiate d’une fonction, on peut encore </w:t>
      </w:r>
      <w:r w:rsidR="00A2156B" w:rsidRPr="0010413C">
        <w:rPr>
          <w:b/>
          <w:i/>
          <w:highlight w:val="green"/>
        </w:rPr>
        <w:t>l’englober dans une autre paire de parenthèses</w:t>
      </w:r>
      <w:r w:rsidR="00A2156B">
        <w:t xml:space="preserve"> sans oublier de </w:t>
      </w:r>
      <w:r w:rsidR="00A2156B" w:rsidRPr="000E0F77">
        <w:rPr>
          <w:b/>
          <w:i/>
          <w:highlight w:val="green"/>
        </w:rPr>
        <w:t>la faire suivre par sa paire de parenthèses</w:t>
      </w:r>
      <w:r w:rsidR="00A2156B" w:rsidRPr="000E0F77">
        <w:rPr>
          <w:i/>
        </w:rPr>
        <w:t xml:space="preserve"> </w:t>
      </w:r>
      <w:r w:rsidR="00A2156B">
        <w:t>(Sainte Axe, priez pour nous !)</w:t>
      </w:r>
    </w:p>
    <w:p w:rsidR="00A2156B" w:rsidRDefault="00FE4D2E" w:rsidP="00A2156B">
      <w:r>
        <w:rPr>
          <w:noProof/>
          <w:lang w:eastAsia="fr-FR"/>
        </w:rPr>
        <mc:AlternateContent>
          <mc:Choice Requires="wps">
            <w:drawing>
              <wp:anchor distT="0" distB="0" distL="114300" distR="114300" simplePos="0" relativeHeight="251712512" behindDoc="0" locked="0" layoutInCell="1" allowOverlap="1">
                <wp:simplePos x="0" y="0"/>
                <wp:positionH relativeFrom="column">
                  <wp:posOffset>3004185</wp:posOffset>
                </wp:positionH>
                <wp:positionV relativeFrom="paragraph">
                  <wp:posOffset>172085</wp:posOffset>
                </wp:positionV>
                <wp:extent cx="2974975" cy="1019175"/>
                <wp:effectExtent l="0" t="0" r="0" b="635"/>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1019175"/>
                        </a:xfrm>
                        <a:prstGeom prst="rect">
                          <a:avLst/>
                        </a:prstGeom>
                        <a:solidFill>
                          <a:srgbClr val="FFFFFF"/>
                        </a:solidFill>
                        <a:ln w="9525">
                          <a:noFill/>
                          <a:miter lim="800000"/>
                          <a:headEnd/>
                          <a:tailEnd/>
                        </a:ln>
                      </wps:spPr>
                      <wps:txbx>
                        <w:txbxContent>
                          <w:p w:rsidR="006B1C74" w:rsidRPr="0010413C" w:rsidRDefault="006B1C74" w:rsidP="00A2156B">
                            <w:pPr>
                              <w:rPr>
                                <w:lang w:val="en-US"/>
                              </w:rPr>
                            </w:pPr>
                            <w:proofErr w:type="spellStart"/>
                            <w:r w:rsidRPr="0010413C">
                              <w:rPr>
                                <w:lang w:val="en-US"/>
                              </w:rPr>
                              <w:t>Ou</w:t>
                            </w:r>
                            <w:proofErr w:type="spellEnd"/>
                            <w:r w:rsidRPr="0010413C">
                              <w:rPr>
                                <w:lang w:val="en-US"/>
                              </w:rPr>
                              <w:t xml:space="preserve"> </w:t>
                            </w:r>
                            <w:proofErr w:type="gramStart"/>
                            <w:r w:rsidRPr="0010413C">
                              <w:rPr>
                                <w:lang w:val="en-US"/>
                              </w:rPr>
                              <w:t>encore :</w:t>
                            </w:r>
                            <w:proofErr w:type="gramEnd"/>
                          </w:p>
                          <w:p w:rsidR="006B1C74" w:rsidRPr="00E83231"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0413C">
                              <w:rPr>
                                <w:rFonts w:ascii="Courier New" w:hAnsi="Courier New" w:cs="Courier New"/>
                                <w:b/>
                                <w:highlight w:val="green"/>
                                <w:lang w:val="en-US"/>
                              </w:rPr>
                              <w:t>(</w:t>
                            </w:r>
                            <w:proofErr w:type="gramStart"/>
                            <w:r w:rsidRPr="002B5104">
                              <w:rPr>
                                <w:rFonts w:ascii="Courier New" w:hAnsi="Courier New" w:cs="Courier New"/>
                                <w:b/>
                                <w:color w:val="0000FF"/>
                                <w:highlight w:val="yellow"/>
                                <w:lang w:val="en-US"/>
                              </w:rPr>
                              <w:t>function</w:t>
                            </w:r>
                            <w:r w:rsidRPr="00E83231">
                              <w:rPr>
                                <w:rFonts w:ascii="Courier New" w:hAnsi="Courier New" w:cs="Courier New"/>
                                <w:b/>
                                <w:highlight w:val="yellow"/>
                                <w:lang w:val="en-US"/>
                              </w:rPr>
                              <w:t>(</w:t>
                            </w:r>
                            <w:proofErr w:type="gramEnd"/>
                            <w:r w:rsidRPr="00E83231">
                              <w:rPr>
                                <w:rFonts w:ascii="Courier New" w:hAnsi="Courier New" w:cs="Courier New"/>
                                <w:b/>
                                <w:highlight w:val="yellow"/>
                                <w:lang w:val="en-US"/>
                              </w:rPr>
                              <w:t>)</w:t>
                            </w:r>
                            <w:r w:rsidRPr="00E83231">
                              <w:rPr>
                                <w:rFonts w:ascii="Courier New" w:hAnsi="Courier New" w:cs="Courier New"/>
                                <w:b/>
                                <w:lang w:val="en-US"/>
                              </w:rPr>
                              <w:t xml:space="preserve"> </w:t>
                            </w:r>
                            <w:r w:rsidRPr="0010413C">
                              <w:rPr>
                                <w:rFonts w:ascii="Courier New" w:hAnsi="Courier New" w:cs="Courier New"/>
                                <w:highlight w:val="yellow"/>
                                <w:lang w:val="en-US"/>
                              </w:rPr>
                              <w:t>{</w:t>
                            </w:r>
                          </w:p>
                          <w:p w:rsidR="006B1C74" w:rsidRPr="00E83231"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b/>
                            </w:r>
                            <w:proofErr w:type="gramStart"/>
                            <w:r w:rsidRPr="00E83231">
                              <w:rPr>
                                <w:rFonts w:ascii="Courier New" w:hAnsi="Courier New" w:cs="Courier New"/>
                                <w:lang w:val="en-US"/>
                              </w:rPr>
                              <w:t>console.log(</w:t>
                            </w:r>
                            <w:proofErr w:type="gramEnd"/>
                            <w:r w:rsidRPr="00E83231">
                              <w:rPr>
                                <w:rFonts w:ascii="Courier New" w:hAnsi="Courier New" w:cs="Courier New"/>
                                <w:lang w:val="en-US"/>
                              </w:rPr>
                              <w:t>'hello world');</w:t>
                            </w:r>
                          </w:p>
                          <w:p w:rsidR="006B1C74" w:rsidRPr="0010413C"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b/>
                                <w:highlight w:val="yellow"/>
                              </w:rPr>
                              <w:t>}</w:t>
                            </w:r>
                            <w:r w:rsidRPr="0010413C">
                              <w:rPr>
                                <w:rFonts w:ascii="Courier New" w:hAnsi="Courier New" w:cs="Courier New"/>
                                <w:b/>
                                <w:highlight w:val="green"/>
                              </w:rPr>
                              <w:t>)</w:t>
                            </w:r>
                            <w:r w:rsidRPr="00E83231">
                              <w:rPr>
                                <w:rFonts w:ascii="Courier New" w:hAnsi="Courier New" w:cs="Courier New"/>
                                <w:b/>
                                <w:highlight w:val="yellow"/>
                              </w:rPr>
                              <w:t>()</w:t>
                            </w:r>
                            <w:r w:rsidRPr="00E83231">
                              <w:rPr>
                                <w:rFonts w:ascii="Courier New" w:hAnsi="Courier New" w:cs="Courier Ne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236.55pt;margin-top:13.55pt;width:234.25pt;height:80.2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" stroked="f">
                <v:textbox style="mso-fit-shape-to-text:t">
                  <w:txbxContent>
                    <w:p w:rsidR="006B1C74" w:rsidRPr="0010413C" w:rsidRDefault="006B1C74" w:rsidP="00A2156B">
                      <w:pPr>
                        <w:rPr>
                          <w:lang w:val="en-US"/>
                        </w:rPr>
                      </w:pPr>
                      <w:r w:rsidRPr="0010413C">
                        <w:rPr>
                          <w:lang w:val="en-US"/>
                        </w:rPr>
                        <w:t>Ou encore :</w:t>
                      </w:r>
                    </w:p>
                    <w:p w:rsidR="006B1C74" w:rsidRPr="00E83231"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0413C">
                        <w:rPr>
                          <w:rFonts w:ascii="Courier New" w:hAnsi="Courier New" w:cs="Courier New"/>
                          <w:b/>
                          <w:highlight w:val="green"/>
                          <w:lang w:val="en-US"/>
                        </w:rPr>
                        <w:t>(</w:t>
                      </w:r>
                      <w:r w:rsidRPr="002B5104">
                        <w:rPr>
                          <w:rFonts w:ascii="Courier New" w:hAnsi="Courier New" w:cs="Courier New"/>
                          <w:b/>
                          <w:color w:val="0000FF"/>
                          <w:highlight w:val="yellow"/>
                          <w:lang w:val="en-US"/>
                        </w:rPr>
                        <w:t>function</w:t>
                      </w:r>
                      <w:r w:rsidRPr="00E83231">
                        <w:rPr>
                          <w:rFonts w:ascii="Courier New" w:hAnsi="Courier New" w:cs="Courier New"/>
                          <w:b/>
                          <w:highlight w:val="yellow"/>
                          <w:lang w:val="en-US"/>
                        </w:rPr>
                        <w:t>()</w:t>
                      </w:r>
                      <w:r w:rsidRPr="00E83231">
                        <w:rPr>
                          <w:rFonts w:ascii="Courier New" w:hAnsi="Courier New" w:cs="Courier New"/>
                          <w:b/>
                          <w:lang w:val="en-US"/>
                        </w:rPr>
                        <w:t xml:space="preserve"> </w:t>
                      </w:r>
                      <w:r w:rsidRPr="0010413C">
                        <w:rPr>
                          <w:rFonts w:ascii="Courier New" w:hAnsi="Courier New" w:cs="Courier New"/>
                          <w:highlight w:val="yellow"/>
                          <w:lang w:val="en-US"/>
                        </w:rPr>
                        <w:t>{</w:t>
                      </w:r>
                    </w:p>
                    <w:p w:rsidR="006B1C74" w:rsidRPr="00E83231"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b/>
                      </w:r>
                      <w:r w:rsidRPr="00E83231">
                        <w:rPr>
                          <w:rFonts w:ascii="Courier New" w:hAnsi="Courier New" w:cs="Courier New"/>
                          <w:lang w:val="en-US"/>
                        </w:rPr>
                        <w:t>console.log('hello world');</w:t>
                      </w:r>
                    </w:p>
                    <w:p w:rsidR="006B1C74" w:rsidRPr="0010413C" w:rsidRDefault="006B1C74" w:rsidP="00EA06F8">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b/>
                          <w:highlight w:val="yellow"/>
                        </w:rPr>
                        <w:t>}</w:t>
                      </w:r>
                      <w:r w:rsidRPr="0010413C">
                        <w:rPr>
                          <w:rFonts w:ascii="Courier New" w:hAnsi="Courier New" w:cs="Courier New"/>
                          <w:b/>
                          <w:highlight w:val="green"/>
                        </w:rPr>
                        <w:t>)</w:t>
                      </w:r>
                      <w:r w:rsidRPr="00E83231">
                        <w:rPr>
                          <w:rFonts w:ascii="Courier New" w:hAnsi="Courier New" w:cs="Courier New"/>
                          <w:b/>
                          <w:highlight w:val="yellow"/>
                        </w:rPr>
                        <w:t>()</w:t>
                      </w:r>
                      <w:r w:rsidRPr="00E83231">
                        <w:rPr>
                          <w:rFonts w:ascii="Courier New" w:hAnsi="Courier New" w:cs="Courier New"/>
                        </w:rPr>
                        <w:t>;</w:t>
                      </w:r>
                    </w:p>
                  </w:txbxContent>
                </v:textbox>
              </v:shape>
            </w:pict>
          </mc:Fallback>
        </mc:AlternateContent>
      </w:r>
    </w:p>
    <w:p w:rsidR="00A2156B" w:rsidRPr="00E83231" w:rsidRDefault="00A2156B" w:rsidP="00A2156B">
      <w:pPr>
        <w:rPr>
          <w:u w:val="single"/>
          <w:lang w:val="en-US"/>
        </w:rPr>
      </w:pPr>
      <w:proofErr w:type="spellStart"/>
      <w:proofErr w:type="gramStart"/>
      <w:r w:rsidRPr="00E83231">
        <w:rPr>
          <w:u w:val="single"/>
          <w:lang w:val="en-US"/>
        </w:rPr>
        <w:t>Exemple</w:t>
      </w:r>
      <w:proofErr w:type="spellEnd"/>
      <w:r w:rsidRPr="00E83231">
        <w:rPr>
          <w:u w:val="single"/>
          <w:lang w:val="en-US"/>
        </w:rPr>
        <w:t> :</w:t>
      </w:r>
      <w:proofErr w:type="gramEnd"/>
    </w:p>
    <w:p w:rsidR="00A2156B" w:rsidRPr="00E83231"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0413C">
        <w:rPr>
          <w:rFonts w:ascii="Courier New" w:hAnsi="Courier New" w:cs="Courier New"/>
          <w:b/>
          <w:highlight w:val="green"/>
          <w:lang w:val="en-US"/>
        </w:rPr>
        <w:t>(</w:t>
      </w:r>
      <w:proofErr w:type="gramStart"/>
      <w:r w:rsidRPr="002B5104">
        <w:rPr>
          <w:rFonts w:ascii="Courier New" w:hAnsi="Courier New" w:cs="Courier New"/>
          <w:b/>
          <w:color w:val="0000FF"/>
          <w:highlight w:val="yellow"/>
          <w:lang w:val="en-US"/>
        </w:rPr>
        <w:t>function</w:t>
      </w:r>
      <w:r w:rsidRPr="00E83231">
        <w:rPr>
          <w:rFonts w:ascii="Courier New" w:hAnsi="Courier New" w:cs="Courier New"/>
          <w:b/>
          <w:highlight w:val="yellow"/>
          <w:lang w:val="en-US"/>
        </w:rPr>
        <w:t>(</w:t>
      </w:r>
      <w:proofErr w:type="gramEnd"/>
      <w:r w:rsidRPr="00E83231">
        <w:rPr>
          <w:rFonts w:ascii="Courier New" w:hAnsi="Courier New" w:cs="Courier New"/>
          <w:b/>
          <w:highlight w:val="yellow"/>
          <w:lang w:val="en-US"/>
        </w:rPr>
        <w:t>)</w:t>
      </w:r>
      <w:r w:rsidRPr="00E83231">
        <w:rPr>
          <w:rFonts w:ascii="Courier New" w:hAnsi="Courier New" w:cs="Courier New"/>
          <w:b/>
          <w:lang w:val="en-US"/>
        </w:rPr>
        <w:t xml:space="preserve"> </w:t>
      </w:r>
      <w:r w:rsidRPr="0010413C">
        <w:rPr>
          <w:rFonts w:ascii="Courier New" w:hAnsi="Courier New" w:cs="Courier New"/>
          <w:highlight w:val="yellow"/>
          <w:lang w:val="en-US"/>
        </w:rPr>
        <w:t>{</w:t>
      </w:r>
    </w:p>
    <w:p w:rsidR="00A2156B" w:rsidRPr="00E83231"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b/>
      </w:r>
      <w:proofErr w:type="gramStart"/>
      <w:r w:rsidRPr="00E83231">
        <w:rPr>
          <w:rFonts w:ascii="Courier New" w:hAnsi="Courier New" w:cs="Courier New"/>
          <w:lang w:val="en-US"/>
        </w:rPr>
        <w:t>console.log(</w:t>
      </w:r>
      <w:proofErr w:type="gramEnd"/>
      <w:r w:rsidRPr="00E83231">
        <w:rPr>
          <w:rFonts w:ascii="Courier New" w:hAnsi="Courier New" w:cs="Courier New"/>
          <w:lang w:val="en-US"/>
        </w:rPr>
        <w:t>'hello world');</w:t>
      </w:r>
    </w:p>
    <w:p w:rsidR="00A2156B" w:rsidRPr="006F0DB3" w:rsidRDefault="00A2156B" w:rsidP="00EA06F8">
      <w:pPr>
        <w:pBdr>
          <w:top w:val="single" w:sz="4" w:space="1" w:color="auto"/>
          <w:left w:val="single" w:sz="4" w:space="4" w:color="auto"/>
          <w:bottom w:val="single" w:sz="4" w:space="1" w:color="auto"/>
          <w:right w:val="single" w:sz="4" w:space="4" w:color="auto"/>
        </w:pBdr>
        <w:rPr>
          <w:rFonts w:ascii="Courier New" w:hAnsi="Courier New" w:cs="Courier New"/>
        </w:rPr>
      </w:pPr>
      <w:r w:rsidRPr="006F0DB3">
        <w:rPr>
          <w:rFonts w:ascii="Courier New" w:hAnsi="Courier New" w:cs="Courier New"/>
          <w:b/>
          <w:highlight w:val="yellow"/>
        </w:rPr>
        <w:t>}()</w:t>
      </w:r>
      <w:r w:rsidRPr="006F0DB3">
        <w:rPr>
          <w:rFonts w:ascii="Courier New" w:hAnsi="Courier New" w:cs="Courier New"/>
          <w:b/>
          <w:highlight w:val="green"/>
        </w:rPr>
        <w:t>)</w:t>
      </w:r>
      <w:r w:rsidRPr="006F0DB3">
        <w:rPr>
          <w:rFonts w:ascii="Courier New" w:hAnsi="Courier New" w:cs="Courier New"/>
        </w:rPr>
        <w:t>;</w:t>
      </w:r>
    </w:p>
    <w:p w:rsidR="00A2156B" w:rsidRDefault="00A2156B" w:rsidP="00A2156B"/>
    <w:p w:rsidR="00A2156B" w:rsidRDefault="00A2156B" w:rsidP="00A2156B">
      <w:r>
        <w:t xml:space="preserve">Cette notation a de plus l’avantage de </w:t>
      </w:r>
      <w:r w:rsidRPr="00403D3A">
        <w:rPr>
          <w:i/>
          <w:highlight w:val="yellow"/>
        </w:rPr>
        <w:t>créer un espace de travail ‘privé’, isolé de l’environnement du script</w:t>
      </w:r>
      <w:r>
        <w:t>, dans lequel on peut déclarer et utiliser des variables et fonctions invisibles de l’extérieur, ce qui peut être très utile au démarrage d’une application JavaScript.</w:t>
      </w:r>
    </w:p>
    <w:p w:rsidR="00EA06F8" w:rsidRDefault="00EA06F8" w:rsidP="00A2156B"/>
    <w:p w:rsidR="00EA06F8" w:rsidRDefault="00EA06F8" w:rsidP="00EA06F8">
      <w:r>
        <w:t>Tout le code spécifique peut maintenant être intégré dans l’espace privé défini par ces parenthèses et il sera isolé des ‘</w:t>
      </w:r>
      <w:r w:rsidRPr="00087076">
        <w:rPr>
          <w:i/>
        </w:rPr>
        <w:t>effets de bord’</w:t>
      </w:r>
      <w:r>
        <w:t xml:space="preserve"> potentiellement générés par les nombreux autres scripts composant l’application.</w:t>
      </w:r>
    </w:p>
    <w:p w:rsidR="00A2156B" w:rsidRPr="00EA06F8" w:rsidRDefault="00A2156B" w:rsidP="00EA06F8">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white"/>
          <w:lang w:val="en-US" w:eastAsia="fr-FR"/>
        </w:rPr>
      </w:pPr>
      <w:r w:rsidRPr="00EA06F8">
        <w:rPr>
          <w:rFonts w:ascii="Courier New" w:hAnsi="Courier New" w:cs="Courier New"/>
          <w:color w:val="000000"/>
          <w:highlight w:val="green"/>
          <w:lang w:val="en-US" w:eastAsia="fr-FR"/>
        </w:rPr>
        <w:t>(</w:t>
      </w:r>
      <w:proofErr w:type="gramStart"/>
      <w:r w:rsidRPr="00EA06F8">
        <w:rPr>
          <w:rFonts w:ascii="Courier New" w:hAnsi="Courier New" w:cs="Courier New"/>
          <w:color w:val="0000FF"/>
          <w:highlight w:val="white"/>
          <w:lang w:val="en-US" w:eastAsia="fr-FR"/>
        </w:rPr>
        <w:t>function</w:t>
      </w:r>
      <w:r w:rsidRPr="00EA06F8">
        <w:rPr>
          <w:rFonts w:ascii="Courier New" w:hAnsi="Courier New" w:cs="Courier New"/>
          <w:color w:val="000000"/>
          <w:highlight w:val="white"/>
          <w:lang w:val="en-US" w:eastAsia="fr-FR"/>
        </w:rPr>
        <w:t>(</w:t>
      </w:r>
      <w:proofErr w:type="gramEnd"/>
      <w:r w:rsidRPr="00EA06F8">
        <w:rPr>
          <w:rFonts w:ascii="Courier New" w:hAnsi="Courier New" w:cs="Courier New"/>
          <w:color w:val="000000"/>
          <w:highlight w:val="white"/>
          <w:lang w:val="en-US" w:eastAsia="fr-FR"/>
        </w:rPr>
        <w:t>) {</w:t>
      </w:r>
    </w:p>
    <w:p w:rsidR="00A2156B" w:rsidRPr="00EA06F8" w:rsidRDefault="00A2156B"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lang w:val="en-US"/>
        </w:rPr>
      </w:pPr>
      <w:r w:rsidRPr="00EA06F8">
        <w:rPr>
          <w:rFonts w:ascii="Courier New" w:hAnsi="Courier New" w:cs="Courier New"/>
          <w:color w:val="000000"/>
          <w:highlight w:val="white"/>
          <w:lang w:val="en-US" w:eastAsia="fr-FR"/>
        </w:rPr>
        <w:t xml:space="preserve">    </w:t>
      </w:r>
      <w:r w:rsidR="00EA06F8">
        <w:rPr>
          <w:rFonts w:ascii="Courier New" w:hAnsi="Courier New" w:cs="Courier New"/>
          <w:color w:val="000000"/>
          <w:lang w:val="en-US" w:eastAsia="fr-FR"/>
        </w:rPr>
        <w:tab/>
      </w:r>
      <w:proofErr w:type="gramStart"/>
      <w:r w:rsidR="00EA06F8" w:rsidRPr="00EA06F8">
        <w:rPr>
          <w:rFonts w:ascii="Courier New" w:hAnsi="Courier New" w:cs="Courier New"/>
          <w:lang w:val="en-US"/>
        </w:rPr>
        <w:t>console.log(</w:t>
      </w:r>
      <w:proofErr w:type="gramEnd"/>
      <w:r w:rsidR="00EA06F8" w:rsidRPr="00EA06F8">
        <w:rPr>
          <w:rFonts w:ascii="Courier New" w:hAnsi="Courier New" w:cs="Courier New"/>
          <w:lang w:val="en-US"/>
        </w:rPr>
        <w:t>'hello world');</w:t>
      </w:r>
    </w:p>
    <w:p w:rsidR="00A2156B" w:rsidRPr="00EA06F8" w:rsidRDefault="00A2156B"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white"/>
          <w:lang w:val="en-US" w:eastAsia="fr-FR"/>
        </w:rPr>
      </w:pPr>
    </w:p>
    <w:p w:rsidR="00EA06F8" w:rsidRPr="00FB091E" w:rsidRDefault="00EA06F8"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white"/>
          <w:lang w:eastAsia="fr-FR"/>
        </w:rPr>
      </w:pPr>
      <w:r w:rsidRPr="00EA06F8">
        <w:rPr>
          <w:rFonts w:ascii="Courier New" w:hAnsi="Courier New" w:cs="Courier New"/>
          <w:color w:val="000000"/>
          <w:highlight w:val="white"/>
          <w:lang w:val="en-US" w:eastAsia="fr-FR"/>
        </w:rPr>
        <w:tab/>
      </w:r>
      <w:proofErr w:type="spellStart"/>
      <w:r w:rsidRPr="00FB091E">
        <w:rPr>
          <w:rFonts w:ascii="Courier New" w:hAnsi="Courier New" w:cs="Courier New"/>
          <w:color w:val="000000"/>
          <w:highlight w:val="white"/>
          <w:lang w:eastAsia="fr-FR"/>
        </w:rPr>
        <w:t>function</w:t>
      </w:r>
      <w:proofErr w:type="spellEnd"/>
      <w:r w:rsidRPr="00FB091E">
        <w:rPr>
          <w:rFonts w:ascii="Courier New" w:hAnsi="Courier New" w:cs="Courier New"/>
          <w:color w:val="000000"/>
          <w:highlight w:val="white"/>
          <w:lang w:eastAsia="fr-FR"/>
        </w:rPr>
        <w:t xml:space="preserve"> </w:t>
      </w:r>
      <w:proofErr w:type="gramStart"/>
      <w:r w:rsidRPr="00FB091E">
        <w:rPr>
          <w:rFonts w:ascii="Courier New" w:hAnsi="Courier New" w:cs="Courier New"/>
          <w:color w:val="000000"/>
          <w:highlight w:val="white"/>
          <w:lang w:eastAsia="fr-FR"/>
        </w:rPr>
        <w:t>fct1(</w:t>
      </w:r>
      <w:proofErr w:type="gramEnd"/>
      <w:r w:rsidRPr="00FB091E">
        <w:rPr>
          <w:rFonts w:ascii="Courier New" w:hAnsi="Courier New" w:cs="Courier New"/>
          <w:color w:val="000000"/>
          <w:highlight w:val="white"/>
          <w:lang w:eastAsia="fr-FR"/>
        </w:rPr>
        <w:t>) { … }</w:t>
      </w:r>
      <w:r w:rsidRPr="00FB091E">
        <w:rPr>
          <w:rFonts w:ascii="Courier New" w:hAnsi="Courier New" w:cs="Courier New"/>
          <w:color w:val="000000"/>
          <w:highlight w:val="yellow"/>
          <w:lang w:eastAsia="fr-FR"/>
        </w:rPr>
        <w:t>;</w:t>
      </w:r>
    </w:p>
    <w:p w:rsidR="00EA06F8" w:rsidRPr="00FB091E" w:rsidRDefault="00EA06F8"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white"/>
          <w:lang w:eastAsia="fr-FR"/>
        </w:rPr>
      </w:pPr>
    </w:p>
    <w:p w:rsidR="00EA06F8" w:rsidRPr="00FB091E" w:rsidRDefault="00EA06F8"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yellow"/>
          <w:lang w:eastAsia="fr-FR"/>
        </w:rPr>
      </w:pPr>
      <w:r w:rsidRPr="00FB091E">
        <w:rPr>
          <w:rFonts w:ascii="Courier New" w:hAnsi="Courier New" w:cs="Courier New"/>
          <w:color w:val="000000"/>
          <w:highlight w:val="white"/>
          <w:lang w:eastAsia="fr-FR"/>
        </w:rPr>
        <w:tab/>
      </w:r>
      <w:proofErr w:type="spellStart"/>
      <w:r w:rsidRPr="00FB091E">
        <w:rPr>
          <w:rFonts w:ascii="Courier New" w:hAnsi="Courier New" w:cs="Courier New"/>
          <w:color w:val="000000"/>
          <w:highlight w:val="white"/>
          <w:lang w:eastAsia="fr-FR"/>
        </w:rPr>
        <w:t>function</w:t>
      </w:r>
      <w:proofErr w:type="spellEnd"/>
      <w:r w:rsidRPr="00FB091E">
        <w:rPr>
          <w:rFonts w:ascii="Courier New" w:hAnsi="Courier New" w:cs="Courier New"/>
          <w:color w:val="000000"/>
          <w:highlight w:val="white"/>
          <w:lang w:eastAsia="fr-FR"/>
        </w:rPr>
        <w:t xml:space="preserve"> </w:t>
      </w:r>
      <w:proofErr w:type="gramStart"/>
      <w:r w:rsidRPr="00FB091E">
        <w:rPr>
          <w:rFonts w:ascii="Courier New" w:hAnsi="Courier New" w:cs="Courier New"/>
          <w:color w:val="000000"/>
          <w:highlight w:val="white"/>
          <w:lang w:eastAsia="fr-FR"/>
        </w:rPr>
        <w:t>fct2(</w:t>
      </w:r>
      <w:proofErr w:type="gramEnd"/>
      <w:r w:rsidRPr="00FB091E">
        <w:rPr>
          <w:rFonts w:ascii="Courier New" w:hAnsi="Courier New" w:cs="Courier New"/>
          <w:color w:val="000000"/>
          <w:highlight w:val="white"/>
          <w:lang w:eastAsia="fr-FR"/>
        </w:rPr>
        <w:t>) { … }</w:t>
      </w:r>
      <w:r w:rsidRPr="00FB091E">
        <w:rPr>
          <w:rFonts w:ascii="Courier New" w:hAnsi="Courier New" w:cs="Courier New"/>
          <w:color w:val="000000"/>
          <w:highlight w:val="yellow"/>
          <w:lang w:eastAsia="fr-FR"/>
        </w:rPr>
        <w:t>;</w:t>
      </w:r>
    </w:p>
    <w:p w:rsidR="00EA06F8" w:rsidRPr="00FB091E" w:rsidRDefault="00EA06F8" w:rsidP="00A2156B">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jc w:val="left"/>
        <w:rPr>
          <w:rFonts w:ascii="Courier New" w:hAnsi="Courier New" w:cs="Courier New"/>
          <w:color w:val="000000"/>
          <w:highlight w:val="yellow"/>
          <w:lang w:eastAsia="fr-FR"/>
        </w:rPr>
      </w:pPr>
    </w:p>
    <w:p w:rsidR="00EA06F8" w:rsidRPr="00FB091E" w:rsidRDefault="00EA06F8" w:rsidP="00EA06F8">
      <w:pPr>
        <w:pBdr>
          <w:top w:val="dashed" w:sz="4" w:space="1" w:color="auto"/>
          <w:left w:val="dashed" w:sz="4" w:space="4" w:color="auto"/>
          <w:bottom w:val="dashed" w:sz="4" w:space="1" w:color="auto"/>
          <w:right w:val="dashed" w:sz="4" w:space="4" w:color="auto"/>
        </w:pBdr>
        <w:suppressAutoHyphens w:val="0"/>
        <w:autoSpaceDE w:val="0"/>
        <w:autoSpaceDN w:val="0"/>
        <w:adjustRightInd w:val="0"/>
        <w:spacing w:after="0" w:line="240" w:lineRule="auto"/>
        <w:ind w:right="-852" w:firstLine="709"/>
        <w:jc w:val="left"/>
        <w:rPr>
          <w:rFonts w:ascii="Courier New" w:hAnsi="Courier New" w:cs="Courier New"/>
          <w:color w:val="000000"/>
          <w:lang w:eastAsia="fr-FR"/>
        </w:rPr>
      </w:pPr>
      <w:r w:rsidRPr="00FB091E">
        <w:rPr>
          <w:rFonts w:ascii="Courier New" w:hAnsi="Courier New" w:cs="Courier New"/>
          <w:color w:val="000000"/>
          <w:lang w:eastAsia="fr-FR"/>
        </w:rPr>
        <w:t>…</w:t>
      </w:r>
    </w:p>
    <w:p w:rsidR="00A2156B" w:rsidRPr="00EA06F8" w:rsidRDefault="00A2156B" w:rsidP="00A2156B">
      <w:pPr>
        <w:pBdr>
          <w:top w:val="dashed" w:sz="4" w:space="1" w:color="auto"/>
          <w:left w:val="dashed" w:sz="4" w:space="4" w:color="auto"/>
          <w:bottom w:val="dashed" w:sz="4" w:space="1" w:color="auto"/>
          <w:right w:val="dashed" w:sz="4" w:space="4" w:color="auto"/>
        </w:pBdr>
        <w:ind w:right="-852"/>
        <w:rPr>
          <w:rFonts w:ascii="Courier New" w:hAnsi="Courier New" w:cs="Courier New"/>
        </w:rPr>
      </w:pPr>
      <w:r w:rsidRPr="00EA06F8">
        <w:rPr>
          <w:rFonts w:ascii="Courier New" w:hAnsi="Courier New" w:cs="Courier New"/>
          <w:color w:val="000000"/>
          <w:highlight w:val="white"/>
          <w:lang w:eastAsia="fr-FR"/>
        </w:rPr>
        <w:t>}</w:t>
      </w:r>
      <w:r w:rsidRPr="00EA06F8">
        <w:rPr>
          <w:rFonts w:ascii="Courier New" w:hAnsi="Courier New" w:cs="Courier New"/>
          <w:color w:val="000000"/>
          <w:highlight w:val="green"/>
          <w:lang w:eastAsia="fr-FR"/>
        </w:rPr>
        <w:t>)</w:t>
      </w:r>
      <w:r w:rsidRPr="00EA06F8">
        <w:rPr>
          <w:rFonts w:ascii="Courier New" w:hAnsi="Courier New" w:cs="Courier New"/>
          <w:color w:val="000000"/>
          <w:highlight w:val="yellow"/>
          <w:lang w:eastAsia="fr-FR"/>
        </w:rPr>
        <w:t>()</w:t>
      </w:r>
      <w:r w:rsidRPr="00EA06F8">
        <w:rPr>
          <w:rFonts w:ascii="Courier New" w:hAnsi="Courier New" w:cs="Courier New"/>
          <w:color w:val="000000"/>
          <w:highlight w:val="white"/>
          <w:lang w:eastAsia="fr-FR"/>
        </w:rPr>
        <w:t>;</w:t>
      </w:r>
    </w:p>
    <w:p w:rsidR="0088407F" w:rsidRDefault="0088407F" w:rsidP="004330B2"/>
    <w:p w:rsidR="00FC01FF" w:rsidRDefault="00FC01FF" w:rsidP="004330B2"/>
    <w:p w:rsidR="00087F5F" w:rsidRPr="00BC1417" w:rsidRDefault="00087F5F" w:rsidP="00BC1417">
      <w:pPr>
        <w:pBdr>
          <w:left w:val="single" w:sz="4" w:space="4" w:color="auto"/>
        </w:pBdr>
        <w:rPr>
          <w:i/>
        </w:rPr>
      </w:pPr>
      <w:r w:rsidRPr="00BC1417">
        <w:rPr>
          <w:i/>
        </w:rPr>
        <w:t>Toutes ces notions</w:t>
      </w:r>
      <w:r w:rsidR="00FB091E">
        <w:rPr>
          <w:i/>
        </w:rPr>
        <w:t xml:space="preserve"> avancées sur les fonctions JavaScript</w:t>
      </w:r>
      <w:r w:rsidRPr="00BC1417">
        <w:rPr>
          <w:i/>
        </w:rPr>
        <w:t xml:space="preserve"> font l’objet d’une étude plus approfondie lors d’une autre séance.</w:t>
      </w:r>
    </w:p>
    <w:p w:rsidR="00EA06F8" w:rsidRDefault="00EA06F8" w:rsidP="004330B2"/>
    <w:p w:rsidR="00CA6C57" w:rsidRDefault="00CA6C57">
      <w:pPr>
        <w:suppressAutoHyphens w:val="0"/>
        <w:spacing w:after="0" w:line="240" w:lineRule="auto"/>
        <w:ind w:right="0"/>
        <w:jc w:val="left"/>
        <w:rPr>
          <w:b/>
          <w:bCs/>
          <w:smallCaps/>
          <w:color w:val="FD7A03"/>
          <w:spacing w:val="4"/>
          <w:szCs w:val="24"/>
        </w:rPr>
      </w:pPr>
      <w:r>
        <w:br w:type="page"/>
      </w:r>
    </w:p>
    <w:p w:rsidR="004965FA" w:rsidRDefault="004965FA" w:rsidP="00682795">
      <w:pPr>
        <w:pStyle w:val="Titre1"/>
      </w:pPr>
      <w:bookmarkStart w:id="42" w:name="_Toc449435231"/>
      <w:r>
        <w:lastRenderedPageBreak/>
        <w:t>L’</w:t>
      </w:r>
      <w:proofErr w:type="spellStart"/>
      <w:r>
        <w:t>interactivite</w:t>
      </w:r>
      <w:proofErr w:type="spellEnd"/>
      <w:r>
        <w:t xml:space="preserve"> avec l’HTML</w:t>
      </w:r>
      <w:bookmarkEnd w:id="42"/>
    </w:p>
    <w:p w:rsidR="004965FA" w:rsidRDefault="004965FA" w:rsidP="004965FA"/>
    <w:p w:rsidR="00354E1F" w:rsidRDefault="00354E1F" w:rsidP="004965FA"/>
    <w:p w:rsidR="004965FA" w:rsidRDefault="00354E1F" w:rsidP="00354E1F">
      <w:pPr>
        <w:pStyle w:val="Titre2"/>
      </w:pPr>
      <w:bookmarkStart w:id="43" w:name="_Toc449435232"/>
      <w:r>
        <w:t>Le DOM</w:t>
      </w:r>
      <w:bookmarkEnd w:id="43"/>
    </w:p>
    <w:p w:rsidR="00354E1F" w:rsidRDefault="00354E1F" w:rsidP="004965FA"/>
    <w:p w:rsidR="00354E1F" w:rsidRDefault="00354E1F" w:rsidP="00354E1F">
      <w:r w:rsidRPr="004B148D">
        <w:t>Le</w:t>
      </w:r>
      <w:r w:rsidRPr="004B148D">
        <w:rPr>
          <w:rStyle w:val="apple-converted-space"/>
          <w:rFonts w:cs="Arial"/>
          <w:color w:val="000000"/>
          <w:szCs w:val="28"/>
        </w:rPr>
        <w:t xml:space="preserve"> </w:t>
      </w:r>
      <w:r w:rsidRPr="004B148D">
        <w:rPr>
          <w:rStyle w:val="lev"/>
          <w:rFonts w:cs="Arial"/>
          <w:color w:val="000000"/>
          <w:szCs w:val="28"/>
        </w:rPr>
        <w:t>D</w:t>
      </w:r>
      <w:r>
        <w:rPr>
          <w:rStyle w:val="lev"/>
          <w:rFonts w:cs="Arial"/>
          <w:color w:val="000000"/>
          <w:szCs w:val="28"/>
        </w:rPr>
        <w:t>OM ou D</w:t>
      </w:r>
      <w:r w:rsidRPr="004B148D">
        <w:rPr>
          <w:rStyle w:val="lev"/>
          <w:rFonts w:cs="Arial"/>
          <w:color w:val="000000"/>
          <w:szCs w:val="28"/>
        </w:rPr>
        <w:t>ocument Object Model</w:t>
      </w:r>
      <w:r w:rsidRPr="004B148D">
        <w:t xml:space="preserve"> est une interface de programmation (ou </w:t>
      </w:r>
      <w:r w:rsidRPr="004B148D">
        <w:rPr>
          <w:b/>
        </w:rPr>
        <w:t>API</w:t>
      </w:r>
      <w:r>
        <w:rPr>
          <w:rStyle w:val="Appelnotedebasdep"/>
          <w:b w:val="0"/>
        </w:rPr>
        <w:footnoteReference w:id="9"/>
      </w:r>
      <w:r w:rsidRPr="004B148D">
        <w:t>) pour les documents XML et HTML</w:t>
      </w:r>
      <w:r w:rsidR="00791701">
        <w:t> </w:t>
      </w:r>
      <w:r w:rsidRPr="004B148D">
        <w:t>; c’est donc un ensemble d'outils qui permettent de faire communiquer entre eux, dans le cas présent, les langages HTML et JavaScript.</w:t>
      </w:r>
    </w:p>
    <w:p w:rsidR="00873130" w:rsidRDefault="00873130" w:rsidP="00354E1F"/>
    <w:p w:rsidR="00873130" w:rsidRDefault="00873130" w:rsidP="00873130">
      <w:r>
        <w:t>Le W3C</w:t>
      </w:r>
      <w:r>
        <w:rPr>
          <w:rStyle w:val="Appelnotedebasdep"/>
        </w:rPr>
        <w:footnoteReference w:id="10"/>
      </w:r>
      <w:r>
        <w:t xml:space="preserve"> a défini un DOM standard qui permet d’accéder à tous les éléments du document. </w:t>
      </w:r>
      <w:r w:rsidR="00791701">
        <w:t xml:space="preserve">Ce standard a évolué dans le temps, la version actuelle étant DOM-2. </w:t>
      </w:r>
      <w:r>
        <w:t>Il résid</w:t>
      </w:r>
      <w:r w:rsidR="00634877">
        <w:t>e quelques différences entre les navigateurs en termes d’implémentation du DOM</w:t>
      </w:r>
      <w:r>
        <w:t>.</w:t>
      </w:r>
    </w:p>
    <w:p w:rsidR="00A41FC6" w:rsidRPr="004B148D" w:rsidRDefault="00FE4D2E" w:rsidP="00354E1F">
      <w:r>
        <w:rPr>
          <w:noProof/>
          <w:lang w:eastAsia="fr-FR"/>
        </w:rPr>
        <mc:AlternateContent>
          <mc:Choice Requires="wps">
            <w:drawing>
              <wp:anchor distT="0" distB="0" distL="114300" distR="114300" simplePos="0" relativeHeight="251700224" behindDoc="0" locked="0" layoutInCell="1" allowOverlap="1">
                <wp:simplePos x="0" y="0"/>
                <wp:positionH relativeFrom="column">
                  <wp:posOffset>-462280</wp:posOffset>
                </wp:positionH>
                <wp:positionV relativeFrom="paragraph">
                  <wp:posOffset>119380</wp:posOffset>
                </wp:positionV>
                <wp:extent cx="415925" cy="361315"/>
                <wp:effectExtent l="0" t="0" r="3175" b="63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354E1F">
                            <w:r w:rsidRPr="006E2CB9">
                              <w:rPr>
                                <w:sz w:val="40"/>
                                <w:szCs w:val="40"/>
                              </w:rPr>
                              <w:sym w:font="Wingdings" w:char="F04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6.4pt;margin-top:9.4pt;width:32.75pt;height:2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" stroked="f">
                <v:textbox>
                  <w:txbxContent>
                    <w:p w:rsidR="006B1C74" w:rsidRDefault="006B1C74" w:rsidP="00354E1F">
                      <w:r w:rsidRPr="006E2CB9">
                        <w:rPr>
                          <w:sz w:val="40"/>
                          <w:szCs w:val="40"/>
                        </w:rPr>
                        <w:sym w:font="Wingdings" w:char="F04D"/>
                      </w:r>
                    </w:p>
                  </w:txbxContent>
                </v:textbox>
              </v:shape>
            </w:pict>
          </mc:Fallback>
        </mc:AlternateContent>
      </w:r>
    </w:p>
    <w:p w:rsidR="00A41FC6" w:rsidRPr="00873130" w:rsidRDefault="00873130" w:rsidP="00354E1F">
      <w:pPr>
        <w:rPr>
          <w:i/>
        </w:rPr>
      </w:pPr>
      <w:r w:rsidRPr="00403D3A">
        <w:rPr>
          <w:i/>
          <w:highlight w:val="yellow"/>
        </w:rPr>
        <w:t xml:space="preserve">Le DOM convertit </w:t>
      </w:r>
      <w:r w:rsidR="00791701" w:rsidRPr="00403D3A">
        <w:rPr>
          <w:i/>
          <w:highlight w:val="yellow"/>
        </w:rPr>
        <w:t>la description</w:t>
      </w:r>
      <w:r w:rsidRPr="00403D3A">
        <w:rPr>
          <w:i/>
          <w:highlight w:val="yellow"/>
        </w:rPr>
        <w:t xml:space="preserve"> </w:t>
      </w:r>
      <w:r w:rsidR="00354E1F" w:rsidRPr="00403D3A">
        <w:rPr>
          <w:i/>
          <w:highlight w:val="yellow"/>
        </w:rPr>
        <w:t>H</w:t>
      </w:r>
      <w:r w:rsidR="00403D3A">
        <w:rPr>
          <w:i/>
          <w:highlight w:val="yellow"/>
        </w:rPr>
        <w:t>tml</w:t>
      </w:r>
      <w:r w:rsidR="00354E1F" w:rsidRPr="00403D3A">
        <w:rPr>
          <w:i/>
          <w:highlight w:val="yellow"/>
        </w:rPr>
        <w:t xml:space="preserve"> </w:t>
      </w:r>
      <w:r w:rsidRPr="00403D3A">
        <w:rPr>
          <w:i/>
          <w:highlight w:val="yellow"/>
        </w:rPr>
        <w:t xml:space="preserve">en </w:t>
      </w:r>
      <w:r w:rsidR="00354E1F" w:rsidRPr="00403D3A">
        <w:rPr>
          <w:i/>
          <w:highlight w:val="yellow"/>
        </w:rPr>
        <w:t>une structure arborescente d’objets</w:t>
      </w:r>
      <w:r w:rsidR="00403D3A" w:rsidRPr="00403D3A">
        <w:rPr>
          <w:i/>
          <w:highlight w:val="yellow"/>
        </w:rPr>
        <w:t xml:space="preserve"> </w:t>
      </w:r>
      <w:proofErr w:type="gramStart"/>
      <w:r w:rsidR="00403D3A" w:rsidRPr="00403D3A">
        <w:rPr>
          <w:i/>
          <w:highlight w:val="yellow"/>
        </w:rPr>
        <w:t>JavaScript</w:t>
      </w:r>
      <w:proofErr w:type="gramEnd"/>
      <w:r>
        <w:br/>
      </w:r>
      <w:r w:rsidR="00791701">
        <w:rPr>
          <w:i/>
        </w:rPr>
        <w:t>(p</w:t>
      </w:r>
      <w:r w:rsidRPr="00873130">
        <w:rPr>
          <w:i/>
        </w:rPr>
        <w:t>lus rapide et plus facile à traiter)</w:t>
      </w:r>
      <w:r w:rsidR="00E43190">
        <w:rPr>
          <w:i/>
        </w:rPr>
        <w:t>.</w:t>
      </w:r>
    </w:p>
    <w:p w:rsidR="00354E1F" w:rsidRDefault="00A41FC6" w:rsidP="00354E1F">
      <w:r>
        <w:t>A</w:t>
      </w:r>
      <w:r w:rsidR="00354E1F" w:rsidRPr="004B148D">
        <w:t xml:space="preserve"> la racine, l’objet </w:t>
      </w:r>
      <w:proofErr w:type="spellStart"/>
      <w:r w:rsidR="00354E1F" w:rsidRPr="00403D3A">
        <w:rPr>
          <w:rFonts w:ascii="Courier New" w:hAnsi="Courier New" w:cs="Courier New"/>
          <w:b/>
          <w:highlight w:val="yellow"/>
        </w:rPr>
        <w:t>window</w:t>
      </w:r>
      <w:proofErr w:type="spellEnd"/>
      <w:r w:rsidR="00354E1F" w:rsidRPr="004B148D">
        <w:t xml:space="preserve"> représente l’instance du navigateur</w:t>
      </w:r>
      <w:r w:rsidR="00354E1F">
        <w:t> ; il référence</w:t>
      </w:r>
      <w:r w:rsidR="00354E1F" w:rsidRPr="004B148D">
        <w:t xml:space="preserve"> </w:t>
      </w:r>
      <w:r w:rsidR="00791701">
        <w:t xml:space="preserve">principalement </w:t>
      </w:r>
      <w:r w:rsidR="00354E1F" w:rsidRPr="004B148D">
        <w:t xml:space="preserve">l’objet </w:t>
      </w:r>
      <w:r w:rsidR="00354E1F" w:rsidRPr="00403D3A">
        <w:rPr>
          <w:rFonts w:ascii="Courier New" w:hAnsi="Courier New" w:cs="Courier New"/>
          <w:b/>
          <w:highlight w:val="yellow"/>
        </w:rPr>
        <w:t>location</w:t>
      </w:r>
      <w:r w:rsidR="00354E1F" w:rsidRPr="004B148D">
        <w:t xml:space="preserve"> </w:t>
      </w:r>
      <w:r w:rsidR="00354E1F">
        <w:t xml:space="preserve">qui </w:t>
      </w:r>
      <w:r w:rsidR="00354E1F" w:rsidRPr="004B148D">
        <w:t>symbolise la barre d’adresse</w:t>
      </w:r>
      <w:r w:rsidR="00791701">
        <w:t xml:space="preserve">, l’objet </w:t>
      </w:r>
      <w:proofErr w:type="spellStart"/>
      <w:r w:rsidR="00791701" w:rsidRPr="00403D3A">
        <w:rPr>
          <w:rFonts w:ascii="Courier New" w:hAnsi="Courier New" w:cs="Courier New"/>
          <w:b/>
          <w:highlight w:val="yellow"/>
        </w:rPr>
        <w:t>history</w:t>
      </w:r>
      <w:proofErr w:type="spellEnd"/>
      <w:r w:rsidR="00791701">
        <w:t xml:space="preserve"> qui représente l’historique des pages visitées par l’utilisateur, </w:t>
      </w:r>
      <w:r w:rsidR="00354E1F" w:rsidRPr="004B148D">
        <w:t xml:space="preserve">et l’objet </w:t>
      </w:r>
      <w:r w:rsidR="00354E1F" w:rsidRPr="00403D3A">
        <w:rPr>
          <w:rFonts w:ascii="Courier New" w:hAnsi="Courier New" w:cs="Courier New"/>
          <w:b/>
          <w:highlight w:val="yellow"/>
        </w:rPr>
        <w:t>document</w:t>
      </w:r>
      <w:r w:rsidR="00354E1F" w:rsidRPr="004B148D">
        <w:t xml:space="preserve"> </w:t>
      </w:r>
      <w:r w:rsidR="00354E1F">
        <w:t xml:space="preserve">qui </w:t>
      </w:r>
      <w:r w:rsidR="00354E1F" w:rsidRPr="004B148D">
        <w:t>représente la page Web</w:t>
      </w:r>
      <w:r w:rsidR="00791701">
        <w:t xml:space="preserve"> en cours, </w:t>
      </w:r>
      <w:r w:rsidR="00FE586E">
        <w:t xml:space="preserve">le contenu du </w:t>
      </w:r>
      <w:r w:rsidR="00FE586E" w:rsidRPr="00FE586E">
        <w:rPr>
          <w:rFonts w:ascii="Courier New" w:hAnsi="Courier New" w:cs="Courier New"/>
        </w:rPr>
        <w:t>&lt;body&gt;</w:t>
      </w:r>
      <w:r w:rsidR="00FE586E">
        <w:t xml:space="preserve"> Html,</w:t>
      </w:r>
      <w:r w:rsidR="00354E1F" w:rsidRPr="004B148D">
        <w:t xml:space="preserve"> </w:t>
      </w:r>
      <w:r w:rsidR="00FE586E">
        <w:t>lui</w:t>
      </w:r>
      <w:r w:rsidR="00354E1F" w:rsidRPr="004B148D">
        <w:t xml:space="preserve">-même </w:t>
      </w:r>
      <w:r w:rsidR="00354E1F">
        <w:t>référençant tous ses éléments</w:t>
      </w:r>
      <w:r w:rsidR="00791701">
        <w:t xml:space="preserve"> dont le tableau </w:t>
      </w:r>
      <w:r w:rsidR="00791701" w:rsidRPr="00403D3A">
        <w:rPr>
          <w:rFonts w:ascii="Courier New" w:hAnsi="Courier New" w:cs="Courier New"/>
          <w:b/>
          <w:highlight w:val="yellow"/>
        </w:rPr>
        <w:t>images</w:t>
      </w:r>
      <w:r w:rsidR="00791701">
        <w:t xml:space="preserve"> qui référence tous les éléments </w:t>
      </w:r>
      <w:r w:rsidR="00791701" w:rsidRPr="00791701">
        <w:rPr>
          <w:rFonts w:ascii="Courier New" w:hAnsi="Courier New" w:cs="Courier New"/>
        </w:rPr>
        <w:t>&lt;</w:t>
      </w:r>
      <w:proofErr w:type="spellStart"/>
      <w:r w:rsidR="00791701" w:rsidRPr="00791701">
        <w:rPr>
          <w:rFonts w:ascii="Courier New" w:hAnsi="Courier New" w:cs="Courier New"/>
        </w:rPr>
        <w:t>img</w:t>
      </w:r>
      <w:proofErr w:type="spellEnd"/>
      <w:r w:rsidR="00791701" w:rsidRPr="00791701">
        <w:rPr>
          <w:rFonts w:ascii="Courier New" w:hAnsi="Courier New" w:cs="Courier New"/>
        </w:rPr>
        <w:t>&gt;</w:t>
      </w:r>
      <w:r w:rsidR="00791701">
        <w:t xml:space="preserve"> de la page</w:t>
      </w:r>
      <w:r w:rsidR="00354E1F">
        <w:t>.</w:t>
      </w:r>
    </w:p>
    <w:p w:rsidR="00354E1F" w:rsidRDefault="00354E1F" w:rsidP="00354E1F"/>
    <w:p w:rsidR="009F1C27" w:rsidRDefault="009F1C27" w:rsidP="00354E1F">
      <w:r>
        <w:t>Voici le modèle objet du navigateur :</w:t>
      </w:r>
    </w:p>
    <w:p w:rsidR="009F1C27" w:rsidRDefault="00FE4D2E" w:rsidP="00354E1F">
      <w:r>
        <w:rPr>
          <w:noProof/>
          <w:lang w:eastAsia="fr-FR"/>
        </w:rPr>
        <mc:AlternateContent>
          <mc:Choice Requires="wpg">
            <w:drawing>
              <wp:anchor distT="0" distB="0" distL="114300" distR="114300" simplePos="0" relativeHeight="251701248" behindDoc="0" locked="0" layoutInCell="1" allowOverlap="1">
                <wp:simplePos x="0" y="0"/>
                <wp:positionH relativeFrom="column">
                  <wp:posOffset>76200</wp:posOffset>
                </wp:positionH>
                <wp:positionV relativeFrom="paragraph">
                  <wp:posOffset>5080</wp:posOffset>
                </wp:positionV>
                <wp:extent cx="5597525" cy="2814320"/>
                <wp:effectExtent l="0" t="0" r="22225" b="2413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7525" cy="2814320"/>
                          <a:chOff x="1440" y="5526"/>
                          <a:chExt cx="8815" cy="4432"/>
                        </a:xfrm>
                      </wpg:grpSpPr>
                      <wps:wsp>
                        <wps:cNvPr id="7" name="Text Box 6"/>
                        <wps:cNvSpPr txBox="1">
                          <a:spLocks noChangeArrowheads="1"/>
                        </wps:cNvSpPr>
                        <wps:spPr bwMode="auto">
                          <a:xfrm>
                            <a:off x="1440" y="5526"/>
                            <a:ext cx="1187" cy="530"/>
                          </a:xfrm>
                          <a:prstGeom prst="rect">
                            <a:avLst/>
                          </a:prstGeom>
                          <a:solidFill>
                            <a:srgbClr val="FF7575"/>
                          </a:solidFill>
                          <a:ln w="9525">
                            <a:solidFill>
                              <a:srgbClr val="000000"/>
                            </a:solidFill>
                            <a:miter lim="800000"/>
                            <a:headEnd/>
                            <a:tailEnd/>
                          </a:ln>
                        </wps:spPr>
                        <wps:txbx>
                          <w:txbxContent>
                            <w:p w:rsidR="006B1C74" w:rsidRDefault="006B1C74" w:rsidP="009F1C27">
                              <w:pPr>
                                <w:jc w:val="center"/>
                              </w:pPr>
                              <w:proofErr w:type="spellStart"/>
                              <w:proofErr w:type="gramStart"/>
                              <w:r>
                                <w:t>window</w:t>
                              </w:r>
                              <w:proofErr w:type="spellEnd"/>
                              <w:proofErr w:type="gramEnd"/>
                            </w:p>
                          </w:txbxContent>
                        </wps:txbx>
                        <wps:bodyPr rot="0" vert="horz" wrap="square" lIns="91440" tIns="45720" rIns="91440" bIns="45720" anchor="t" anchorCtr="0" upright="1">
                          <a:noAutofit/>
                        </wps:bodyPr>
                      </wps:wsp>
                      <wps:wsp>
                        <wps:cNvPr id="13" name="Text Box 7"/>
                        <wps:cNvSpPr txBox="1">
                          <a:spLocks noChangeArrowheads="1"/>
                        </wps:cNvSpPr>
                        <wps:spPr bwMode="auto">
                          <a:xfrm>
                            <a:off x="3208" y="5526"/>
                            <a:ext cx="1345" cy="530"/>
                          </a:xfrm>
                          <a:prstGeom prst="rect">
                            <a:avLst/>
                          </a:prstGeom>
                          <a:solidFill>
                            <a:srgbClr val="C2D69B"/>
                          </a:solidFill>
                          <a:ln w="9525">
                            <a:solidFill>
                              <a:srgbClr val="000000"/>
                            </a:solidFill>
                            <a:miter lim="800000"/>
                            <a:headEnd/>
                            <a:tailEnd/>
                          </a:ln>
                        </wps:spPr>
                        <wps:txbx>
                          <w:txbxContent>
                            <w:p w:rsidR="006B1C74" w:rsidRDefault="006B1C74" w:rsidP="009F1C27">
                              <w:pPr>
                                <w:jc w:val="center"/>
                              </w:pPr>
                              <w:proofErr w:type="gramStart"/>
                              <w:r>
                                <w:t>document</w:t>
                              </w:r>
                              <w:proofErr w:type="gramEnd"/>
                            </w:p>
                          </w:txbxContent>
                        </wps:txbx>
                        <wps:bodyPr rot="0" vert="horz" wrap="square" lIns="91440" tIns="45720" rIns="91440" bIns="45720" anchor="t" anchorCtr="0" upright="1">
                          <a:noAutofit/>
                        </wps:bodyPr>
                      </wps:wsp>
                      <wps:wsp>
                        <wps:cNvPr id="14" name="Text Box 8"/>
                        <wps:cNvSpPr txBox="1">
                          <a:spLocks noChangeArrowheads="1"/>
                        </wps:cNvSpPr>
                        <wps:spPr bwMode="auto">
                          <a:xfrm>
                            <a:off x="3208" y="6296"/>
                            <a:ext cx="1345" cy="530"/>
                          </a:xfrm>
                          <a:prstGeom prst="rect">
                            <a:avLst/>
                          </a:prstGeom>
                          <a:solidFill>
                            <a:srgbClr val="D6E3BC"/>
                          </a:solidFill>
                          <a:ln w="9525">
                            <a:solidFill>
                              <a:srgbClr val="000000"/>
                            </a:solidFill>
                            <a:miter lim="800000"/>
                            <a:headEnd/>
                            <a:tailEnd/>
                          </a:ln>
                        </wps:spPr>
                        <wps:txbx>
                          <w:txbxContent>
                            <w:p w:rsidR="006B1C74" w:rsidRDefault="006B1C74" w:rsidP="009F1C27">
                              <w:pPr>
                                <w:jc w:val="center"/>
                              </w:pPr>
                              <w:proofErr w:type="gramStart"/>
                              <w:r>
                                <w:t>frames[]</w:t>
                              </w:r>
                              <w:proofErr w:type="gramEnd"/>
                            </w:p>
                          </w:txbxContent>
                        </wps:txbx>
                        <wps:bodyPr rot="0" vert="horz" wrap="square" lIns="91440" tIns="45720" rIns="91440" bIns="45720" anchor="t" anchorCtr="0" upright="1">
                          <a:noAutofit/>
                        </wps:bodyPr>
                      </wps:wsp>
                      <wps:wsp>
                        <wps:cNvPr id="15" name="Text Box 9"/>
                        <wps:cNvSpPr txBox="1">
                          <a:spLocks noChangeArrowheads="1"/>
                        </wps:cNvSpPr>
                        <wps:spPr bwMode="auto">
                          <a:xfrm>
                            <a:off x="3208" y="7079"/>
                            <a:ext cx="1345" cy="530"/>
                          </a:xfrm>
                          <a:prstGeom prst="rect">
                            <a:avLst/>
                          </a:prstGeom>
                          <a:solidFill>
                            <a:srgbClr val="D6E3BC"/>
                          </a:solidFill>
                          <a:ln w="9525">
                            <a:solidFill>
                              <a:srgbClr val="000000"/>
                            </a:solidFill>
                            <a:miter lim="800000"/>
                            <a:headEnd/>
                            <a:tailEnd/>
                          </a:ln>
                        </wps:spPr>
                        <wps:txbx>
                          <w:txbxContent>
                            <w:p w:rsidR="006B1C74" w:rsidRDefault="006B1C74" w:rsidP="009F1C27">
                              <w:pPr>
                                <w:jc w:val="center"/>
                              </w:pPr>
                              <w:proofErr w:type="gramStart"/>
                              <w:r>
                                <w:t>location</w:t>
                              </w:r>
                              <w:proofErr w:type="gramEnd"/>
                            </w:p>
                          </w:txbxContent>
                        </wps:txbx>
                        <wps:bodyPr rot="0" vert="horz" wrap="square" lIns="91440" tIns="45720" rIns="91440" bIns="45720" anchor="t" anchorCtr="0" upright="1">
                          <a:noAutofit/>
                        </wps:bodyPr>
                      </wps:wsp>
                      <wps:wsp>
                        <wps:cNvPr id="16" name="Text Box 10"/>
                        <wps:cNvSpPr txBox="1">
                          <a:spLocks noChangeArrowheads="1"/>
                        </wps:cNvSpPr>
                        <wps:spPr bwMode="auto">
                          <a:xfrm>
                            <a:off x="3208" y="7866"/>
                            <a:ext cx="1345" cy="530"/>
                          </a:xfrm>
                          <a:prstGeom prst="rect">
                            <a:avLst/>
                          </a:prstGeom>
                          <a:solidFill>
                            <a:srgbClr val="D6E3BC"/>
                          </a:solidFill>
                          <a:ln w="9525">
                            <a:solidFill>
                              <a:srgbClr val="000000"/>
                            </a:solidFill>
                            <a:miter lim="800000"/>
                            <a:headEnd/>
                            <a:tailEnd/>
                          </a:ln>
                        </wps:spPr>
                        <wps:txbx>
                          <w:txbxContent>
                            <w:p w:rsidR="006B1C74" w:rsidRDefault="006B1C74" w:rsidP="009F1C27">
                              <w:pPr>
                                <w:jc w:val="center"/>
                              </w:pPr>
                              <w:proofErr w:type="spellStart"/>
                              <w:proofErr w:type="gramStart"/>
                              <w:r>
                                <w:t>history</w:t>
                              </w:r>
                              <w:proofErr w:type="spellEnd"/>
                              <w:proofErr w:type="gramEnd"/>
                            </w:p>
                          </w:txbxContent>
                        </wps:txbx>
                        <wps:bodyPr rot="0" vert="horz" wrap="square" lIns="91440" tIns="45720" rIns="91440" bIns="45720" anchor="t" anchorCtr="0" upright="1">
                          <a:noAutofit/>
                        </wps:bodyPr>
                      </wps:wsp>
                      <wps:wsp>
                        <wps:cNvPr id="17" name="Text Box 11"/>
                        <wps:cNvSpPr txBox="1">
                          <a:spLocks noChangeArrowheads="1"/>
                        </wps:cNvSpPr>
                        <wps:spPr bwMode="auto">
                          <a:xfrm>
                            <a:off x="3208" y="8654"/>
                            <a:ext cx="1345" cy="530"/>
                          </a:xfrm>
                          <a:prstGeom prst="rect">
                            <a:avLst/>
                          </a:prstGeom>
                          <a:solidFill>
                            <a:srgbClr val="D6E3BC"/>
                          </a:solidFill>
                          <a:ln w="9525">
                            <a:solidFill>
                              <a:srgbClr val="000000"/>
                            </a:solidFill>
                            <a:miter lim="800000"/>
                            <a:headEnd/>
                            <a:tailEnd/>
                          </a:ln>
                        </wps:spPr>
                        <wps:txbx>
                          <w:txbxContent>
                            <w:p w:rsidR="006B1C74" w:rsidRDefault="006B1C74" w:rsidP="009F1C27">
                              <w:pPr>
                                <w:jc w:val="center"/>
                              </w:pPr>
                              <w:proofErr w:type="spellStart"/>
                              <w:proofErr w:type="gramStart"/>
                              <w:r>
                                <w:t>screen</w:t>
                              </w:r>
                              <w:proofErr w:type="spellEnd"/>
                              <w:proofErr w:type="gramEnd"/>
                            </w:p>
                          </w:txbxContent>
                        </wps:txbx>
                        <wps:bodyPr rot="0" vert="horz" wrap="square" lIns="91440" tIns="45720" rIns="91440" bIns="45720" anchor="t" anchorCtr="0" upright="1">
                          <a:noAutofit/>
                        </wps:bodyPr>
                      </wps:wsp>
                      <wps:wsp>
                        <wps:cNvPr id="18" name="Text Box 12"/>
                        <wps:cNvSpPr txBox="1">
                          <a:spLocks noChangeArrowheads="1"/>
                        </wps:cNvSpPr>
                        <wps:spPr bwMode="auto">
                          <a:xfrm>
                            <a:off x="3208" y="9428"/>
                            <a:ext cx="1345" cy="530"/>
                          </a:xfrm>
                          <a:prstGeom prst="rect">
                            <a:avLst/>
                          </a:prstGeom>
                          <a:solidFill>
                            <a:srgbClr val="D6E3BC"/>
                          </a:solidFill>
                          <a:ln w="9525">
                            <a:solidFill>
                              <a:srgbClr val="000000"/>
                            </a:solidFill>
                            <a:miter lim="800000"/>
                            <a:headEnd/>
                            <a:tailEnd/>
                          </a:ln>
                        </wps:spPr>
                        <wps:txbx>
                          <w:txbxContent>
                            <w:p w:rsidR="006B1C74" w:rsidRDefault="006B1C74" w:rsidP="009F1C27">
                              <w:pPr>
                                <w:jc w:val="center"/>
                              </w:pPr>
                              <w:proofErr w:type="spellStart"/>
                              <w:proofErr w:type="gramStart"/>
                              <w:r>
                                <w:t>navigator</w:t>
                              </w:r>
                              <w:proofErr w:type="spellEnd"/>
                              <w:proofErr w:type="gramEnd"/>
                            </w:p>
                          </w:txbxContent>
                        </wps:txbx>
                        <wps:bodyPr rot="0" vert="horz" wrap="square" lIns="91440" tIns="45720" rIns="91440" bIns="45720" anchor="t" anchorCtr="0" upright="1">
                          <a:noAutofit/>
                        </wps:bodyPr>
                      </wps:wsp>
                      <wps:wsp>
                        <wps:cNvPr id="19" name="Text Box 13"/>
                        <wps:cNvSpPr txBox="1">
                          <a:spLocks noChangeArrowheads="1"/>
                        </wps:cNvSpPr>
                        <wps:spPr bwMode="auto">
                          <a:xfrm>
                            <a:off x="5143" y="5526"/>
                            <a:ext cx="1345" cy="530"/>
                          </a:xfrm>
                          <a:prstGeom prst="rect">
                            <a:avLst/>
                          </a:prstGeom>
                          <a:solidFill>
                            <a:srgbClr val="95B3D7"/>
                          </a:solidFill>
                          <a:ln w="9525">
                            <a:solidFill>
                              <a:srgbClr val="000000"/>
                            </a:solidFill>
                            <a:miter lim="800000"/>
                            <a:headEnd/>
                            <a:tailEnd/>
                          </a:ln>
                        </wps:spPr>
                        <wps:txbx>
                          <w:txbxContent>
                            <w:p w:rsidR="006B1C74" w:rsidRDefault="006B1C74" w:rsidP="009F1C27">
                              <w:pPr>
                                <w:jc w:val="center"/>
                              </w:pPr>
                              <w:proofErr w:type="spellStart"/>
                              <w:proofErr w:type="gramStart"/>
                              <w:r>
                                <w:t>forms</w:t>
                              </w:r>
                              <w:proofErr w:type="spellEnd"/>
                              <w:r>
                                <w:t>[]</w:t>
                              </w:r>
                              <w:proofErr w:type="gramEnd"/>
                            </w:p>
                          </w:txbxContent>
                        </wps:txbx>
                        <wps:bodyPr rot="0" vert="horz" wrap="square" lIns="91440" tIns="45720" rIns="91440" bIns="45720" anchor="t" anchorCtr="0" upright="1">
                          <a:noAutofit/>
                        </wps:bodyPr>
                      </wps:wsp>
                      <wps:wsp>
                        <wps:cNvPr id="20" name="Text Box 14"/>
                        <wps:cNvSpPr txBox="1">
                          <a:spLocks noChangeArrowheads="1"/>
                        </wps:cNvSpPr>
                        <wps:spPr bwMode="auto">
                          <a:xfrm>
                            <a:off x="5143" y="6296"/>
                            <a:ext cx="1345" cy="530"/>
                          </a:xfrm>
                          <a:prstGeom prst="rect">
                            <a:avLst/>
                          </a:prstGeom>
                          <a:solidFill>
                            <a:srgbClr val="B8CCE4"/>
                          </a:solidFill>
                          <a:ln w="9525">
                            <a:solidFill>
                              <a:srgbClr val="000000"/>
                            </a:solidFill>
                            <a:miter lim="800000"/>
                            <a:headEnd/>
                            <a:tailEnd/>
                          </a:ln>
                        </wps:spPr>
                        <wps:txbx>
                          <w:txbxContent>
                            <w:p w:rsidR="006B1C74" w:rsidRDefault="006B1C74" w:rsidP="009F1C27">
                              <w:pPr>
                                <w:jc w:val="center"/>
                              </w:pPr>
                              <w:proofErr w:type="spellStart"/>
                              <w:proofErr w:type="gramStart"/>
                              <w:r>
                                <w:t>anchors</w:t>
                              </w:r>
                              <w:proofErr w:type="spellEnd"/>
                              <w:r>
                                <w:t>[]</w:t>
                              </w:r>
                              <w:proofErr w:type="gramEnd"/>
                            </w:p>
                          </w:txbxContent>
                        </wps:txbx>
                        <wps:bodyPr rot="0" vert="horz" wrap="square" lIns="91440" tIns="45720" rIns="91440" bIns="45720" anchor="t" anchorCtr="0" upright="1">
                          <a:noAutofit/>
                        </wps:bodyPr>
                      </wps:wsp>
                      <wps:wsp>
                        <wps:cNvPr id="23" name="Text Box 15"/>
                        <wps:cNvSpPr txBox="1">
                          <a:spLocks noChangeArrowheads="1"/>
                        </wps:cNvSpPr>
                        <wps:spPr bwMode="auto">
                          <a:xfrm>
                            <a:off x="5143" y="7079"/>
                            <a:ext cx="1345" cy="530"/>
                          </a:xfrm>
                          <a:prstGeom prst="rect">
                            <a:avLst/>
                          </a:prstGeom>
                          <a:solidFill>
                            <a:srgbClr val="B8CCE4"/>
                          </a:solidFill>
                          <a:ln w="9525">
                            <a:solidFill>
                              <a:srgbClr val="000000"/>
                            </a:solidFill>
                            <a:miter lim="800000"/>
                            <a:headEnd/>
                            <a:tailEnd/>
                          </a:ln>
                        </wps:spPr>
                        <wps:txbx>
                          <w:txbxContent>
                            <w:p w:rsidR="006B1C74" w:rsidRDefault="006B1C74" w:rsidP="009F1C27">
                              <w:pPr>
                                <w:jc w:val="center"/>
                              </w:pPr>
                              <w:proofErr w:type="gramStart"/>
                              <w:r>
                                <w:t>links[]</w:t>
                              </w:r>
                              <w:proofErr w:type="gramEnd"/>
                            </w:p>
                          </w:txbxContent>
                        </wps:txbx>
                        <wps:bodyPr rot="0" vert="horz" wrap="square" lIns="91440" tIns="45720" rIns="91440" bIns="45720" anchor="t" anchorCtr="0" upright="1">
                          <a:noAutofit/>
                        </wps:bodyPr>
                      </wps:wsp>
                      <wps:wsp>
                        <wps:cNvPr id="24" name="Text Box 16"/>
                        <wps:cNvSpPr txBox="1">
                          <a:spLocks noChangeArrowheads="1"/>
                        </wps:cNvSpPr>
                        <wps:spPr bwMode="auto">
                          <a:xfrm>
                            <a:off x="5143" y="7866"/>
                            <a:ext cx="1345" cy="530"/>
                          </a:xfrm>
                          <a:prstGeom prst="rect">
                            <a:avLst/>
                          </a:prstGeom>
                          <a:solidFill>
                            <a:srgbClr val="B8CCE4"/>
                          </a:solidFill>
                          <a:ln w="9525">
                            <a:solidFill>
                              <a:srgbClr val="000000"/>
                            </a:solidFill>
                            <a:miter lim="800000"/>
                            <a:headEnd/>
                            <a:tailEnd/>
                          </a:ln>
                        </wps:spPr>
                        <wps:txbx>
                          <w:txbxContent>
                            <w:p w:rsidR="006B1C74" w:rsidRDefault="006B1C74" w:rsidP="009F1C27">
                              <w:pPr>
                                <w:jc w:val="center"/>
                              </w:pPr>
                              <w:proofErr w:type="gramStart"/>
                              <w:r>
                                <w:t>images[]</w:t>
                              </w:r>
                              <w:proofErr w:type="gramEnd"/>
                            </w:p>
                          </w:txbxContent>
                        </wps:txbx>
                        <wps:bodyPr rot="0" vert="horz" wrap="square" lIns="91440" tIns="45720" rIns="91440" bIns="45720" anchor="t" anchorCtr="0" upright="1">
                          <a:noAutofit/>
                        </wps:bodyPr>
                      </wps:wsp>
                      <wps:wsp>
                        <wps:cNvPr id="25" name="Text Box 17"/>
                        <wps:cNvSpPr txBox="1">
                          <a:spLocks noChangeArrowheads="1"/>
                        </wps:cNvSpPr>
                        <wps:spPr bwMode="auto">
                          <a:xfrm>
                            <a:off x="5143" y="8654"/>
                            <a:ext cx="1345" cy="530"/>
                          </a:xfrm>
                          <a:prstGeom prst="rect">
                            <a:avLst/>
                          </a:prstGeom>
                          <a:solidFill>
                            <a:srgbClr val="B8CCE4"/>
                          </a:solidFill>
                          <a:ln w="9525">
                            <a:solidFill>
                              <a:srgbClr val="000000"/>
                            </a:solidFill>
                            <a:miter lim="800000"/>
                            <a:headEnd/>
                            <a:tailEnd/>
                          </a:ln>
                        </wps:spPr>
                        <wps:txbx>
                          <w:txbxContent>
                            <w:p w:rsidR="006B1C74" w:rsidRDefault="006B1C74" w:rsidP="009F1C27">
                              <w:pPr>
                                <w:jc w:val="center"/>
                              </w:pPr>
                              <w:proofErr w:type="gramStart"/>
                              <w:r>
                                <w:t>applets[]</w:t>
                              </w:r>
                              <w:proofErr w:type="gramEnd"/>
                            </w:p>
                          </w:txbxContent>
                        </wps:txbx>
                        <wps:bodyPr rot="0" vert="horz" wrap="square" lIns="91440" tIns="45720" rIns="91440" bIns="45720" anchor="t" anchorCtr="0" upright="1">
                          <a:noAutofit/>
                        </wps:bodyPr>
                      </wps:wsp>
                      <wps:wsp>
                        <wps:cNvPr id="26" name="Text Box 18"/>
                        <wps:cNvSpPr txBox="1">
                          <a:spLocks noChangeArrowheads="1"/>
                        </wps:cNvSpPr>
                        <wps:spPr bwMode="auto">
                          <a:xfrm>
                            <a:off x="5143" y="9428"/>
                            <a:ext cx="1345" cy="530"/>
                          </a:xfrm>
                          <a:prstGeom prst="rect">
                            <a:avLst/>
                          </a:prstGeom>
                          <a:solidFill>
                            <a:srgbClr val="B8CCE4"/>
                          </a:solidFill>
                          <a:ln w="9525">
                            <a:solidFill>
                              <a:srgbClr val="000000"/>
                            </a:solidFill>
                            <a:miter lim="800000"/>
                            <a:headEnd/>
                            <a:tailEnd/>
                          </a:ln>
                        </wps:spPr>
                        <wps:txbx>
                          <w:txbxContent>
                            <w:p w:rsidR="006B1C74" w:rsidRDefault="006B1C74" w:rsidP="009F1C27">
                              <w:pPr>
                                <w:jc w:val="center"/>
                              </w:pPr>
                              <w:proofErr w:type="spellStart"/>
                              <w:proofErr w:type="gramStart"/>
                              <w:r>
                                <w:t>embeds</w:t>
                              </w:r>
                              <w:proofErr w:type="spellEnd"/>
                              <w:r>
                                <w:t>[]</w:t>
                              </w:r>
                              <w:proofErr w:type="gramEnd"/>
                            </w:p>
                          </w:txbxContent>
                        </wps:txbx>
                        <wps:bodyPr rot="0" vert="horz" wrap="square" lIns="91440" tIns="45720" rIns="91440" bIns="45720" anchor="t" anchorCtr="0" upright="1">
                          <a:noAutofit/>
                        </wps:bodyPr>
                      </wps:wsp>
                      <wps:wsp>
                        <wps:cNvPr id="27" name="Text Box 19"/>
                        <wps:cNvSpPr txBox="1">
                          <a:spLocks noChangeArrowheads="1"/>
                        </wps:cNvSpPr>
                        <wps:spPr bwMode="auto">
                          <a:xfrm>
                            <a:off x="7067" y="5526"/>
                            <a:ext cx="1448" cy="3128"/>
                          </a:xfrm>
                          <a:prstGeom prst="rect">
                            <a:avLst/>
                          </a:prstGeom>
                          <a:solidFill>
                            <a:srgbClr val="E5B8B7"/>
                          </a:solidFill>
                          <a:ln w="9525">
                            <a:solidFill>
                              <a:srgbClr val="000000"/>
                            </a:solidFill>
                            <a:miter lim="800000"/>
                            <a:headEnd/>
                            <a:tailEnd/>
                          </a:ln>
                        </wps:spPr>
                        <wps:txbx>
                          <w:txbxContent>
                            <w:p w:rsidR="006B1C74" w:rsidRPr="00DD6401" w:rsidRDefault="006B1C74" w:rsidP="009F1C27">
                              <w:pPr>
                                <w:jc w:val="center"/>
                                <w:rPr>
                                  <w:lang w:val="en-US"/>
                                </w:rPr>
                              </w:pPr>
                              <w:proofErr w:type="gramStart"/>
                              <w:r>
                                <w:rPr>
                                  <w:lang w:val="en-US"/>
                                </w:rPr>
                                <w:t>e</w:t>
                              </w:r>
                              <w:r w:rsidRPr="00DD6401">
                                <w:rPr>
                                  <w:lang w:val="en-US"/>
                                </w:rPr>
                                <w:t>lements[]</w:t>
                              </w:r>
                              <w:proofErr w:type="gramEnd"/>
                            </w:p>
                            <w:p w:rsidR="006B1C74" w:rsidRPr="00DD6401" w:rsidRDefault="006B1C74" w:rsidP="009F1C27">
                              <w:pPr>
                                <w:jc w:val="center"/>
                                <w:rPr>
                                  <w:sz w:val="16"/>
                                  <w:szCs w:val="16"/>
                                  <w:lang w:val="en-US"/>
                                </w:rPr>
                              </w:pPr>
                              <w:r w:rsidRPr="00DD6401">
                                <w:rPr>
                                  <w:sz w:val="16"/>
                                  <w:szCs w:val="16"/>
                                  <w:lang w:val="en-US"/>
                                </w:rPr>
                                <w:t>Button</w:t>
                              </w:r>
                              <w:r w:rsidRPr="00DD6401">
                                <w:rPr>
                                  <w:sz w:val="16"/>
                                  <w:szCs w:val="16"/>
                                  <w:lang w:val="en-US"/>
                                </w:rPr>
                                <w:br/>
                                <w:t>Checkbox</w:t>
                              </w:r>
                              <w:r w:rsidRPr="00DD6401">
                                <w:rPr>
                                  <w:sz w:val="16"/>
                                  <w:szCs w:val="16"/>
                                  <w:lang w:val="en-US"/>
                                </w:rPr>
                                <w:br/>
                              </w:r>
                              <w:proofErr w:type="spellStart"/>
                              <w:r w:rsidRPr="00DD6401">
                                <w:rPr>
                                  <w:sz w:val="16"/>
                                  <w:szCs w:val="16"/>
                                  <w:lang w:val="en-US"/>
                                </w:rPr>
                                <w:t>FileUpload</w:t>
                              </w:r>
                              <w:proofErr w:type="spellEnd"/>
                              <w:r w:rsidRPr="00DD6401">
                                <w:rPr>
                                  <w:sz w:val="16"/>
                                  <w:szCs w:val="16"/>
                                  <w:lang w:val="en-US"/>
                                </w:rPr>
                                <w:br/>
                                <w:t>Hidden</w:t>
                              </w:r>
                              <w:r w:rsidRPr="00DD6401">
                                <w:rPr>
                                  <w:sz w:val="16"/>
                                  <w:szCs w:val="16"/>
                                  <w:lang w:val="en-US"/>
                                </w:rPr>
                                <w:br/>
                                <w:t>Password</w:t>
                              </w:r>
                              <w:r w:rsidRPr="00DD6401">
                                <w:rPr>
                                  <w:sz w:val="16"/>
                                  <w:szCs w:val="16"/>
                                  <w:lang w:val="en-US"/>
                                </w:rPr>
                                <w:br/>
                              </w:r>
                              <w:r>
                                <w:rPr>
                                  <w:sz w:val="16"/>
                                  <w:szCs w:val="16"/>
                                  <w:lang w:val="en-US"/>
                                </w:rPr>
                                <w:t>Radio</w:t>
                              </w:r>
                              <w:r>
                                <w:rPr>
                                  <w:sz w:val="16"/>
                                  <w:szCs w:val="16"/>
                                  <w:lang w:val="en-US"/>
                                </w:rPr>
                                <w:br/>
                                <w:t>Reset</w:t>
                              </w:r>
                              <w:r>
                                <w:rPr>
                                  <w:sz w:val="16"/>
                                  <w:szCs w:val="16"/>
                                  <w:lang w:val="en-US"/>
                                </w:rPr>
                                <w:br/>
                                <w:t>Select</w:t>
                              </w:r>
                              <w:r>
                                <w:rPr>
                                  <w:sz w:val="16"/>
                                  <w:szCs w:val="16"/>
                                  <w:lang w:val="en-US"/>
                                </w:rPr>
                                <w:br/>
                                <w:t>Submit</w:t>
                              </w:r>
                              <w:r>
                                <w:rPr>
                                  <w:sz w:val="16"/>
                                  <w:szCs w:val="16"/>
                                  <w:lang w:val="en-US"/>
                                </w:rPr>
                                <w:br/>
                                <w:t>Text</w:t>
                              </w:r>
                              <w:r>
                                <w:rPr>
                                  <w:sz w:val="16"/>
                                  <w:szCs w:val="16"/>
                                  <w:lang w:val="en-US"/>
                                </w:rPr>
                                <w:br/>
                              </w:r>
                              <w:proofErr w:type="spellStart"/>
                              <w:r>
                                <w:rPr>
                                  <w:sz w:val="16"/>
                                  <w:szCs w:val="16"/>
                                  <w:lang w:val="en-US"/>
                                </w:rPr>
                                <w:t>Textarea</w:t>
                              </w:r>
                              <w:proofErr w:type="spellEnd"/>
                            </w:p>
                          </w:txbxContent>
                        </wps:txbx>
                        <wps:bodyPr rot="0" vert="horz" wrap="square" lIns="91440" tIns="45720" rIns="91440" bIns="45720" anchor="t" anchorCtr="0" upright="1">
                          <a:noAutofit/>
                        </wps:bodyPr>
                      </wps:wsp>
                      <wps:wsp>
                        <wps:cNvPr id="28" name="Text Box 20"/>
                        <wps:cNvSpPr txBox="1">
                          <a:spLocks noChangeArrowheads="1"/>
                        </wps:cNvSpPr>
                        <wps:spPr bwMode="auto">
                          <a:xfrm>
                            <a:off x="9006" y="7508"/>
                            <a:ext cx="1249" cy="530"/>
                          </a:xfrm>
                          <a:prstGeom prst="rect">
                            <a:avLst/>
                          </a:prstGeom>
                          <a:solidFill>
                            <a:srgbClr val="FBD4B4"/>
                          </a:solidFill>
                          <a:ln w="9525">
                            <a:solidFill>
                              <a:srgbClr val="000000"/>
                            </a:solidFill>
                            <a:miter lim="800000"/>
                            <a:headEnd/>
                            <a:tailEnd/>
                          </a:ln>
                        </wps:spPr>
                        <wps:txbx>
                          <w:txbxContent>
                            <w:p w:rsidR="006B1C74" w:rsidRDefault="006B1C74" w:rsidP="009F1C27">
                              <w:pPr>
                                <w:jc w:val="center"/>
                              </w:pPr>
                              <w:proofErr w:type="gramStart"/>
                              <w:r>
                                <w:t>options[]</w:t>
                              </w:r>
                              <w:proofErr w:type="gramEnd"/>
                            </w:p>
                          </w:txbxContent>
                        </wps:txbx>
                        <wps:bodyPr rot="0" vert="horz" wrap="square" lIns="91440" tIns="45720" rIns="91440" bIns="45720" anchor="t" anchorCtr="0" upright="1">
                          <a:noAutofit/>
                        </wps:bodyPr>
                      </wps:wsp>
                      <wps:wsp>
                        <wps:cNvPr id="29" name="AutoShape 21"/>
                        <wps:cNvCnPr>
                          <a:cxnSpLocks noChangeShapeType="1"/>
                        </wps:cNvCnPr>
                        <wps:spPr bwMode="auto">
                          <a:xfrm>
                            <a:off x="2627" y="5818"/>
                            <a:ext cx="5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2"/>
                        <wps:cNvCnPr>
                          <a:cxnSpLocks noChangeShapeType="1"/>
                        </wps:cNvCnPr>
                        <wps:spPr bwMode="auto">
                          <a:xfrm>
                            <a:off x="4553" y="5818"/>
                            <a:ext cx="5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3"/>
                        <wps:cNvCnPr>
                          <a:cxnSpLocks noChangeShapeType="1"/>
                        </wps:cNvCnPr>
                        <wps:spPr bwMode="auto">
                          <a:xfrm>
                            <a:off x="6488" y="5818"/>
                            <a:ext cx="5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4"/>
                        <wps:cNvCnPr>
                          <a:cxnSpLocks noChangeShapeType="1"/>
                        </wps:cNvCnPr>
                        <wps:spPr bwMode="auto">
                          <a:xfrm>
                            <a:off x="8048" y="7784"/>
                            <a:ext cx="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5"/>
                        <wps:cNvCnPr>
                          <a:cxnSpLocks noChangeShapeType="1"/>
                        </wps:cNvCnPr>
                        <wps:spPr bwMode="auto">
                          <a:xfrm>
                            <a:off x="2961" y="5818"/>
                            <a:ext cx="0" cy="3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26"/>
                        <wps:cNvCnPr>
                          <a:cxnSpLocks noChangeShapeType="1"/>
                        </wps:cNvCnPr>
                        <wps:spPr bwMode="auto">
                          <a:xfrm flipH="1">
                            <a:off x="2961" y="971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7"/>
                        <wps:cNvCnPr>
                          <a:cxnSpLocks noChangeShapeType="1"/>
                        </wps:cNvCnPr>
                        <wps:spPr bwMode="auto">
                          <a:xfrm flipH="1">
                            <a:off x="2961" y="898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28"/>
                        <wps:cNvCnPr>
                          <a:cxnSpLocks noChangeShapeType="1"/>
                        </wps:cNvCnPr>
                        <wps:spPr bwMode="auto">
                          <a:xfrm flipH="1">
                            <a:off x="2961" y="817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29"/>
                        <wps:cNvCnPr>
                          <a:cxnSpLocks noChangeShapeType="1"/>
                        </wps:cNvCnPr>
                        <wps:spPr bwMode="auto">
                          <a:xfrm flipH="1">
                            <a:off x="2954" y="7404"/>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0"/>
                        <wps:cNvCnPr>
                          <a:cxnSpLocks noChangeShapeType="1"/>
                        </wps:cNvCnPr>
                        <wps:spPr bwMode="auto">
                          <a:xfrm flipH="1">
                            <a:off x="2962" y="663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4898" y="5818"/>
                            <a:ext cx="0" cy="3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2"/>
                        <wps:cNvCnPr>
                          <a:cxnSpLocks noChangeShapeType="1"/>
                        </wps:cNvCnPr>
                        <wps:spPr bwMode="auto">
                          <a:xfrm flipH="1">
                            <a:off x="4898" y="971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3"/>
                        <wps:cNvCnPr>
                          <a:cxnSpLocks noChangeShapeType="1"/>
                        </wps:cNvCnPr>
                        <wps:spPr bwMode="auto">
                          <a:xfrm flipH="1">
                            <a:off x="4898" y="898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flipH="1">
                            <a:off x="4898" y="817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35"/>
                        <wps:cNvCnPr>
                          <a:cxnSpLocks noChangeShapeType="1"/>
                        </wps:cNvCnPr>
                        <wps:spPr bwMode="auto">
                          <a:xfrm flipH="1">
                            <a:off x="4896" y="7404"/>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36"/>
                        <wps:cNvCnPr>
                          <a:cxnSpLocks noChangeShapeType="1"/>
                        </wps:cNvCnPr>
                        <wps:spPr bwMode="auto">
                          <a:xfrm flipH="1">
                            <a:off x="4891" y="6630"/>
                            <a:ext cx="2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5" o:spid="_x0000_s1049" style="position:absolute;left:0;text-align:left;margin-left:6pt;margin-top:.4pt;width:440.75pt;height:221.6pt;z-index:251701248" coordorigin="1440,5526" coordsize="8815,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">
                <v:shape id="_x0000_s1050" type="#_x0000_t202" style="position:absolute;left:1440;top:5526;width:1187;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EV8MA&#10;AADaAAAADwAAAGRycy9kb3ducmV2LnhtbESPzWrDMBCE74W+g9hCbo3cHOLgRg7FkBByal2HkNti&#10;rX+otTKSErtvXxUKPQ4z8w2z3c1mEHdyvres4GWZgCCure65VVB97p83IHxA1jhYJgXf5GGXPz5s&#10;MdN24g+6l6EVEcI+QwVdCGMmpa87MuiXdiSOXmOdwRCla6V2OEW4GeQqSdbSYM9xocORio7qr/Jm&#10;FJzt6f3YrC9TSkVRXKvKVwe3UWrxNL+9ggg0h//wX/uoFaTweyXe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BEV8MAAADaAAAADwAAAAAAAAAAAAAAAACYAgAAZHJzL2Rv&#10;d25yZXYueG1sUEsFBgAAAAAEAAQA9QAAAIgDAAAAAA==&#10;" fillcolor="#ff7575">
                  <v:textbox>
                    <w:txbxContent>
                      <w:p w:rsidR="006B1C74" w:rsidRDefault="006B1C74" w:rsidP="009F1C27">
                        <w:pPr>
                          <w:jc w:val="center"/>
                        </w:pPr>
                        <w:r>
                          <w:t>window</w:t>
                        </w:r>
                      </w:p>
                    </w:txbxContent>
                  </v:textbox>
                </v:shape>
                <v:shape id="_x0000_s1051" type="#_x0000_t202" style="position:absolute;left:3208;top:552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csIA&#10;AADbAAAADwAAAGRycy9kb3ducmV2LnhtbERPzWrCQBC+C32HZQq96aatSohuQonWCnqp9QGG7DRJ&#10;m50Nu1uNb+8WBG/z8f3OshhMJ07kfGtZwfMkAUFcWd1yreD49T5OQfiArLGzTAou5KHIH0ZLzLQ9&#10;8yedDqEWMYR9hgqaEPpMSl81ZNBPbE8cuW/rDIYIXS21w3MMN518SZK5NNhybGiwp7Kh6vfwZxSk&#10;++muLHuab9apSz5wv5Lb2Y9ST4/D2wJEoCHcxTf3Vsf5r/D/SzxA5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7ZywgAAANsAAAAPAAAAAAAAAAAAAAAAAJgCAABkcnMvZG93&#10;bnJldi54bWxQSwUGAAAAAAQABAD1AAAAhwMAAAAA&#10;" fillcolor="#c2d69b">
                  <v:textbox>
                    <w:txbxContent>
                      <w:p w:rsidR="006B1C74" w:rsidRDefault="006B1C74" w:rsidP="009F1C27">
                        <w:pPr>
                          <w:jc w:val="center"/>
                        </w:pPr>
                        <w:r>
                          <w:t>document</w:t>
                        </w:r>
                      </w:p>
                    </w:txbxContent>
                  </v:textbox>
                </v:shape>
                <v:shape id="Text Box 8" o:spid="_x0000_s1052" type="#_x0000_t202" style="position:absolute;left:3208;top:629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5nM8IA&#10;AADbAAAADwAAAGRycy9kb3ducmV2LnhtbERPS2vCQBC+C/6HZYTedGNfmJhVpNBST7Uq4nHYHZOQ&#10;7GzIbmP677sFwdt8fM/J14NtRE+drxwrmM8SEMTamYoLBcfD+3QBwgdkg41jUvBLHtar8SjHzLgr&#10;f1O/D4WIIewzVFCG0GZSel2SRT9zLXHkLq6zGCLsCmk6vMZw28jHJHmVFiuODSW29FaSrvc/VoE+&#10;pl+bp7PvDzrlut6dtu7lY6vUw2TYLEEEGsJdfHN/mjj/Gf5/i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mczwgAAANsAAAAPAAAAAAAAAAAAAAAAAJgCAABkcnMvZG93&#10;bnJldi54bWxQSwUGAAAAAAQABAD1AAAAhwMAAAAA&#10;" fillcolor="#d6e3bc">
                  <v:textbox>
                    <w:txbxContent>
                      <w:p w:rsidR="006B1C74" w:rsidRDefault="006B1C74" w:rsidP="009F1C27">
                        <w:pPr>
                          <w:jc w:val="center"/>
                        </w:pPr>
                        <w:r>
                          <w:t>frames[]</w:t>
                        </w:r>
                      </w:p>
                    </w:txbxContent>
                  </v:textbox>
                </v:shape>
                <v:shape id="_x0000_s1053" type="#_x0000_t202" style="position:absolute;left:3208;top:7079;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CqMEA&#10;AADbAAAADwAAAGRycy9kb3ducmV2LnhtbERPTWvCQBC9F/wPywi91Y0tFo2uIkKlnqxRxOOwOyYh&#10;2dmQXWP6791Cwds83ucsVr2tRUetLx0rGI8SEMTamZJzBafj19sUhA/IBmvHpOCXPKyWg5cFpsbd&#10;+UBdFnIRQ9inqKAIoUml9Logi37kGuLIXV1rMUTY5tK0eI/htpbvSfIpLZYcGwpsaFOQrrKbVaBP&#10;s/364+K7o55xVf2cd26y3Sn1OuzXcxCB+vAU/7u/TZw/gb9f4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SwqjBAAAA2wAAAA8AAAAAAAAAAAAAAAAAmAIAAGRycy9kb3du&#10;cmV2LnhtbFBLBQYAAAAABAAEAPUAAACGAwAAAAA=&#10;" fillcolor="#d6e3bc">
                  <v:textbox>
                    <w:txbxContent>
                      <w:p w:rsidR="006B1C74" w:rsidRDefault="006B1C74" w:rsidP="009F1C27">
                        <w:pPr>
                          <w:jc w:val="center"/>
                        </w:pPr>
                        <w:r>
                          <w:t>location</w:t>
                        </w:r>
                      </w:p>
                    </w:txbxContent>
                  </v:textbox>
                </v:shape>
                <v:shape id="_x0000_s1054" type="#_x0000_t202" style="position:absolute;left:3208;top:786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c38IA&#10;AADbAAAADwAAAGRycy9kb3ducmV2LnhtbERPTWvCQBC9F/oflin0Vje1KDV1E6Sg1JM2Sulx2J0m&#10;IdnZkF1j+u9dQfA2j/c5y3y0rRio97VjBa+TBASxdqbmUsHxsH55B+EDssHWMSn4Jw959viwxNS4&#10;M3/TUIRSxBD2KSqoQuhSKb2uyKKfuI44cn+utxgi7EtpejzHcNvKaZLMpcWaY0OFHX1WpJviZBXo&#10;42K3evv1w0EvuGn2P1s322yVen4aVx8gAo3hLr65v0ycP4frL/EAm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FzfwgAAANsAAAAPAAAAAAAAAAAAAAAAAJgCAABkcnMvZG93&#10;bnJldi54bWxQSwUGAAAAAAQABAD1AAAAhwMAAAAA&#10;" fillcolor="#d6e3bc">
                  <v:textbox>
                    <w:txbxContent>
                      <w:p w:rsidR="006B1C74" w:rsidRDefault="006B1C74" w:rsidP="009F1C27">
                        <w:pPr>
                          <w:jc w:val="center"/>
                        </w:pPr>
                        <w:r>
                          <w:t>history</w:t>
                        </w:r>
                      </w:p>
                    </w:txbxContent>
                  </v:textbox>
                </v:shape>
                <v:shape id="Text Box 11" o:spid="_x0000_s1055" type="#_x0000_t202" style="position:absolute;left:3208;top:8654;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RMIA&#10;AADbAAAADwAAAGRycy9kb3ducmV2LnhtbERPTWvCQBC9C/6HZYTedGNLWxOzihRa6qlWRTwOu2MS&#10;kp0N2W1M/323IHibx/ucfD3YRvTU+cqxgvksAUGsnam4UHA8vE8XIHxANtg4JgW/5GG9Go9yzIy7&#10;8jf1+1CIGMI+QwVlCG0mpdclWfQz1xJH7uI6iyHCrpCmw2sMt418TJIXabHi2FBiS28l6Xr/YxXo&#10;Y/q1eTr7/qBTruvdaeueP7ZKPUyGzRJEoCHcxTf3p4nzX+H/l3i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PlEwgAAANsAAAAPAAAAAAAAAAAAAAAAAJgCAABkcnMvZG93&#10;bnJldi54bWxQSwUGAAAAAAQABAD1AAAAhwMAAAAA&#10;" fillcolor="#d6e3bc">
                  <v:textbox>
                    <w:txbxContent>
                      <w:p w:rsidR="006B1C74" w:rsidRDefault="006B1C74" w:rsidP="009F1C27">
                        <w:pPr>
                          <w:jc w:val="center"/>
                        </w:pPr>
                        <w:r>
                          <w:t>screen</w:t>
                        </w:r>
                      </w:p>
                    </w:txbxContent>
                  </v:textbox>
                </v:shape>
                <v:shape id="Text Box 12" o:spid="_x0000_s1056" type="#_x0000_t202" style="position:absolute;left:3208;top:9428;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NtNsUA&#10;AADbAAAADwAAAGRycy9kb3ducmV2LnhtbESPT2vCQBDF7wW/wzJCb3VjS0uNriKFlnqy/qF4HHbH&#10;JCQ7G7LbmH575yB4m+G9ee83i9XgG9VTF6vABqaTDBSxDa7iwsDx8Pn0DiomZIdNYDLwTxFWy9HD&#10;AnMXLryjfp8KJSEcczRQptTmWkdbksc4CS2xaOfQeUyydoV2HV4k3Df6OcvetMeKpaHElj5KsvX+&#10;zxuwx9l2/XKK/cHOuK5/fjfh9WtjzON4WM9BJRrS3Xy7/naCL7Dyiwy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202xQAAANsAAAAPAAAAAAAAAAAAAAAAAJgCAABkcnMv&#10;ZG93bnJldi54bWxQSwUGAAAAAAQABAD1AAAAigMAAAAA&#10;" fillcolor="#d6e3bc">
                  <v:textbox>
                    <w:txbxContent>
                      <w:p w:rsidR="006B1C74" w:rsidRDefault="006B1C74" w:rsidP="009F1C27">
                        <w:pPr>
                          <w:jc w:val="center"/>
                        </w:pPr>
                        <w:r>
                          <w:t>navigator</w:t>
                        </w:r>
                      </w:p>
                    </w:txbxContent>
                  </v:textbox>
                </v:shape>
                <v:shape id="_x0000_s1057" type="#_x0000_t202" style="position:absolute;left:5143;top:552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w1MIA&#10;AADbAAAADwAAAGRycy9kb3ducmV2LnhtbERPS0vDQBC+C/6HZQRv7aYKVmM3pfSFYC9WMdchO8mG&#10;Zmfj7raJ/94VBG/z8T1nsRxtJy7kQ+tYwWyagSCunG65UfDxvps8gggRWWPnmBR8U4BlcX21wFy7&#10;gd/ocoyNSCEcclRgYuxzKUNlyGKYup44cbXzFmOCvpHa45DCbSfvsuxBWmw5NRjsaW2oOh3PVsFw&#10;OIX7T7Pfzbeb0n+9lvWsPEilbm/G1TOISGP8F/+5X3Sa/wS/v6Q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HDUwgAAANsAAAAPAAAAAAAAAAAAAAAAAJgCAABkcnMvZG93&#10;bnJldi54bWxQSwUGAAAAAAQABAD1AAAAhwMAAAAA&#10;" fillcolor="#95b3d7">
                  <v:textbox>
                    <w:txbxContent>
                      <w:p w:rsidR="006B1C74" w:rsidRDefault="006B1C74" w:rsidP="009F1C27">
                        <w:pPr>
                          <w:jc w:val="center"/>
                        </w:pPr>
                        <w:r>
                          <w:t>forms[]</w:t>
                        </w:r>
                      </w:p>
                    </w:txbxContent>
                  </v:textbox>
                </v:shape>
                <v:shape id="Text Box 14" o:spid="_x0000_s1058" type="#_x0000_t202" style="position:absolute;left:5143;top:629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g98EA&#10;AADbAAAADwAAAGRycy9kb3ducmV2LnhtbERPTYvCMBC9C/6HMII3TVUoS9couqgInnRdFm9DMzbF&#10;ZtJtolZ/vTkseHy87+m8tZW4UeNLxwpGwwQEce50yYWC4/d68AHCB2SNlWNS8CAP81m3M8VMuzvv&#10;6XYIhYgh7DNUYEKoMyl9bsiiH7qaOHJn11gMETaF1A3eY7it5DhJUmmx5NhgsKYvQ/nlcLUKUlr9&#10;nEx6PC83z91y9Zyk69/9n1L9Xrv4BBGoDW/xv3urFYzj+vgl/g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BoPfBAAAA2wAAAA8AAAAAAAAAAAAAAAAAmAIAAGRycy9kb3du&#10;cmV2LnhtbFBLBQYAAAAABAAEAPUAAACGAwAAAAA=&#10;" fillcolor="#b8cce4">
                  <v:textbox>
                    <w:txbxContent>
                      <w:p w:rsidR="006B1C74" w:rsidRDefault="006B1C74" w:rsidP="009F1C27">
                        <w:pPr>
                          <w:jc w:val="center"/>
                        </w:pPr>
                        <w:r>
                          <w:t>anchors[]</w:t>
                        </w:r>
                      </w:p>
                    </w:txbxContent>
                  </v:textbox>
                </v:shape>
                <v:shape id="Text Box 15" o:spid="_x0000_s1059" type="#_x0000_t202" style="position:absolute;left:5143;top:7079;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gMUA&#10;AADbAAAADwAAAGRycy9kb3ducmV2LnhtbESPT4vCMBTE7wt+h/AEb2u6CmWpRllFRdiT/xBvj+bZ&#10;FJuX2kTt+uk3Cwseh5n5DTOetrYSd2p86VjBRz8BQZw7XXKhYL9bvn+C8AFZY+WYFPyQh+mk8zbG&#10;TLsHb+i+DYWIEPYZKjAh1JmUPjdk0fddTRy9s2sshiibQuoGHxFuKzlIklRaLDkuGKxpbii/bG9W&#10;QUqLw8mk+/Ns9fyeLZ7DdHncXJXqdduvEYhAbXiF/9trrWAwhL8v8QfIy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z6AxQAAANsAAAAPAAAAAAAAAAAAAAAAAJgCAABkcnMv&#10;ZG93bnJldi54bWxQSwUGAAAAAAQABAD1AAAAigMAAAAA&#10;" fillcolor="#b8cce4">
                  <v:textbox>
                    <w:txbxContent>
                      <w:p w:rsidR="006B1C74" w:rsidRDefault="006B1C74" w:rsidP="009F1C27">
                        <w:pPr>
                          <w:jc w:val="center"/>
                        </w:pPr>
                        <w:r>
                          <w:t>links[]</w:t>
                        </w:r>
                      </w:p>
                    </w:txbxContent>
                  </v:textbox>
                </v:shape>
                <v:shape id="Text Box 16" o:spid="_x0000_s1060" type="#_x0000_t202" style="position:absolute;left:5143;top:7866;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qm9MUA&#10;AADbAAAADwAAAGRycy9kb3ducmV2LnhtbESPQWsCMRSE7wX/Q3iF3jRblaWsRqmipeBJq4i3x+a5&#10;Wbp5WTeprv56Iwg9DjPzDTOetrYSZ2p86VjBey8BQZw7XXKhYPuz7H6A8AFZY+WYFFzJw3TSeRlj&#10;pt2F13TehEJECPsMFZgQ6kxKnxuy6HuuJo7e0TUWQ5RNIXWDlwi3lewnSSotlhwXDNY0N5T/bv6s&#10;gpQWu4NJt8fZ1201W9wG6XK/Pin19tp+jkAEasN/+Nn+1gr6Q3h8i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qb0xQAAANsAAAAPAAAAAAAAAAAAAAAAAJgCAABkcnMv&#10;ZG93bnJldi54bWxQSwUGAAAAAAQABAD1AAAAigMAAAAA&#10;" fillcolor="#b8cce4">
                  <v:textbox>
                    <w:txbxContent>
                      <w:p w:rsidR="006B1C74" w:rsidRDefault="006B1C74" w:rsidP="009F1C27">
                        <w:pPr>
                          <w:jc w:val="center"/>
                        </w:pPr>
                        <w:r>
                          <w:t>images[]</w:t>
                        </w:r>
                      </w:p>
                    </w:txbxContent>
                  </v:textbox>
                </v:shape>
                <v:shape id="Text Box 17" o:spid="_x0000_s1061" type="#_x0000_t202" style="position:absolute;left:5143;top:8654;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YDb8UA&#10;AADbAAAADwAAAGRycy9kb3ducmV2LnhtbESPQWsCMRSE7wX/Q3iF3jRbxaWsRqmipeBJq4i3x+a5&#10;Wbp5WTeprv56Iwg9DjPzDTOetrYSZ2p86VjBey8BQZw7XXKhYPuz7H6A8AFZY+WYFFzJw3TSeRlj&#10;pt2F13TehEJECPsMFZgQ6kxKnxuy6HuuJo7e0TUWQ5RNIXWDlwi3lewnSSotlhwXDNY0N5T/bv6s&#10;gpQWu4NJt8fZ1201W9wG6XK/Pin19tp+jkAEasN/+Nn+1gr6Q3h8i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gNvxQAAANsAAAAPAAAAAAAAAAAAAAAAAJgCAABkcnMv&#10;ZG93bnJldi54bWxQSwUGAAAAAAQABAD1AAAAigMAAAAA&#10;" fillcolor="#b8cce4">
                  <v:textbox>
                    <w:txbxContent>
                      <w:p w:rsidR="006B1C74" w:rsidRDefault="006B1C74" w:rsidP="009F1C27">
                        <w:pPr>
                          <w:jc w:val="center"/>
                        </w:pPr>
                        <w:r>
                          <w:t>applets[]</w:t>
                        </w:r>
                      </w:p>
                    </w:txbxContent>
                  </v:textbox>
                </v:shape>
                <v:shape id="Text Box 18" o:spid="_x0000_s1062" type="#_x0000_t202" style="position:absolute;left:5143;top:9428;width:1345;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dGMQA&#10;AADbAAAADwAAAGRycy9kb3ducmV2LnhtbESPQWsCMRSE7wX/Q3hCbzWrhSCrUapoKfSktRRvj81z&#10;s3Tzsm6ibv31RhB6HGbmG2Y671wtztSGyrOG4SADQVx4U3GpYfe1fhmDCBHZYO2ZNPxRgPms9zTF&#10;3PgLb+i8jaVIEA45arAxNrmUobDkMAx8Q5y8g28dxiTbUpoWLwnuajnKMiUdVpwWLDa0tFT8bk9O&#10;g6LV996q3WHxfv1crK6vav2zOWr93O/eJiAidfE//Gh/GA0jBf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knRjEAAAA2wAAAA8AAAAAAAAAAAAAAAAAmAIAAGRycy9k&#10;b3ducmV2LnhtbFBLBQYAAAAABAAEAPUAAACJAwAAAAA=&#10;" fillcolor="#b8cce4">
                  <v:textbox>
                    <w:txbxContent>
                      <w:p w:rsidR="006B1C74" w:rsidRDefault="006B1C74" w:rsidP="009F1C27">
                        <w:pPr>
                          <w:jc w:val="center"/>
                        </w:pPr>
                        <w:r>
                          <w:t>embeds[]</w:t>
                        </w:r>
                      </w:p>
                    </w:txbxContent>
                  </v:textbox>
                </v:shape>
                <v:shape id="Text Box 19" o:spid="_x0000_s1063" type="#_x0000_t202" style="position:absolute;left:7067;top:5526;width:1448;height:3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zrMMA&#10;AADbAAAADwAAAGRycy9kb3ducmV2LnhtbESPT2sCMRTE7wW/Q3iCt5pthK1sjeIfBG+lqxdvj83r&#10;ZuvmZdlEXb+9KRR6HGbmN8xiNbhW3KgPjWcNb9MMBHHlTcO1htNx/zoHESKywdYzaXhQgNVy9LLA&#10;wvg7f9GtjLVIEA4FarAxdoWUobLkMEx9R5y8b987jEn2tTQ93hPctVJlWS4dNpwWLHa0tVRdyqvT&#10;sM7LcC6l2vzMDpuLzbOd+lRHrSfjYf0BItIQ/8N/7YPRoN7h90v6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zrMMAAADbAAAADwAAAAAAAAAAAAAAAACYAgAAZHJzL2Rv&#10;d25yZXYueG1sUEsFBgAAAAAEAAQA9QAAAIgDAAAAAA==&#10;" fillcolor="#e5b8b7">
                  <v:textbox>
                    <w:txbxContent>
                      <w:p w:rsidR="006B1C74" w:rsidRPr="00DD6401" w:rsidRDefault="006B1C74" w:rsidP="009F1C27">
                        <w:pPr>
                          <w:jc w:val="center"/>
                          <w:rPr>
                            <w:lang w:val="en-US"/>
                          </w:rPr>
                        </w:pPr>
                        <w:r>
                          <w:rPr>
                            <w:lang w:val="en-US"/>
                          </w:rPr>
                          <w:t>e</w:t>
                        </w:r>
                        <w:r w:rsidRPr="00DD6401">
                          <w:rPr>
                            <w:lang w:val="en-US"/>
                          </w:rPr>
                          <w:t>lements[]</w:t>
                        </w:r>
                      </w:p>
                      <w:p w:rsidR="006B1C74" w:rsidRPr="00DD6401" w:rsidRDefault="006B1C74" w:rsidP="009F1C27">
                        <w:pPr>
                          <w:jc w:val="center"/>
                          <w:rPr>
                            <w:sz w:val="16"/>
                            <w:szCs w:val="16"/>
                            <w:lang w:val="en-US"/>
                          </w:rPr>
                        </w:pPr>
                        <w:r w:rsidRPr="00DD6401">
                          <w:rPr>
                            <w:sz w:val="16"/>
                            <w:szCs w:val="16"/>
                            <w:lang w:val="en-US"/>
                          </w:rPr>
                          <w:t>Button</w:t>
                        </w:r>
                        <w:r w:rsidRPr="00DD6401">
                          <w:rPr>
                            <w:sz w:val="16"/>
                            <w:szCs w:val="16"/>
                            <w:lang w:val="en-US"/>
                          </w:rPr>
                          <w:br/>
                          <w:t>Checkbox</w:t>
                        </w:r>
                        <w:r w:rsidRPr="00DD6401">
                          <w:rPr>
                            <w:sz w:val="16"/>
                            <w:szCs w:val="16"/>
                            <w:lang w:val="en-US"/>
                          </w:rPr>
                          <w:br/>
                          <w:t>FileUpload</w:t>
                        </w:r>
                        <w:r w:rsidRPr="00DD6401">
                          <w:rPr>
                            <w:sz w:val="16"/>
                            <w:szCs w:val="16"/>
                            <w:lang w:val="en-US"/>
                          </w:rPr>
                          <w:br/>
                          <w:t>Hidden</w:t>
                        </w:r>
                        <w:r w:rsidRPr="00DD6401">
                          <w:rPr>
                            <w:sz w:val="16"/>
                            <w:szCs w:val="16"/>
                            <w:lang w:val="en-US"/>
                          </w:rPr>
                          <w:br/>
                          <w:t>Password</w:t>
                        </w:r>
                        <w:r w:rsidRPr="00DD6401">
                          <w:rPr>
                            <w:sz w:val="16"/>
                            <w:szCs w:val="16"/>
                            <w:lang w:val="en-US"/>
                          </w:rPr>
                          <w:br/>
                        </w:r>
                        <w:r>
                          <w:rPr>
                            <w:sz w:val="16"/>
                            <w:szCs w:val="16"/>
                            <w:lang w:val="en-US"/>
                          </w:rPr>
                          <w:t>Radio</w:t>
                        </w:r>
                        <w:r>
                          <w:rPr>
                            <w:sz w:val="16"/>
                            <w:szCs w:val="16"/>
                            <w:lang w:val="en-US"/>
                          </w:rPr>
                          <w:br/>
                          <w:t>Reset</w:t>
                        </w:r>
                        <w:r>
                          <w:rPr>
                            <w:sz w:val="16"/>
                            <w:szCs w:val="16"/>
                            <w:lang w:val="en-US"/>
                          </w:rPr>
                          <w:br/>
                          <w:t>Select</w:t>
                        </w:r>
                        <w:r>
                          <w:rPr>
                            <w:sz w:val="16"/>
                            <w:szCs w:val="16"/>
                            <w:lang w:val="en-US"/>
                          </w:rPr>
                          <w:br/>
                          <w:t>Submit</w:t>
                        </w:r>
                        <w:r>
                          <w:rPr>
                            <w:sz w:val="16"/>
                            <w:szCs w:val="16"/>
                            <w:lang w:val="en-US"/>
                          </w:rPr>
                          <w:br/>
                          <w:t>Text</w:t>
                        </w:r>
                        <w:r>
                          <w:rPr>
                            <w:sz w:val="16"/>
                            <w:szCs w:val="16"/>
                            <w:lang w:val="en-US"/>
                          </w:rPr>
                          <w:br/>
                          <w:t>Textarea</w:t>
                        </w:r>
                      </w:p>
                    </w:txbxContent>
                  </v:textbox>
                </v:shape>
                <v:shape id="Text Box 20" o:spid="_x0000_s1064" type="#_x0000_t202" style="position:absolute;left:9006;top:7508;width:1249;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3ksEA&#10;AADbAAAADwAAAGRycy9kb3ducmV2LnhtbERPTYvCMBC9C/6HMAt7EZtaRZeuUUQQvKlVhL0NzWxb&#10;tpmUJmurv94cBI+P971c96YWN2pdZVnBJIpBEOdWV1wouJx34y8QziNrrC2Tgjs5WK+GgyWm2nZ8&#10;olvmCxFC2KWooPS+SaV0eUkGXWQb4sD92tagD7AtpG6xC+Gmlkkcz6XBikNDiQ1tS8r/sn+joOl+&#10;ZpSPjqNZMn1wd1hku+sjU+rzo998g/DU+7f45d5rBUkYG76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ON5LBAAAA2wAAAA8AAAAAAAAAAAAAAAAAmAIAAGRycy9kb3du&#10;cmV2LnhtbFBLBQYAAAAABAAEAPUAAACGAwAAAAA=&#10;" fillcolor="#fbd4b4">
                  <v:textbox>
                    <w:txbxContent>
                      <w:p w:rsidR="006B1C74" w:rsidRDefault="006B1C74" w:rsidP="009F1C27">
                        <w:pPr>
                          <w:jc w:val="center"/>
                        </w:pPr>
                        <w:r>
                          <w:t>options[]</w:t>
                        </w:r>
                      </w:p>
                    </w:txbxContent>
                  </v:textbox>
                </v:shape>
                <v:shapetype id="_x0000_t32" coordsize="21600,21600" o:spt="32" o:oned="t" path="m,l21600,21600e" filled="f">
                  <v:path arrowok="t" fillok="f" o:connecttype="none"/>
                  <o:lock v:ext="edit" shapetype="t"/>
                </v:shapetype>
                <v:shape id="AutoShape 21" o:spid="_x0000_s1065" type="#_x0000_t32" style="position:absolute;left:2627;top:5818;width: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2" o:spid="_x0000_s1066" type="#_x0000_t32" style="position:absolute;left:4553;top:5818;width: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3" o:spid="_x0000_s1067" type="#_x0000_t32" style="position:absolute;left:6488;top:5818;width: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 o:spid="_x0000_s1068" type="#_x0000_t32" style="position:absolute;left:8048;top:7784;width: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 o:spid="_x0000_s1069" type="#_x0000_t32" style="position:absolute;left:2961;top:5818;width:0;height:3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shape id="AutoShape 26" o:spid="_x0000_s1070" type="#_x0000_t32" style="position:absolute;left:2961;top:971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shape id="AutoShape 27" o:spid="_x0000_s1071" type="#_x0000_t32" style="position:absolute;left:2961;top:898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28" o:spid="_x0000_s1072" type="#_x0000_t32" style="position:absolute;left:2961;top:817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29" o:spid="_x0000_s1073" type="#_x0000_t32" style="position:absolute;left:2954;top:7404;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30" o:spid="_x0000_s1074" type="#_x0000_t32" style="position:absolute;left:2962;top:663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v:shape id="AutoShape 31" o:spid="_x0000_s1075" type="#_x0000_t32" style="position:absolute;left:4898;top:5818;width:0;height:3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32" o:spid="_x0000_s1076" type="#_x0000_t32" style="position:absolute;left:4898;top:971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33" o:spid="_x0000_s1077" type="#_x0000_t32" style="position:absolute;left:4898;top:898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34" o:spid="_x0000_s1078" type="#_x0000_t32" style="position:absolute;left:4898;top:817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shape id="AutoShape 35" o:spid="_x0000_s1079" type="#_x0000_t32" style="position:absolute;left:4896;top:7404;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36" o:spid="_x0000_s1080" type="#_x0000_t32" style="position:absolute;left:4891;top:6630;width:2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group>
            </w:pict>
          </mc:Fallback>
        </mc:AlternateContent>
      </w:r>
    </w:p>
    <w:p w:rsidR="009F1C27" w:rsidRDefault="009F1C27" w:rsidP="00354E1F"/>
    <w:p w:rsidR="009F1C27" w:rsidRDefault="009F1C27" w:rsidP="00354E1F"/>
    <w:p w:rsidR="009F1C27" w:rsidRDefault="009F1C27" w:rsidP="00354E1F"/>
    <w:p w:rsidR="009F1C27" w:rsidRDefault="009F1C27" w:rsidP="00354E1F"/>
    <w:p w:rsidR="009F1C27" w:rsidRDefault="009F1C27" w:rsidP="00354E1F"/>
    <w:p w:rsidR="009F1C27" w:rsidRDefault="009F1C27" w:rsidP="00354E1F"/>
    <w:p w:rsidR="009F1C27" w:rsidRDefault="009F1C27" w:rsidP="00354E1F"/>
    <w:p w:rsidR="009F1C27" w:rsidRDefault="009F1C27" w:rsidP="00354E1F"/>
    <w:p w:rsidR="00897414" w:rsidRPr="00634877" w:rsidRDefault="00791701" w:rsidP="00791701">
      <w:pPr>
        <w:ind w:left="5529" w:right="-285"/>
        <w:rPr>
          <w:i/>
        </w:rPr>
      </w:pPr>
      <w:proofErr w:type="spellStart"/>
      <w:proofErr w:type="gramStart"/>
      <w:r w:rsidRPr="00791701">
        <w:rPr>
          <w:rFonts w:ascii="Courier New" w:hAnsi="Courier New" w:cs="Courier New"/>
          <w:b/>
          <w:i/>
        </w:rPr>
        <w:t>a</w:t>
      </w:r>
      <w:r w:rsidR="00897414" w:rsidRPr="00791701">
        <w:rPr>
          <w:rFonts w:ascii="Courier New" w:hAnsi="Courier New" w:cs="Courier New"/>
          <w:b/>
          <w:i/>
        </w:rPr>
        <w:t>nchors</w:t>
      </w:r>
      <w:proofErr w:type="spellEnd"/>
      <w:r w:rsidR="00897414" w:rsidRPr="00791701">
        <w:rPr>
          <w:rFonts w:ascii="Courier New" w:hAnsi="Courier New" w:cs="Courier New"/>
          <w:i/>
        </w:rPr>
        <w:t>[</w:t>
      </w:r>
      <w:proofErr w:type="gramEnd"/>
      <w:r w:rsidR="00897414" w:rsidRPr="00791701">
        <w:rPr>
          <w:rFonts w:ascii="Courier New" w:hAnsi="Courier New" w:cs="Courier New"/>
          <w:i/>
        </w:rPr>
        <w:t>]</w:t>
      </w:r>
      <w:r w:rsidR="00897414" w:rsidRPr="00634877">
        <w:rPr>
          <w:i/>
        </w:rPr>
        <w:t xml:space="preserve"> : tableau des ancres (balises </w:t>
      </w:r>
      <w:r w:rsidR="00897414" w:rsidRPr="00791701">
        <w:rPr>
          <w:rFonts w:ascii="Courier New" w:hAnsi="Courier New" w:cs="Courier New"/>
          <w:i/>
        </w:rPr>
        <w:t>&lt;a&gt;</w:t>
      </w:r>
      <w:r w:rsidR="00897414" w:rsidRPr="00634877">
        <w:rPr>
          <w:i/>
        </w:rPr>
        <w:t>)</w:t>
      </w:r>
    </w:p>
    <w:p w:rsidR="00897414" w:rsidRPr="00634877" w:rsidRDefault="00791701" w:rsidP="00791701">
      <w:pPr>
        <w:ind w:left="5529" w:right="-285"/>
        <w:rPr>
          <w:i/>
        </w:rPr>
      </w:pPr>
      <w:proofErr w:type="gramStart"/>
      <w:r w:rsidRPr="00791701">
        <w:rPr>
          <w:rFonts w:ascii="Courier New" w:hAnsi="Courier New" w:cs="Courier New"/>
          <w:b/>
          <w:i/>
        </w:rPr>
        <w:t>l</w:t>
      </w:r>
      <w:r w:rsidR="00897414" w:rsidRPr="00791701">
        <w:rPr>
          <w:rFonts w:ascii="Courier New" w:hAnsi="Courier New" w:cs="Courier New"/>
          <w:b/>
          <w:i/>
        </w:rPr>
        <w:t>inks</w:t>
      </w:r>
      <w:r w:rsidR="00897414" w:rsidRPr="00791701">
        <w:rPr>
          <w:rFonts w:ascii="Courier New" w:hAnsi="Courier New" w:cs="Courier New"/>
          <w:i/>
        </w:rPr>
        <w:t>[</w:t>
      </w:r>
      <w:proofErr w:type="gramEnd"/>
      <w:r w:rsidR="00897414" w:rsidRPr="00791701">
        <w:rPr>
          <w:rFonts w:ascii="Courier New" w:hAnsi="Courier New" w:cs="Courier New"/>
          <w:i/>
        </w:rPr>
        <w:t>]</w:t>
      </w:r>
      <w:r w:rsidR="00897414" w:rsidRPr="00634877">
        <w:rPr>
          <w:i/>
        </w:rPr>
        <w:t xml:space="preserve"> : tableau des liens (attributs </w:t>
      </w:r>
      <w:proofErr w:type="spellStart"/>
      <w:r w:rsidR="00897414" w:rsidRPr="00791701">
        <w:rPr>
          <w:rFonts w:ascii="Courier New" w:hAnsi="Courier New" w:cs="Courier New"/>
          <w:i/>
        </w:rPr>
        <w:t>href</w:t>
      </w:r>
      <w:proofErr w:type="spellEnd"/>
      <w:r w:rsidR="00897414" w:rsidRPr="00634877">
        <w:rPr>
          <w:i/>
        </w:rPr>
        <w:t xml:space="preserve"> dans les balises </w:t>
      </w:r>
      <w:r w:rsidR="00897414" w:rsidRPr="00791701">
        <w:rPr>
          <w:rFonts w:ascii="Courier New" w:hAnsi="Courier New" w:cs="Courier New"/>
          <w:i/>
        </w:rPr>
        <w:t>&lt;a&gt;</w:t>
      </w:r>
      <w:r w:rsidR="00897414" w:rsidRPr="00634877">
        <w:rPr>
          <w:i/>
        </w:rPr>
        <w:t xml:space="preserve"> et </w:t>
      </w:r>
      <w:r w:rsidR="00897414" w:rsidRPr="00791701">
        <w:rPr>
          <w:rFonts w:ascii="Courier New" w:hAnsi="Courier New" w:cs="Courier New"/>
          <w:i/>
        </w:rPr>
        <w:t>&lt;area&gt;</w:t>
      </w:r>
      <w:r w:rsidR="00897414" w:rsidRPr="00634877">
        <w:rPr>
          <w:i/>
        </w:rPr>
        <w:t>)</w:t>
      </w:r>
    </w:p>
    <w:p w:rsidR="00897414" w:rsidRPr="00634877" w:rsidRDefault="00791701" w:rsidP="00634877">
      <w:pPr>
        <w:ind w:left="5529"/>
        <w:rPr>
          <w:i/>
        </w:rPr>
      </w:pPr>
      <w:proofErr w:type="spellStart"/>
      <w:proofErr w:type="gramStart"/>
      <w:r>
        <w:rPr>
          <w:rFonts w:ascii="Courier New" w:hAnsi="Courier New" w:cs="Courier New"/>
          <w:b/>
          <w:i/>
        </w:rPr>
        <w:t>e</w:t>
      </w:r>
      <w:r w:rsidR="00897414" w:rsidRPr="00791701">
        <w:rPr>
          <w:rFonts w:ascii="Courier New" w:hAnsi="Courier New" w:cs="Courier New"/>
          <w:b/>
          <w:i/>
        </w:rPr>
        <w:t>mbeds</w:t>
      </w:r>
      <w:proofErr w:type="spellEnd"/>
      <w:r w:rsidR="00897414" w:rsidRPr="00791701">
        <w:rPr>
          <w:rFonts w:ascii="Courier New" w:hAnsi="Courier New" w:cs="Courier New"/>
          <w:i/>
        </w:rPr>
        <w:t>[</w:t>
      </w:r>
      <w:proofErr w:type="gramEnd"/>
      <w:r w:rsidR="00897414" w:rsidRPr="00791701">
        <w:rPr>
          <w:rFonts w:ascii="Courier New" w:hAnsi="Courier New" w:cs="Courier New"/>
          <w:i/>
        </w:rPr>
        <w:t>]</w:t>
      </w:r>
      <w:r w:rsidR="00897414" w:rsidRPr="00634877">
        <w:rPr>
          <w:i/>
        </w:rPr>
        <w:t xml:space="preserve"> : tableau des objets </w:t>
      </w:r>
      <w:proofErr w:type="spellStart"/>
      <w:r w:rsidR="00897414" w:rsidRPr="00634877">
        <w:rPr>
          <w:i/>
        </w:rPr>
        <w:t>multimedia</w:t>
      </w:r>
      <w:proofErr w:type="spellEnd"/>
      <w:r>
        <w:rPr>
          <w:i/>
        </w:rPr>
        <w:t xml:space="preserve"> </w:t>
      </w:r>
      <w:r w:rsidR="00897414" w:rsidRPr="00634877">
        <w:rPr>
          <w:i/>
        </w:rPr>
        <w:t xml:space="preserve">(balises </w:t>
      </w:r>
      <w:r w:rsidR="00897414" w:rsidRPr="00791701">
        <w:rPr>
          <w:rFonts w:ascii="Courier New" w:hAnsi="Courier New" w:cs="Courier New"/>
          <w:i/>
        </w:rPr>
        <w:t>&lt;</w:t>
      </w:r>
      <w:proofErr w:type="spellStart"/>
      <w:r w:rsidR="00897414" w:rsidRPr="00791701">
        <w:rPr>
          <w:rFonts w:ascii="Courier New" w:hAnsi="Courier New" w:cs="Courier New"/>
          <w:i/>
        </w:rPr>
        <w:t>embed</w:t>
      </w:r>
      <w:proofErr w:type="spellEnd"/>
      <w:r w:rsidR="00897414" w:rsidRPr="00791701">
        <w:rPr>
          <w:rFonts w:ascii="Courier New" w:hAnsi="Courier New" w:cs="Courier New"/>
          <w:i/>
        </w:rPr>
        <w:t>&gt;</w:t>
      </w:r>
      <w:r w:rsidR="00897414" w:rsidRPr="00634877">
        <w:rPr>
          <w:i/>
        </w:rPr>
        <w:t>)</w:t>
      </w:r>
    </w:p>
    <w:p w:rsidR="00897414" w:rsidRDefault="00354E1F" w:rsidP="00897414">
      <w:r>
        <w:lastRenderedPageBreak/>
        <w:t>Historiquement</w:t>
      </w:r>
      <w:r w:rsidR="00897414">
        <w:t>,</w:t>
      </w:r>
      <w:r>
        <w:t xml:space="preserve"> on pouvait accéder par JavaScript aux éléments de la page à travers un système de noms à tiroirs représentant l’arborescence de la page HTML. </w:t>
      </w:r>
    </w:p>
    <w:p w:rsidR="00897414" w:rsidRDefault="00897414" w:rsidP="00897414">
      <w:r>
        <w:t>Par exemple, l’instruction suivante retourne la valeur du premier élément HTML permettant la saisie dans le premier formulaire de la page.</w:t>
      </w:r>
    </w:p>
    <w:p w:rsidR="00897414" w:rsidRPr="00363A65" w:rsidRDefault="00354E1F" w:rsidP="0089741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363A65">
        <w:rPr>
          <w:rFonts w:ascii="Courier New" w:hAnsi="Courier New" w:cs="Courier New"/>
        </w:rPr>
        <w:t>window.document.forms</w:t>
      </w:r>
      <w:proofErr w:type="spellEnd"/>
      <w:r w:rsidRPr="00363A65">
        <w:rPr>
          <w:rFonts w:ascii="Courier New" w:hAnsi="Courier New" w:cs="Courier New"/>
        </w:rPr>
        <w:t>[</w:t>
      </w:r>
      <w:proofErr w:type="gramEnd"/>
      <w:r w:rsidRPr="00363A65">
        <w:rPr>
          <w:rFonts w:ascii="Courier New" w:hAnsi="Courier New" w:cs="Courier New"/>
        </w:rPr>
        <w:t>0].</w:t>
      </w:r>
      <w:proofErr w:type="spellStart"/>
      <w:r w:rsidRPr="00363A65">
        <w:rPr>
          <w:rFonts w:ascii="Courier New" w:hAnsi="Courier New" w:cs="Courier New"/>
        </w:rPr>
        <w:t>elements</w:t>
      </w:r>
      <w:proofErr w:type="spellEnd"/>
      <w:r w:rsidRPr="00363A65">
        <w:rPr>
          <w:rFonts w:ascii="Courier New" w:hAnsi="Courier New" w:cs="Courier New"/>
        </w:rPr>
        <w:t xml:space="preserve">[0].value </w:t>
      </w:r>
    </w:p>
    <w:p w:rsidR="00354E1F" w:rsidRDefault="00354E1F" w:rsidP="00354E1F"/>
    <w:p w:rsidR="00D00DE5" w:rsidRDefault="00D00DE5" w:rsidP="00354E1F">
      <w:pPr>
        <w:rPr>
          <w:rFonts w:cs="Arial"/>
        </w:rPr>
      </w:pPr>
      <w:r>
        <w:t>Depuis l’arrivée du standard DOM-2</w:t>
      </w:r>
      <w:r w:rsidR="00354E1F" w:rsidRPr="00EB7F72">
        <w:t xml:space="preserve">, </w:t>
      </w:r>
      <w:r w:rsidR="00354E1F" w:rsidRPr="00D55535">
        <w:t>la méthode</w:t>
      </w:r>
      <w:r w:rsidR="00354E1F" w:rsidRPr="00D55535">
        <w:rPr>
          <w:b/>
          <w:i/>
        </w:rPr>
        <w:t xml:space="preserve"> </w:t>
      </w:r>
      <w:r w:rsidR="00354E1F">
        <w:rPr>
          <w:b/>
          <w:i/>
          <w:highlight w:val="yellow"/>
        </w:rPr>
        <w:t>.</w:t>
      </w:r>
      <w:proofErr w:type="spellStart"/>
      <w:proofErr w:type="gramStart"/>
      <w:r w:rsidR="00354E1F" w:rsidRPr="00403D3A">
        <w:rPr>
          <w:rFonts w:ascii="Courier New" w:hAnsi="Courier New" w:cs="Courier New"/>
          <w:b/>
          <w:highlight w:val="yellow"/>
        </w:rPr>
        <w:t>getElementByID</w:t>
      </w:r>
      <w:proofErr w:type="spellEnd"/>
      <w:r w:rsidR="00354E1F" w:rsidRPr="00403D3A">
        <w:rPr>
          <w:rFonts w:ascii="Courier New" w:hAnsi="Courier New" w:cs="Courier New"/>
          <w:b/>
          <w:highlight w:val="yellow"/>
        </w:rPr>
        <w:t>(</w:t>
      </w:r>
      <w:proofErr w:type="gramEnd"/>
      <w:r w:rsidR="00354E1F" w:rsidRPr="00403D3A">
        <w:rPr>
          <w:rFonts w:ascii="Courier New" w:hAnsi="Courier New" w:cs="Courier New"/>
          <w:b/>
          <w:highlight w:val="yellow"/>
        </w:rPr>
        <w:t>)</w:t>
      </w:r>
      <w:r w:rsidR="00354E1F" w:rsidRPr="00D55535">
        <w:rPr>
          <w:rFonts w:ascii="Courier New" w:hAnsi="Courier New" w:cs="Courier New"/>
        </w:rPr>
        <w:t xml:space="preserve"> </w:t>
      </w:r>
      <w:r w:rsidR="00E43190" w:rsidRPr="00E43190">
        <w:t>de l’objet</w:t>
      </w:r>
      <w:r w:rsidR="00E43190">
        <w:rPr>
          <w:rFonts w:ascii="Courier New" w:hAnsi="Courier New" w:cs="Courier New"/>
        </w:rPr>
        <w:t xml:space="preserve"> document </w:t>
      </w:r>
      <w:r w:rsidR="00354E1F" w:rsidRPr="00D55535">
        <w:t xml:space="preserve">permet d’adresser directement tout élément HTML doté d’un </w:t>
      </w:r>
      <w:r w:rsidR="00354E1F" w:rsidRPr="00403D3A">
        <w:rPr>
          <w:b/>
          <w:highlight w:val="yellow"/>
        </w:rPr>
        <w:t>attribut</w:t>
      </w:r>
      <w:r w:rsidR="00354E1F" w:rsidRPr="00D55535">
        <w:rPr>
          <w:b/>
          <w:i/>
          <w:highlight w:val="yellow"/>
        </w:rPr>
        <w:t xml:space="preserve"> </w:t>
      </w:r>
      <w:r w:rsidR="00354E1F" w:rsidRPr="00403D3A">
        <w:rPr>
          <w:rFonts w:ascii="Courier New" w:hAnsi="Courier New" w:cs="Courier New"/>
          <w:b/>
          <w:highlight w:val="yellow"/>
        </w:rPr>
        <w:t>id</w:t>
      </w:r>
      <w:r w:rsidR="00354E1F" w:rsidRPr="00D55535">
        <w:rPr>
          <w:b/>
          <w:i/>
          <w:highlight w:val="yellow"/>
        </w:rPr>
        <w:t>.</w:t>
      </w:r>
      <w:r w:rsidR="00354E1F">
        <w:t xml:space="preserve"> Les méthodes </w:t>
      </w:r>
      <w:r w:rsidR="00354E1F" w:rsidRPr="00403D3A">
        <w:rPr>
          <w:rFonts w:cs="Arial"/>
          <w:b/>
          <w:highlight w:val="yellow"/>
        </w:rPr>
        <w:t>.</w:t>
      </w:r>
      <w:proofErr w:type="spellStart"/>
      <w:proofErr w:type="gramStart"/>
      <w:r w:rsidR="00354E1F" w:rsidRPr="00403D3A">
        <w:rPr>
          <w:rFonts w:ascii="Courier New" w:hAnsi="Courier New" w:cs="Courier New"/>
          <w:b/>
          <w:highlight w:val="yellow"/>
        </w:rPr>
        <w:t>getElementsByClassName</w:t>
      </w:r>
      <w:proofErr w:type="spellEnd"/>
      <w:r w:rsidR="00354E1F" w:rsidRPr="00403D3A">
        <w:rPr>
          <w:rFonts w:ascii="Courier New" w:hAnsi="Courier New" w:cs="Courier New"/>
          <w:b/>
          <w:highlight w:val="yellow"/>
        </w:rPr>
        <w:t>(</w:t>
      </w:r>
      <w:proofErr w:type="gramEnd"/>
      <w:r w:rsidR="00354E1F" w:rsidRPr="00403D3A">
        <w:rPr>
          <w:rFonts w:ascii="Courier New" w:hAnsi="Courier New" w:cs="Courier New"/>
          <w:b/>
          <w:highlight w:val="yellow"/>
        </w:rPr>
        <w:t>)</w:t>
      </w:r>
      <w:r w:rsidR="00354E1F" w:rsidRPr="00D55535">
        <w:rPr>
          <w:rFonts w:ascii="Courier New" w:hAnsi="Courier New" w:cs="Courier New"/>
          <w:sz w:val="24"/>
        </w:rPr>
        <w:t xml:space="preserve"> </w:t>
      </w:r>
      <w:r w:rsidR="00354E1F" w:rsidRPr="00D55535">
        <w:rPr>
          <w:rFonts w:cs="Arial"/>
        </w:rPr>
        <w:t>et</w:t>
      </w:r>
      <w:r w:rsidR="00354E1F" w:rsidRPr="00D55535">
        <w:rPr>
          <w:rFonts w:ascii="Courier New" w:hAnsi="Courier New" w:cs="Courier New"/>
        </w:rPr>
        <w:t xml:space="preserve"> </w:t>
      </w:r>
      <w:r w:rsidR="00354E1F" w:rsidRPr="00403D3A">
        <w:rPr>
          <w:rFonts w:ascii="Courier New" w:hAnsi="Courier New" w:cs="Courier New"/>
          <w:b/>
          <w:highlight w:val="yellow"/>
        </w:rPr>
        <w:t>.</w:t>
      </w:r>
      <w:proofErr w:type="spellStart"/>
      <w:r w:rsidR="00354E1F" w:rsidRPr="00403D3A">
        <w:rPr>
          <w:rFonts w:ascii="Courier New" w:hAnsi="Courier New" w:cs="Courier New"/>
          <w:b/>
          <w:highlight w:val="yellow"/>
        </w:rPr>
        <w:t>getElementsByTagName</w:t>
      </w:r>
      <w:proofErr w:type="spellEnd"/>
      <w:r w:rsidR="00354E1F" w:rsidRPr="00403D3A">
        <w:rPr>
          <w:rFonts w:ascii="Courier New" w:hAnsi="Courier New" w:cs="Courier New"/>
          <w:b/>
          <w:highlight w:val="yellow"/>
        </w:rPr>
        <w:t>()</w:t>
      </w:r>
      <w:r w:rsidR="00354E1F" w:rsidRPr="00D55535">
        <w:rPr>
          <w:rFonts w:ascii="Courier New" w:hAnsi="Courier New" w:cs="Courier New"/>
        </w:rPr>
        <w:t xml:space="preserve"> </w:t>
      </w:r>
      <w:r w:rsidR="00354E1F" w:rsidRPr="00D55535">
        <w:rPr>
          <w:rFonts w:cs="Arial"/>
        </w:rPr>
        <w:t xml:space="preserve">permettent d’adresser un tableau d’éléments selon leur </w:t>
      </w:r>
      <w:r w:rsidR="00354E1F" w:rsidRPr="00403D3A">
        <w:rPr>
          <w:rFonts w:cs="Arial"/>
          <w:b/>
          <w:highlight w:val="yellow"/>
        </w:rPr>
        <w:t>attribut</w:t>
      </w:r>
      <w:r w:rsidR="00354E1F" w:rsidRPr="00D55535">
        <w:rPr>
          <w:rFonts w:cs="Arial"/>
          <w:b/>
          <w:i/>
          <w:highlight w:val="yellow"/>
        </w:rPr>
        <w:t xml:space="preserve"> </w:t>
      </w:r>
      <w:r w:rsidR="00354E1F" w:rsidRPr="00D55535">
        <w:rPr>
          <w:rFonts w:ascii="Courier New" w:hAnsi="Courier New" w:cs="Courier New"/>
          <w:b/>
          <w:i/>
          <w:highlight w:val="yellow"/>
        </w:rPr>
        <w:t>class</w:t>
      </w:r>
      <w:r w:rsidR="00354E1F" w:rsidRPr="00D55535">
        <w:rPr>
          <w:rFonts w:cs="Arial"/>
        </w:rPr>
        <w:t xml:space="preserve"> ou leur </w:t>
      </w:r>
      <w:r w:rsidR="00354E1F" w:rsidRPr="00403D3A">
        <w:rPr>
          <w:rFonts w:cs="Arial"/>
          <w:b/>
          <w:highlight w:val="yellow"/>
        </w:rPr>
        <w:t>type d’élément</w:t>
      </w:r>
      <w:r w:rsidR="00354E1F" w:rsidRPr="00D55535">
        <w:rPr>
          <w:rFonts w:cs="Arial"/>
        </w:rPr>
        <w:t>.</w:t>
      </w:r>
    </w:p>
    <w:p w:rsidR="004965FA" w:rsidRDefault="00354E1F" w:rsidP="00354E1F">
      <w:r>
        <w:rPr>
          <w:rFonts w:cs="Arial"/>
        </w:rPr>
        <w:t>Enfin, l</w:t>
      </w:r>
      <w:r w:rsidRPr="00D55535">
        <w:rPr>
          <w:rFonts w:cs="Arial"/>
        </w:rPr>
        <w:t>es</w:t>
      </w:r>
      <w:r w:rsidRPr="00EB7F72">
        <w:t xml:space="preserve"> </w:t>
      </w:r>
      <w:r>
        <w:t>deux</w:t>
      </w:r>
      <w:r w:rsidRPr="00EB7F72">
        <w:t xml:space="preserve"> méthodes </w:t>
      </w:r>
      <w:r w:rsidRPr="00403D3A">
        <w:rPr>
          <w:rFonts w:ascii="Courier New" w:hAnsi="Courier New" w:cs="Courier New"/>
          <w:b/>
        </w:rPr>
        <w:t>.</w:t>
      </w:r>
      <w:proofErr w:type="spellStart"/>
      <w:proofErr w:type="gramStart"/>
      <w:r w:rsidRPr="00403D3A">
        <w:rPr>
          <w:rFonts w:ascii="Courier New" w:hAnsi="Courier New" w:cs="Courier New"/>
          <w:b/>
          <w:highlight w:val="yellow"/>
        </w:rPr>
        <w:t>querySelector</w:t>
      </w:r>
      <w:proofErr w:type="spellEnd"/>
      <w:r w:rsidRPr="00403D3A">
        <w:rPr>
          <w:rFonts w:ascii="Courier New" w:hAnsi="Courier New" w:cs="Courier New"/>
          <w:b/>
          <w:highlight w:val="yellow"/>
        </w:rPr>
        <w:t>(</w:t>
      </w:r>
      <w:proofErr w:type="gramEnd"/>
      <w:r w:rsidRPr="00403D3A">
        <w:rPr>
          <w:rFonts w:ascii="Courier New" w:hAnsi="Courier New" w:cs="Courier New"/>
          <w:b/>
          <w:highlight w:val="yellow"/>
        </w:rPr>
        <w:t>)</w:t>
      </w:r>
      <w:r w:rsidRPr="00EB7F72">
        <w:rPr>
          <w:rStyle w:val="apple-converted-space"/>
          <w:rFonts w:cs="Arial"/>
          <w:color w:val="000000"/>
          <w:szCs w:val="28"/>
        </w:rPr>
        <w:t xml:space="preserve"> </w:t>
      </w:r>
      <w:r w:rsidRPr="00EB7F72">
        <w:t>et</w:t>
      </w:r>
      <w:r w:rsidRPr="00EB7F72">
        <w:rPr>
          <w:rStyle w:val="apple-converted-space"/>
          <w:rFonts w:cs="Arial"/>
          <w:color w:val="000000"/>
          <w:szCs w:val="28"/>
        </w:rPr>
        <w:t xml:space="preserve"> </w:t>
      </w:r>
      <w:r>
        <w:rPr>
          <w:rStyle w:val="apple-converted-space"/>
          <w:rFonts w:cs="Arial"/>
          <w:color w:val="000000"/>
          <w:szCs w:val="28"/>
        </w:rPr>
        <w:t>.</w:t>
      </w:r>
      <w:proofErr w:type="spellStart"/>
      <w:r w:rsidRPr="00403D3A">
        <w:rPr>
          <w:rFonts w:ascii="Courier New" w:hAnsi="Courier New" w:cs="Courier New"/>
          <w:b/>
          <w:highlight w:val="yellow"/>
        </w:rPr>
        <w:t>querySelectorAll</w:t>
      </w:r>
      <w:proofErr w:type="spellEnd"/>
      <w:r w:rsidRPr="00403D3A">
        <w:rPr>
          <w:rFonts w:ascii="Courier New" w:hAnsi="Courier New" w:cs="Courier New"/>
          <w:b/>
          <w:highlight w:val="yellow"/>
        </w:rPr>
        <w:t>()</w:t>
      </w:r>
      <w:r w:rsidRPr="00EB7F72">
        <w:rPr>
          <w:b/>
        </w:rPr>
        <w:t xml:space="preserve"> </w:t>
      </w:r>
      <w:r w:rsidRPr="00EB7F72">
        <w:t>permettent de grand</w:t>
      </w:r>
      <w:r w:rsidR="00D00DE5">
        <w:t xml:space="preserve">ement simplifier la sélection des </w:t>
      </w:r>
      <w:r w:rsidRPr="00EB7F72">
        <w:t xml:space="preserve">éléments dans l'arbre DOM ; ces deux méthodes prennent pour paramètre un </w:t>
      </w:r>
      <w:r w:rsidR="004E2034">
        <w:t xml:space="preserve">ou plusieurs </w:t>
      </w:r>
      <w:r w:rsidR="004E2034" w:rsidRPr="00403D3A">
        <w:rPr>
          <w:b/>
          <w:highlight w:val="yellow"/>
        </w:rPr>
        <w:t>sélecteurs CSS</w:t>
      </w:r>
      <w:r w:rsidR="00403D3A">
        <w:t xml:space="preserve"> </w:t>
      </w:r>
      <w:r w:rsidR="004E2034">
        <w:t>séparés par des virgules.</w:t>
      </w:r>
    </w:p>
    <w:p w:rsidR="005436DD" w:rsidRDefault="005436DD" w:rsidP="00354E1F">
      <w:r>
        <w:t xml:space="preserve">Exemple : </w:t>
      </w:r>
    </w:p>
    <w:p w:rsidR="005436DD" w:rsidRPr="00363A65" w:rsidRDefault="005436DD" w:rsidP="005436DD">
      <w:pPr>
        <w:pBdr>
          <w:top w:val="single" w:sz="4" w:space="1" w:color="auto"/>
          <w:left w:val="single" w:sz="4" w:space="4" w:color="auto"/>
          <w:bottom w:val="single" w:sz="4" w:space="1" w:color="auto"/>
          <w:right w:val="single" w:sz="4" w:space="4" w:color="auto"/>
        </w:pBdr>
        <w:rPr>
          <w:rFonts w:ascii="Courier New" w:hAnsi="Courier New" w:cs="Courier New"/>
        </w:rPr>
      </w:pPr>
      <w:r w:rsidRPr="00363A65">
        <w:rPr>
          <w:rFonts w:ascii="Courier New" w:hAnsi="Courier New" w:cs="Courier New"/>
        </w:rPr>
        <w:t xml:space="preserve">var </w:t>
      </w:r>
      <w:proofErr w:type="spellStart"/>
      <w:r w:rsidRPr="00363A65">
        <w:rPr>
          <w:rFonts w:ascii="Courier New" w:hAnsi="Courier New" w:cs="Courier New"/>
        </w:rPr>
        <w:t>allLIAndOl</w:t>
      </w:r>
      <w:proofErr w:type="spellEnd"/>
      <w:r w:rsidRPr="00363A65">
        <w:rPr>
          <w:rFonts w:ascii="Courier New" w:hAnsi="Courier New" w:cs="Courier New"/>
        </w:rPr>
        <w:t xml:space="preserve"> = </w:t>
      </w:r>
      <w:proofErr w:type="spellStart"/>
      <w:proofErr w:type="gramStart"/>
      <w:r w:rsidRPr="00363A65">
        <w:rPr>
          <w:rFonts w:ascii="Courier New" w:hAnsi="Courier New" w:cs="Courier New"/>
        </w:rPr>
        <w:t>document.querySelectorAll</w:t>
      </w:r>
      <w:proofErr w:type="spellEnd"/>
      <w:r w:rsidRPr="00363A65">
        <w:rPr>
          <w:rFonts w:ascii="Courier New" w:hAnsi="Courier New" w:cs="Courier New"/>
        </w:rPr>
        <w:t>(</w:t>
      </w:r>
      <w:proofErr w:type="gramEnd"/>
      <w:r w:rsidRPr="00363A65">
        <w:rPr>
          <w:rFonts w:ascii="Courier New" w:hAnsi="Courier New" w:cs="Courier New"/>
        </w:rPr>
        <w:t>"</w:t>
      </w:r>
      <w:proofErr w:type="spellStart"/>
      <w:r w:rsidRPr="00363A65">
        <w:rPr>
          <w:rFonts w:ascii="Courier New" w:hAnsi="Courier New" w:cs="Courier New"/>
        </w:rPr>
        <w:t>li,ol</w:t>
      </w:r>
      <w:proofErr w:type="spellEnd"/>
      <w:r w:rsidRPr="00363A65">
        <w:rPr>
          <w:rFonts w:ascii="Courier New" w:hAnsi="Courier New" w:cs="Courier New"/>
        </w:rPr>
        <w:t>") ;</w:t>
      </w:r>
    </w:p>
    <w:p w:rsidR="005436DD" w:rsidRDefault="005436DD" w:rsidP="00D55EE8"/>
    <w:p w:rsidR="00D55EE8" w:rsidRPr="00AB416F" w:rsidRDefault="00FE586E" w:rsidP="00FE586E">
      <w:pPr>
        <w:suppressAutoHyphens w:val="0"/>
        <w:spacing w:before="240" w:after="240" w:line="240" w:lineRule="auto"/>
        <w:ind w:left="360" w:right="0"/>
        <w:rPr>
          <w:b/>
        </w:rPr>
      </w:pPr>
      <w:r>
        <w:rPr>
          <w:noProof/>
          <w:lang w:eastAsia="fr-FR"/>
        </w:rPr>
        <mc:AlternateContent>
          <mc:Choice Requires="wps">
            <w:drawing>
              <wp:anchor distT="0" distB="0" distL="114300" distR="114300" simplePos="0" relativeHeight="251740160" behindDoc="0" locked="0" layoutInCell="1" allowOverlap="1" wp14:anchorId="2A27BBA6" wp14:editId="5156A28D">
                <wp:simplePos x="0" y="0"/>
                <wp:positionH relativeFrom="column">
                  <wp:posOffset>-205243</wp:posOffset>
                </wp:positionH>
                <wp:positionV relativeFrom="paragraph">
                  <wp:posOffset>112312</wp:posOffset>
                </wp:positionV>
                <wp:extent cx="415925" cy="361315"/>
                <wp:effectExtent l="0" t="0" r="3175" b="635"/>
                <wp:wrapNone/>
                <wp:docPr id="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FE586E">
                            <w:r w:rsidRPr="00813879">
                              <w:rPr>
                                <w:rFonts w:ascii="Wingdings" w:hAnsi="Wingdings"/>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16.15pt;margin-top:8.85pt;width:32.75pt;height:28.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" stroked="f">
                <v:textbox>
                  <w:txbxContent>
                    <w:p w:rsidR="006B1C74" w:rsidRDefault="006B1C74" w:rsidP="00FE586E">
                      <w:r w:rsidRPr="00813879">
                        <w:rPr>
                          <w:rFonts w:ascii="Wingdings" w:hAnsi="Wingdings"/>
                          <w:sz w:val="32"/>
                        </w:rPr>
                        <w:t></w:t>
                      </w:r>
                    </w:p>
                  </w:txbxContent>
                </v:textbox>
              </v:shape>
            </w:pict>
          </mc:Fallback>
        </mc:AlternateContent>
      </w:r>
      <w:r w:rsidR="00D55EE8">
        <w:t xml:space="preserve">Pour bien comprendre la correspondance entre les éléments HTML et les objets JavaScript, déroulez l’animation </w:t>
      </w:r>
      <w:r w:rsidR="00750DB6">
        <w:t>« </w:t>
      </w:r>
      <w:r w:rsidR="00750DB6" w:rsidRPr="00AB416F">
        <w:rPr>
          <w:b/>
        </w:rPr>
        <w:t>l</w:t>
      </w:r>
      <w:r w:rsidR="00791701">
        <w:rPr>
          <w:b/>
        </w:rPr>
        <w:t>eDOMJavaScript.pps</w:t>
      </w:r>
      <w:r w:rsidR="00D55EE8" w:rsidRPr="00AB416F">
        <w:rPr>
          <w:b/>
        </w:rPr>
        <w:t>x</w:t>
      </w:r>
      <w:r w:rsidR="00750DB6" w:rsidRPr="00AB416F">
        <w:rPr>
          <w:b/>
        </w:rPr>
        <w:t> »</w:t>
      </w:r>
      <w:r w:rsidR="00750DB6">
        <w:t xml:space="preserve"> puis parcourez le code source du fichier « </w:t>
      </w:r>
      <w:r w:rsidR="00750DB6" w:rsidRPr="00AB416F">
        <w:rPr>
          <w:b/>
        </w:rPr>
        <w:t>leDOMJavaScript.html</w:t>
      </w:r>
      <w:r w:rsidR="00750DB6" w:rsidRPr="00750DB6">
        <w:t> »</w:t>
      </w:r>
      <w:r w:rsidR="00AB416F">
        <w:t xml:space="preserve"> et testez le</w:t>
      </w:r>
      <w:r>
        <w:t xml:space="preserve"> en </w:t>
      </w:r>
      <w:r w:rsidR="00403D3A">
        <w:t>plaçant des points d’arrêt et en observant la console</w:t>
      </w:r>
      <w:r>
        <w:t xml:space="preserve"> </w:t>
      </w:r>
      <w:r w:rsidR="00403D3A">
        <w:t>d’</w:t>
      </w:r>
      <w:r>
        <w:t>un débogueur JavaScript</w:t>
      </w:r>
      <w:r w:rsidR="00750DB6" w:rsidRPr="00750DB6">
        <w:t>.</w:t>
      </w:r>
    </w:p>
    <w:p w:rsidR="00D55EE8" w:rsidRDefault="00FE4D2E" w:rsidP="004965FA">
      <w:r>
        <w:rPr>
          <w:noProof/>
          <w:lang w:eastAsia="fr-FR"/>
        </w:rPr>
        <mc:AlternateContent>
          <mc:Choice Requires="wps">
            <w:drawing>
              <wp:anchor distT="0" distB="0" distL="114300" distR="114300" simplePos="0" relativeHeight="251705344" behindDoc="0" locked="0" layoutInCell="1" allowOverlap="1" wp14:anchorId="1699A988" wp14:editId="200991B6">
                <wp:simplePos x="0" y="0"/>
                <wp:positionH relativeFrom="column">
                  <wp:posOffset>-461010</wp:posOffset>
                </wp:positionH>
                <wp:positionV relativeFrom="paragraph">
                  <wp:posOffset>159385</wp:posOffset>
                </wp:positionV>
                <wp:extent cx="415925" cy="361315"/>
                <wp:effectExtent l="0" t="0" r="3175" b="635"/>
                <wp:wrapNone/>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D00DE5">
                            <w:r w:rsidRPr="00813879">
                              <w:rPr>
                                <w:rFonts w:ascii="Wingdings" w:hAnsi="Wingdings"/>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36.3pt;margin-top:12.55pt;width:32.75pt;height:28.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" stroked="f">
                <v:textbox>
                  <w:txbxContent>
                    <w:p w:rsidR="006B1C74" w:rsidRDefault="006B1C74" w:rsidP="00D00DE5">
                      <w:r w:rsidRPr="00813879">
                        <w:rPr>
                          <w:rFonts w:ascii="Wingdings" w:hAnsi="Wingdings"/>
                          <w:sz w:val="32"/>
                        </w:rPr>
                        <w:t></w:t>
                      </w:r>
                    </w:p>
                  </w:txbxContent>
                </v:textbox>
              </v:shape>
            </w:pict>
          </mc:Fallback>
        </mc:AlternateContent>
      </w:r>
    </w:p>
    <w:p w:rsidR="004965FA" w:rsidRPr="00D00DE5" w:rsidRDefault="00D00DE5" w:rsidP="004965FA">
      <w:pPr>
        <w:rPr>
          <w:i/>
        </w:rPr>
      </w:pPr>
      <w:r w:rsidRPr="00D00DE5">
        <w:rPr>
          <w:i/>
        </w:rPr>
        <w:t xml:space="preserve">Pour en savoir plus : </w:t>
      </w:r>
      <w:hyperlink r:id="rId26" w:history="1">
        <w:r w:rsidRPr="00D00DE5">
          <w:rPr>
            <w:rStyle w:val="Lienhypertexte"/>
            <w:i/>
          </w:rPr>
          <w:t>http://www.alsacreations.com/article/lire/1445-dom-queryselector-queryselectorall-selectors-api.html</w:t>
        </w:r>
      </w:hyperlink>
    </w:p>
    <w:p w:rsidR="004965FA" w:rsidRDefault="004965FA" w:rsidP="004965FA"/>
    <w:p w:rsidR="004E2034" w:rsidRDefault="004E2034" w:rsidP="004E2034"/>
    <w:p w:rsidR="00474E06" w:rsidRDefault="00474E06">
      <w:pPr>
        <w:suppressAutoHyphens w:val="0"/>
        <w:spacing w:after="0" w:line="240" w:lineRule="auto"/>
        <w:ind w:right="0"/>
        <w:jc w:val="left"/>
        <w:rPr>
          <w:b/>
          <w:bCs/>
          <w:smallCaps/>
          <w:color w:val="FD7A03"/>
          <w:spacing w:val="4"/>
          <w:szCs w:val="24"/>
        </w:rPr>
      </w:pPr>
      <w:r>
        <w:br w:type="page"/>
      </w:r>
    </w:p>
    <w:p w:rsidR="005436DD" w:rsidRDefault="003A25D3" w:rsidP="00555F68">
      <w:pPr>
        <w:pStyle w:val="Titre2"/>
      </w:pPr>
      <w:bookmarkStart w:id="44" w:name="_Toc449435233"/>
      <w:r>
        <w:lastRenderedPageBreak/>
        <w:t>JavaScript et l</w:t>
      </w:r>
      <w:r w:rsidR="005436DD">
        <w:t>es propriétés des éléments</w:t>
      </w:r>
      <w:bookmarkEnd w:id="44"/>
    </w:p>
    <w:p w:rsidR="005436DD" w:rsidRDefault="005436DD" w:rsidP="004E2034"/>
    <w:p w:rsidR="00244E3F" w:rsidRDefault="00244E3F" w:rsidP="004E2034">
      <w:r>
        <w:t>Pour récupérer, modifier ou ajouter des attribu</w:t>
      </w:r>
      <w:r w:rsidR="00791701">
        <w:t xml:space="preserve">ts aux éléments </w:t>
      </w:r>
      <w:r>
        <w:t xml:space="preserve">HTML, JavaScript possède les 2 fonctions </w:t>
      </w:r>
      <w:proofErr w:type="spellStart"/>
      <w:proofErr w:type="gramStart"/>
      <w:r w:rsidRPr="00403D3A">
        <w:rPr>
          <w:rFonts w:ascii="Courier New" w:hAnsi="Courier New" w:cs="Courier New"/>
          <w:b/>
          <w:highlight w:val="yellow"/>
        </w:rPr>
        <w:t>getAttribute</w:t>
      </w:r>
      <w:proofErr w:type="spellEnd"/>
      <w:r w:rsidRPr="00403D3A">
        <w:rPr>
          <w:rFonts w:ascii="Courier New" w:hAnsi="Courier New" w:cs="Courier New"/>
          <w:b/>
          <w:highlight w:val="yellow"/>
        </w:rPr>
        <w:t>(</w:t>
      </w:r>
      <w:proofErr w:type="gramEnd"/>
      <w:r w:rsidRPr="00403D3A">
        <w:rPr>
          <w:rFonts w:ascii="Courier New" w:hAnsi="Courier New" w:cs="Courier New"/>
          <w:b/>
          <w:highlight w:val="yellow"/>
        </w:rPr>
        <w:t>)</w:t>
      </w:r>
      <w:r>
        <w:t xml:space="preserve"> et </w:t>
      </w:r>
      <w:proofErr w:type="spellStart"/>
      <w:r w:rsidRPr="00403D3A">
        <w:rPr>
          <w:rFonts w:ascii="Courier New" w:hAnsi="Courier New" w:cs="Courier New"/>
          <w:b/>
          <w:highlight w:val="yellow"/>
        </w:rPr>
        <w:t>setAttribute</w:t>
      </w:r>
      <w:proofErr w:type="spellEnd"/>
      <w:r w:rsidRPr="00403D3A">
        <w:rPr>
          <w:rFonts w:ascii="Courier New" w:hAnsi="Courier New" w:cs="Courier New"/>
          <w:b/>
          <w:highlight w:val="yellow"/>
        </w:rPr>
        <w:t>()</w:t>
      </w:r>
      <w:r w:rsidRPr="00403D3A">
        <w:rPr>
          <w:highlight w:val="yellow"/>
        </w:rPr>
        <w:t>.</w:t>
      </w:r>
      <w:r w:rsidR="0052473B">
        <w:t xml:space="preserve"> Exemple :</w:t>
      </w:r>
    </w:p>
    <w:p w:rsidR="0052473B" w:rsidRPr="00B31B14" w:rsidRDefault="00D64694" w:rsidP="0052473B">
      <w:pPr>
        <w:pBdr>
          <w:top w:val="single" w:sz="4" w:space="1" w:color="auto"/>
          <w:left w:val="single" w:sz="4" w:space="4" w:color="auto"/>
          <w:bottom w:val="single" w:sz="4" w:space="1" w:color="auto"/>
          <w:right w:val="single" w:sz="4" w:space="4" w:color="auto"/>
        </w:pBdr>
        <w:rPr>
          <w:rFonts w:ascii="Courier New" w:hAnsi="Courier New" w:cs="Courier New"/>
        </w:rPr>
      </w:pPr>
      <w:r w:rsidRPr="00B31B14">
        <w:rPr>
          <w:rFonts w:ascii="Courier New" w:hAnsi="Courier New" w:cs="Courier New"/>
        </w:rPr>
        <w:t xml:space="preserve">var </w:t>
      </w:r>
      <w:proofErr w:type="spellStart"/>
      <w:r w:rsidRPr="00B31B14">
        <w:rPr>
          <w:rFonts w:ascii="Courier New" w:hAnsi="Courier New" w:cs="Courier New"/>
        </w:rPr>
        <w:t>elem</w:t>
      </w:r>
      <w:proofErr w:type="spellEnd"/>
      <w:r w:rsidRPr="00B31B14">
        <w:rPr>
          <w:rFonts w:ascii="Courier New" w:hAnsi="Courier New" w:cs="Courier New"/>
        </w:rPr>
        <w:t xml:space="preserve"> = </w:t>
      </w:r>
      <w:proofErr w:type="spellStart"/>
      <w:proofErr w:type="gramStart"/>
      <w:r w:rsidRPr="00B31B14">
        <w:rPr>
          <w:rFonts w:ascii="Courier New" w:hAnsi="Courier New" w:cs="Courier New"/>
        </w:rPr>
        <w:t>document.getElementById</w:t>
      </w:r>
      <w:proofErr w:type="spellEnd"/>
      <w:r w:rsidRPr="00B31B14">
        <w:rPr>
          <w:rFonts w:ascii="Courier New" w:hAnsi="Courier New" w:cs="Courier New"/>
        </w:rPr>
        <w:t>(</w:t>
      </w:r>
      <w:proofErr w:type="gramEnd"/>
      <w:r w:rsidRPr="00B31B14">
        <w:rPr>
          <w:rFonts w:ascii="Courier New" w:hAnsi="Courier New" w:cs="Courier New"/>
        </w:rPr>
        <w:t>"div1");</w:t>
      </w:r>
    </w:p>
    <w:p w:rsidR="0052473B" w:rsidRPr="002E4A09" w:rsidRDefault="00D64694" w:rsidP="0052473B">
      <w:pPr>
        <w:pBdr>
          <w:top w:val="single" w:sz="4" w:space="1" w:color="auto"/>
          <w:left w:val="single" w:sz="4" w:space="4" w:color="auto"/>
          <w:bottom w:val="single" w:sz="4" w:space="1" w:color="auto"/>
          <w:right w:val="single" w:sz="4" w:space="4" w:color="auto"/>
        </w:pBdr>
        <w:rPr>
          <w:rFonts w:ascii="Courier New" w:hAnsi="Courier New" w:cs="Courier New"/>
        </w:rPr>
      </w:pPr>
      <w:r w:rsidRPr="002E4A09">
        <w:rPr>
          <w:rFonts w:ascii="Courier New" w:hAnsi="Courier New" w:cs="Courier New"/>
        </w:rPr>
        <w:t xml:space="preserve">var nomDiv1 = </w:t>
      </w:r>
      <w:proofErr w:type="spellStart"/>
      <w:proofErr w:type="gramStart"/>
      <w:r w:rsidRPr="002E4A09">
        <w:rPr>
          <w:rFonts w:ascii="Courier New" w:hAnsi="Courier New" w:cs="Courier New"/>
        </w:rPr>
        <w:t>elem.getAttribute</w:t>
      </w:r>
      <w:proofErr w:type="spellEnd"/>
      <w:r w:rsidRPr="002E4A09">
        <w:rPr>
          <w:rFonts w:ascii="Courier New" w:hAnsi="Courier New" w:cs="Courier New"/>
        </w:rPr>
        <w:t>(</w:t>
      </w:r>
      <w:proofErr w:type="gramEnd"/>
      <w:r w:rsidRPr="002E4A09">
        <w:rPr>
          <w:rFonts w:ascii="Courier New" w:hAnsi="Courier New" w:cs="Courier New"/>
        </w:rPr>
        <w:t>'</w:t>
      </w:r>
      <w:proofErr w:type="spellStart"/>
      <w:r w:rsidRPr="002E4A09">
        <w:rPr>
          <w:rFonts w:ascii="Courier New" w:hAnsi="Courier New" w:cs="Courier New"/>
        </w:rPr>
        <w:t>name</w:t>
      </w:r>
      <w:proofErr w:type="spellEnd"/>
      <w:r w:rsidRPr="002E4A09">
        <w:rPr>
          <w:rFonts w:ascii="Courier New" w:hAnsi="Courier New" w:cs="Courier New"/>
        </w:rPr>
        <w:t>');</w:t>
      </w:r>
      <w:r w:rsidR="002E4A09" w:rsidRPr="002E4A09">
        <w:rPr>
          <w:rFonts w:ascii="Courier New" w:hAnsi="Courier New" w:cs="Courier New"/>
        </w:rPr>
        <w:t xml:space="preserve"> // récupère l’attribut '</w:t>
      </w:r>
      <w:proofErr w:type="spellStart"/>
      <w:r w:rsidR="002E4A09" w:rsidRPr="002E4A09">
        <w:rPr>
          <w:rFonts w:ascii="Courier New" w:hAnsi="Courier New" w:cs="Courier New"/>
        </w:rPr>
        <w:t>name</w:t>
      </w:r>
      <w:proofErr w:type="spellEnd"/>
      <w:r w:rsidR="002E4A09" w:rsidRPr="002E4A09">
        <w:rPr>
          <w:rFonts w:ascii="Courier New" w:hAnsi="Courier New" w:cs="Courier New"/>
        </w:rPr>
        <w:t>'</w:t>
      </w:r>
    </w:p>
    <w:p w:rsidR="00D64694" w:rsidRPr="00D64694" w:rsidRDefault="00D64694" w:rsidP="0052473B">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elem.setAttribute</w:t>
      </w:r>
      <w:proofErr w:type="spellEnd"/>
      <w:r>
        <w:rPr>
          <w:rFonts w:ascii="Courier New" w:hAnsi="Courier New" w:cs="Courier New"/>
        </w:rPr>
        <w:t>(</w:t>
      </w:r>
      <w:proofErr w:type="gramEnd"/>
      <w:r>
        <w:rPr>
          <w:rFonts w:ascii="Courier New" w:hAnsi="Courier New" w:cs="Courier New"/>
        </w:rPr>
        <w:t>'class', "</w:t>
      </w:r>
      <w:proofErr w:type="spellStart"/>
      <w:r w:rsidR="002E4A09">
        <w:rPr>
          <w:rFonts w:ascii="Courier New" w:hAnsi="Courier New" w:cs="Courier New"/>
        </w:rPr>
        <w:t>maClasse</w:t>
      </w:r>
      <w:proofErr w:type="spellEnd"/>
      <w:r>
        <w:rPr>
          <w:rFonts w:ascii="Courier New" w:hAnsi="Courier New" w:cs="Courier New"/>
        </w:rPr>
        <w:t>");</w:t>
      </w:r>
      <w:r w:rsidR="002E4A09">
        <w:rPr>
          <w:rFonts w:ascii="Courier New" w:hAnsi="Courier New" w:cs="Courier New"/>
        </w:rPr>
        <w:t xml:space="preserve"> // ajoute l’attribut "class"</w:t>
      </w:r>
    </w:p>
    <w:p w:rsidR="0052473B" w:rsidRPr="00D64694" w:rsidRDefault="0052473B" w:rsidP="0052473B"/>
    <w:p w:rsidR="004E2034" w:rsidRDefault="004E2034" w:rsidP="004E2034">
      <w:r w:rsidRPr="00403D3A">
        <w:rPr>
          <w:i/>
          <w:highlight w:val="yellow"/>
        </w:rPr>
        <w:t xml:space="preserve">Chaque objet </w:t>
      </w:r>
      <w:r w:rsidR="005436DD" w:rsidRPr="00403D3A">
        <w:rPr>
          <w:i/>
          <w:highlight w:val="yellow"/>
        </w:rPr>
        <w:t xml:space="preserve">JavaScript </w:t>
      </w:r>
      <w:r w:rsidRPr="00403D3A">
        <w:rPr>
          <w:i/>
          <w:highlight w:val="yellow"/>
        </w:rPr>
        <w:t>correspondant à un élément H</w:t>
      </w:r>
      <w:r w:rsidR="00E43190" w:rsidRPr="00403D3A">
        <w:rPr>
          <w:i/>
          <w:highlight w:val="yellow"/>
        </w:rPr>
        <w:t>tml</w:t>
      </w:r>
      <w:r w:rsidRPr="00403D3A">
        <w:rPr>
          <w:i/>
          <w:highlight w:val="yellow"/>
        </w:rPr>
        <w:t xml:space="preserve"> de la page est automatiquement doté de propriétés correspondant aux attributs </w:t>
      </w:r>
      <w:r w:rsidR="00E43190" w:rsidRPr="00403D3A">
        <w:rPr>
          <w:i/>
          <w:highlight w:val="yellow"/>
        </w:rPr>
        <w:t>Html</w:t>
      </w:r>
      <w:r w:rsidR="00E43190">
        <w:t xml:space="preserve"> </w:t>
      </w:r>
      <w:r w:rsidR="00A161AA">
        <w:t>(en minuscule)</w:t>
      </w:r>
      <w:r>
        <w:t>, et de méthodes permettant leur manipulation par programmation</w:t>
      </w:r>
      <w:r w:rsidR="00474E06">
        <w:t xml:space="preserve"> JavaScript</w:t>
      </w:r>
      <w:r>
        <w:t>.</w:t>
      </w:r>
    </w:p>
    <w:p w:rsidR="00A35676" w:rsidRDefault="00A35676" w:rsidP="004E2034">
      <w:r>
        <w:t>Exemples :</w:t>
      </w:r>
    </w:p>
    <w:p w:rsidR="00A35676" w:rsidRPr="005436DD"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5436DD">
        <w:rPr>
          <w:rFonts w:ascii="Courier New" w:hAnsi="Courier New" w:cs="Courier New"/>
        </w:rPr>
        <w:t>window.location.href</w:t>
      </w:r>
      <w:proofErr w:type="spellEnd"/>
      <w:r w:rsidRPr="005436DD">
        <w:rPr>
          <w:rFonts w:ascii="Courier New" w:hAnsi="Courier New" w:cs="Courier New"/>
        </w:rPr>
        <w:t xml:space="preserve">  // retourne l’URL courante de la page</w:t>
      </w: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5436DD">
        <w:rPr>
          <w:rFonts w:ascii="Courier New" w:hAnsi="Courier New" w:cs="Courier New"/>
        </w:rPr>
        <w:t>window.location.replace</w:t>
      </w:r>
      <w:proofErr w:type="spellEnd"/>
      <w:r w:rsidRPr="005436DD">
        <w:rPr>
          <w:rFonts w:ascii="Courier New" w:hAnsi="Courier New" w:cs="Courier New"/>
        </w:rPr>
        <w:t>(</w:t>
      </w:r>
      <w:proofErr w:type="gramEnd"/>
      <w:r w:rsidRPr="005436DD">
        <w:rPr>
          <w:rFonts w:ascii="Courier New" w:hAnsi="Courier New" w:cs="Courier New"/>
        </w:rPr>
        <w:t>xxx)</w:t>
      </w:r>
      <w:r w:rsidR="00474E06">
        <w:rPr>
          <w:rFonts w:ascii="Courier New" w:hAnsi="Courier New" w:cs="Courier New"/>
        </w:rPr>
        <w:t> ;</w:t>
      </w:r>
      <w:r w:rsidRPr="005436DD">
        <w:rPr>
          <w:rFonts w:ascii="Courier New" w:hAnsi="Courier New" w:cs="Courier New"/>
        </w:rPr>
        <w:t xml:space="preserve"> </w:t>
      </w:r>
      <w:r>
        <w:rPr>
          <w:rFonts w:ascii="Courier New" w:hAnsi="Courier New" w:cs="Courier New"/>
        </w:rPr>
        <w:t xml:space="preserve">// </w:t>
      </w:r>
      <w:r w:rsidRPr="005436DD">
        <w:rPr>
          <w:rFonts w:ascii="Courier New" w:hAnsi="Courier New" w:cs="Courier New"/>
        </w:rPr>
        <w:t xml:space="preserve">modifie </w:t>
      </w:r>
      <w:r>
        <w:rPr>
          <w:rFonts w:ascii="Courier New" w:hAnsi="Courier New" w:cs="Courier New"/>
        </w:rPr>
        <w:t>l’url courante</w:t>
      </w:r>
      <w:r w:rsidR="00474E06">
        <w:rPr>
          <w:rFonts w:ascii="Courier New" w:hAnsi="Courier New" w:cs="Courier New"/>
        </w:rPr>
        <w:t xml:space="preserve"> du navigateur</w:t>
      </w: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w:t>
      </w:r>
      <w:proofErr w:type="spellStart"/>
      <w:r>
        <w:rPr>
          <w:rFonts w:ascii="Courier New" w:hAnsi="Courier New" w:cs="Courier New"/>
        </w:rPr>
        <w:t>monImage</w:t>
      </w:r>
      <w:proofErr w:type="spellEnd"/>
      <w:r>
        <w:rPr>
          <w:rFonts w:ascii="Courier New" w:hAnsi="Courier New" w:cs="Courier New"/>
        </w:rPr>
        <w:t xml:space="preserve"> = </w:t>
      </w:r>
      <w:proofErr w:type="spellStart"/>
      <w:proofErr w:type="gramStart"/>
      <w:r>
        <w:rPr>
          <w:rFonts w:ascii="Courier New" w:hAnsi="Courier New" w:cs="Courier New"/>
        </w:rPr>
        <w:t>document.querySelector</w:t>
      </w:r>
      <w:proofErr w:type="spellEnd"/>
      <w:r>
        <w:rPr>
          <w:rFonts w:ascii="Courier New" w:hAnsi="Courier New" w:cs="Courier New"/>
        </w:rPr>
        <w:t>(</w:t>
      </w:r>
      <w:proofErr w:type="gramEnd"/>
      <w:r>
        <w:rPr>
          <w:rFonts w:ascii="Courier New" w:hAnsi="Courier New" w:cs="Courier New"/>
        </w:rPr>
        <w:t>"#img1");</w:t>
      </w: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monImage.src</w:t>
      </w:r>
      <w:proofErr w:type="spellEnd"/>
      <w:r>
        <w:rPr>
          <w:rFonts w:ascii="Courier New" w:hAnsi="Courier New" w:cs="Courier New"/>
        </w:rPr>
        <w:t xml:space="preserve"> </w:t>
      </w:r>
      <w:r w:rsidR="00474E06">
        <w:rPr>
          <w:rFonts w:ascii="Courier New" w:hAnsi="Courier New" w:cs="Courier New"/>
        </w:rPr>
        <w:t>= ‘xxx.jpg’ ;</w:t>
      </w:r>
      <w:r>
        <w:rPr>
          <w:rFonts w:ascii="Courier New" w:hAnsi="Courier New" w:cs="Courier New"/>
        </w:rPr>
        <w:t xml:space="preserve">  // </w:t>
      </w:r>
      <w:r w:rsidR="00474E06">
        <w:rPr>
          <w:rFonts w:ascii="Courier New" w:hAnsi="Courier New" w:cs="Courier New"/>
        </w:rPr>
        <w:t>modifie</w:t>
      </w:r>
      <w:r>
        <w:rPr>
          <w:rFonts w:ascii="Courier New" w:hAnsi="Courier New" w:cs="Courier New"/>
        </w:rPr>
        <w:t xml:space="preserve"> sur la source de l’image</w:t>
      </w: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p>
    <w:p w:rsidR="00A35676"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rPr>
      </w:pPr>
      <w:r w:rsidRPr="005436DD">
        <w:rPr>
          <w:rFonts w:ascii="Courier New" w:hAnsi="Courier New" w:cs="Courier New"/>
        </w:rPr>
        <w:t xml:space="preserve">// </w:t>
      </w:r>
      <w:r>
        <w:rPr>
          <w:rFonts w:ascii="Courier New" w:hAnsi="Courier New" w:cs="Courier New"/>
        </w:rPr>
        <w:t>R</w:t>
      </w:r>
      <w:r w:rsidRPr="005436DD">
        <w:rPr>
          <w:rFonts w:ascii="Courier New" w:hAnsi="Courier New" w:cs="Courier New"/>
        </w:rPr>
        <w:t>écupère le contenu de l’élément do</w:t>
      </w:r>
      <w:r>
        <w:rPr>
          <w:rFonts w:ascii="Courier New" w:hAnsi="Courier New" w:cs="Courier New"/>
        </w:rPr>
        <w:t>nt</w:t>
      </w:r>
      <w:r w:rsidRPr="005436DD">
        <w:rPr>
          <w:rFonts w:ascii="Courier New" w:hAnsi="Courier New" w:cs="Courier New"/>
        </w:rPr>
        <w:t xml:space="preserve"> l’id</w:t>
      </w:r>
      <w:r>
        <w:rPr>
          <w:rFonts w:ascii="Courier New" w:hAnsi="Courier New" w:cs="Courier New"/>
        </w:rPr>
        <w:t xml:space="preserve"> </w:t>
      </w:r>
      <w:r w:rsidRPr="005436DD">
        <w:rPr>
          <w:rFonts w:ascii="Courier New" w:hAnsi="Courier New" w:cs="Courier New"/>
        </w:rPr>
        <w:t>=</w:t>
      </w:r>
      <w:r>
        <w:rPr>
          <w:rFonts w:ascii="Courier New" w:hAnsi="Courier New" w:cs="Courier New"/>
        </w:rPr>
        <w:t xml:space="preserve"> </w:t>
      </w:r>
      <w:r w:rsidRPr="005436DD">
        <w:rPr>
          <w:rFonts w:ascii="Courier New" w:hAnsi="Courier New" w:cs="Courier New"/>
        </w:rPr>
        <w:t>"</w:t>
      </w:r>
      <w:proofErr w:type="spellStart"/>
      <w:r>
        <w:rPr>
          <w:rFonts w:ascii="Courier New" w:hAnsi="Courier New" w:cs="Courier New"/>
        </w:rPr>
        <w:t>msg</w:t>
      </w:r>
      <w:proofErr w:type="spellEnd"/>
      <w:r>
        <w:rPr>
          <w:rFonts w:ascii="Courier New" w:hAnsi="Courier New" w:cs="Courier New"/>
        </w:rPr>
        <w:t>"</w:t>
      </w:r>
    </w:p>
    <w:p w:rsidR="00A35676" w:rsidRPr="00FE586E" w:rsidRDefault="00A35676" w:rsidP="00A35676">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FE586E">
        <w:rPr>
          <w:rFonts w:ascii="Courier New" w:hAnsi="Courier New" w:cs="Courier New"/>
          <w:lang w:val="en-US"/>
        </w:rPr>
        <w:t>var</w:t>
      </w:r>
      <w:proofErr w:type="spellEnd"/>
      <w:proofErr w:type="gramEnd"/>
      <w:r w:rsidRPr="00FE586E">
        <w:rPr>
          <w:rFonts w:ascii="Courier New" w:hAnsi="Courier New" w:cs="Courier New"/>
          <w:lang w:val="en-US"/>
        </w:rPr>
        <w:t xml:space="preserve"> </w:t>
      </w:r>
      <w:proofErr w:type="spellStart"/>
      <w:r w:rsidRPr="00FE586E">
        <w:rPr>
          <w:rFonts w:ascii="Courier New" w:hAnsi="Courier New" w:cs="Courier New"/>
          <w:lang w:val="en-US"/>
        </w:rPr>
        <w:t>msg</w:t>
      </w:r>
      <w:proofErr w:type="spellEnd"/>
      <w:r w:rsidRPr="00FE586E">
        <w:rPr>
          <w:rFonts w:ascii="Courier New" w:hAnsi="Courier New" w:cs="Courier New"/>
          <w:lang w:val="en-US"/>
        </w:rPr>
        <w:t xml:space="preserve"> = </w:t>
      </w:r>
      <w:proofErr w:type="spellStart"/>
      <w:r w:rsidRPr="00FE586E">
        <w:rPr>
          <w:rFonts w:ascii="Courier New" w:hAnsi="Courier New" w:cs="Courier New"/>
          <w:lang w:val="en-US"/>
        </w:rPr>
        <w:t>document.querySelector</w:t>
      </w:r>
      <w:proofErr w:type="spellEnd"/>
      <w:r w:rsidRPr="00FE586E">
        <w:rPr>
          <w:rFonts w:ascii="Courier New" w:hAnsi="Courier New" w:cs="Courier New"/>
          <w:lang w:val="en-US"/>
        </w:rPr>
        <w:t>("#</w:t>
      </w:r>
      <w:proofErr w:type="spellStart"/>
      <w:r w:rsidRPr="00FE586E">
        <w:rPr>
          <w:rFonts w:ascii="Courier New" w:hAnsi="Courier New" w:cs="Courier New"/>
          <w:lang w:val="en-US"/>
        </w:rPr>
        <w:t>msg</w:t>
      </w:r>
      <w:proofErr w:type="spellEnd"/>
      <w:r w:rsidRPr="00FE586E">
        <w:rPr>
          <w:rFonts w:ascii="Courier New" w:hAnsi="Courier New" w:cs="Courier New"/>
          <w:lang w:val="en-US"/>
        </w:rPr>
        <w:t>").value;</w:t>
      </w:r>
    </w:p>
    <w:p w:rsidR="00FE586E" w:rsidRPr="00EC6188" w:rsidRDefault="00FE586E" w:rsidP="00A35676">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message = </w:t>
      </w:r>
      <w:proofErr w:type="spellStart"/>
      <w:proofErr w:type="gramStart"/>
      <w:r w:rsidRPr="00EC6188">
        <w:rPr>
          <w:rFonts w:ascii="Courier New" w:hAnsi="Courier New" w:cs="Courier New"/>
        </w:rPr>
        <w:t>document.getElementById</w:t>
      </w:r>
      <w:proofErr w:type="spellEnd"/>
      <w:r w:rsidRPr="00EC6188">
        <w:rPr>
          <w:rFonts w:ascii="Courier New" w:hAnsi="Courier New" w:cs="Courier New"/>
        </w:rPr>
        <w:t>(</w:t>
      </w:r>
      <w:proofErr w:type="gramEnd"/>
      <w:r w:rsidRPr="00EC6188">
        <w:rPr>
          <w:rFonts w:ascii="Courier New" w:hAnsi="Courier New" w:cs="Courier New"/>
        </w:rPr>
        <w:t>‘</w:t>
      </w:r>
      <w:proofErr w:type="spellStart"/>
      <w:r w:rsidRPr="00EC6188">
        <w:rPr>
          <w:rFonts w:ascii="Courier New" w:hAnsi="Courier New" w:cs="Courier New"/>
        </w:rPr>
        <w:t>msg</w:t>
      </w:r>
      <w:proofErr w:type="spellEnd"/>
      <w:r w:rsidRPr="00EC6188">
        <w:rPr>
          <w:rFonts w:ascii="Courier New" w:hAnsi="Courier New" w:cs="Courier New"/>
        </w:rPr>
        <w:t>’).value;</w:t>
      </w:r>
    </w:p>
    <w:p w:rsidR="00FE586E" w:rsidRPr="00EC6188" w:rsidRDefault="00FE586E" w:rsidP="00A35676">
      <w:pPr>
        <w:pBdr>
          <w:top w:val="single" w:sz="4" w:space="1" w:color="auto"/>
          <w:left w:val="single" w:sz="4" w:space="4" w:color="auto"/>
          <w:bottom w:val="single" w:sz="4" w:space="1" w:color="auto"/>
          <w:right w:val="single" w:sz="4" w:space="4" w:color="auto"/>
        </w:pBdr>
        <w:rPr>
          <w:rFonts w:ascii="Courier New" w:hAnsi="Courier New" w:cs="Courier New"/>
        </w:rPr>
      </w:pPr>
    </w:p>
    <w:p w:rsidR="00FE586E" w:rsidRPr="00FE586E" w:rsidRDefault="00FE586E" w:rsidP="00A35676">
      <w:pPr>
        <w:pBdr>
          <w:top w:val="single" w:sz="4" w:space="1" w:color="auto"/>
          <w:left w:val="single" w:sz="4" w:space="4" w:color="auto"/>
          <w:bottom w:val="single" w:sz="4" w:space="1" w:color="auto"/>
          <w:right w:val="single" w:sz="4" w:space="4" w:color="auto"/>
        </w:pBdr>
        <w:rPr>
          <w:rFonts w:ascii="Courier New" w:hAnsi="Courier New" w:cs="Courier New"/>
        </w:rPr>
      </w:pPr>
      <w:r w:rsidRPr="00FE586E">
        <w:rPr>
          <w:rFonts w:ascii="Courier New" w:hAnsi="Courier New" w:cs="Courier New"/>
        </w:rPr>
        <w:t xml:space="preserve">// </w:t>
      </w:r>
      <w:proofErr w:type="gramStart"/>
      <w:r w:rsidRPr="00FE586E">
        <w:rPr>
          <w:rFonts w:ascii="Courier New" w:hAnsi="Courier New" w:cs="Courier New"/>
        </w:rPr>
        <w:t>change</w:t>
      </w:r>
      <w:proofErr w:type="gramEnd"/>
      <w:r w:rsidRPr="00FE586E">
        <w:rPr>
          <w:rFonts w:ascii="Courier New" w:hAnsi="Courier New" w:cs="Courier New"/>
        </w:rPr>
        <w:t xml:space="preserve"> la couleur de fond de page</w:t>
      </w:r>
    </w:p>
    <w:p w:rsidR="00FE586E" w:rsidRPr="00FE586E" w:rsidRDefault="00FE586E" w:rsidP="00A3567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document.bgColor</w:t>
      </w:r>
      <w:proofErr w:type="spellEnd"/>
      <w:r>
        <w:rPr>
          <w:rFonts w:ascii="Courier New" w:hAnsi="Courier New" w:cs="Courier New"/>
        </w:rPr>
        <w:t xml:space="preserve"> = ‘</w:t>
      </w:r>
      <w:proofErr w:type="spellStart"/>
      <w:r>
        <w:rPr>
          <w:rFonts w:ascii="Courier New" w:hAnsi="Courier New" w:cs="Courier New"/>
        </w:rPr>
        <w:t>blue</w:t>
      </w:r>
      <w:proofErr w:type="spellEnd"/>
      <w:r>
        <w:rPr>
          <w:rFonts w:ascii="Courier New" w:hAnsi="Courier New" w:cs="Courier New"/>
        </w:rPr>
        <w:t xml:space="preserve">’ ; // </w:t>
      </w:r>
      <w:proofErr w:type="spellStart"/>
      <w:r>
        <w:rPr>
          <w:rFonts w:ascii="Courier New" w:hAnsi="Courier New" w:cs="Courier New"/>
        </w:rPr>
        <w:t>js</w:t>
      </w:r>
      <w:proofErr w:type="spellEnd"/>
      <w:r>
        <w:rPr>
          <w:rFonts w:ascii="Courier New" w:hAnsi="Courier New" w:cs="Courier New"/>
        </w:rPr>
        <w:t xml:space="preserve"> reprend le système de couleurs html</w:t>
      </w:r>
    </w:p>
    <w:p w:rsidR="00A161AA" w:rsidRPr="00474E06" w:rsidRDefault="00A161AA" w:rsidP="004E2034"/>
    <w:p w:rsidR="00A161AA" w:rsidRDefault="00A161AA" w:rsidP="004E2034">
      <w:r>
        <w:t xml:space="preserve">Si un </w:t>
      </w:r>
      <w:r w:rsidR="00474E06">
        <w:t>nom d’</w:t>
      </w:r>
      <w:r>
        <w:t>attribut H</w:t>
      </w:r>
      <w:r w:rsidR="00403D3A">
        <w:t>tml</w:t>
      </w:r>
      <w:r>
        <w:t xml:space="preserve"> </w:t>
      </w:r>
      <w:r w:rsidR="00474E06">
        <w:t>est composé de</w:t>
      </w:r>
      <w:r>
        <w:t xml:space="preserve"> plusieurs mots, la propriété correspondante en JavaScript attache les mots et force en majuscule la 1</w:t>
      </w:r>
      <w:r w:rsidRPr="00A161AA">
        <w:rPr>
          <w:vertAlign w:val="superscript"/>
        </w:rPr>
        <w:t>ère</w:t>
      </w:r>
      <w:r>
        <w:t xml:space="preserve"> lettre de chaque mot (hormis le 1</w:t>
      </w:r>
      <w:r w:rsidRPr="00A161AA">
        <w:rPr>
          <w:vertAlign w:val="superscript"/>
        </w:rPr>
        <w:t>er</w:t>
      </w:r>
      <w:r>
        <w:t xml:space="preserve"> mot).</w:t>
      </w:r>
    </w:p>
    <w:p w:rsidR="005436DD" w:rsidRPr="00A35676" w:rsidRDefault="005436DD" w:rsidP="004E2034">
      <w:pPr>
        <w:rPr>
          <w:lang w:val="en-US"/>
        </w:rPr>
      </w:pPr>
      <w:proofErr w:type="spellStart"/>
      <w:proofErr w:type="gramStart"/>
      <w:r w:rsidRPr="00A35676">
        <w:rPr>
          <w:lang w:val="en-US"/>
        </w:rPr>
        <w:t>Exemple</w:t>
      </w:r>
      <w:proofErr w:type="spellEnd"/>
      <w:r w:rsidRPr="00A35676">
        <w:rPr>
          <w:lang w:val="en-US"/>
        </w:rPr>
        <w:t> :</w:t>
      </w:r>
      <w:proofErr w:type="gramEnd"/>
    </w:p>
    <w:p w:rsidR="00A161AA" w:rsidRPr="005436DD" w:rsidRDefault="00A161AA" w:rsidP="005436DD">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Pr>
          <w:rFonts w:ascii="Courier New" w:hAnsi="Courier New" w:cs="Courier New"/>
          <w:lang w:val="en-US"/>
        </w:rPr>
        <w:t>document.qu</w:t>
      </w:r>
      <w:r w:rsidR="00A35676">
        <w:rPr>
          <w:rFonts w:ascii="Courier New" w:hAnsi="Courier New" w:cs="Courier New"/>
          <w:lang w:val="en-US"/>
        </w:rPr>
        <w:t>e</w:t>
      </w:r>
      <w:r>
        <w:rPr>
          <w:rFonts w:ascii="Courier New" w:hAnsi="Courier New" w:cs="Courier New"/>
          <w:lang w:val="en-US"/>
        </w:rPr>
        <w:t>rySelector</w:t>
      </w:r>
      <w:proofErr w:type="spellEnd"/>
      <w:r>
        <w:rPr>
          <w:rFonts w:ascii="Courier New" w:hAnsi="Courier New" w:cs="Courier New"/>
          <w:lang w:val="en-US"/>
        </w:rPr>
        <w:t>(</w:t>
      </w:r>
      <w:proofErr w:type="gramEnd"/>
      <w:r>
        <w:rPr>
          <w:rFonts w:ascii="Courier New" w:hAnsi="Courier New" w:cs="Courier New"/>
          <w:lang w:val="en-US"/>
        </w:rPr>
        <w:t>"#</w:t>
      </w:r>
      <w:r w:rsidR="00586C09">
        <w:rPr>
          <w:rFonts w:ascii="Courier New" w:hAnsi="Courier New" w:cs="Courier New"/>
          <w:lang w:val="en-US"/>
        </w:rPr>
        <w:t>nom</w:t>
      </w:r>
      <w:r>
        <w:rPr>
          <w:rFonts w:ascii="Courier New" w:hAnsi="Courier New" w:cs="Courier New"/>
          <w:lang w:val="en-US"/>
        </w:rPr>
        <w:t>")</w:t>
      </w:r>
      <w:r w:rsidR="00A35676">
        <w:rPr>
          <w:rFonts w:ascii="Courier New" w:hAnsi="Courier New" w:cs="Courier New"/>
          <w:lang w:val="en-US"/>
        </w:rPr>
        <w:t>.</w:t>
      </w:r>
      <w:proofErr w:type="spellStart"/>
      <w:r w:rsidRPr="00A161AA">
        <w:rPr>
          <w:rFonts w:ascii="Courier New" w:hAnsi="Courier New" w:cs="Courier New"/>
          <w:b/>
          <w:lang w:val="en-US"/>
        </w:rPr>
        <w:t>readOnly</w:t>
      </w:r>
      <w:proofErr w:type="spellEnd"/>
      <w:r>
        <w:rPr>
          <w:rFonts w:ascii="Courier New" w:hAnsi="Courier New" w:cs="Courier New"/>
          <w:lang w:val="en-US"/>
        </w:rPr>
        <w:t xml:space="preserve"> = true;</w:t>
      </w:r>
    </w:p>
    <w:p w:rsidR="00D00DE5" w:rsidRDefault="00D00DE5" w:rsidP="004965FA">
      <w:pPr>
        <w:rPr>
          <w:lang w:val="en-US"/>
        </w:rPr>
      </w:pPr>
    </w:p>
    <w:p w:rsidR="00474E06" w:rsidRDefault="00474E06" w:rsidP="004965FA">
      <w:pPr>
        <w:rPr>
          <w:lang w:val="en-US"/>
        </w:rPr>
      </w:pPr>
    </w:p>
    <w:p w:rsidR="00B349F1" w:rsidRDefault="00B349F1" w:rsidP="00B349F1">
      <w:r w:rsidRPr="00B349F1">
        <w:t>Certains attributs H</w:t>
      </w:r>
      <w:r w:rsidR="00E43190">
        <w:t>tml</w:t>
      </w:r>
      <w:r w:rsidRPr="00B349F1">
        <w:t xml:space="preserve"> sont des mots-clés réservés en JavaScript. Exemple</w:t>
      </w:r>
      <w:r>
        <w:t>s</w:t>
      </w:r>
      <w:r w:rsidRPr="00B349F1">
        <w:t xml:space="preserve"> : </w:t>
      </w:r>
    </w:p>
    <w:p w:rsidR="00B349F1" w:rsidRDefault="00B349F1" w:rsidP="00B349F1">
      <w:pPr>
        <w:pStyle w:val="Paragraphedeliste"/>
        <w:numPr>
          <w:ilvl w:val="0"/>
          <w:numId w:val="27"/>
        </w:numPr>
      </w:pPr>
      <w:r w:rsidRPr="00B349F1">
        <w:t xml:space="preserve">L’attribut </w:t>
      </w:r>
      <w:r w:rsidRPr="00B349F1">
        <w:rPr>
          <w:b/>
          <w:i/>
        </w:rPr>
        <w:t>for</w:t>
      </w:r>
      <w:r w:rsidRPr="00B349F1">
        <w:t xml:space="preserve"> devi</w:t>
      </w:r>
      <w:r>
        <w:t>e</w:t>
      </w:r>
      <w:r w:rsidRPr="00B349F1">
        <w:t xml:space="preserve">nt </w:t>
      </w:r>
      <w:r>
        <w:t xml:space="preserve">la propriété </w:t>
      </w:r>
      <w:proofErr w:type="spellStart"/>
      <w:r w:rsidRPr="00E43190">
        <w:rPr>
          <w:rFonts w:ascii="Courier New" w:hAnsi="Courier New" w:cs="Courier New"/>
          <w:b/>
          <w:i/>
        </w:rPr>
        <w:t>htmlFor</w:t>
      </w:r>
      <w:proofErr w:type="spellEnd"/>
      <w:r>
        <w:t>,</w:t>
      </w:r>
    </w:p>
    <w:p w:rsidR="00B349F1" w:rsidRPr="00B349F1" w:rsidRDefault="00B349F1" w:rsidP="00B349F1">
      <w:pPr>
        <w:pStyle w:val="Paragraphedeliste"/>
        <w:numPr>
          <w:ilvl w:val="0"/>
          <w:numId w:val="27"/>
        </w:numPr>
      </w:pPr>
      <w:r>
        <w:t xml:space="preserve">L’attribut </w:t>
      </w:r>
      <w:r w:rsidRPr="00B349F1">
        <w:rPr>
          <w:b/>
          <w:i/>
        </w:rPr>
        <w:t>class</w:t>
      </w:r>
      <w:r>
        <w:t xml:space="preserve"> devient la propriété </w:t>
      </w:r>
      <w:proofErr w:type="spellStart"/>
      <w:r w:rsidRPr="00E43190">
        <w:rPr>
          <w:rFonts w:ascii="Courier New" w:hAnsi="Courier New" w:cs="Courier New"/>
          <w:b/>
          <w:i/>
        </w:rPr>
        <w:t>className</w:t>
      </w:r>
      <w:proofErr w:type="spellEnd"/>
      <w:r w:rsidR="00244E3F">
        <w:rPr>
          <w:b/>
          <w:i/>
        </w:rPr>
        <w:t xml:space="preserve"> ou </w:t>
      </w:r>
      <w:proofErr w:type="spellStart"/>
      <w:r w:rsidR="00244E3F" w:rsidRPr="00E43190">
        <w:rPr>
          <w:rFonts w:ascii="Courier New" w:hAnsi="Courier New" w:cs="Courier New"/>
          <w:b/>
          <w:i/>
        </w:rPr>
        <w:t>classList</w:t>
      </w:r>
      <w:proofErr w:type="spellEnd"/>
      <w:r w:rsidR="00244E3F">
        <w:rPr>
          <w:b/>
          <w:i/>
        </w:rPr>
        <w:t xml:space="preserve"> </w:t>
      </w:r>
    </w:p>
    <w:p w:rsidR="00B349F1" w:rsidRDefault="00B349F1" w:rsidP="004965FA"/>
    <w:p w:rsidR="00474E06" w:rsidRDefault="00474E06" w:rsidP="004965FA">
      <w:r>
        <w:t xml:space="preserve">JavaScript donne ainsi </w:t>
      </w:r>
      <w:r w:rsidRPr="00403D3A">
        <w:rPr>
          <w:i/>
          <w:highlight w:val="yellow"/>
        </w:rPr>
        <w:t>accès pour consultation ou modification aux</w:t>
      </w:r>
      <w:r w:rsidRPr="00403D3A">
        <w:t xml:space="preserve"> </w:t>
      </w:r>
      <w:r w:rsidRPr="00403D3A">
        <w:rPr>
          <w:i/>
          <w:highlight w:val="yellow"/>
        </w:rPr>
        <w:t>classes de styles CSS</w:t>
      </w:r>
      <w:r w:rsidRPr="00403D3A">
        <w:t xml:space="preserve"> </w:t>
      </w:r>
      <w:r>
        <w:t>des éléments H</w:t>
      </w:r>
      <w:r w:rsidR="00403D3A">
        <w:t>tml</w:t>
      </w:r>
      <w:r>
        <w:t xml:space="preserve"> ; il permet en outre </w:t>
      </w:r>
      <w:r w:rsidRPr="00403D3A">
        <w:rPr>
          <w:i/>
          <w:highlight w:val="yellow"/>
        </w:rPr>
        <w:t>d’accéder à tous les attributs CSS</w:t>
      </w:r>
      <w:r>
        <w:t xml:space="preserve"> grâce à la propriété </w:t>
      </w:r>
      <w:r w:rsidRPr="00403D3A">
        <w:rPr>
          <w:rFonts w:ascii="Courier New" w:hAnsi="Courier New" w:cs="Courier New"/>
          <w:b/>
          <w:highlight w:val="yellow"/>
        </w:rPr>
        <w:t>style</w:t>
      </w:r>
      <w:r>
        <w:t xml:space="preserve"> qui elle-même dispose de nombreuses propriétés correspondant </w:t>
      </w:r>
      <w:r w:rsidR="00342AB6">
        <w:t>aux différents attributs CSS.</w:t>
      </w:r>
    </w:p>
    <w:p w:rsidR="00342AB6" w:rsidRDefault="00342AB6" w:rsidP="004965FA">
      <w:r>
        <w:lastRenderedPageBreak/>
        <w:t xml:space="preserve">Exemple : </w:t>
      </w:r>
    </w:p>
    <w:p w:rsidR="00342AB6" w:rsidRPr="00B31B14" w:rsidRDefault="00342AB6" w:rsidP="004965FA">
      <w:pPr>
        <w:rPr>
          <w:rFonts w:ascii="Courier New" w:hAnsi="Courier New" w:cs="Courier New"/>
        </w:rPr>
      </w:pPr>
      <w:proofErr w:type="spellStart"/>
      <w:proofErr w:type="gramStart"/>
      <w:r w:rsidRPr="00B31B14">
        <w:rPr>
          <w:rFonts w:ascii="Courier New" w:hAnsi="Courier New" w:cs="Courier New"/>
        </w:rPr>
        <w:t>document.getElementById</w:t>
      </w:r>
      <w:proofErr w:type="spellEnd"/>
      <w:r w:rsidRPr="00B31B14">
        <w:rPr>
          <w:rFonts w:ascii="Courier New" w:hAnsi="Courier New" w:cs="Courier New"/>
        </w:rPr>
        <w:t>(</w:t>
      </w:r>
      <w:proofErr w:type="gramEnd"/>
      <w:r w:rsidRPr="00B31B14">
        <w:rPr>
          <w:rFonts w:ascii="Courier New" w:hAnsi="Courier New" w:cs="Courier New"/>
        </w:rPr>
        <w:t>"div1").</w:t>
      </w:r>
      <w:proofErr w:type="spellStart"/>
      <w:r w:rsidRPr="00B31B14">
        <w:rPr>
          <w:rFonts w:ascii="Courier New" w:hAnsi="Courier New" w:cs="Courier New"/>
        </w:rPr>
        <w:t>style.border</w:t>
      </w:r>
      <w:proofErr w:type="spellEnd"/>
      <w:r w:rsidRPr="00B31B14">
        <w:rPr>
          <w:rFonts w:ascii="Courier New" w:hAnsi="Courier New" w:cs="Courier New"/>
        </w:rPr>
        <w:t xml:space="preserve"> = “3px </w:t>
      </w:r>
      <w:proofErr w:type="spellStart"/>
      <w:r w:rsidRPr="00B31B14">
        <w:rPr>
          <w:rFonts w:ascii="Courier New" w:hAnsi="Courier New" w:cs="Courier New"/>
        </w:rPr>
        <w:t>solid</w:t>
      </w:r>
      <w:proofErr w:type="spellEnd"/>
      <w:r w:rsidRPr="00B31B14">
        <w:rPr>
          <w:rFonts w:ascii="Courier New" w:hAnsi="Courier New" w:cs="Courier New"/>
        </w:rPr>
        <w:t xml:space="preserve"> </w:t>
      </w:r>
      <w:proofErr w:type="spellStart"/>
      <w:r w:rsidRPr="00B31B14">
        <w:rPr>
          <w:rFonts w:ascii="Courier New" w:hAnsi="Courier New" w:cs="Courier New"/>
        </w:rPr>
        <w:t>blue</w:t>
      </w:r>
      <w:proofErr w:type="spellEnd"/>
      <w:r w:rsidRPr="00B31B14">
        <w:rPr>
          <w:rFonts w:ascii="Courier New" w:hAnsi="Courier New" w:cs="Courier New"/>
        </w:rPr>
        <w:t>”;</w:t>
      </w:r>
    </w:p>
    <w:p w:rsidR="00342AB6" w:rsidRPr="00B31B14" w:rsidRDefault="00342AB6" w:rsidP="004965FA"/>
    <w:p w:rsidR="00270EE4" w:rsidRDefault="00270EE4" w:rsidP="004965FA">
      <w:r>
        <w:t>Il existe 3 propriétés qui permettent de récupérer le code présent dans un élément du DOM :</w:t>
      </w:r>
    </w:p>
    <w:p w:rsidR="00270EE4" w:rsidRDefault="00270EE4" w:rsidP="00270EE4">
      <w:pPr>
        <w:pStyle w:val="Paragraphedeliste"/>
        <w:numPr>
          <w:ilvl w:val="0"/>
          <w:numId w:val="28"/>
        </w:numPr>
      </w:pPr>
      <w:r>
        <w:t xml:space="preserve">La propriété </w:t>
      </w:r>
      <w:proofErr w:type="spellStart"/>
      <w:r w:rsidRPr="00114906">
        <w:rPr>
          <w:rFonts w:ascii="Courier New" w:hAnsi="Courier New" w:cs="Courier New"/>
          <w:highlight w:val="yellow"/>
        </w:rPr>
        <w:t>innerHTML</w:t>
      </w:r>
      <w:proofErr w:type="spellEnd"/>
      <w:r>
        <w:t> : récupère le code H</w:t>
      </w:r>
      <w:r w:rsidR="00403D3A">
        <w:t>tml</w:t>
      </w:r>
      <w:r w:rsidR="00E43190">
        <w:t xml:space="preserve"> inclus dans un élément</w:t>
      </w:r>
      <w:r>
        <w:t>,</w:t>
      </w:r>
    </w:p>
    <w:p w:rsidR="003075D3" w:rsidRDefault="00555F68" w:rsidP="00270EE4">
      <w:pPr>
        <w:pStyle w:val="Paragraphedeliste"/>
        <w:numPr>
          <w:ilvl w:val="0"/>
          <w:numId w:val="28"/>
        </w:numPr>
      </w:pPr>
      <w:r>
        <w:t>Les</w:t>
      </w:r>
      <w:r w:rsidR="00270EE4">
        <w:t xml:space="preserve"> propriété</w:t>
      </w:r>
      <w:r>
        <w:t>s</w:t>
      </w:r>
      <w:r w:rsidR="00270EE4">
        <w:t xml:space="preserve"> </w:t>
      </w:r>
      <w:proofErr w:type="spellStart"/>
      <w:r w:rsidR="00270EE4" w:rsidRPr="00555F68">
        <w:rPr>
          <w:rFonts w:ascii="Courier New" w:hAnsi="Courier New" w:cs="Courier New"/>
        </w:rPr>
        <w:t>textContent</w:t>
      </w:r>
      <w:proofErr w:type="spellEnd"/>
      <w:r>
        <w:t xml:space="preserve"> et </w:t>
      </w:r>
      <w:proofErr w:type="spellStart"/>
      <w:r w:rsidRPr="00555F68">
        <w:rPr>
          <w:rFonts w:ascii="Courier New" w:hAnsi="Courier New" w:cs="Courier New"/>
        </w:rPr>
        <w:t>innerText</w:t>
      </w:r>
      <w:proofErr w:type="spellEnd"/>
      <w:r w:rsidR="00270EE4">
        <w:t> : récupère</w:t>
      </w:r>
      <w:r>
        <w:t>nt</w:t>
      </w:r>
      <w:r w:rsidR="00270EE4">
        <w:t xml:space="preserve"> le code brut sans les balises HTM</w:t>
      </w:r>
      <w:r>
        <w:t>L.</w:t>
      </w:r>
      <w:r w:rsidR="003075D3">
        <w:t xml:space="preserve"> </w:t>
      </w:r>
    </w:p>
    <w:p w:rsidR="00270EE4" w:rsidRDefault="00555F68" w:rsidP="003075D3">
      <w:pPr>
        <w:pStyle w:val="Paragraphedeliste"/>
        <w:numPr>
          <w:ilvl w:val="1"/>
          <w:numId w:val="28"/>
        </w:numPr>
      </w:pPr>
      <w:proofErr w:type="spellStart"/>
      <w:r w:rsidRPr="00555F68">
        <w:rPr>
          <w:rFonts w:ascii="Courier New" w:hAnsi="Courier New" w:cs="Courier New"/>
        </w:rPr>
        <w:t>innerText</w:t>
      </w:r>
      <w:proofErr w:type="spellEnd"/>
      <w:r w:rsidR="00474E06">
        <w:t xml:space="preserve"> est </w:t>
      </w:r>
      <w:r>
        <w:t>reconnue par IE</w:t>
      </w:r>
      <w:r w:rsidR="003075D3">
        <w:t xml:space="preserve"> et Chrome mais pas Firefox.</w:t>
      </w:r>
    </w:p>
    <w:p w:rsidR="003075D3" w:rsidRDefault="003075D3" w:rsidP="003075D3">
      <w:pPr>
        <w:pStyle w:val="Paragraphedeliste"/>
        <w:numPr>
          <w:ilvl w:val="1"/>
          <w:numId w:val="28"/>
        </w:numPr>
      </w:pPr>
      <w:proofErr w:type="spellStart"/>
      <w:r w:rsidRPr="003075D3">
        <w:rPr>
          <w:rFonts w:ascii="Courier New" w:hAnsi="Courier New" w:cs="Courier New"/>
        </w:rPr>
        <w:t>textContent</w:t>
      </w:r>
      <w:proofErr w:type="spellEnd"/>
      <w:r w:rsidR="00474E06">
        <w:t xml:space="preserve"> est </w:t>
      </w:r>
      <w:r>
        <w:t>reconnue par Firefox et Chrome mais pas IE.</w:t>
      </w:r>
    </w:p>
    <w:p w:rsidR="00D64694" w:rsidRDefault="00D64694" w:rsidP="004965FA"/>
    <w:p w:rsidR="00342AB6" w:rsidRDefault="00342AB6" w:rsidP="004965FA"/>
    <w:p w:rsidR="00342AB6" w:rsidRDefault="00342AB6" w:rsidP="00342AB6">
      <w:pPr>
        <w:pStyle w:val="Titre2"/>
      </w:pPr>
      <w:bookmarkStart w:id="45" w:name="_Toc449435234"/>
      <w:r>
        <w:t xml:space="preserve">JavaScript et les </w:t>
      </w:r>
      <w:r w:rsidR="003A25D3">
        <w:t xml:space="preserve">éléments de </w:t>
      </w:r>
      <w:r>
        <w:t>formulaires HTML</w:t>
      </w:r>
      <w:bookmarkEnd w:id="45"/>
    </w:p>
    <w:p w:rsidR="00E43190" w:rsidRDefault="00474E06" w:rsidP="004965FA">
      <w:r>
        <w:t>En ce qui concerne les formulaires H</w:t>
      </w:r>
      <w:r w:rsidR="00342AB6">
        <w:t>tml</w:t>
      </w:r>
      <w:r>
        <w:t xml:space="preserve">, il est très fréquent </w:t>
      </w:r>
      <w:r w:rsidR="00E43190">
        <w:t>de contrôler</w:t>
      </w:r>
      <w:r>
        <w:t xml:space="preserve"> en JavaScript les saisies effectuées par l’utilisateur. </w:t>
      </w:r>
    </w:p>
    <w:p w:rsidR="00E43190" w:rsidRDefault="00474E06" w:rsidP="004965FA">
      <w:r>
        <w:t xml:space="preserve">Le contenu d’un élément de formulaire est bien entendu disponible par la propriété JavaScript </w:t>
      </w:r>
      <w:r w:rsidRPr="00114906">
        <w:rPr>
          <w:rFonts w:ascii="Courier New" w:hAnsi="Courier New" w:cs="Courier New"/>
          <w:b/>
          <w:highlight w:val="yellow"/>
        </w:rPr>
        <w:t>value</w:t>
      </w:r>
      <w:r>
        <w:t xml:space="preserve"> qui correspond à l’attribut H</w:t>
      </w:r>
      <w:r w:rsidR="00342AB6">
        <w:t>tml</w:t>
      </w:r>
      <w:r>
        <w:t xml:space="preserve"> </w:t>
      </w:r>
      <w:r w:rsidRPr="00474E06">
        <w:rPr>
          <w:rFonts w:ascii="Courier New" w:hAnsi="Courier New" w:cs="Courier New"/>
        </w:rPr>
        <w:t>value</w:t>
      </w:r>
      <w:r w:rsidR="00460703">
        <w:t xml:space="preserve"> des éléments de saisie ; </w:t>
      </w:r>
      <w:r w:rsidR="00E43190">
        <w:t xml:space="preserve">la propriété </w:t>
      </w:r>
      <w:r w:rsidR="00E43190" w:rsidRPr="00E43190">
        <w:rPr>
          <w:rFonts w:ascii="Courier New" w:hAnsi="Courier New" w:cs="Courier New"/>
        </w:rPr>
        <w:t>value</w:t>
      </w:r>
      <w:r w:rsidR="00E43190">
        <w:t xml:space="preserve"> des boutons de commande correspond en Html au libellé affiché sur le bouton ; elle n’est en général exploitée par JavaScript que pour changer dynamiquement le libellé d’un bouton (ex : Start </w:t>
      </w:r>
      <w:r w:rsidR="00E43190">
        <w:sym w:font="Wingdings" w:char="F0E7"/>
      </w:r>
      <w:r w:rsidR="00E43190">
        <w:sym w:font="Wingdings" w:char="F0E8"/>
      </w:r>
      <w:r w:rsidR="00E43190">
        <w:t xml:space="preserve"> Stop). </w:t>
      </w:r>
    </w:p>
    <w:p w:rsidR="00474E06" w:rsidRDefault="00E43190" w:rsidP="004965FA">
      <w:r>
        <w:t>L</w:t>
      </w:r>
      <w:r w:rsidR="00460703">
        <w:t xml:space="preserve">a propriété </w:t>
      </w:r>
      <w:proofErr w:type="spellStart"/>
      <w:r w:rsidR="00460703" w:rsidRPr="00460703">
        <w:rPr>
          <w:rFonts w:ascii="Courier New" w:hAnsi="Courier New" w:cs="Courier New"/>
        </w:rPr>
        <w:t>name</w:t>
      </w:r>
      <w:proofErr w:type="spellEnd"/>
      <w:r w:rsidR="00460703">
        <w:t xml:space="preserve"> reprend la valeur de l’attribut Html </w:t>
      </w:r>
      <w:proofErr w:type="spellStart"/>
      <w:r w:rsidR="00460703" w:rsidRPr="00460703">
        <w:rPr>
          <w:rFonts w:ascii="Courier New" w:hAnsi="Courier New" w:cs="Courier New"/>
        </w:rPr>
        <w:t>name</w:t>
      </w:r>
      <w:proofErr w:type="spellEnd"/>
      <w:r w:rsidR="00460703">
        <w:t>.</w:t>
      </w:r>
      <w:r>
        <w:t xml:space="preserve"> </w:t>
      </w:r>
    </w:p>
    <w:p w:rsidR="00E43190" w:rsidRDefault="00E43190" w:rsidP="004965FA">
      <w:r>
        <w:t xml:space="preserve">Les attributs Html </w:t>
      </w:r>
      <w:proofErr w:type="spellStart"/>
      <w:r w:rsidRPr="00E43190">
        <w:rPr>
          <w:rFonts w:ascii="Courier New" w:hAnsi="Courier New" w:cs="Courier New"/>
        </w:rPr>
        <w:t>disabled</w:t>
      </w:r>
      <w:proofErr w:type="spellEnd"/>
      <w:r>
        <w:t xml:space="preserve"> et </w:t>
      </w:r>
      <w:proofErr w:type="spellStart"/>
      <w:r w:rsidRPr="00E43190">
        <w:rPr>
          <w:rFonts w:ascii="Courier New" w:hAnsi="Courier New" w:cs="Courier New"/>
        </w:rPr>
        <w:t>readonly</w:t>
      </w:r>
      <w:proofErr w:type="spellEnd"/>
      <w:r>
        <w:t xml:space="preserve"> peuvent être consultés ou modifiés par JavaScript (propriétés booléennes </w:t>
      </w:r>
      <w:proofErr w:type="spellStart"/>
      <w:r w:rsidRPr="00E43190">
        <w:rPr>
          <w:rFonts w:ascii="Courier New" w:hAnsi="Courier New" w:cs="Courier New"/>
          <w:highlight w:val="yellow"/>
        </w:rPr>
        <w:t>disabled</w:t>
      </w:r>
      <w:proofErr w:type="spellEnd"/>
      <w:r>
        <w:rPr>
          <w:rFonts w:ascii="Courier New" w:hAnsi="Courier New" w:cs="Courier New"/>
        </w:rPr>
        <w:t xml:space="preserve"> </w:t>
      </w:r>
      <w:r w:rsidRPr="00E43190">
        <w:t>et</w:t>
      </w:r>
      <w:r>
        <w:rPr>
          <w:rFonts w:ascii="Courier New" w:hAnsi="Courier New" w:cs="Courier New"/>
        </w:rPr>
        <w:t xml:space="preserve"> </w:t>
      </w:r>
      <w:proofErr w:type="spellStart"/>
      <w:r w:rsidRPr="00E43190">
        <w:rPr>
          <w:rFonts w:ascii="Courier New" w:hAnsi="Courier New" w:cs="Courier New"/>
          <w:highlight w:val="yellow"/>
        </w:rPr>
        <w:t>readOnly</w:t>
      </w:r>
      <w:proofErr w:type="spellEnd"/>
      <w:r>
        <w:t>) de manière à activer/désactiver des zones de saisie selon le contexte.</w:t>
      </w:r>
    </w:p>
    <w:p w:rsidR="00E43190" w:rsidRDefault="007E0D63" w:rsidP="004965FA">
      <w:r>
        <w:t xml:space="preserve">Tous les composants affichés d’un formulaire Html disposent de méthodes JavaScript </w:t>
      </w:r>
      <w:proofErr w:type="gramStart"/>
      <w:r w:rsidRPr="007E0D63">
        <w:rPr>
          <w:rFonts w:ascii="Courier New" w:hAnsi="Courier New" w:cs="Courier New"/>
          <w:highlight w:val="yellow"/>
        </w:rPr>
        <w:t>focus(</w:t>
      </w:r>
      <w:proofErr w:type="gramEnd"/>
      <w:r w:rsidRPr="007E0D63">
        <w:rPr>
          <w:rFonts w:ascii="Courier New" w:hAnsi="Courier New" w:cs="Courier New"/>
          <w:highlight w:val="yellow"/>
        </w:rPr>
        <w:t>)</w:t>
      </w:r>
      <w:r>
        <w:t xml:space="preserve"> et </w:t>
      </w:r>
      <w:proofErr w:type="spellStart"/>
      <w:r w:rsidRPr="007E0D63">
        <w:rPr>
          <w:rFonts w:ascii="Courier New" w:hAnsi="Courier New" w:cs="Courier New"/>
        </w:rPr>
        <w:t>blur</w:t>
      </w:r>
      <w:proofErr w:type="spellEnd"/>
      <w:r w:rsidRPr="007E0D63">
        <w:rPr>
          <w:rFonts w:ascii="Courier New" w:hAnsi="Courier New" w:cs="Courier New"/>
        </w:rPr>
        <w:t>()</w:t>
      </w:r>
      <w:r>
        <w:t xml:space="preserve"> pour respectivement prendre ou rejeter le curseur de saisie. De plus, les zones de saisie de texte peuvent automatiquement sélectionner leur contenu affiché grâce à la méthode </w:t>
      </w:r>
      <w:proofErr w:type="gramStart"/>
      <w:r w:rsidRPr="007E0D63">
        <w:rPr>
          <w:rFonts w:ascii="Courier New" w:hAnsi="Courier New" w:cs="Courier New"/>
          <w:highlight w:val="yellow"/>
        </w:rPr>
        <w:t>select(</w:t>
      </w:r>
      <w:proofErr w:type="gramEnd"/>
      <w:r w:rsidRPr="007E0D63">
        <w:rPr>
          <w:rFonts w:ascii="Courier New" w:hAnsi="Courier New" w:cs="Courier New"/>
          <w:highlight w:val="yellow"/>
        </w:rPr>
        <w:t>).</w:t>
      </w:r>
    </w:p>
    <w:p w:rsidR="007E0D63" w:rsidRDefault="007E0D63" w:rsidP="004965FA"/>
    <w:p w:rsidR="00342AB6" w:rsidRDefault="00342AB6" w:rsidP="004965FA">
      <w:r>
        <w:t xml:space="preserve">Les </w:t>
      </w:r>
      <w:r w:rsidR="00542B89" w:rsidRPr="00542B89">
        <w:rPr>
          <w:b/>
          <w:i/>
          <w:highlight w:val="yellow"/>
        </w:rPr>
        <w:t>listes déroulantes</w:t>
      </w:r>
      <w:r w:rsidR="00542B89">
        <w:t xml:space="preserve">, </w:t>
      </w:r>
      <w:r>
        <w:t xml:space="preserve">éléments Html </w:t>
      </w:r>
      <w:r w:rsidRPr="00460703">
        <w:rPr>
          <w:rFonts w:ascii="Courier New" w:hAnsi="Courier New" w:cs="Courier New"/>
        </w:rPr>
        <w:t>&lt;select&gt;</w:t>
      </w:r>
      <w:r w:rsidR="00542B89">
        <w:rPr>
          <w:rFonts w:ascii="Courier New" w:hAnsi="Courier New" w:cs="Courier New"/>
        </w:rPr>
        <w:t>,</w:t>
      </w:r>
      <w:r>
        <w:t xml:space="preserve"> disposent en JavaScript d’un tableau </w:t>
      </w:r>
      <w:r w:rsidRPr="00460703">
        <w:rPr>
          <w:rFonts w:ascii="Courier New" w:hAnsi="Courier New" w:cs="Courier New"/>
        </w:rPr>
        <w:t>options</w:t>
      </w:r>
      <w:r>
        <w:t xml:space="preserve"> correspondant aux différents éléments Html </w:t>
      </w:r>
      <w:r w:rsidRPr="00460703">
        <w:rPr>
          <w:rFonts w:ascii="Courier New" w:hAnsi="Courier New" w:cs="Courier New"/>
        </w:rPr>
        <w:t>&lt;option&gt;</w:t>
      </w:r>
      <w:r>
        <w:t xml:space="preserve"> contenus.</w:t>
      </w:r>
      <w:r w:rsidR="00542B89">
        <w:t xml:space="preserve"> Bien entendu la propriété </w:t>
      </w:r>
      <w:r w:rsidR="00542B89" w:rsidRPr="00542B89">
        <w:rPr>
          <w:rFonts w:ascii="Courier New" w:hAnsi="Courier New" w:cs="Courier New"/>
          <w:highlight w:val="yellow"/>
        </w:rPr>
        <w:t>value</w:t>
      </w:r>
      <w:r w:rsidR="00542B89">
        <w:t xml:space="preserve"> de l’objet </w:t>
      </w:r>
      <w:r w:rsidR="00542B89" w:rsidRPr="00542B89">
        <w:rPr>
          <w:rFonts w:ascii="Courier New" w:hAnsi="Courier New" w:cs="Courier New"/>
          <w:highlight w:val="yellow"/>
        </w:rPr>
        <w:t>select</w:t>
      </w:r>
      <w:r w:rsidR="00542B89">
        <w:t xml:space="preserve"> prend la valeur de la propriété </w:t>
      </w:r>
      <w:r w:rsidR="00542B89" w:rsidRPr="00542B89">
        <w:rPr>
          <w:rFonts w:ascii="Courier New" w:hAnsi="Courier New" w:cs="Courier New"/>
        </w:rPr>
        <w:t>value</w:t>
      </w:r>
      <w:r w:rsidR="00542B89">
        <w:t xml:space="preserve"> de l’objet </w:t>
      </w:r>
      <w:r w:rsidR="00542B89" w:rsidRPr="00542B89">
        <w:rPr>
          <w:rFonts w:ascii="Courier New" w:hAnsi="Courier New" w:cs="Courier New"/>
        </w:rPr>
        <w:t>option</w:t>
      </w:r>
      <w:r w:rsidR="00542B89">
        <w:t xml:space="preserve"> choisi par l’utilisateur.</w:t>
      </w:r>
    </w:p>
    <w:p w:rsidR="00342AB6" w:rsidRDefault="00342AB6" w:rsidP="004965FA"/>
    <w:p w:rsidR="00342AB6" w:rsidRDefault="00342AB6" w:rsidP="004965FA">
      <w:r>
        <w:t xml:space="preserve">Pour les </w:t>
      </w:r>
      <w:r w:rsidRPr="00542B89">
        <w:rPr>
          <w:b/>
          <w:i/>
          <w:highlight w:val="yellow"/>
        </w:rPr>
        <w:t>boutons radio</w:t>
      </w:r>
      <w:r w:rsidR="00E43190">
        <w:t xml:space="preserve"> (</w:t>
      </w:r>
      <w:r w:rsidR="00542B89">
        <w:t xml:space="preserve">qui portent la </w:t>
      </w:r>
      <w:r>
        <w:t xml:space="preserve">même </w:t>
      </w:r>
      <w:r w:rsidR="00542B89">
        <w:t xml:space="preserve">valeur d’attribut </w:t>
      </w:r>
      <w:proofErr w:type="spellStart"/>
      <w:r w:rsidR="00542B89" w:rsidRPr="00542B89">
        <w:rPr>
          <w:rFonts w:ascii="Courier New" w:hAnsi="Courier New" w:cs="Courier New"/>
        </w:rPr>
        <w:t>name</w:t>
      </w:r>
      <w:proofErr w:type="spellEnd"/>
      <w:r w:rsidR="00E43190">
        <w:t xml:space="preserve"> en Html)</w:t>
      </w:r>
      <w:r w:rsidR="00542B89">
        <w:t xml:space="preserve"> JavaScript permet d’accéder à chacun des boutons pour vérifier sa propriété booléenne </w:t>
      </w:r>
      <w:proofErr w:type="spellStart"/>
      <w:r w:rsidR="00542B89" w:rsidRPr="00E43190">
        <w:rPr>
          <w:rFonts w:ascii="Courier New" w:hAnsi="Courier New" w:cs="Courier New"/>
          <w:highlight w:val="yellow"/>
        </w:rPr>
        <w:t>checked</w:t>
      </w:r>
      <w:proofErr w:type="spellEnd"/>
      <w:r w:rsidR="00542B89">
        <w:t xml:space="preserve"> et sa </w:t>
      </w:r>
      <w:r w:rsidR="00542B89" w:rsidRPr="00E43190">
        <w:rPr>
          <w:rFonts w:ascii="Courier New" w:hAnsi="Courier New" w:cs="Courier New"/>
          <w:highlight w:val="yellow"/>
        </w:rPr>
        <w:t>value</w:t>
      </w:r>
      <w:r w:rsidR="00542B89">
        <w:t xml:space="preserve"> éventuelle.</w:t>
      </w:r>
    </w:p>
    <w:p w:rsidR="00542B89" w:rsidRDefault="00542B89" w:rsidP="004965FA">
      <w:r>
        <w:t xml:space="preserve">De même pour les </w:t>
      </w:r>
      <w:r w:rsidRPr="00E43190">
        <w:rPr>
          <w:b/>
          <w:i/>
          <w:highlight w:val="yellow"/>
        </w:rPr>
        <w:t>cases à cocher</w:t>
      </w:r>
      <w:r>
        <w:t xml:space="preserve"> Html, JavaScript donne accès aux propriétés </w:t>
      </w:r>
      <w:proofErr w:type="spellStart"/>
      <w:r w:rsidRPr="00542B89">
        <w:rPr>
          <w:rFonts w:ascii="Courier New" w:hAnsi="Courier New" w:cs="Courier New"/>
        </w:rPr>
        <w:t>name</w:t>
      </w:r>
      <w:proofErr w:type="spellEnd"/>
      <w:r>
        <w:t xml:space="preserve">, </w:t>
      </w:r>
      <w:r w:rsidRPr="00E43190">
        <w:rPr>
          <w:rFonts w:ascii="Courier New" w:hAnsi="Courier New" w:cs="Courier New"/>
          <w:highlight w:val="yellow"/>
        </w:rPr>
        <w:t>value</w:t>
      </w:r>
      <w:r>
        <w:t xml:space="preserve"> et </w:t>
      </w:r>
      <w:proofErr w:type="spellStart"/>
      <w:r w:rsidRPr="00E43190">
        <w:rPr>
          <w:rFonts w:ascii="Courier New" w:hAnsi="Courier New" w:cs="Courier New"/>
          <w:highlight w:val="yellow"/>
        </w:rPr>
        <w:t>checked</w:t>
      </w:r>
      <w:proofErr w:type="spellEnd"/>
      <w:r>
        <w:t>.</w:t>
      </w:r>
      <w:r w:rsidR="00E43190">
        <w:t xml:space="preserve"> </w:t>
      </w:r>
    </w:p>
    <w:p w:rsidR="00542B89" w:rsidRDefault="00542B89" w:rsidP="004965FA">
      <w:r>
        <w:t xml:space="preserve">A noter que même si Html préconise d’écrire une valeur textuelle pour les attributs de </w:t>
      </w:r>
      <w:r w:rsidR="00E43190">
        <w:t>pré-</w:t>
      </w:r>
      <w:r>
        <w:t>sélection par l’utilisateur (</w:t>
      </w:r>
      <w:proofErr w:type="spellStart"/>
      <w:r w:rsidRPr="00542B89">
        <w:rPr>
          <w:rFonts w:ascii="Courier New" w:hAnsi="Courier New" w:cs="Courier New"/>
        </w:rPr>
        <w:t>checked</w:t>
      </w:r>
      <w:proofErr w:type="spellEnd"/>
      <w:r w:rsidRPr="00542B89">
        <w:rPr>
          <w:rFonts w:ascii="Courier New" w:hAnsi="Courier New" w:cs="Courier New"/>
        </w:rPr>
        <w:t>=’</w:t>
      </w:r>
      <w:proofErr w:type="spellStart"/>
      <w:r w:rsidRPr="00542B89">
        <w:rPr>
          <w:rFonts w:ascii="Courier New" w:hAnsi="Courier New" w:cs="Courier New"/>
        </w:rPr>
        <w:t>checked</w:t>
      </w:r>
      <w:proofErr w:type="spellEnd"/>
      <w:r w:rsidRPr="00542B89">
        <w:rPr>
          <w:rFonts w:ascii="Courier New" w:hAnsi="Courier New" w:cs="Courier New"/>
        </w:rPr>
        <w:t>’</w:t>
      </w:r>
      <w:r>
        <w:t xml:space="preserve"> ou </w:t>
      </w:r>
      <w:proofErr w:type="spellStart"/>
      <w:r w:rsidRPr="00542B89">
        <w:rPr>
          <w:rFonts w:ascii="Courier New" w:hAnsi="Courier New" w:cs="Courier New"/>
        </w:rPr>
        <w:t>selected</w:t>
      </w:r>
      <w:proofErr w:type="spellEnd"/>
      <w:r w:rsidRPr="00542B89">
        <w:rPr>
          <w:rFonts w:ascii="Courier New" w:hAnsi="Courier New" w:cs="Courier New"/>
        </w:rPr>
        <w:t>=’</w:t>
      </w:r>
      <w:proofErr w:type="spellStart"/>
      <w:r w:rsidRPr="00542B89">
        <w:rPr>
          <w:rFonts w:ascii="Courier New" w:hAnsi="Courier New" w:cs="Courier New"/>
        </w:rPr>
        <w:t>selected</w:t>
      </w:r>
      <w:proofErr w:type="spellEnd"/>
      <w:r w:rsidRPr="00542B89">
        <w:rPr>
          <w:rFonts w:ascii="Courier New" w:hAnsi="Courier New" w:cs="Courier New"/>
        </w:rPr>
        <w:t>’</w:t>
      </w:r>
      <w:r>
        <w:t xml:space="preserve">), JavaScript considère les propriétés </w:t>
      </w:r>
      <w:proofErr w:type="spellStart"/>
      <w:r w:rsidRPr="00542B89">
        <w:rPr>
          <w:rFonts w:ascii="Courier New" w:hAnsi="Courier New" w:cs="Courier New"/>
          <w:highlight w:val="yellow"/>
        </w:rPr>
        <w:t>checked</w:t>
      </w:r>
      <w:proofErr w:type="spellEnd"/>
      <w:r>
        <w:t xml:space="preserve"> et </w:t>
      </w:r>
      <w:proofErr w:type="spellStart"/>
      <w:r w:rsidRPr="00542B89">
        <w:rPr>
          <w:rFonts w:ascii="Courier New" w:hAnsi="Courier New" w:cs="Courier New"/>
          <w:highlight w:val="yellow"/>
        </w:rPr>
        <w:t>selected</w:t>
      </w:r>
      <w:proofErr w:type="spellEnd"/>
      <w:r>
        <w:t xml:space="preserve"> comme étant de type </w:t>
      </w:r>
      <w:proofErr w:type="spellStart"/>
      <w:r w:rsidRPr="00542B89">
        <w:rPr>
          <w:rFonts w:ascii="Courier New" w:hAnsi="Courier New" w:cs="Courier New"/>
          <w:highlight w:val="yellow"/>
        </w:rPr>
        <w:t>boolean</w:t>
      </w:r>
      <w:proofErr w:type="spellEnd"/>
      <w:r>
        <w:t xml:space="preserve"> (valeur </w:t>
      </w:r>
      <w:proofErr w:type="spellStart"/>
      <w:r w:rsidRPr="00542B89">
        <w:rPr>
          <w:rFonts w:ascii="Courier New" w:hAnsi="Courier New" w:cs="Courier New"/>
        </w:rPr>
        <w:t>true</w:t>
      </w:r>
      <w:proofErr w:type="spellEnd"/>
      <w:r>
        <w:t xml:space="preserve"> ou </w:t>
      </w:r>
      <w:r w:rsidRPr="00542B89">
        <w:rPr>
          <w:rFonts w:ascii="Courier New" w:hAnsi="Courier New" w:cs="Courier New"/>
        </w:rPr>
        <w:t>false</w:t>
      </w:r>
      <w:r>
        <w:t>).</w:t>
      </w:r>
    </w:p>
    <w:p w:rsidR="00542B89" w:rsidRDefault="00542B89" w:rsidP="004965FA"/>
    <w:p w:rsidR="00474E06" w:rsidRDefault="007E0D63" w:rsidP="004965FA">
      <w:r>
        <w:lastRenderedPageBreak/>
        <w:t xml:space="preserve">Enfin, un </w:t>
      </w:r>
      <w:r w:rsidRPr="007E0D63">
        <w:rPr>
          <w:b/>
          <w:i/>
          <w:highlight w:val="yellow"/>
        </w:rPr>
        <w:t>formulaire</w:t>
      </w:r>
      <w:r>
        <w:t xml:space="preserve"> dispose des propriétés </w:t>
      </w:r>
      <w:r w:rsidRPr="007E0D63">
        <w:rPr>
          <w:rFonts w:ascii="Courier New" w:hAnsi="Courier New" w:cs="Courier New"/>
        </w:rPr>
        <w:t>action</w:t>
      </w:r>
      <w:r>
        <w:t xml:space="preserve"> et </w:t>
      </w:r>
      <w:proofErr w:type="spellStart"/>
      <w:r>
        <w:rPr>
          <w:rFonts w:ascii="Courier New" w:hAnsi="Courier New" w:cs="Courier New"/>
        </w:rPr>
        <w:t>me</w:t>
      </w:r>
      <w:r w:rsidRPr="007E0D63">
        <w:rPr>
          <w:rFonts w:ascii="Courier New" w:hAnsi="Courier New" w:cs="Courier New"/>
        </w:rPr>
        <w:t>thod</w:t>
      </w:r>
      <w:proofErr w:type="spellEnd"/>
      <w:r>
        <w:t xml:space="preserve">, correspondant aux attributs Html similaires, et d’une méthode </w:t>
      </w:r>
      <w:proofErr w:type="spellStart"/>
      <w:proofErr w:type="gramStart"/>
      <w:r w:rsidRPr="007E0D63">
        <w:rPr>
          <w:rFonts w:ascii="Courier New" w:hAnsi="Courier New" w:cs="Courier New"/>
          <w:highlight w:val="yellow"/>
        </w:rPr>
        <w:t>submit</w:t>
      </w:r>
      <w:proofErr w:type="spellEnd"/>
      <w:r w:rsidRPr="007E0D63">
        <w:rPr>
          <w:rFonts w:ascii="Courier New" w:hAnsi="Courier New" w:cs="Courier New"/>
          <w:highlight w:val="yellow"/>
        </w:rPr>
        <w:t>(</w:t>
      </w:r>
      <w:proofErr w:type="gramEnd"/>
      <w:r w:rsidRPr="007E0D63">
        <w:rPr>
          <w:rFonts w:ascii="Courier New" w:hAnsi="Courier New" w:cs="Courier New"/>
          <w:highlight w:val="yellow"/>
        </w:rPr>
        <w:t>)</w:t>
      </w:r>
      <w:r>
        <w:t xml:space="preserve"> qui permet de reproduire par programmation la soumission d’un formulaire telle que la réalise l’utilisateur en cliquant un bouton Html  </w:t>
      </w:r>
      <w:r w:rsidRPr="007E0D63">
        <w:rPr>
          <w:rFonts w:ascii="Courier New" w:hAnsi="Courier New" w:cs="Courier New"/>
        </w:rPr>
        <w:t>type="</w:t>
      </w:r>
      <w:proofErr w:type="spellStart"/>
      <w:r w:rsidRPr="007E0D63">
        <w:rPr>
          <w:rFonts w:ascii="Courier New" w:hAnsi="Courier New" w:cs="Courier New"/>
        </w:rPr>
        <w:t>submit</w:t>
      </w:r>
      <w:proofErr w:type="spellEnd"/>
      <w:r w:rsidRPr="003A25D3">
        <w:t>"</w:t>
      </w:r>
      <w:r w:rsidR="003A25D3">
        <w:t xml:space="preserve"> </w:t>
      </w:r>
      <w:r w:rsidR="003A25D3" w:rsidRPr="003A25D3">
        <w:t>(le chapitre 7 détaille la gestion des formulaire</w:t>
      </w:r>
      <w:r w:rsidR="004C5883">
        <w:t>s</w:t>
      </w:r>
      <w:r w:rsidR="003A25D3" w:rsidRPr="003A25D3">
        <w:t xml:space="preserve"> par JavaScript)</w:t>
      </w:r>
      <w:r w:rsidR="003A25D3">
        <w:t>.</w:t>
      </w:r>
    </w:p>
    <w:p w:rsidR="004D439A" w:rsidRDefault="004D439A" w:rsidP="004965FA"/>
    <w:p w:rsidR="004D439A" w:rsidRPr="003A25D3" w:rsidRDefault="004D439A" w:rsidP="004965FA"/>
    <w:p w:rsidR="007E0D63" w:rsidRDefault="00FE586E" w:rsidP="004965FA">
      <w:r>
        <w:rPr>
          <w:noProof/>
          <w:lang w:eastAsia="fr-FR"/>
        </w:rPr>
        <mc:AlternateContent>
          <mc:Choice Requires="wps">
            <w:drawing>
              <wp:anchor distT="0" distB="0" distL="114300" distR="114300" simplePos="0" relativeHeight="251738112" behindDoc="0" locked="0" layoutInCell="1" allowOverlap="1" wp14:anchorId="2674F424" wp14:editId="6FC6BDFA">
                <wp:simplePos x="0" y="0"/>
                <wp:positionH relativeFrom="column">
                  <wp:posOffset>-419487</wp:posOffset>
                </wp:positionH>
                <wp:positionV relativeFrom="paragraph">
                  <wp:posOffset>15875</wp:posOffset>
                </wp:positionV>
                <wp:extent cx="415925" cy="361315"/>
                <wp:effectExtent l="0" t="0" r="3175" b="635"/>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FE586E">
                            <w:r w:rsidRPr="00813879">
                              <w:rPr>
                                <w:rFonts w:ascii="Wingdings" w:hAnsi="Wingdings"/>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33.05pt;margin-top:1.25pt;width:32.75pt;height:28.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" stroked="f">
                <v:textbox>
                  <w:txbxContent>
                    <w:p w:rsidR="006B1C74" w:rsidRDefault="006B1C74" w:rsidP="00FE586E">
                      <w:r w:rsidRPr="00813879">
                        <w:rPr>
                          <w:rFonts w:ascii="Wingdings" w:hAnsi="Wingdings"/>
                          <w:sz w:val="32"/>
                        </w:rPr>
                        <w:t></w:t>
                      </w:r>
                    </w:p>
                  </w:txbxContent>
                </v:textbox>
              </v:shape>
            </w:pict>
          </mc:Fallback>
        </mc:AlternateContent>
      </w:r>
      <w:r w:rsidR="007E0D63">
        <w:t>Pour aller plus loin dans l’exploration des propriétés et méthodes des objets JavaScript, consultez le document complémentaire « </w:t>
      </w:r>
      <w:r w:rsidR="007E0D63" w:rsidRPr="00FE586E">
        <w:rPr>
          <w:b/>
        </w:rPr>
        <w:t>Résumé des objets JavaScript.pdf</w:t>
      </w:r>
      <w:r w:rsidR="007E0D63">
        <w:t> » ainsi que la documentation de référence sur</w:t>
      </w:r>
    </w:p>
    <w:p w:rsidR="00474E06" w:rsidRDefault="00B3743B" w:rsidP="004965FA">
      <w:hyperlink r:id="rId27" w:history="1">
        <w:r w:rsidR="007E0D63" w:rsidRPr="004771E8">
          <w:rPr>
            <w:rStyle w:val="Lienhypertexte"/>
          </w:rPr>
          <w:t>https://developer.mozilla.org/en-US/docs/Web/API/HTMLFormElement</w:t>
        </w:r>
      </w:hyperlink>
      <w:r w:rsidR="007E0D63">
        <w:t xml:space="preserve"> </w:t>
      </w:r>
    </w:p>
    <w:p w:rsidR="007E0D63" w:rsidRDefault="007E0D63" w:rsidP="004965FA"/>
    <w:p w:rsidR="007E0D63" w:rsidRDefault="007E0D63" w:rsidP="004965FA"/>
    <w:p w:rsidR="00552621" w:rsidRDefault="00552621" w:rsidP="00552621">
      <w:pPr>
        <w:pStyle w:val="Titre2"/>
      </w:pPr>
      <w:bookmarkStart w:id="46" w:name="_Toc449435235"/>
      <w:r w:rsidRPr="00A81B6B">
        <w:rPr>
          <w:rFonts w:ascii="Wingdings" w:hAnsi="Wingdings"/>
          <w:i/>
          <w:sz w:val="40"/>
          <w:szCs w:val="56"/>
        </w:rPr>
        <w:t></w:t>
      </w:r>
      <w:r>
        <w:rPr>
          <w:rFonts w:ascii="Wingdings" w:hAnsi="Wingdings"/>
          <w:sz w:val="36"/>
        </w:rPr>
        <w:t></w:t>
      </w:r>
      <w:r w:rsidR="00CB17D7">
        <w:t>Exercice : M</w:t>
      </w:r>
      <w:r>
        <w:t>anipulons le dom</w:t>
      </w:r>
      <w:bookmarkEnd w:id="46"/>
    </w:p>
    <w:p w:rsidR="00AB43FD" w:rsidRDefault="00FE586E" w:rsidP="004965FA">
      <w:r>
        <w:t>Réalisez maintenant l’exercice « </w:t>
      </w:r>
      <w:r w:rsidRPr="00114906">
        <w:rPr>
          <w:b/>
        </w:rPr>
        <w:t>Manipulons le DOM</w:t>
      </w:r>
      <w:r>
        <w:t> ».</w:t>
      </w:r>
    </w:p>
    <w:p w:rsidR="00FE586E" w:rsidRDefault="004C5883" w:rsidP="004965FA">
      <w:r>
        <w:t xml:space="preserve">Cet exercice </w:t>
      </w:r>
      <w:r w:rsidR="00114906">
        <w:t xml:space="preserve">vous permet de </w:t>
      </w:r>
      <w:r>
        <w:t>manipule</w:t>
      </w:r>
      <w:r w:rsidR="00114906">
        <w:t>r</w:t>
      </w:r>
      <w:r>
        <w:t xml:space="preserve"> simplement des éléments Html de saisie sans prendre en compte les fonctionnalités de formulaire.</w:t>
      </w:r>
    </w:p>
    <w:p w:rsidR="00D64694" w:rsidRDefault="00D64694" w:rsidP="004965FA"/>
    <w:p w:rsidR="004B019B" w:rsidRDefault="004B019B">
      <w:pPr>
        <w:suppressAutoHyphens w:val="0"/>
        <w:spacing w:after="0" w:line="240" w:lineRule="auto"/>
        <w:ind w:right="0"/>
        <w:jc w:val="left"/>
        <w:rPr>
          <w:rFonts w:cs="Arial"/>
          <w:b/>
          <w:bCs/>
          <w:smallCaps/>
          <w:color w:val="FD7A03"/>
          <w:sz w:val="32"/>
          <w:szCs w:val="24"/>
        </w:rPr>
      </w:pPr>
      <w:r>
        <w:br w:type="page"/>
      </w:r>
    </w:p>
    <w:p w:rsidR="001E2EB2" w:rsidRDefault="00C30584" w:rsidP="001E2EB2">
      <w:pPr>
        <w:pStyle w:val="Titre1"/>
      </w:pPr>
      <w:bookmarkStart w:id="47" w:name="_Toc449435236"/>
      <w:r>
        <w:lastRenderedPageBreak/>
        <w:t>L</w:t>
      </w:r>
      <w:r w:rsidR="001E2EB2">
        <w:t>’interactivité avec les événements</w:t>
      </w:r>
      <w:bookmarkEnd w:id="47"/>
    </w:p>
    <w:p w:rsidR="00D64694" w:rsidRDefault="00D64694" w:rsidP="004965FA"/>
    <w:p w:rsidR="004B019B" w:rsidRDefault="004B019B" w:rsidP="004965FA"/>
    <w:p w:rsidR="004B019B" w:rsidRDefault="004B019B" w:rsidP="004B019B">
      <w:pPr>
        <w:pStyle w:val="Titre2"/>
        <w:suppressAutoHyphens w:val="0"/>
        <w:spacing w:before="240" w:after="240" w:line="240" w:lineRule="auto"/>
        <w:ind w:left="432" w:hanging="432"/>
      </w:pPr>
      <w:bookmarkStart w:id="48" w:name="_Toc336610167"/>
      <w:bookmarkStart w:id="49" w:name="_Toc449435237"/>
      <w:r>
        <w:t>Généralités</w:t>
      </w:r>
      <w:bookmarkEnd w:id="48"/>
      <w:bookmarkEnd w:id="49"/>
    </w:p>
    <w:p w:rsidR="004B019B" w:rsidRPr="00AC31F2" w:rsidRDefault="004B019B" w:rsidP="004B019B"/>
    <w:p w:rsidR="004B019B" w:rsidRDefault="004B019B" w:rsidP="004B019B">
      <w:r>
        <w:t>Avec les événements et surtout leur gestion</w:t>
      </w:r>
      <w:r w:rsidR="00FE586E">
        <w:t xml:space="preserve"> par JavaScript</w:t>
      </w:r>
      <w:r>
        <w:t>, nous abordons le côté "</w:t>
      </w:r>
      <w:r>
        <w:rPr>
          <w:i/>
        </w:rPr>
        <w:t>magique</w:t>
      </w:r>
      <w:r>
        <w:t xml:space="preserve">" de JavaScript. </w:t>
      </w:r>
    </w:p>
    <w:p w:rsidR="004B019B" w:rsidRDefault="004B019B" w:rsidP="004B019B">
      <w:r>
        <w:t xml:space="preserve">En Html classique, il y a </w:t>
      </w:r>
      <w:r w:rsidR="00FE586E">
        <w:t>des</w:t>
      </w:r>
      <w:r>
        <w:t xml:space="preserve"> événement</w:t>
      </w:r>
      <w:r w:rsidR="00FE586E">
        <w:t>s que vous connaissez bien : ce sont</w:t>
      </w:r>
      <w:r>
        <w:t xml:space="preserve"> le clic de la souris sur un lien pour vous transporter sur une autre page Web</w:t>
      </w:r>
      <w:r w:rsidR="00FE586E">
        <w:t xml:space="preserve"> et le clic d</w:t>
      </w:r>
      <w:r w:rsidR="00C43C4F">
        <w:t>’un</w:t>
      </w:r>
      <w:r>
        <w:t xml:space="preserve"> bouton </w:t>
      </w:r>
      <w:r w:rsidR="00C43C4F">
        <w:t>de formulaire ;</w:t>
      </w:r>
      <w:r>
        <w:t xml:space="preserve"> ce sont hélas les seuls</w:t>
      </w:r>
      <w:r w:rsidR="00C43C4F">
        <w:t xml:space="preserve"> événements que gère Html</w:t>
      </w:r>
      <w:r>
        <w:t xml:space="preserve">. Heureusement, JavaScript va </w:t>
      </w:r>
      <w:r w:rsidR="00C43C4F">
        <w:t>permettre de gérer tout ce qui peut se passer pendant la vie d’une page Web dans un navigateur</w:t>
      </w:r>
      <w:r>
        <w:t>, pour votre plus grand plaisir.</w:t>
      </w:r>
    </w:p>
    <w:p w:rsidR="004B019B" w:rsidRDefault="004B019B" w:rsidP="004B019B">
      <w:r>
        <w:t xml:space="preserve">Les événements JavaScript, associés aux fonctions, aux méthodes et aux formulaires, ouvrent grand la porte pour une réelle </w:t>
      </w:r>
      <w:r>
        <w:rPr>
          <w:i/>
        </w:rPr>
        <w:t>interactivité</w:t>
      </w:r>
      <w:r>
        <w:t xml:space="preserve"> de vos pages.</w:t>
      </w:r>
    </w:p>
    <w:p w:rsidR="00C43C4F" w:rsidRDefault="00C43C4F" w:rsidP="004B019B"/>
    <w:p w:rsidR="004B019B" w:rsidRDefault="004B019B" w:rsidP="004B019B">
      <w:r>
        <w:t xml:space="preserve">JavaScript peut générer toutes sortes d’événements </w:t>
      </w:r>
      <w:r w:rsidR="00C43C4F">
        <w:t>sur</w:t>
      </w:r>
      <w:r>
        <w:t xml:space="preserve"> les objets du DOM Html comme le clic sur une image, le survol de la souris sur une </w:t>
      </w:r>
      <w:r w:rsidRPr="00C43C4F">
        <w:rPr>
          <w:rFonts w:ascii="Courier New" w:hAnsi="Courier New" w:cs="Courier New"/>
        </w:rPr>
        <w:t>div</w:t>
      </w:r>
      <w:r>
        <w:t xml:space="preserve">, le changement de valeur ou de </w:t>
      </w:r>
      <w:r w:rsidRPr="00C43C4F">
        <w:rPr>
          <w:i/>
        </w:rPr>
        <w:t>focus</w:t>
      </w:r>
      <w:r>
        <w:t xml:space="preserve"> d’un champ</w:t>
      </w:r>
      <w:r w:rsidR="00C43C4F">
        <w:t xml:space="preserve"> de saisie</w:t>
      </w:r>
      <w:r>
        <w:t xml:space="preserve">, </w:t>
      </w:r>
      <w:r w:rsidR="008B23D9">
        <w:t>l’appui sur une touche du clavier</w:t>
      </w:r>
      <w:r w:rsidR="00C43C4F">
        <w:t xml:space="preserve">, ou encore la soumission d’un formulaire par l’utilisateur, </w:t>
      </w:r>
      <w:r>
        <w:t>…</w:t>
      </w:r>
    </w:p>
    <w:p w:rsidR="004B019B" w:rsidRDefault="004B019B" w:rsidP="004B019B"/>
    <w:p w:rsidR="004B019B" w:rsidRDefault="004B019B" w:rsidP="004B019B">
      <w:r w:rsidRPr="00291FC6">
        <w:rPr>
          <w:i/>
          <w:highlight w:val="yellow"/>
        </w:rPr>
        <w:t>Chaque événement JavaScript sera associé à une fonction dite asynchrone</w:t>
      </w:r>
      <w:r>
        <w:t>. La fonction ne s’exécutera que lorsque l’événement sera déclenché !</w:t>
      </w:r>
    </w:p>
    <w:p w:rsidR="00D64694" w:rsidRDefault="00D64694" w:rsidP="004965FA"/>
    <w:p w:rsidR="004B019B" w:rsidRDefault="004B019B" w:rsidP="004965FA"/>
    <w:p w:rsidR="00862A62" w:rsidRDefault="00862A62" w:rsidP="00862A62">
      <w:pPr>
        <w:pStyle w:val="Titre2"/>
        <w:suppressAutoHyphens w:val="0"/>
        <w:spacing w:before="240" w:after="240" w:line="240" w:lineRule="auto"/>
        <w:ind w:left="432" w:hanging="432"/>
      </w:pPr>
      <w:bookmarkStart w:id="50" w:name="_Toc336610168"/>
      <w:bookmarkStart w:id="51" w:name="_Toc449435238"/>
      <w:r>
        <w:t>Les types d’événements</w:t>
      </w:r>
      <w:bookmarkEnd w:id="50"/>
      <w:bookmarkEnd w:id="51"/>
    </w:p>
    <w:p w:rsidR="00862A62" w:rsidRDefault="00862A62" w:rsidP="00862A62"/>
    <w:p w:rsidR="00862A62" w:rsidRDefault="00862A62" w:rsidP="00862A62">
      <w:r>
        <w:t xml:space="preserve">Passons en revue différents événements implémentés en JavaScript. </w:t>
      </w:r>
    </w:p>
    <w:tbl>
      <w:tblPr>
        <w:tblW w:w="942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449"/>
        <w:gridCol w:w="2977"/>
      </w:tblGrid>
      <w:tr w:rsidR="00862A62" w:rsidTr="00862A62">
        <w:tc>
          <w:tcPr>
            <w:tcW w:w="6449" w:type="dxa"/>
          </w:tcPr>
          <w:p w:rsidR="00862A62" w:rsidRDefault="00862A62" w:rsidP="00862A62">
            <w:pPr>
              <w:jc w:val="center"/>
              <w:rPr>
                <w:b/>
              </w:rPr>
            </w:pPr>
            <w:r>
              <w:rPr>
                <w:b/>
              </w:rPr>
              <w:t>Description</w:t>
            </w:r>
          </w:p>
        </w:tc>
        <w:tc>
          <w:tcPr>
            <w:tcW w:w="2977" w:type="dxa"/>
          </w:tcPr>
          <w:p w:rsidR="00862A62" w:rsidRDefault="00862A62" w:rsidP="00862A62">
            <w:pPr>
              <w:jc w:val="center"/>
              <w:rPr>
                <w:b/>
              </w:rPr>
            </w:pPr>
            <w:r>
              <w:rPr>
                <w:b/>
              </w:rPr>
              <w:t>Attribut HTML</w:t>
            </w:r>
          </w:p>
        </w:tc>
      </w:tr>
      <w:tr w:rsidR="00862A62" w:rsidTr="00862A62">
        <w:tc>
          <w:tcPr>
            <w:tcW w:w="6449" w:type="dxa"/>
          </w:tcPr>
          <w:p w:rsidR="00862A62" w:rsidRDefault="00C67BBF" w:rsidP="00C67BBF">
            <w:pPr>
              <w:spacing w:after="0"/>
            </w:pPr>
            <w:r>
              <w:t>C</w:t>
            </w:r>
            <w:r w:rsidR="00862A62">
              <w:t>lique</w:t>
            </w:r>
            <w:r>
              <w:t>r</w:t>
            </w:r>
            <w:r w:rsidR="00862A62">
              <w:t xml:space="preserve"> sur un bouton, un lien ou tout autre élément du DOM.</w:t>
            </w:r>
          </w:p>
        </w:tc>
        <w:tc>
          <w:tcPr>
            <w:tcW w:w="2977" w:type="dxa"/>
          </w:tcPr>
          <w:p w:rsidR="00862A62" w:rsidRPr="00C43C4F" w:rsidRDefault="00862A62" w:rsidP="00C67BBF">
            <w:pPr>
              <w:spacing w:after="0"/>
              <w:jc w:val="left"/>
              <w:rPr>
                <w:rFonts w:ascii="Courier New" w:hAnsi="Courier New" w:cs="Courier New"/>
              </w:rPr>
            </w:pPr>
            <w:proofErr w:type="spellStart"/>
            <w:r w:rsidRPr="00C43C4F">
              <w:rPr>
                <w:rFonts w:ascii="Courier New" w:hAnsi="Courier New" w:cs="Courier New"/>
              </w:rPr>
              <w:t>onclick</w:t>
            </w:r>
            <w:proofErr w:type="spellEnd"/>
            <w:r w:rsidRPr="00C43C4F">
              <w:rPr>
                <w:rFonts w:ascii="Courier New" w:hAnsi="Courier New" w:cs="Courier New"/>
              </w:rPr>
              <w:t xml:space="preserve">, </w:t>
            </w:r>
            <w:proofErr w:type="spellStart"/>
            <w:r w:rsidRPr="00C43C4F">
              <w:rPr>
                <w:rFonts w:ascii="Courier New" w:hAnsi="Courier New" w:cs="Courier New"/>
              </w:rPr>
              <w:t>ondblclick</w:t>
            </w:r>
            <w:proofErr w:type="spellEnd"/>
            <w:r w:rsidR="00C67BBF" w:rsidRPr="00C43C4F">
              <w:rPr>
                <w:rFonts w:ascii="Courier New" w:hAnsi="Courier New" w:cs="Courier New"/>
              </w:rPr>
              <w:t xml:space="preserve">, </w:t>
            </w:r>
            <w:proofErr w:type="spellStart"/>
            <w:r w:rsidR="00C67BBF" w:rsidRPr="00C43C4F">
              <w:rPr>
                <w:rFonts w:ascii="Courier New" w:hAnsi="Courier New" w:cs="Courier New"/>
              </w:rPr>
              <w:t>onmousedown</w:t>
            </w:r>
            <w:proofErr w:type="spellEnd"/>
            <w:r w:rsidR="00C67BBF" w:rsidRPr="00C43C4F">
              <w:rPr>
                <w:rFonts w:ascii="Courier New" w:hAnsi="Courier New" w:cs="Courier New"/>
              </w:rPr>
              <w:t xml:space="preserve">, </w:t>
            </w:r>
            <w:proofErr w:type="spellStart"/>
            <w:r w:rsidR="00C67BBF" w:rsidRPr="00C43C4F">
              <w:rPr>
                <w:rFonts w:ascii="Courier New" w:hAnsi="Courier New" w:cs="Courier New"/>
              </w:rPr>
              <w:t>onmouseup</w:t>
            </w:r>
            <w:proofErr w:type="spellEnd"/>
          </w:p>
        </w:tc>
      </w:tr>
      <w:tr w:rsidR="00862A62" w:rsidTr="00862A62">
        <w:tc>
          <w:tcPr>
            <w:tcW w:w="6449" w:type="dxa"/>
          </w:tcPr>
          <w:p w:rsidR="00862A62" w:rsidRDefault="00862A62" w:rsidP="00C67BBF">
            <w:pPr>
              <w:spacing w:after="0"/>
            </w:pPr>
            <w:r>
              <w:t>Lorsqu’un</w:t>
            </w:r>
            <w:r w:rsidR="00C67BBF">
              <w:t xml:space="preserve"> élément prend ou perd le focus ou change de valeur.</w:t>
            </w:r>
          </w:p>
        </w:tc>
        <w:tc>
          <w:tcPr>
            <w:tcW w:w="2977" w:type="dxa"/>
          </w:tcPr>
          <w:p w:rsidR="00862A62" w:rsidRPr="00C43C4F" w:rsidRDefault="00862A62" w:rsidP="00C67BBF">
            <w:pPr>
              <w:spacing w:after="0"/>
              <w:jc w:val="left"/>
              <w:rPr>
                <w:rFonts w:ascii="Courier New" w:hAnsi="Courier New" w:cs="Courier New"/>
              </w:rPr>
            </w:pPr>
            <w:proofErr w:type="spellStart"/>
            <w:r w:rsidRPr="00C43C4F">
              <w:rPr>
                <w:rFonts w:ascii="Courier New" w:hAnsi="Courier New" w:cs="Courier New"/>
              </w:rPr>
              <w:t>onfocus</w:t>
            </w:r>
            <w:proofErr w:type="spellEnd"/>
            <w:r w:rsidR="00C67BBF" w:rsidRPr="00C43C4F">
              <w:rPr>
                <w:rFonts w:ascii="Courier New" w:hAnsi="Courier New" w:cs="Courier New"/>
              </w:rPr>
              <w:t xml:space="preserve">, </w:t>
            </w:r>
            <w:proofErr w:type="spellStart"/>
            <w:r w:rsidR="00C67BBF" w:rsidRPr="00C43C4F">
              <w:rPr>
                <w:rFonts w:ascii="Courier New" w:hAnsi="Courier New" w:cs="Courier New"/>
              </w:rPr>
              <w:t>on</w:t>
            </w:r>
            <w:r w:rsidRPr="00C43C4F">
              <w:rPr>
                <w:rFonts w:ascii="Courier New" w:hAnsi="Courier New" w:cs="Courier New"/>
              </w:rPr>
              <w:t>blur</w:t>
            </w:r>
            <w:proofErr w:type="spellEnd"/>
            <w:r w:rsidR="00C67BBF" w:rsidRPr="00C43C4F">
              <w:rPr>
                <w:rFonts w:ascii="Courier New" w:hAnsi="Courier New" w:cs="Courier New"/>
              </w:rPr>
              <w:t xml:space="preserve">, </w:t>
            </w:r>
            <w:proofErr w:type="spellStart"/>
            <w:r w:rsidR="00C67BBF" w:rsidRPr="00C43C4F">
              <w:rPr>
                <w:rFonts w:ascii="Courier New" w:hAnsi="Courier New" w:cs="Courier New"/>
              </w:rPr>
              <w:t>onchange</w:t>
            </w:r>
            <w:proofErr w:type="spellEnd"/>
          </w:p>
        </w:tc>
      </w:tr>
      <w:tr w:rsidR="00C67BBF" w:rsidTr="00A811AF">
        <w:tc>
          <w:tcPr>
            <w:tcW w:w="6449" w:type="dxa"/>
          </w:tcPr>
          <w:p w:rsidR="00C67BBF" w:rsidRDefault="00C67BBF" w:rsidP="00A811AF">
            <w:pPr>
              <w:spacing w:after="0"/>
            </w:pPr>
            <w:r>
              <w:t>Déplacer le pointeur de la souris sur un lien ou tout autre élément.</w:t>
            </w:r>
          </w:p>
        </w:tc>
        <w:tc>
          <w:tcPr>
            <w:tcW w:w="2977" w:type="dxa"/>
          </w:tcPr>
          <w:p w:rsidR="00C67BBF" w:rsidRPr="00C43C4F" w:rsidRDefault="00C67BBF" w:rsidP="00C67BBF">
            <w:pPr>
              <w:spacing w:after="0"/>
              <w:jc w:val="left"/>
              <w:rPr>
                <w:rFonts w:ascii="Courier New" w:hAnsi="Courier New" w:cs="Courier New"/>
              </w:rPr>
            </w:pPr>
            <w:proofErr w:type="spellStart"/>
            <w:r w:rsidRPr="00C43C4F">
              <w:rPr>
                <w:rFonts w:ascii="Courier New" w:hAnsi="Courier New" w:cs="Courier New"/>
              </w:rPr>
              <w:t>onmouseover</w:t>
            </w:r>
            <w:proofErr w:type="spellEnd"/>
            <w:r w:rsidRPr="00C43C4F">
              <w:rPr>
                <w:rFonts w:ascii="Courier New" w:hAnsi="Courier New" w:cs="Courier New"/>
              </w:rPr>
              <w:t xml:space="preserve">, </w:t>
            </w:r>
            <w:proofErr w:type="spellStart"/>
            <w:r w:rsidRPr="00C43C4F">
              <w:rPr>
                <w:rFonts w:ascii="Courier New" w:hAnsi="Courier New" w:cs="Courier New"/>
              </w:rPr>
              <w:t>onmouseout</w:t>
            </w:r>
            <w:proofErr w:type="spellEnd"/>
            <w:r w:rsidRPr="00C43C4F">
              <w:rPr>
                <w:rFonts w:ascii="Courier New" w:hAnsi="Courier New" w:cs="Courier New"/>
              </w:rPr>
              <w:t xml:space="preserve">, </w:t>
            </w:r>
            <w:proofErr w:type="spellStart"/>
            <w:r w:rsidRPr="00C43C4F">
              <w:rPr>
                <w:rFonts w:ascii="Courier New" w:hAnsi="Courier New" w:cs="Courier New"/>
              </w:rPr>
              <w:t>onmousemove</w:t>
            </w:r>
            <w:proofErr w:type="spellEnd"/>
          </w:p>
        </w:tc>
      </w:tr>
      <w:tr w:rsidR="00C67BBF" w:rsidTr="00A811AF">
        <w:tc>
          <w:tcPr>
            <w:tcW w:w="6449" w:type="dxa"/>
          </w:tcPr>
          <w:p w:rsidR="00C67BBF" w:rsidRDefault="00C67BBF" w:rsidP="00A811AF">
            <w:pPr>
              <w:spacing w:after="0"/>
            </w:pPr>
            <w:r>
              <w:t>Taper au clavier.</w:t>
            </w:r>
          </w:p>
        </w:tc>
        <w:tc>
          <w:tcPr>
            <w:tcW w:w="2977" w:type="dxa"/>
          </w:tcPr>
          <w:p w:rsidR="00C67BBF" w:rsidRPr="00C43C4F" w:rsidRDefault="00C67BBF" w:rsidP="00C67BBF">
            <w:pPr>
              <w:spacing w:after="0"/>
              <w:jc w:val="left"/>
              <w:rPr>
                <w:rFonts w:ascii="Courier New" w:hAnsi="Courier New" w:cs="Courier New"/>
              </w:rPr>
            </w:pPr>
            <w:proofErr w:type="spellStart"/>
            <w:r w:rsidRPr="00C43C4F">
              <w:rPr>
                <w:rFonts w:ascii="Courier New" w:hAnsi="Courier New" w:cs="Courier New"/>
              </w:rPr>
              <w:t>onkeyup</w:t>
            </w:r>
            <w:proofErr w:type="spellEnd"/>
            <w:r w:rsidRPr="00C43C4F">
              <w:rPr>
                <w:rFonts w:ascii="Courier New" w:hAnsi="Courier New" w:cs="Courier New"/>
              </w:rPr>
              <w:t xml:space="preserve">, </w:t>
            </w:r>
            <w:proofErr w:type="spellStart"/>
            <w:r w:rsidRPr="00C43C4F">
              <w:rPr>
                <w:rFonts w:ascii="Courier New" w:hAnsi="Courier New" w:cs="Courier New"/>
              </w:rPr>
              <w:t>onkeydown</w:t>
            </w:r>
            <w:proofErr w:type="spellEnd"/>
            <w:r w:rsidRPr="00C43C4F">
              <w:rPr>
                <w:rFonts w:ascii="Courier New" w:hAnsi="Courier New" w:cs="Courier New"/>
              </w:rPr>
              <w:t xml:space="preserve">, </w:t>
            </w:r>
            <w:proofErr w:type="spellStart"/>
            <w:r w:rsidRPr="00C43C4F">
              <w:rPr>
                <w:rFonts w:ascii="Courier New" w:hAnsi="Courier New" w:cs="Courier New"/>
              </w:rPr>
              <w:t>onkeypress</w:t>
            </w:r>
            <w:proofErr w:type="spellEnd"/>
          </w:p>
        </w:tc>
      </w:tr>
      <w:tr w:rsidR="00862A62" w:rsidTr="00862A62">
        <w:tc>
          <w:tcPr>
            <w:tcW w:w="6449" w:type="dxa"/>
          </w:tcPr>
          <w:p w:rsidR="00862A62" w:rsidRDefault="00C67BBF" w:rsidP="00C67BBF">
            <w:pPr>
              <w:spacing w:after="0"/>
            </w:pPr>
            <w:r>
              <w:t>Charger ou quitter une page.</w:t>
            </w:r>
          </w:p>
        </w:tc>
        <w:tc>
          <w:tcPr>
            <w:tcW w:w="2977" w:type="dxa"/>
          </w:tcPr>
          <w:p w:rsidR="00862A62" w:rsidRPr="00C43C4F" w:rsidRDefault="00C67BBF" w:rsidP="00C67BBF">
            <w:pPr>
              <w:spacing w:after="0"/>
              <w:jc w:val="left"/>
              <w:rPr>
                <w:rFonts w:ascii="Courier New" w:hAnsi="Courier New" w:cs="Courier New"/>
              </w:rPr>
            </w:pPr>
            <w:proofErr w:type="spellStart"/>
            <w:r w:rsidRPr="00C43C4F">
              <w:rPr>
                <w:rFonts w:ascii="Courier New" w:hAnsi="Courier New" w:cs="Courier New"/>
              </w:rPr>
              <w:t>o</w:t>
            </w:r>
            <w:r w:rsidR="00862A62" w:rsidRPr="00C43C4F">
              <w:rPr>
                <w:rFonts w:ascii="Courier New" w:hAnsi="Courier New" w:cs="Courier New"/>
              </w:rPr>
              <w:t>nload</w:t>
            </w:r>
            <w:proofErr w:type="spellEnd"/>
            <w:r w:rsidRPr="00C43C4F">
              <w:rPr>
                <w:rFonts w:ascii="Courier New" w:hAnsi="Courier New" w:cs="Courier New"/>
              </w:rPr>
              <w:t xml:space="preserve">, </w:t>
            </w:r>
            <w:proofErr w:type="spellStart"/>
            <w:r w:rsidRPr="00C43C4F">
              <w:rPr>
                <w:rFonts w:ascii="Courier New" w:hAnsi="Courier New" w:cs="Courier New"/>
              </w:rPr>
              <w:t>onunload</w:t>
            </w:r>
            <w:proofErr w:type="spellEnd"/>
          </w:p>
        </w:tc>
      </w:tr>
      <w:tr w:rsidR="00862A62" w:rsidTr="00862A62">
        <w:tc>
          <w:tcPr>
            <w:tcW w:w="6449" w:type="dxa"/>
          </w:tcPr>
          <w:p w:rsidR="00862A62" w:rsidRDefault="00C67BBF" w:rsidP="00862A62">
            <w:pPr>
              <w:spacing w:after="0"/>
            </w:pPr>
            <w:r>
              <w:t>S</w:t>
            </w:r>
            <w:r w:rsidR="00862A62">
              <w:t>électionne</w:t>
            </w:r>
            <w:r>
              <w:t>r</w:t>
            </w:r>
            <w:r w:rsidR="00862A62">
              <w:t xml:space="preserve"> un champ dans un élément de formulaire.</w:t>
            </w:r>
          </w:p>
        </w:tc>
        <w:tc>
          <w:tcPr>
            <w:tcW w:w="2977" w:type="dxa"/>
          </w:tcPr>
          <w:p w:rsidR="00862A62" w:rsidRPr="00C43C4F" w:rsidRDefault="00862A62" w:rsidP="00C67BBF">
            <w:pPr>
              <w:spacing w:after="0"/>
              <w:jc w:val="left"/>
              <w:rPr>
                <w:rFonts w:ascii="Courier New" w:hAnsi="Courier New" w:cs="Courier New"/>
              </w:rPr>
            </w:pPr>
            <w:proofErr w:type="spellStart"/>
            <w:r w:rsidRPr="00C43C4F">
              <w:rPr>
                <w:rFonts w:ascii="Courier New" w:hAnsi="Courier New" w:cs="Courier New"/>
              </w:rPr>
              <w:t>on</w:t>
            </w:r>
            <w:r w:rsidR="00C67BBF" w:rsidRPr="00C43C4F">
              <w:rPr>
                <w:rFonts w:ascii="Courier New" w:hAnsi="Courier New" w:cs="Courier New"/>
              </w:rPr>
              <w:t>s</w:t>
            </w:r>
            <w:r w:rsidRPr="00C43C4F">
              <w:rPr>
                <w:rFonts w:ascii="Courier New" w:hAnsi="Courier New" w:cs="Courier New"/>
              </w:rPr>
              <w:t>elect</w:t>
            </w:r>
            <w:proofErr w:type="spellEnd"/>
          </w:p>
        </w:tc>
      </w:tr>
      <w:tr w:rsidR="00862A62" w:rsidTr="00862A62">
        <w:tc>
          <w:tcPr>
            <w:tcW w:w="6449" w:type="dxa"/>
          </w:tcPr>
          <w:p w:rsidR="00862A62" w:rsidRDefault="00C67BBF" w:rsidP="00C67BBF">
            <w:pPr>
              <w:spacing w:after="0"/>
            </w:pPr>
            <w:r>
              <w:t>E</w:t>
            </w:r>
            <w:r w:rsidR="00862A62">
              <w:t>nvoyer un formulaire.</w:t>
            </w:r>
          </w:p>
        </w:tc>
        <w:tc>
          <w:tcPr>
            <w:tcW w:w="2977" w:type="dxa"/>
          </w:tcPr>
          <w:p w:rsidR="00862A62" w:rsidRPr="00C43C4F" w:rsidRDefault="00C67BBF" w:rsidP="00C67BBF">
            <w:pPr>
              <w:spacing w:after="0"/>
              <w:jc w:val="left"/>
              <w:rPr>
                <w:rFonts w:ascii="Courier New" w:hAnsi="Courier New" w:cs="Courier New"/>
              </w:rPr>
            </w:pPr>
            <w:proofErr w:type="spellStart"/>
            <w:r w:rsidRPr="00C43C4F">
              <w:rPr>
                <w:rFonts w:ascii="Courier New" w:hAnsi="Courier New" w:cs="Courier New"/>
              </w:rPr>
              <w:t>o</w:t>
            </w:r>
            <w:r w:rsidR="00862A62" w:rsidRPr="00C43C4F">
              <w:rPr>
                <w:rFonts w:ascii="Courier New" w:hAnsi="Courier New" w:cs="Courier New"/>
              </w:rPr>
              <w:t>n</w:t>
            </w:r>
            <w:r w:rsidRPr="00C43C4F">
              <w:rPr>
                <w:rFonts w:ascii="Courier New" w:hAnsi="Courier New" w:cs="Courier New"/>
              </w:rPr>
              <w:t>s</w:t>
            </w:r>
            <w:r w:rsidR="00862A62" w:rsidRPr="00C43C4F">
              <w:rPr>
                <w:rFonts w:ascii="Courier New" w:hAnsi="Courier New" w:cs="Courier New"/>
              </w:rPr>
              <w:t>ubmit</w:t>
            </w:r>
            <w:proofErr w:type="spellEnd"/>
          </w:p>
        </w:tc>
      </w:tr>
      <w:tr w:rsidR="00C67BBF" w:rsidTr="00862A62">
        <w:tc>
          <w:tcPr>
            <w:tcW w:w="6449" w:type="dxa"/>
          </w:tcPr>
          <w:p w:rsidR="00C67BBF" w:rsidRDefault="00C67BBF" w:rsidP="00C67BBF">
            <w:pPr>
              <w:spacing w:after="0"/>
            </w:pPr>
            <w:r>
              <w:t>Modifier la taille de la fenêtre</w:t>
            </w:r>
          </w:p>
        </w:tc>
        <w:tc>
          <w:tcPr>
            <w:tcW w:w="2977" w:type="dxa"/>
          </w:tcPr>
          <w:p w:rsidR="00C67BBF" w:rsidRPr="00C43C4F" w:rsidRDefault="00C67BBF" w:rsidP="00C67BBF">
            <w:pPr>
              <w:spacing w:after="0"/>
              <w:jc w:val="left"/>
              <w:rPr>
                <w:rFonts w:ascii="Courier New" w:hAnsi="Courier New" w:cs="Courier New"/>
              </w:rPr>
            </w:pPr>
            <w:proofErr w:type="spellStart"/>
            <w:r w:rsidRPr="00C43C4F">
              <w:rPr>
                <w:rFonts w:ascii="Courier New" w:hAnsi="Courier New" w:cs="Courier New"/>
              </w:rPr>
              <w:t>onresize</w:t>
            </w:r>
            <w:proofErr w:type="spellEnd"/>
          </w:p>
        </w:tc>
      </w:tr>
      <w:tr w:rsidR="00D8263E" w:rsidTr="00862A62">
        <w:tc>
          <w:tcPr>
            <w:tcW w:w="6449" w:type="dxa"/>
          </w:tcPr>
          <w:p w:rsidR="00D8263E" w:rsidRDefault="00D8263E" w:rsidP="00C67BBF">
            <w:pPr>
              <w:spacing w:after="0"/>
            </w:pPr>
            <w:r>
              <w:t xml:space="preserve">En cas d’erreur </w:t>
            </w:r>
            <w:r w:rsidR="00C43C4F">
              <w:t>(</w:t>
            </w:r>
            <w:r>
              <w:t>comme le chargement d’une image qui échoue</w:t>
            </w:r>
            <w:r w:rsidR="00C43C4F">
              <w:t>)</w:t>
            </w:r>
            <w:r>
              <w:t>.</w:t>
            </w:r>
          </w:p>
        </w:tc>
        <w:tc>
          <w:tcPr>
            <w:tcW w:w="2977" w:type="dxa"/>
          </w:tcPr>
          <w:p w:rsidR="00D8263E" w:rsidRPr="00C43C4F" w:rsidRDefault="00D8263E" w:rsidP="00C67BBF">
            <w:pPr>
              <w:spacing w:after="0"/>
              <w:jc w:val="left"/>
              <w:rPr>
                <w:rFonts w:ascii="Courier New" w:hAnsi="Courier New" w:cs="Courier New"/>
              </w:rPr>
            </w:pPr>
            <w:proofErr w:type="spellStart"/>
            <w:r w:rsidRPr="00C43C4F">
              <w:rPr>
                <w:rFonts w:ascii="Courier New" w:hAnsi="Courier New" w:cs="Courier New"/>
              </w:rPr>
              <w:t>onerror</w:t>
            </w:r>
            <w:proofErr w:type="spellEnd"/>
          </w:p>
        </w:tc>
      </w:tr>
    </w:tbl>
    <w:p w:rsidR="004B019B" w:rsidRDefault="00D31178" w:rsidP="00A811AF">
      <w:pPr>
        <w:pStyle w:val="Titre2"/>
      </w:pPr>
      <w:bookmarkStart w:id="52" w:name="_Toc449435239"/>
      <w:r>
        <w:lastRenderedPageBreak/>
        <w:t>Mettre en place des événements</w:t>
      </w:r>
      <w:bookmarkEnd w:id="52"/>
    </w:p>
    <w:p w:rsidR="00D31178" w:rsidRDefault="00D31178" w:rsidP="00D31178"/>
    <w:p w:rsidR="00D31178" w:rsidRDefault="004D570F" w:rsidP="00D31178">
      <w:r>
        <w:t>Vous avez 3</w:t>
      </w:r>
      <w:r w:rsidR="00D31178">
        <w:t xml:space="preserve"> </w:t>
      </w:r>
      <w:r>
        <w:t xml:space="preserve">méthodes à </w:t>
      </w:r>
      <w:r w:rsidR="004A7A37">
        <w:t xml:space="preserve">votre </w:t>
      </w:r>
      <w:r>
        <w:t xml:space="preserve">disposition pour </w:t>
      </w:r>
      <w:r w:rsidR="00D31178">
        <w:t xml:space="preserve">ajouter des événements </w:t>
      </w:r>
      <w:r w:rsidR="004A7A37">
        <w:t>sur des objets de votre</w:t>
      </w:r>
      <w:r w:rsidR="00D31178">
        <w:t xml:space="preserve"> page H</w:t>
      </w:r>
      <w:r w:rsidR="004A7A37">
        <w:t>tml</w:t>
      </w:r>
      <w:r w:rsidR="00D31178">
        <w:t> :</w:t>
      </w:r>
    </w:p>
    <w:p w:rsidR="00D31178" w:rsidRDefault="00D31178" w:rsidP="00D31178">
      <w:pPr>
        <w:pStyle w:val="Paragraphedeliste"/>
        <w:numPr>
          <w:ilvl w:val="0"/>
          <w:numId w:val="23"/>
        </w:numPr>
      </w:pPr>
      <w:r>
        <w:t>Directement dans les balises H</w:t>
      </w:r>
      <w:r w:rsidR="004A7A37">
        <w:t>tml</w:t>
      </w:r>
      <w:r>
        <w:t xml:space="preserve"> en ajoutant l’attribut </w:t>
      </w:r>
      <w:r w:rsidR="004A7A37">
        <w:t xml:space="preserve">d’événement </w:t>
      </w:r>
      <w:r>
        <w:t>correspondant</w:t>
      </w:r>
      <w:r w:rsidR="009C7D08">
        <w:t> :</w:t>
      </w:r>
    </w:p>
    <w:p w:rsidR="009C7D08" w:rsidRPr="009C7D08" w:rsidRDefault="009C7D08" w:rsidP="009C7D08">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9C7D08">
        <w:rPr>
          <w:rFonts w:ascii="Courier New" w:hAnsi="Courier New" w:cs="Courier New"/>
          <w:lang w:val="en-US"/>
        </w:rPr>
        <w:t>&lt;input type="button"</w:t>
      </w:r>
      <w:r>
        <w:rPr>
          <w:rFonts w:ascii="Courier New" w:hAnsi="Courier New" w:cs="Courier New"/>
          <w:lang w:val="en-US"/>
        </w:rPr>
        <w:t xml:space="preserve"> id="btn1"</w:t>
      </w:r>
      <w:r w:rsidRPr="009C7D08">
        <w:rPr>
          <w:rFonts w:ascii="Courier New" w:hAnsi="Courier New" w:cs="Courier New"/>
          <w:lang w:val="en-US"/>
        </w:rPr>
        <w:t xml:space="preserve"> </w:t>
      </w:r>
      <w:proofErr w:type="spellStart"/>
      <w:r w:rsidRPr="004A7A37">
        <w:rPr>
          <w:rFonts w:ascii="Courier New" w:hAnsi="Courier New" w:cs="Courier New"/>
          <w:b/>
          <w:highlight w:val="yellow"/>
          <w:lang w:val="en-US"/>
        </w:rPr>
        <w:t>onclick</w:t>
      </w:r>
      <w:proofErr w:type="spellEnd"/>
      <w:r w:rsidRPr="009C7D08">
        <w:rPr>
          <w:rFonts w:ascii="Courier New" w:hAnsi="Courier New" w:cs="Courier New"/>
          <w:lang w:val="en-US"/>
        </w:rPr>
        <w:t>="</w:t>
      </w:r>
      <w:proofErr w:type="spellStart"/>
      <w:proofErr w:type="gramStart"/>
      <w:r>
        <w:rPr>
          <w:rFonts w:ascii="Courier New" w:hAnsi="Courier New" w:cs="Courier New"/>
          <w:lang w:val="en-US"/>
        </w:rPr>
        <w:t>maFunctionJS</w:t>
      </w:r>
      <w:proofErr w:type="spellEnd"/>
      <w:r w:rsidRPr="009C7D08">
        <w:rPr>
          <w:rFonts w:ascii="Courier New" w:hAnsi="Courier New" w:cs="Courier New"/>
          <w:lang w:val="en-US"/>
        </w:rPr>
        <w:t>(</w:t>
      </w:r>
      <w:proofErr w:type="gramEnd"/>
      <w:r w:rsidRPr="009C7D08">
        <w:rPr>
          <w:rFonts w:ascii="Courier New" w:hAnsi="Courier New" w:cs="Courier New"/>
          <w:lang w:val="en-US"/>
        </w:rPr>
        <w:t>);"</w:t>
      </w:r>
      <w:r>
        <w:rPr>
          <w:rFonts w:ascii="Courier New" w:hAnsi="Courier New" w:cs="Courier New"/>
          <w:lang w:val="en-US"/>
        </w:rPr>
        <w:t xml:space="preserve"> </w:t>
      </w:r>
      <w:r w:rsidRPr="009C7D08">
        <w:rPr>
          <w:rFonts w:ascii="Courier New" w:hAnsi="Courier New" w:cs="Courier New"/>
          <w:lang w:val="en-US"/>
        </w:rPr>
        <w:t>/&gt;</w:t>
      </w:r>
    </w:p>
    <w:p w:rsidR="00D31178" w:rsidRDefault="00D31178" w:rsidP="00D31178">
      <w:pPr>
        <w:pStyle w:val="Paragraphedeliste"/>
        <w:numPr>
          <w:ilvl w:val="0"/>
          <w:numId w:val="23"/>
        </w:numPr>
      </w:pPr>
      <w:r>
        <w:t>En JavaScript via le DOM-0</w:t>
      </w:r>
      <w:r w:rsidR="009C7D08">
        <w:t xml:space="preserve"> en passant par les propriétés </w:t>
      </w:r>
      <w:r w:rsidR="004A7A37">
        <w:t xml:space="preserve">événementielles </w:t>
      </w:r>
      <w:r w:rsidR="009C7D08">
        <w:t xml:space="preserve">des </w:t>
      </w:r>
      <w:r w:rsidR="004A7A37">
        <w:t>objets </w:t>
      </w:r>
      <w:r w:rsidR="009C7D08">
        <w:t>:</w:t>
      </w:r>
      <w:r>
        <w:t xml:space="preserve"> </w:t>
      </w:r>
    </w:p>
    <w:p w:rsidR="009C7D08" w:rsidRDefault="009C7D08" w:rsidP="009C7D08">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sidRPr="009C7D08">
        <w:rPr>
          <w:rFonts w:ascii="Courier New" w:hAnsi="Courier New" w:cs="Courier New"/>
          <w:lang w:val="en-US"/>
        </w:rPr>
        <w:t>var</w:t>
      </w:r>
      <w:proofErr w:type="spellEnd"/>
      <w:proofErr w:type="gramEnd"/>
      <w:r w:rsidRPr="009C7D08">
        <w:rPr>
          <w:rFonts w:ascii="Courier New" w:hAnsi="Courier New" w:cs="Courier New"/>
          <w:lang w:val="en-US"/>
        </w:rPr>
        <w:t xml:space="preserve"> </w:t>
      </w:r>
      <w:proofErr w:type="spellStart"/>
      <w:r w:rsidRPr="009C7D08">
        <w:rPr>
          <w:rFonts w:ascii="Courier New" w:hAnsi="Courier New" w:cs="Courier New"/>
          <w:lang w:val="en-US"/>
        </w:rPr>
        <w:t>btn</w:t>
      </w:r>
      <w:proofErr w:type="spellEnd"/>
      <w:r w:rsidRPr="009C7D08">
        <w:rPr>
          <w:rFonts w:ascii="Courier New" w:hAnsi="Courier New" w:cs="Courier New"/>
          <w:lang w:val="en-US"/>
        </w:rPr>
        <w:t xml:space="preserve"> = </w:t>
      </w:r>
      <w:proofErr w:type="spellStart"/>
      <w:r w:rsidRPr="009C7D08">
        <w:rPr>
          <w:rFonts w:ascii="Courier New" w:hAnsi="Courier New" w:cs="Courier New"/>
          <w:lang w:val="en-US"/>
        </w:rPr>
        <w:t>document.getElementById</w:t>
      </w:r>
      <w:proofErr w:type="spellEnd"/>
      <w:r w:rsidRPr="009C7D08">
        <w:rPr>
          <w:rFonts w:ascii="Courier New" w:hAnsi="Courier New" w:cs="Courier New"/>
          <w:lang w:val="en-US"/>
        </w:rPr>
        <w:t>(</w:t>
      </w:r>
      <w:r>
        <w:rPr>
          <w:rFonts w:ascii="Courier New" w:hAnsi="Courier New" w:cs="Courier New"/>
          <w:lang w:val="en-US"/>
        </w:rPr>
        <w:t>"</w:t>
      </w:r>
      <w:r w:rsidRPr="009C7D08">
        <w:rPr>
          <w:rFonts w:ascii="Courier New" w:hAnsi="Courier New" w:cs="Courier New"/>
          <w:lang w:val="en-US"/>
        </w:rPr>
        <w:t>btn1"</w:t>
      </w:r>
      <w:r>
        <w:rPr>
          <w:rFonts w:ascii="Courier New" w:hAnsi="Courier New" w:cs="Courier New"/>
          <w:lang w:val="en-US"/>
        </w:rPr>
        <w:t>);</w:t>
      </w:r>
    </w:p>
    <w:p w:rsidR="009C7D08" w:rsidRPr="009C7D08" w:rsidRDefault="009C7D08" w:rsidP="009C7D08">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r>
        <w:rPr>
          <w:rFonts w:ascii="Courier New" w:hAnsi="Courier New" w:cs="Courier New"/>
          <w:lang w:val="en-US"/>
        </w:rPr>
        <w:t>btn.</w:t>
      </w:r>
      <w:r w:rsidRPr="004A7A37">
        <w:rPr>
          <w:rFonts w:ascii="Courier New" w:hAnsi="Courier New" w:cs="Courier New"/>
          <w:b/>
          <w:highlight w:val="yellow"/>
          <w:lang w:val="en-US"/>
        </w:rPr>
        <w:t>onclick</w:t>
      </w:r>
      <w:proofErr w:type="spellEnd"/>
      <w:r>
        <w:rPr>
          <w:rFonts w:ascii="Courier New" w:hAnsi="Courier New" w:cs="Courier New"/>
          <w:lang w:val="en-US"/>
        </w:rPr>
        <w:t xml:space="preserve"> = </w:t>
      </w:r>
      <w:proofErr w:type="gramStart"/>
      <w:r>
        <w:rPr>
          <w:rFonts w:ascii="Courier New" w:hAnsi="Courier New" w:cs="Courier New"/>
          <w:lang w:val="en-US"/>
        </w:rPr>
        <w:t>function(</w:t>
      </w:r>
      <w:proofErr w:type="gramEnd"/>
      <w:r w:rsidR="004D570F">
        <w:rPr>
          <w:rFonts w:ascii="Courier New" w:hAnsi="Courier New" w:cs="Courier New"/>
          <w:lang w:val="en-US"/>
        </w:rPr>
        <w:t>e</w:t>
      </w:r>
      <w:r>
        <w:rPr>
          <w:rFonts w:ascii="Courier New" w:hAnsi="Courier New" w:cs="Courier New"/>
          <w:lang w:val="en-US"/>
        </w:rPr>
        <w:t>) { … };</w:t>
      </w:r>
    </w:p>
    <w:p w:rsidR="009C7D08" w:rsidRDefault="009C7D08" w:rsidP="00D31178">
      <w:pPr>
        <w:pStyle w:val="Paragraphedeliste"/>
        <w:numPr>
          <w:ilvl w:val="0"/>
          <w:numId w:val="23"/>
        </w:numPr>
      </w:pPr>
      <w:r>
        <w:t xml:space="preserve">En JavaScript via le DOM-2, en ajoutant un </w:t>
      </w:r>
      <w:proofErr w:type="spellStart"/>
      <w:r w:rsidR="004A7A37" w:rsidRPr="004A7A37">
        <w:rPr>
          <w:i/>
        </w:rPr>
        <w:t>handler</w:t>
      </w:r>
      <w:proofErr w:type="spellEnd"/>
      <w:r w:rsidR="004A7A37">
        <w:t xml:space="preserve"> d’</w:t>
      </w:r>
      <w:r>
        <w:t xml:space="preserve">événement à </w:t>
      </w:r>
      <w:r w:rsidR="004A7A37">
        <w:t>l’objet</w:t>
      </w:r>
      <w:r>
        <w:t> :</w:t>
      </w:r>
    </w:p>
    <w:p w:rsidR="009C7D08" w:rsidRDefault="009C7D08" w:rsidP="009C7D08">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sidRPr="009C7D08">
        <w:rPr>
          <w:rFonts w:ascii="Courier New" w:hAnsi="Courier New" w:cs="Courier New"/>
          <w:lang w:val="en-US"/>
        </w:rPr>
        <w:t>var</w:t>
      </w:r>
      <w:proofErr w:type="spellEnd"/>
      <w:proofErr w:type="gramEnd"/>
      <w:r w:rsidRPr="009C7D08">
        <w:rPr>
          <w:rFonts w:ascii="Courier New" w:hAnsi="Courier New" w:cs="Courier New"/>
          <w:lang w:val="en-US"/>
        </w:rPr>
        <w:t xml:space="preserve"> </w:t>
      </w:r>
      <w:proofErr w:type="spellStart"/>
      <w:r w:rsidRPr="009C7D08">
        <w:rPr>
          <w:rFonts w:ascii="Courier New" w:hAnsi="Courier New" w:cs="Courier New"/>
          <w:lang w:val="en-US"/>
        </w:rPr>
        <w:t>btn</w:t>
      </w:r>
      <w:proofErr w:type="spellEnd"/>
      <w:r w:rsidRPr="009C7D08">
        <w:rPr>
          <w:rFonts w:ascii="Courier New" w:hAnsi="Courier New" w:cs="Courier New"/>
          <w:lang w:val="en-US"/>
        </w:rPr>
        <w:t xml:space="preserve"> = </w:t>
      </w:r>
      <w:proofErr w:type="spellStart"/>
      <w:r w:rsidRPr="009C7D08">
        <w:rPr>
          <w:rFonts w:ascii="Courier New" w:hAnsi="Courier New" w:cs="Courier New"/>
          <w:lang w:val="en-US"/>
        </w:rPr>
        <w:t>document.getElementById</w:t>
      </w:r>
      <w:proofErr w:type="spellEnd"/>
      <w:r w:rsidRPr="009C7D08">
        <w:rPr>
          <w:rFonts w:ascii="Courier New" w:hAnsi="Courier New" w:cs="Courier New"/>
          <w:lang w:val="en-US"/>
        </w:rPr>
        <w:t>(</w:t>
      </w:r>
      <w:r>
        <w:rPr>
          <w:rFonts w:ascii="Courier New" w:hAnsi="Courier New" w:cs="Courier New"/>
          <w:lang w:val="en-US"/>
        </w:rPr>
        <w:t>"</w:t>
      </w:r>
      <w:r w:rsidRPr="009C7D08">
        <w:rPr>
          <w:rFonts w:ascii="Courier New" w:hAnsi="Courier New" w:cs="Courier New"/>
          <w:lang w:val="en-US"/>
        </w:rPr>
        <w:t>btn1"</w:t>
      </w:r>
      <w:r>
        <w:rPr>
          <w:rFonts w:ascii="Courier New" w:hAnsi="Courier New" w:cs="Courier New"/>
          <w:lang w:val="en-US"/>
        </w:rPr>
        <w:t>);</w:t>
      </w:r>
    </w:p>
    <w:p w:rsidR="009C7D08" w:rsidRPr="009C7D08" w:rsidRDefault="009C7D08" w:rsidP="009C7D08">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Pr>
          <w:rFonts w:ascii="Courier New" w:hAnsi="Courier New" w:cs="Courier New"/>
          <w:lang w:val="en-US"/>
        </w:rPr>
        <w:t>btn.</w:t>
      </w:r>
      <w:r w:rsidRPr="004A7A37">
        <w:rPr>
          <w:rFonts w:ascii="Courier New" w:hAnsi="Courier New" w:cs="Courier New"/>
          <w:b/>
          <w:highlight w:val="yellow"/>
          <w:lang w:val="en-US"/>
        </w:rPr>
        <w:t>addEventListener</w:t>
      </w:r>
      <w:proofErr w:type="spellEnd"/>
      <w:r>
        <w:rPr>
          <w:rFonts w:ascii="Courier New" w:hAnsi="Courier New" w:cs="Courier New"/>
          <w:lang w:val="en-US"/>
        </w:rPr>
        <w:t>(</w:t>
      </w:r>
      <w:proofErr w:type="gramEnd"/>
      <w:r>
        <w:rPr>
          <w:rFonts w:ascii="Courier New" w:hAnsi="Courier New" w:cs="Courier New"/>
          <w:lang w:val="en-US"/>
        </w:rPr>
        <w:t>"</w:t>
      </w:r>
      <w:r w:rsidRPr="00C50ED6">
        <w:rPr>
          <w:rFonts w:ascii="Courier New" w:hAnsi="Courier New" w:cs="Courier New"/>
          <w:b/>
          <w:lang w:val="en-US"/>
        </w:rPr>
        <w:t>click</w:t>
      </w:r>
      <w:r>
        <w:rPr>
          <w:rFonts w:ascii="Courier New" w:hAnsi="Courier New" w:cs="Courier New"/>
          <w:lang w:val="en-US"/>
        </w:rPr>
        <w:t>", function(</w:t>
      </w:r>
      <w:r w:rsidR="004D570F">
        <w:rPr>
          <w:rFonts w:ascii="Courier New" w:hAnsi="Courier New" w:cs="Courier New"/>
          <w:lang w:val="en-US"/>
        </w:rPr>
        <w:t>e</w:t>
      </w:r>
      <w:r>
        <w:rPr>
          <w:rFonts w:ascii="Courier New" w:hAnsi="Courier New" w:cs="Courier New"/>
          <w:lang w:val="en-US"/>
        </w:rPr>
        <w:t>) { … }</w:t>
      </w:r>
      <w:r w:rsidR="00A62C9C">
        <w:rPr>
          <w:rFonts w:ascii="Courier New" w:hAnsi="Courier New" w:cs="Courier New"/>
          <w:lang w:val="en-US"/>
        </w:rPr>
        <w:t>, false</w:t>
      </w:r>
      <w:r>
        <w:rPr>
          <w:rFonts w:ascii="Courier New" w:hAnsi="Courier New" w:cs="Courier New"/>
          <w:lang w:val="en-US"/>
        </w:rPr>
        <w:t>);</w:t>
      </w:r>
    </w:p>
    <w:p w:rsidR="00D64694" w:rsidRDefault="00D64694" w:rsidP="004965FA">
      <w:pPr>
        <w:rPr>
          <w:lang w:val="en-US"/>
        </w:rPr>
      </w:pPr>
    </w:p>
    <w:p w:rsidR="004A7A37" w:rsidRPr="004A7A37" w:rsidRDefault="004A7A37" w:rsidP="004965FA">
      <w:r w:rsidRPr="004A7A37">
        <w:t>Notez que l’</w:t>
      </w:r>
      <w:r>
        <w:t>argument bap</w:t>
      </w:r>
      <w:r w:rsidRPr="004A7A37">
        <w:t xml:space="preserve">tisé ici </w:t>
      </w:r>
      <w:r w:rsidRPr="004A7A37">
        <w:rPr>
          <w:rFonts w:ascii="Courier New" w:hAnsi="Courier New" w:cs="Courier New"/>
        </w:rPr>
        <w:t>‘e’</w:t>
      </w:r>
      <w:r w:rsidRPr="004A7A37">
        <w:t>, de type</w:t>
      </w:r>
      <w:r>
        <w:rPr>
          <w:rFonts w:ascii="Courier New" w:hAnsi="Courier New" w:cs="Courier New"/>
        </w:rPr>
        <w:t xml:space="preserve"> </w:t>
      </w:r>
      <w:proofErr w:type="spellStart"/>
      <w:r>
        <w:rPr>
          <w:rFonts w:ascii="Courier New" w:hAnsi="Courier New" w:cs="Courier New"/>
        </w:rPr>
        <w:t>event</w:t>
      </w:r>
      <w:proofErr w:type="spellEnd"/>
      <w:r w:rsidRPr="004A7A37">
        <w:t xml:space="preserve">, correspond à la transmission à la </w:t>
      </w:r>
      <w:r>
        <w:t>fo</w:t>
      </w:r>
      <w:r w:rsidRPr="004A7A37">
        <w:t xml:space="preserve">nction de la </w:t>
      </w:r>
      <w:r>
        <w:t>réfé</w:t>
      </w:r>
      <w:r w:rsidRPr="004A7A37">
        <w:t>rence à l’événement déclencheur</w:t>
      </w:r>
      <w:r w:rsidR="007920EA">
        <w:t xml:space="preserve"> (voir plus loin)</w:t>
      </w:r>
      <w:r>
        <w:t>.</w:t>
      </w:r>
    </w:p>
    <w:p w:rsidR="004D570F" w:rsidRPr="004A7A37" w:rsidRDefault="004D570F" w:rsidP="004965FA"/>
    <w:p w:rsidR="004D570F" w:rsidRDefault="004D570F" w:rsidP="004965FA">
      <w:r w:rsidRPr="00291FC6">
        <w:rPr>
          <w:i/>
          <w:highlight w:val="yellow"/>
        </w:rPr>
        <w:t xml:space="preserve">La 1ère méthode est </w:t>
      </w:r>
      <w:r w:rsidR="00770E78" w:rsidRPr="00291FC6">
        <w:rPr>
          <w:i/>
          <w:highlight w:val="yellow"/>
        </w:rPr>
        <w:t xml:space="preserve">aujourd’hui dépréciée et </w:t>
      </w:r>
      <w:r w:rsidRPr="00291FC6">
        <w:rPr>
          <w:i/>
          <w:highlight w:val="yellow"/>
        </w:rPr>
        <w:t>à proscrire</w:t>
      </w:r>
      <w:r>
        <w:t xml:space="preserve"> pour 2 raisons : </w:t>
      </w:r>
    </w:p>
    <w:p w:rsidR="004D570F" w:rsidRDefault="004D570F" w:rsidP="004D570F">
      <w:pPr>
        <w:pStyle w:val="Paragraphedeliste"/>
        <w:numPr>
          <w:ilvl w:val="0"/>
          <w:numId w:val="23"/>
        </w:numPr>
      </w:pPr>
      <w:r>
        <w:t>Tout d’abord, l’appel à la fonction JavaScript est faite depuis le code H</w:t>
      </w:r>
      <w:r w:rsidR="004A7A37">
        <w:t>tml</w:t>
      </w:r>
      <w:r>
        <w:t xml:space="preserve">, elle est donc </w:t>
      </w:r>
      <w:r w:rsidRPr="004A7A37">
        <w:rPr>
          <w:i/>
        </w:rPr>
        <w:t>intrusive</w:t>
      </w:r>
      <w:r>
        <w:t>. Elle ne respecte pas l’enrichissement progressif</w:t>
      </w:r>
      <w:r w:rsidR="004A7A37">
        <w:t xml:space="preserve"> et la séparation des couches</w:t>
      </w:r>
      <w:r>
        <w:t>.</w:t>
      </w:r>
    </w:p>
    <w:p w:rsidR="004D570F" w:rsidRDefault="004D570F" w:rsidP="004D570F">
      <w:pPr>
        <w:pStyle w:val="Paragraphedeliste"/>
        <w:numPr>
          <w:ilvl w:val="0"/>
          <w:numId w:val="23"/>
        </w:numPr>
      </w:pPr>
      <w:r>
        <w:t>De plus, le DOM</w:t>
      </w:r>
      <w:r w:rsidR="004A7A37">
        <w:t>-2</w:t>
      </w:r>
      <w:r>
        <w:t xml:space="preserve"> apporte beaucoup d’information via l’objet </w:t>
      </w:r>
      <w:proofErr w:type="spellStart"/>
      <w:r w:rsidRPr="00A410B9">
        <w:rPr>
          <w:rFonts w:ascii="Courier New" w:hAnsi="Courier New" w:cs="Courier New"/>
          <w:b/>
        </w:rPr>
        <w:t>event</w:t>
      </w:r>
      <w:proofErr w:type="spellEnd"/>
      <w:r w:rsidR="00C50ED6">
        <w:t>. Hors, cet</w:t>
      </w:r>
      <w:r w:rsidR="00A410B9">
        <w:t xml:space="preserve"> objet ne peut ê</w:t>
      </w:r>
      <w:r>
        <w:t>t</w:t>
      </w:r>
      <w:r w:rsidR="00A410B9">
        <w:t>re</w:t>
      </w:r>
      <w:r>
        <w:t xml:space="preserve"> créé via l’attribut HTML.</w:t>
      </w:r>
    </w:p>
    <w:p w:rsidR="004D570F" w:rsidRDefault="004D570F" w:rsidP="004D570F"/>
    <w:p w:rsidR="007920EA" w:rsidRDefault="00A410B9" w:rsidP="007920EA">
      <w:pPr>
        <w:rPr>
          <w:i/>
        </w:rPr>
      </w:pPr>
      <w:r>
        <w:t xml:space="preserve">Avec la deuxième méthode, toute association d’une fonction à un événement est écrasée lorsque l’on associe de nouveau une fonction à ce même événement. </w:t>
      </w:r>
      <w:r w:rsidR="007920EA" w:rsidRPr="00FF44B3">
        <w:rPr>
          <w:i/>
        </w:rPr>
        <w:t>Si on utilise des bibliothèques externes, on risque d’écraser un événement avec le DOM-0 !</w:t>
      </w:r>
    </w:p>
    <w:p w:rsidR="00A410B9" w:rsidRDefault="00A410B9" w:rsidP="004D570F"/>
    <w:p w:rsidR="004D570F" w:rsidRDefault="00A410B9" w:rsidP="004D570F">
      <w:r>
        <w:t>Avec</w:t>
      </w:r>
      <w:r w:rsidR="004D570F">
        <w:t xml:space="preserve"> </w:t>
      </w:r>
      <w:r>
        <w:t>la dernière méthode</w:t>
      </w:r>
      <w:r w:rsidR="00FF44B3">
        <w:t xml:space="preserve">, le DOM-2 permet </w:t>
      </w:r>
      <w:r>
        <w:t>d’associer à un même élément plusieurs fonctions liées au</w:t>
      </w:r>
      <w:r w:rsidR="00FF44B3">
        <w:t xml:space="preserve"> même type d’événement</w:t>
      </w:r>
      <w:r>
        <w:t> ; il suffit d’appeler successivement plusieurs</w:t>
      </w:r>
      <w:r w:rsidR="00FF44B3">
        <w:t xml:space="preserve"> </w:t>
      </w:r>
      <w:r>
        <w:t xml:space="preserve">fois la méthode </w:t>
      </w:r>
      <w:proofErr w:type="spellStart"/>
      <w:proofErr w:type="gramStart"/>
      <w:r w:rsidRPr="00A410B9">
        <w:rPr>
          <w:rFonts w:ascii="Courier New" w:hAnsi="Courier New" w:cs="Courier New"/>
        </w:rPr>
        <w:t>addEventListener</w:t>
      </w:r>
      <w:proofErr w:type="spellEnd"/>
      <w:r w:rsidRPr="00A410B9">
        <w:rPr>
          <w:rFonts w:ascii="Courier New" w:hAnsi="Courier New" w:cs="Courier New"/>
        </w:rPr>
        <w:t>(</w:t>
      </w:r>
      <w:proofErr w:type="gramEnd"/>
      <w:r w:rsidRPr="00A410B9">
        <w:rPr>
          <w:rFonts w:ascii="Courier New" w:hAnsi="Courier New" w:cs="Courier New"/>
        </w:rPr>
        <w:t>).</w:t>
      </w:r>
    </w:p>
    <w:p w:rsidR="00BB2DE2" w:rsidRDefault="00BB2DE2" w:rsidP="004D570F"/>
    <w:p w:rsidR="00FF44B3" w:rsidRDefault="00FF44B3" w:rsidP="004D570F">
      <w:r>
        <w:t>Le DOM-2 permet également de contrôler à quel</w:t>
      </w:r>
      <w:r w:rsidR="00BB7DA5">
        <w:t>le</w:t>
      </w:r>
      <w:r>
        <w:t xml:space="preserve"> </w:t>
      </w:r>
      <w:r w:rsidR="00BB7DA5">
        <w:t>phase</w:t>
      </w:r>
      <w:r w:rsidR="00A410B9">
        <w:t xml:space="preserve"> du cycle</w:t>
      </w:r>
      <w:r>
        <w:t xml:space="preserve"> l’événement sera appelé.</w:t>
      </w:r>
      <w:r w:rsidR="002C59EC">
        <w:t xml:space="preserve"> (via le 3</w:t>
      </w:r>
      <w:r w:rsidR="002C59EC" w:rsidRPr="002C59EC">
        <w:rPr>
          <w:vertAlign w:val="superscript"/>
        </w:rPr>
        <w:t>ème</w:t>
      </w:r>
      <w:r w:rsidR="002C59EC">
        <w:t xml:space="preserve"> paramètre booléen de la méthode </w:t>
      </w:r>
      <w:proofErr w:type="spellStart"/>
      <w:r w:rsidR="002C59EC" w:rsidRPr="00A410B9">
        <w:rPr>
          <w:rFonts w:ascii="Courier New" w:hAnsi="Courier New" w:cs="Courier New"/>
        </w:rPr>
        <w:t>addEventListener</w:t>
      </w:r>
      <w:proofErr w:type="spellEnd"/>
      <w:r w:rsidR="002C59EC" w:rsidRPr="00A410B9">
        <w:rPr>
          <w:rFonts w:ascii="Courier New" w:hAnsi="Courier New" w:cs="Courier New"/>
        </w:rPr>
        <w:t>()</w:t>
      </w:r>
      <w:r w:rsidR="002C59EC">
        <w:t>).</w:t>
      </w:r>
    </w:p>
    <w:p w:rsidR="00BB7DA5" w:rsidRPr="00A410B9" w:rsidRDefault="00BB7DA5" w:rsidP="004D570F">
      <w:r w:rsidRPr="00A410B9">
        <w:t xml:space="preserve">Imaginez que vous ayez une image dans une </w:t>
      </w:r>
      <w:r w:rsidRPr="00A410B9">
        <w:rPr>
          <w:rFonts w:ascii="Courier New" w:hAnsi="Courier New" w:cs="Courier New"/>
        </w:rPr>
        <w:t>div</w:t>
      </w:r>
      <w:r w:rsidRPr="00A410B9">
        <w:t xml:space="preserve"> et que ces 2 éléments </w:t>
      </w:r>
      <w:r w:rsidR="00A410B9" w:rsidRPr="00A410B9">
        <w:t xml:space="preserve">soient associés à des fonctions différentes pour le même </w:t>
      </w:r>
      <w:r w:rsidRPr="00A410B9">
        <w:t>évènement « </w:t>
      </w:r>
      <w:proofErr w:type="spellStart"/>
      <w:r w:rsidRPr="00A410B9">
        <w:rPr>
          <w:rFonts w:ascii="Courier New" w:hAnsi="Courier New" w:cs="Courier New"/>
        </w:rPr>
        <w:t>onmouseover</w:t>
      </w:r>
      <w:proofErr w:type="spellEnd"/>
      <w:r w:rsidRPr="00A410B9">
        <w:t xml:space="preserve"> ». Si vous passez votre souris sur l’image, quel événement sera </w:t>
      </w:r>
      <w:r w:rsidR="00A410B9" w:rsidRPr="00A410B9">
        <w:t>déclench</w:t>
      </w:r>
      <w:r w:rsidRPr="00A410B9">
        <w:t>é en 1</w:t>
      </w:r>
      <w:r w:rsidRPr="00A410B9">
        <w:rPr>
          <w:vertAlign w:val="superscript"/>
        </w:rPr>
        <w:t>er</w:t>
      </w:r>
      <w:r w:rsidRPr="00A410B9">
        <w:t> ?</w:t>
      </w:r>
    </w:p>
    <w:p w:rsidR="002B0920" w:rsidRDefault="002B0920" w:rsidP="004D570F">
      <w:r>
        <w:t xml:space="preserve">Quand un type d’événement est déclenché, il va se propager dans l’arbre du DOM depuis l’élément </w:t>
      </w:r>
      <w:r w:rsidRPr="00A410B9">
        <w:rPr>
          <w:rFonts w:ascii="Courier New" w:hAnsi="Courier New" w:cs="Courier New"/>
        </w:rPr>
        <w:t>document</w:t>
      </w:r>
      <w:r>
        <w:t xml:space="preserve"> jusqu’à l’élément le plus bas dans la hiérarchie du DOM (phase descendante ou dite de </w:t>
      </w:r>
      <w:r w:rsidRPr="00A410B9">
        <w:rPr>
          <w:b/>
          <w:i/>
        </w:rPr>
        <w:t>capture</w:t>
      </w:r>
      <w:r>
        <w:t xml:space="preserve">) puis il va remonter dans l’arbre jusqu’à l’élément </w:t>
      </w:r>
      <w:r w:rsidRPr="00A410B9">
        <w:t>document</w:t>
      </w:r>
      <w:r>
        <w:t xml:space="preserve"> (phase montante ou dite de </w:t>
      </w:r>
      <w:r w:rsidRPr="00A410B9">
        <w:rPr>
          <w:b/>
          <w:i/>
        </w:rPr>
        <w:t>bouillonnement</w:t>
      </w:r>
      <w:r>
        <w:t>).</w:t>
      </w:r>
      <w:r w:rsidR="00A410B9">
        <w:t xml:space="preserve"> Le dernier paramètre de la méthode </w:t>
      </w:r>
      <w:proofErr w:type="spellStart"/>
      <w:proofErr w:type="gramStart"/>
      <w:r w:rsidR="00A410B9" w:rsidRPr="00291FC6">
        <w:rPr>
          <w:rFonts w:ascii="Courier New" w:hAnsi="Courier New" w:cs="Courier New"/>
        </w:rPr>
        <w:t>addEventListener</w:t>
      </w:r>
      <w:proofErr w:type="spellEnd"/>
      <w:r w:rsidR="00A410B9" w:rsidRPr="00291FC6">
        <w:rPr>
          <w:rFonts w:ascii="Courier New" w:hAnsi="Courier New" w:cs="Courier New"/>
        </w:rPr>
        <w:t>(</w:t>
      </w:r>
      <w:proofErr w:type="gramEnd"/>
      <w:r w:rsidR="00A410B9" w:rsidRPr="00291FC6">
        <w:rPr>
          <w:rFonts w:ascii="Courier New" w:hAnsi="Courier New" w:cs="Courier New"/>
        </w:rPr>
        <w:t xml:space="preserve">) </w:t>
      </w:r>
      <w:r w:rsidR="00A410B9">
        <w:t>permet de contrôler cela.</w:t>
      </w:r>
    </w:p>
    <w:p w:rsidR="001D7064" w:rsidRDefault="001D7064" w:rsidP="004D570F"/>
    <w:p w:rsidR="007920EA" w:rsidRDefault="007920EA" w:rsidP="001D7064">
      <w:pPr>
        <w:rPr>
          <w:rFonts w:cs="Arial"/>
          <w:color w:val="000000"/>
          <w:szCs w:val="28"/>
        </w:rPr>
      </w:pPr>
    </w:p>
    <w:p w:rsidR="001D7064" w:rsidRDefault="001D7064" w:rsidP="001D7064">
      <w:pPr>
        <w:rPr>
          <w:rFonts w:cs="Arial"/>
          <w:color w:val="000000"/>
          <w:szCs w:val="28"/>
        </w:rPr>
      </w:pPr>
      <w:r>
        <w:rPr>
          <w:rFonts w:cs="Arial"/>
          <w:color w:val="000000"/>
          <w:szCs w:val="28"/>
        </w:rPr>
        <w:lastRenderedPageBreak/>
        <w:t xml:space="preserve">Voir </w:t>
      </w:r>
      <w:hyperlink r:id="rId28" w:anchor="event-flow" w:history="1">
        <w:r w:rsidRPr="00B50FB1">
          <w:rPr>
            <w:rStyle w:val="Lienhypertexte"/>
            <w:rFonts w:cs="Arial"/>
            <w:szCs w:val="28"/>
          </w:rPr>
          <w:t>https://www.w3.org/TR/DOM-Level-3-Events/#event-flow</w:t>
        </w:r>
      </w:hyperlink>
      <w:r>
        <w:rPr>
          <w:rFonts w:cs="Arial"/>
          <w:color w:val="000000"/>
          <w:szCs w:val="28"/>
        </w:rPr>
        <w:t xml:space="preserve"> </w:t>
      </w:r>
    </w:p>
    <w:p w:rsidR="0009487A" w:rsidRDefault="0009487A" w:rsidP="0009487A"/>
    <w:p w:rsidR="0009487A" w:rsidRPr="00FA7FB4" w:rsidRDefault="0009487A" w:rsidP="0009487A">
      <w:pPr>
        <w:rPr>
          <w:i/>
        </w:rPr>
      </w:pPr>
      <w:r w:rsidRPr="00FA7FB4">
        <w:rPr>
          <w:i/>
        </w:rPr>
        <w:t>Remarque : La phase descendante est très peu utilisée. Les attributs H</w:t>
      </w:r>
      <w:r w:rsidR="00374BB0">
        <w:rPr>
          <w:i/>
        </w:rPr>
        <w:t>tml</w:t>
      </w:r>
      <w:r w:rsidRPr="00FA7FB4">
        <w:rPr>
          <w:i/>
        </w:rPr>
        <w:t>, le DOM-0 et les anciennes versions des navigateurs ne gèrent que la phase montante</w:t>
      </w:r>
      <w:r w:rsidR="00C50ED6" w:rsidRPr="00FA7FB4">
        <w:rPr>
          <w:i/>
        </w:rPr>
        <w:t xml:space="preserve"> (</w:t>
      </w:r>
      <w:r w:rsidR="00A410B9">
        <w:rPr>
          <w:i/>
        </w:rPr>
        <w:t xml:space="preserve">valeur </w:t>
      </w:r>
      <w:r w:rsidR="00C50ED6" w:rsidRPr="00FA7FB4">
        <w:rPr>
          <w:i/>
        </w:rPr>
        <w:t>"</w:t>
      </w:r>
      <w:r w:rsidR="00C50ED6" w:rsidRPr="00A410B9">
        <w:rPr>
          <w:rFonts w:ascii="Courier New" w:hAnsi="Courier New" w:cs="Courier New"/>
          <w:i/>
        </w:rPr>
        <w:t>false</w:t>
      </w:r>
      <w:r w:rsidR="00C50ED6" w:rsidRPr="00FA7FB4">
        <w:rPr>
          <w:i/>
        </w:rPr>
        <w:t>")</w:t>
      </w:r>
      <w:r w:rsidRPr="00FA7FB4">
        <w:rPr>
          <w:i/>
        </w:rPr>
        <w:t>.</w:t>
      </w:r>
    </w:p>
    <w:p w:rsidR="0009487A" w:rsidRDefault="0009487A" w:rsidP="004D570F"/>
    <w:p w:rsidR="007920EA" w:rsidRDefault="007920EA" w:rsidP="004D570F"/>
    <w:p w:rsidR="007920EA" w:rsidRDefault="007920EA" w:rsidP="007920EA">
      <w:pPr>
        <w:pStyle w:val="Titre2"/>
      </w:pPr>
      <w:bookmarkStart w:id="53" w:name="_Toc449435240"/>
      <w:r>
        <w:t xml:space="preserve">L’objet </w:t>
      </w:r>
      <w:proofErr w:type="spellStart"/>
      <w:r>
        <w:t>event</w:t>
      </w:r>
      <w:bookmarkEnd w:id="53"/>
      <w:proofErr w:type="spellEnd"/>
    </w:p>
    <w:p w:rsidR="007920EA" w:rsidRDefault="007920EA" w:rsidP="007920EA"/>
    <w:p w:rsidR="007920EA" w:rsidRDefault="007920EA" w:rsidP="007920EA">
      <w:r>
        <w:t xml:space="preserve">Avec la méthode </w:t>
      </w:r>
      <w:proofErr w:type="spellStart"/>
      <w:proofErr w:type="gramStart"/>
      <w:r w:rsidRPr="007920EA">
        <w:rPr>
          <w:rFonts w:ascii="Courier New" w:hAnsi="Courier New" w:cs="Courier New"/>
        </w:rPr>
        <w:t>addEventListener</w:t>
      </w:r>
      <w:proofErr w:type="spellEnd"/>
      <w:r w:rsidRPr="007920EA">
        <w:rPr>
          <w:rFonts w:ascii="Courier New" w:hAnsi="Courier New" w:cs="Courier New"/>
        </w:rPr>
        <w:t>(</w:t>
      </w:r>
      <w:proofErr w:type="gramEnd"/>
      <w:r w:rsidRPr="007920EA">
        <w:rPr>
          <w:rFonts w:ascii="Courier New" w:hAnsi="Courier New" w:cs="Courier New"/>
        </w:rPr>
        <w:t>)</w:t>
      </w:r>
      <w:r>
        <w:t xml:space="preserve"> DOM-2, on peut mentionner un paramètre pour la fonction appelée par l’événement. Ce paramètre sera un objet </w:t>
      </w:r>
      <w:proofErr w:type="spellStart"/>
      <w:r w:rsidRPr="007920EA">
        <w:rPr>
          <w:rFonts w:ascii="Courier New" w:hAnsi="Courier New" w:cs="Courier New"/>
          <w:b/>
          <w:highlight w:val="yellow"/>
        </w:rPr>
        <w:t>event</w:t>
      </w:r>
      <w:proofErr w:type="spellEnd"/>
      <w:r>
        <w:t xml:space="preserve"> qui contiendra différentes informations comme :</w:t>
      </w:r>
    </w:p>
    <w:p w:rsidR="007920EA" w:rsidRDefault="007920EA" w:rsidP="007920EA">
      <w:pPr>
        <w:pStyle w:val="Paragraphedeliste"/>
        <w:numPr>
          <w:ilvl w:val="0"/>
          <w:numId w:val="23"/>
        </w:numPr>
      </w:pPr>
      <w:r>
        <w:t xml:space="preserve">Le type d’événement déclencheur, </w:t>
      </w:r>
    </w:p>
    <w:p w:rsidR="007920EA" w:rsidRDefault="007920EA" w:rsidP="007920EA">
      <w:pPr>
        <w:pStyle w:val="Paragraphedeliste"/>
        <w:numPr>
          <w:ilvl w:val="0"/>
          <w:numId w:val="23"/>
        </w:numPr>
      </w:pPr>
      <w:r>
        <w:t>L’élément source,</w:t>
      </w:r>
    </w:p>
    <w:p w:rsidR="007920EA" w:rsidRDefault="007920EA" w:rsidP="007920EA">
      <w:pPr>
        <w:pStyle w:val="Paragraphedeliste"/>
        <w:numPr>
          <w:ilvl w:val="0"/>
          <w:numId w:val="23"/>
        </w:numPr>
      </w:pPr>
      <w:r>
        <w:t>Si c’est la souris, ses coordonnées,</w:t>
      </w:r>
    </w:p>
    <w:p w:rsidR="007920EA" w:rsidRDefault="007920EA" w:rsidP="007920EA">
      <w:pPr>
        <w:pStyle w:val="Paragraphedeliste"/>
        <w:numPr>
          <w:ilvl w:val="0"/>
          <w:numId w:val="23"/>
        </w:numPr>
      </w:pPr>
      <w:r>
        <w:t>Si c’est le clavier, la touche frappée …</w:t>
      </w:r>
    </w:p>
    <w:p w:rsidR="007920EA" w:rsidRDefault="007920EA" w:rsidP="007920EA">
      <w:pPr>
        <w:rPr>
          <w:highlight w:val="yellow"/>
        </w:rPr>
      </w:pPr>
    </w:p>
    <w:p w:rsidR="007920EA" w:rsidRDefault="007920EA" w:rsidP="007920EA">
      <w:r w:rsidRPr="001D7064">
        <w:rPr>
          <w:highlight w:val="yellow"/>
        </w:rPr>
        <w:t xml:space="preserve">L’objet </w:t>
      </w:r>
      <w:proofErr w:type="spellStart"/>
      <w:r w:rsidRPr="007920EA">
        <w:rPr>
          <w:rFonts w:ascii="Courier New" w:hAnsi="Courier New" w:cs="Courier New"/>
          <w:b/>
          <w:highlight w:val="yellow"/>
        </w:rPr>
        <w:t>event</w:t>
      </w:r>
      <w:proofErr w:type="spellEnd"/>
      <w:r>
        <w:t xml:space="preserve"> permet également d’annuler les opérations liées à l’événement et d’empêcher sa propagation avec les méthodes </w:t>
      </w:r>
      <w:proofErr w:type="spellStart"/>
      <w:proofErr w:type="gramStart"/>
      <w:r w:rsidRPr="00374BB0">
        <w:rPr>
          <w:rFonts w:ascii="Courier New" w:hAnsi="Courier New" w:cs="Courier New"/>
          <w:b/>
          <w:highlight w:val="yellow"/>
        </w:rPr>
        <w:t>preventDefault</w:t>
      </w:r>
      <w:proofErr w:type="spellEnd"/>
      <w:r w:rsidRPr="00374BB0">
        <w:rPr>
          <w:rFonts w:ascii="Courier New" w:hAnsi="Courier New" w:cs="Courier New"/>
          <w:b/>
          <w:highlight w:val="yellow"/>
        </w:rPr>
        <w:t>(</w:t>
      </w:r>
      <w:proofErr w:type="gramEnd"/>
      <w:r w:rsidRPr="00374BB0">
        <w:rPr>
          <w:rFonts w:ascii="Courier New" w:hAnsi="Courier New" w:cs="Courier New"/>
          <w:b/>
          <w:highlight w:val="yellow"/>
        </w:rPr>
        <w:t>)</w:t>
      </w:r>
      <w:r w:rsidRPr="00374BB0">
        <w:t xml:space="preserve"> et</w:t>
      </w:r>
      <w:r w:rsidRPr="001D7064">
        <w:rPr>
          <w:i/>
        </w:rPr>
        <w:t xml:space="preserve"> </w:t>
      </w:r>
      <w:proofErr w:type="spellStart"/>
      <w:r w:rsidRPr="00374BB0">
        <w:rPr>
          <w:rFonts w:ascii="Courier New" w:hAnsi="Courier New" w:cs="Courier New"/>
          <w:b/>
          <w:highlight w:val="yellow"/>
        </w:rPr>
        <w:t>stopPropagation</w:t>
      </w:r>
      <w:proofErr w:type="spellEnd"/>
      <w:r w:rsidRPr="00374BB0">
        <w:rPr>
          <w:rFonts w:ascii="Courier New" w:hAnsi="Courier New" w:cs="Courier New"/>
          <w:b/>
          <w:highlight w:val="yellow"/>
        </w:rPr>
        <w:t>()</w:t>
      </w:r>
      <w:r w:rsidRPr="007920EA">
        <w:rPr>
          <w:rFonts w:ascii="Courier New" w:hAnsi="Courier New" w:cs="Courier New"/>
        </w:rPr>
        <w:t>.</w:t>
      </w:r>
    </w:p>
    <w:p w:rsidR="007920EA" w:rsidRDefault="007920EA" w:rsidP="004D570F"/>
    <w:p w:rsidR="007920EA" w:rsidRDefault="007920EA" w:rsidP="004D570F"/>
    <w:p w:rsidR="0009487A" w:rsidRDefault="0009487A" w:rsidP="0009487A">
      <w:pPr>
        <w:pStyle w:val="Titre2"/>
      </w:pPr>
      <w:bookmarkStart w:id="54" w:name="_Toc449435241"/>
      <w:r>
        <w:t>Supprimer un événement</w:t>
      </w:r>
      <w:bookmarkEnd w:id="54"/>
    </w:p>
    <w:p w:rsidR="0009487A" w:rsidRPr="0009487A" w:rsidRDefault="0009487A" w:rsidP="0009487A"/>
    <w:p w:rsidR="004B0A9F" w:rsidRDefault="0009487A" w:rsidP="004D570F">
      <w:r>
        <w:t>O</w:t>
      </w:r>
      <w:r w:rsidR="004B0A9F">
        <w:t>n peut supprimer un</w:t>
      </w:r>
      <w:r w:rsidR="00772930">
        <w:t>e capture d’</w:t>
      </w:r>
      <w:r w:rsidR="004B0A9F">
        <w:t xml:space="preserve">événement avec la méthode </w:t>
      </w:r>
      <w:proofErr w:type="spellStart"/>
      <w:proofErr w:type="gramStart"/>
      <w:r w:rsidR="004B0A9F" w:rsidRPr="007920EA">
        <w:rPr>
          <w:rFonts w:ascii="Courier New" w:hAnsi="Courier New" w:cs="Courier New"/>
          <w:b/>
          <w:highlight w:val="yellow"/>
        </w:rPr>
        <w:t>removeEventListener</w:t>
      </w:r>
      <w:proofErr w:type="spellEnd"/>
      <w:r w:rsidR="004B0A9F" w:rsidRPr="007920EA">
        <w:rPr>
          <w:rFonts w:ascii="Courier New" w:hAnsi="Courier New" w:cs="Courier New"/>
          <w:b/>
          <w:highlight w:val="yellow"/>
        </w:rPr>
        <w:t>(</w:t>
      </w:r>
      <w:proofErr w:type="gramEnd"/>
      <w:r w:rsidR="004B0A9F" w:rsidRPr="007920EA">
        <w:rPr>
          <w:rFonts w:ascii="Courier New" w:hAnsi="Courier New" w:cs="Courier New"/>
          <w:b/>
          <w:highlight w:val="yellow"/>
        </w:rPr>
        <w:t>)</w:t>
      </w:r>
      <w:r>
        <w:t> :</w:t>
      </w:r>
    </w:p>
    <w:p w:rsidR="0009487A" w:rsidRDefault="0009487A" w:rsidP="0009487A">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sidRPr="009C7D08">
        <w:rPr>
          <w:rFonts w:ascii="Courier New" w:hAnsi="Courier New" w:cs="Courier New"/>
          <w:lang w:val="en-US"/>
        </w:rPr>
        <w:t>var</w:t>
      </w:r>
      <w:proofErr w:type="spellEnd"/>
      <w:proofErr w:type="gramEnd"/>
      <w:r w:rsidRPr="009C7D08">
        <w:rPr>
          <w:rFonts w:ascii="Courier New" w:hAnsi="Courier New" w:cs="Courier New"/>
          <w:lang w:val="en-US"/>
        </w:rPr>
        <w:t xml:space="preserve"> </w:t>
      </w:r>
      <w:proofErr w:type="spellStart"/>
      <w:r w:rsidRPr="009C7D08">
        <w:rPr>
          <w:rFonts w:ascii="Courier New" w:hAnsi="Courier New" w:cs="Courier New"/>
          <w:lang w:val="en-US"/>
        </w:rPr>
        <w:t>btn</w:t>
      </w:r>
      <w:proofErr w:type="spellEnd"/>
      <w:r w:rsidRPr="009C7D08">
        <w:rPr>
          <w:rFonts w:ascii="Courier New" w:hAnsi="Courier New" w:cs="Courier New"/>
          <w:lang w:val="en-US"/>
        </w:rPr>
        <w:t xml:space="preserve"> = </w:t>
      </w:r>
      <w:proofErr w:type="spellStart"/>
      <w:r w:rsidRPr="009C7D08">
        <w:rPr>
          <w:rFonts w:ascii="Courier New" w:hAnsi="Courier New" w:cs="Courier New"/>
          <w:lang w:val="en-US"/>
        </w:rPr>
        <w:t>document.getElementById</w:t>
      </w:r>
      <w:proofErr w:type="spellEnd"/>
      <w:r w:rsidRPr="009C7D08">
        <w:rPr>
          <w:rFonts w:ascii="Courier New" w:hAnsi="Courier New" w:cs="Courier New"/>
          <w:lang w:val="en-US"/>
        </w:rPr>
        <w:t>(</w:t>
      </w:r>
      <w:r>
        <w:rPr>
          <w:rFonts w:ascii="Courier New" w:hAnsi="Courier New" w:cs="Courier New"/>
          <w:lang w:val="en-US"/>
        </w:rPr>
        <w:t>"</w:t>
      </w:r>
      <w:r w:rsidRPr="009C7D08">
        <w:rPr>
          <w:rFonts w:ascii="Courier New" w:hAnsi="Courier New" w:cs="Courier New"/>
          <w:lang w:val="en-US"/>
        </w:rPr>
        <w:t>btn1"</w:t>
      </w:r>
      <w:r>
        <w:rPr>
          <w:rFonts w:ascii="Courier New" w:hAnsi="Courier New" w:cs="Courier New"/>
          <w:lang w:val="en-US"/>
        </w:rPr>
        <w:t>);</w:t>
      </w:r>
    </w:p>
    <w:p w:rsidR="0009487A" w:rsidRPr="009C7D08" w:rsidRDefault="0009487A" w:rsidP="0009487A">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Pr>
          <w:rFonts w:ascii="Courier New" w:hAnsi="Courier New" w:cs="Courier New"/>
          <w:lang w:val="en-US"/>
        </w:rPr>
        <w:t>btn.</w:t>
      </w:r>
      <w:r w:rsidRPr="004D570F">
        <w:rPr>
          <w:rFonts w:ascii="Courier New" w:hAnsi="Courier New" w:cs="Courier New"/>
          <w:b/>
          <w:lang w:val="en-US"/>
        </w:rPr>
        <w:t>addEventListener</w:t>
      </w:r>
      <w:proofErr w:type="spellEnd"/>
      <w:r>
        <w:rPr>
          <w:rFonts w:ascii="Courier New" w:hAnsi="Courier New" w:cs="Courier New"/>
          <w:lang w:val="en-US"/>
        </w:rPr>
        <w:t>(</w:t>
      </w:r>
      <w:proofErr w:type="gramEnd"/>
      <w:r>
        <w:rPr>
          <w:rFonts w:ascii="Courier New" w:hAnsi="Courier New" w:cs="Courier New"/>
          <w:lang w:val="en-US"/>
        </w:rPr>
        <w:t xml:space="preserve">"click", </w:t>
      </w:r>
      <w:proofErr w:type="spellStart"/>
      <w:r>
        <w:rPr>
          <w:rFonts w:ascii="Courier New" w:hAnsi="Courier New" w:cs="Courier New"/>
          <w:lang w:val="en-US"/>
        </w:rPr>
        <w:t>maFunctionJS</w:t>
      </w:r>
      <w:proofErr w:type="spellEnd"/>
      <w:r>
        <w:rPr>
          <w:rFonts w:ascii="Courier New" w:hAnsi="Courier New" w:cs="Courier New"/>
          <w:lang w:val="en-US"/>
        </w:rPr>
        <w:t>, false);</w:t>
      </w:r>
    </w:p>
    <w:p w:rsidR="0009487A" w:rsidRPr="009C7D08" w:rsidRDefault="0009487A" w:rsidP="0009487A">
      <w:pPr>
        <w:pStyle w:val="Paragraphedeliste"/>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proofErr w:type="spellStart"/>
      <w:proofErr w:type="gramStart"/>
      <w:r>
        <w:rPr>
          <w:rFonts w:ascii="Courier New" w:hAnsi="Courier New" w:cs="Courier New"/>
          <w:lang w:val="en-US"/>
        </w:rPr>
        <w:t>btn.</w:t>
      </w:r>
      <w:r>
        <w:rPr>
          <w:rFonts w:ascii="Courier New" w:hAnsi="Courier New" w:cs="Courier New"/>
          <w:b/>
          <w:lang w:val="en-US"/>
        </w:rPr>
        <w:t>remove</w:t>
      </w:r>
      <w:r w:rsidRPr="004D570F">
        <w:rPr>
          <w:rFonts w:ascii="Courier New" w:hAnsi="Courier New" w:cs="Courier New"/>
          <w:b/>
          <w:lang w:val="en-US"/>
        </w:rPr>
        <w:t>EventListener</w:t>
      </w:r>
      <w:proofErr w:type="spellEnd"/>
      <w:r>
        <w:rPr>
          <w:rFonts w:ascii="Courier New" w:hAnsi="Courier New" w:cs="Courier New"/>
          <w:lang w:val="en-US"/>
        </w:rPr>
        <w:t>(</w:t>
      </w:r>
      <w:proofErr w:type="gramEnd"/>
      <w:r>
        <w:rPr>
          <w:rFonts w:ascii="Courier New" w:hAnsi="Courier New" w:cs="Courier New"/>
          <w:lang w:val="en-US"/>
        </w:rPr>
        <w:t xml:space="preserve">"click", </w:t>
      </w:r>
      <w:proofErr w:type="spellStart"/>
      <w:r w:rsidR="0089758C">
        <w:rPr>
          <w:rFonts w:ascii="Courier New" w:hAnsi="Courier New" w:cs="Courier New"/>
          <w:lang w:val="en-US"/>
        </w:rPr>
        <w:t>maFunctionJS</w:t>
      </w:r>
      <w:proofErr w:type="spellEnd"/>
      <w:r>
        <w:rPr>
          <w:rFonts w:ascii="Courier New" w:hAnsi="Courier New" w:cs="Courier New"/>
          <w:lang w:val="en-US"/>
        </w:rPr>
        <w:t>, false);</w:t>
      </w:r>
    </w:p>
    <w:p w:rsidR="004D570F" w:rsidRPr="00EC6188" w:rsidRDefault="004D570F" w:rsidP="004965FA">
      <w:pPr>
        <w:rPr>
          <w:lang w:val="en-US"/>
        </w:rPr>
      </w:pPr>
    </w:p>
    <w:p w:rsidR="007920EA" w:rsidRPr="00EC6188" w:rsidRDefault="007920EA" w:rsidP="004965FA">
      <w:pPr>
        <w:rPr>
          <w:lang w:val="en-US"/>
        </w:rPr>
      </w:pPr>
    </w:p>
    <w:p w:rsidR="00374BB0" w:rsidRPr="00EC6188" w:rsidRDefault="00374BB0">
      <w:pPr>
        <w:suppressAutoHyphens w:val="0"/>
        <w:spacing w:after="0" w:line="240" w:lineRule="auto"/>
        <w:ind w:right="0"/>
        <w:jc w:val="left"/>
        <w:rPr>
          <w:rFonts w:ascii="Wingdings" w:hAnsi="Wingdings"/>
          <w:b/>
          <w:bCs/>
          <w:i/>
          <w:smallCaps/>
          <w:color w:val="FD7A03"/>
          <w:spacing w:val="4"/>
          <w:sz w:val="40"/>
          <w:szCs w:val="56"/>
          <w:lang w:val="en-US"/>
        </w:rPr>
      </w:pPr>
      <w:r w:rsidRPr="00EC6188">
        <w:rPr>
          <w:rFonts w:ascii="Wingdings" w:hAnsi="Wingdings"/>
          <w:i/>
          <w:sz w:val="40"/>
          <w:szCs w:val="56"/>
          <w:lang w:val="en-US"/>
        </w:rPr>
        <w:br w:type="page"/>
      </w:r>
    </w:p>
    <w:p w:rsidR="007920EA" w:rsidRDefault="007920EA" w:rsidP="007920EA">
      <w:pPr>
        <w:pStyle w:val="Titre2"/>
      </w:pPr>
      <w:bookmarkStart w:id="55" w:name="_Toc449435242"/>
      <w:r w:rsidRPr="00A81B6B">
        <w:rPr>
          <w:rFonts w:ascii="Wingdings" w:hAnsi="Wingdings"/>
          <w:i/>
          <w:sz w:val="40"/>
          <w:szCs w:val="56"/>
        </w:rPr>
        <w:lastRenderedPageBreak/>
        <w:t></w:t>
      </w:r>
      <w:r>
        <w:rPr>
          <w:rFonts w:ascii="Wingdings" w:hAnsi="Wingdings"/>
          <w:sz w:val="36"/>
        </w:rPr>
        <w:t></w:t>
      </w:r>
      <w:r w:rsidR="001D0287">
        <w:t>Exercice : O</w:t>
      </w:r>
      <w:r>
        <w:t>rdre des événements</w:t>
      </w:r>
      <w:bookmarkEnd w:id="55"/>
    </w:p>
    <w:p w:rsidR="007920EA" w:rsidRDefault="007920EA" w:rsidP="007920EA">
      <w:r>
        <w:t xml:space="preserve">Testez </w:t>
      </w:r>
      <w:r w:rsidRPr="00F972A4">
        <w:t>l</w:t>
      </w:r>
      <w:r>
        <w:t>’</w:t>
      </w:r>
      <w:r w:rsidRPr="00F972A4">
        <w:t xml:space="preserve">exemple </w:t>
      </w:r>
      <w:r>
        <w:t xml:space="preserve">fourni </w:t>
      </w:r>
      <w:r w:rsidRPr="00F972A4">
        <w:t>« </w:t>
      </w:r>
      <w:r w:rsidRPr="007920EA">
        <w:rPr>
          <w:b/>
        </w:rPr>
        <w:t>ordre des événements.html</w:t>
      </w:r>
      <w:r>
        <w:t xml:space="preserve"> </w:t>
      </w:r>
      <w:r w:rsidRPr="00F972A4">
        <w:t>»</w:t>
      </w:r>
      <w:r>
        <w:t xml:space="preserve"> : étudiez le code et testez dans votre navigateur </w:t>
      </w:r>
      <w:r w:rsidR="00374BB0">
        <w:t>en observant la console</w:t>
      </w:r>
      <w:r w:rsidR="002A6EB9">
        <w:t xml:space="preserve"> et</w:t>
      </w:r>
      <w:r>
        <w:t xml:space="preserve"> en plaçant des points d’arrêt </w:t>
      </w:r>
      <w:r w:rsidR="002A6EB9">
        <w:t>pour exécuter</w:t>
      </w:r>
      <w:r>
        <w:t xml:space="preserve"> le script pas à pas.</w:t>
      </w:r>
    </w:p>
    <w:p w:rsidR="007920EA" w:rsidRDefault="007920EA" w:rsidP="00A73677"/>
    <w:p w:rsidR="00EC6188" w:rsidRDefault="00EC6188" w:rsidP="00A73677"/>
    <w:p w:rsidR="00EC6188" w:rsidRDefault="00EC6188" w:rsidP="00EC6188">
      <w:pPr>
        <w:pStyle w:val="Titre2"/>
      </w:pPr>
      <w:bookmarkStart w:id="56" w:name="_Toc449435243"/>
      <w:r w:rsidRPr="00A81B6B">
        <w:rPr>
          <w:rFonts w:ascii="Wingdings" w:hAnsi="Wingdings"/>
          <w:i/>
          <w:sz w:val="40"/>
          <w:szCs w:val="56"/>
        </w:rPr>
        <w:t></w:t>
      </w:r>
      <w:r>
        <w:rPr>
          <w:rFonts w:ascii="Wingdings" w:hAnsi="Wingdings"/>
          <w:sz w:val="36"/>
        </w:rPr>
        <w:t></w:t>
      </w:r>
      <w:r w:rsidRPr="007920EA">
        <w:t xml:space="preserve"> </w:t>
      </w:r>
      <w:r>
        <w:t>Exercice : Manipulons les événements</w:t>
      </w:r>
      <w:bookmarkEnd w:id="56"/>
    </w:p>
    <w:p w:rsidR="007920EA" w:rsidRDefault="00EC6188" w:rsidP="007920EA">
      <w:r>
        <w:t xml:space="preserve">Reprenez l’exercice « Manipulons de DOM » pour implémenter par JavaScript le </w:t>
      </w:r>
      <w:proofErr w:type="spellStart"/>
      <w:r w:rsidRPr="00EC6188">
        <w:rPr>
          <w:i/>
        </w:rPr>
        <w:t>handler</w:t>
      </w:r>
      <w:proofErr w:type="spellEnd"/>
      <w:r>
        <w:t xml:space="preserve"> d’événement sur le bouton </w:t>
      </w:r>
      <w:r w:rsidRPr="00EC6188">
        <w:rPr>
          <w:rFonts w:ascii="Courier New" w:hAnsi="Courier New" w:cs="Courier New"/>
        </w:rPr>
        <w:t>Choix</w:t>
      </w:r>
      <w:r>
        <w:t xml:space="preserve"> à l’aide d’une fonction JavaScript (interne ou externe) en auto-exécution dès le chargement de la page. Testez que le comportement reste bien identique.</w:t>
      </w:r>
    </w:p>
    <w:p w:rsidR="00EC6188" w:rsidRDefault="00EC6188" w:rsidP="007920EA"/>
    <w:p w:rsidR="00EC6188" w:rsidRPr="007920EA" w:rsidRDefault="00EC6188" w:rsidP="007920EA"/>
    <w:p w:rsidR="0000644B" w:rsidRDefault="0000644B" w:rsidP="0000644B">
      <w:pPr>
        <w:pStyle w:val="Titre2"/>
      </w:pPr>
      <w:bookmarkStart w:id="57" w:name="_Toc449435244"/>
      <w:r w:rsidRPr="00A81B6B">
        <w:rPr>
          <w:rFonts w:ascii="Wingdings" w:hAnsi="Wingdings"/>
          <w:i/>
          <w:sz w:val="40"/>
          <w:szCs w:val="56"/>
        </w:rPr>
        <w:t></w:t>
      </w:r>
      <w:r>
        <w:rPr>
          <w:rFonts w:ascii="Wingdings" w:hAnsi="Wingdings"/>
          <w:sz w:val="36"/>
        </w:rPr>
        <w:t></w:t>
      </w:r>
      <w:r w:rsidR="007920EA" w:rsidRPr="007920EA">
        <w:t xml:space="preserve"> </w:t>
      </w:r>
      <w:r w:rsidR="007920EA">
        <w:t xml:space="preserve">Exercice : </w:t>
      </w:r>
      <w:r>
        <w:t>Le post-it</w:t>
      </w:r>
      <w:bookmarkEnd w:id="57"/>
    </w:p>
    <w:p w:rsidR="007920EA" w:rsidRDefault="00374BB0" w:rsidP="007920EA">
      <w:r>
        <w:t>Réalisez maintenant l’exercice « </w:t>
      </w:r>
      <w:r w:rsidRPr="00374BB0">
        <w:rPr>
          <w:b/>
        </w:rPr>
        <w:t>le Post-it</w:t>
      </w:r>
      <w:r>
        <w:t xml:space="preserve"> » de manière à mettre </w:t>
      </w:r>
      <w:r w:rsidR="00EC6188">
        <w:t>en</w:t>
      </w:r>
      <w:r>
        <w:t xml:space="preserve"> œuvre la manipulation des éléments de la page lors d’événements divers.</w:t>
      </w:r>
    </w:p>
    <w:p w:rsidR="00374BB0" w:rsidRDefault="00374BB0" w:rsidP="007920EA"/>
    <w:p w:rsidR="00374BB0" w:rsidRPr="007920EA" w:rsidRDefault="00374BB0" w:rsidP="007920EA"/>
    <w:p w:rsidR="00267E66" w:rsidRDefault="00267E66" w:rsidP="00267E66">
      <w:pPr>
        <w:pStyle w:val="Titre2"/>
      </w:pPr>
      <w:bookmarkStart w:id="58" w:name="_Toc449435245"/>
      <w:r w:rsidRPr="00A81B6B">
        <w:rPr>
          <w:rFonts w:ascii="Wingdings" w:hAnsi="Wingdings"/>
          <w:i/>
          <w:sz w:val="40"/>
          <w:szCs w:val="56"/>
        </w:rPr>
        <w:t></w:t>
      </w:r>
      <w:r>
        <w:rPr>
          <w:rFonts w:ascii="Wingdings" w:hAnsi="Wingdings"/>
          <w:sz w:val="36"/>
        </w:rPr>
        <w:t></w:t>
      </w:r>
      <w:r w:rsidR="007920EA" w:rsidRPr="007920EA">
        <w:t xml:space="preserve"> </w:t>
      </w:r>
      <w:r w:rsidR="007920EA">
        <w:t xml:space="preserve">Exercice : </w:t>
      </w:r>
      <w:r>
        <w:t>Le chrono</w:t>
      </w:r>
      <w:bookmarkEnd w:id="58"/>
    </w:p>
    <w:p w:rsidR="007920EA" w:rsidRPr="007920EA" w:rsidRDefault="00374BB0" w:rsidP="007920EA">
      <w:r>
        <w:t>Réalisez maintenant l’exercice « </w:t>
      </w:r>
      <w:r w:rsidRPr="00374BB0">
        <w:rPr>
          <w:b/>
        </w:rPr>
        <w:t>le Chrono</w:t>
      </w:r>
      <w:r>
        <w:t xml:space="preserve"> » de manière à mettre en œuvre et gérer un </w:t>
      </w:r>
      <w:proofErr w:type="spellStart"/>
      <w:r w:rsidRPr="00374BB0">
        <w:rPr>
          <w:i/>
        </w:rPr>
        <w:t>timer</w:t>
      </w:r>
      <w:proofErr w:type="spellEnd"/>
      <w:r>
        <w:t xml:space="preserve"> JavaScript (abordé en 4.7).</w:t>
      </w:r>
    </w:p>
    <w:p w:rsidR="00680B2C" w:rsidRDefault="00680B2C" w:rsidP="004965FA"/>
    <w:p w:rsidR="00EC4665" w:rsidRDefault="00EC4665">
      <w:pPr>
        <w:suppressAutoHyphens w:val="0"/>
        <w:spacing w:after="0" w:line="240" w:lineRule="auto"/>
        <w:ind w:right="0"/>
        <w:jc w:val="left"/>
        <w:rPr>
          <w:rFonts w:cs="Arial"/>
          <w:b/>
          <w:bCs/>
          <w:smallCaps/>
          <w:color w:val="FD7A03"/>
          <w:sz w:val="32"/>
          <w:szCs w:val="24"/>
        </w:rPr>
      </w:pPr>
      <w:bookmarkStart w:id="59" w:name="_Toc360022970"/>
      <w:r>
        <w:br w:type="page"/>
      </w:r>
    </w:p>
    <w:p w:rsidR="00EC4665" w:rsidRDefault="00EC4665" w:rsidP="00EC4665">
      <w:pPr>
        <w:pStyle w:val="Titre1"/>
        <w:tabs>
          <w:tab w:val="num" w:pos="360"/>
        </w:tabs>
        <w:suppressAutoHyphens w:val="0"/>
        <w:spacing w:before="240" w:after="60" w:line="240" w:lineRule="auto"/>
        <w:ind w:left="360" w:hanging="360"/>
        <w:jc w:val="left"/>
      </w:pPr>
      <w:bookmarkStart w:id="60" w:name="_Toc449435246"/>
      <w:r>
        <w:lastRenderedPageBreak/>
        <w:t>Les formulaires</w:t>
      </w:r>
      <w:bookmarkEnd w:id="59"/>
      <w:bookmarkEnd w:id="60"/>
    </w:p>
    <w:p w:rsidR="00B575AB" w:rsidRDefault="00B575AB" w:rsidP="00682795"/>
    <w:p w:rsidR="00341BBB" w:rsidRDefault="00341BBB" w:rsidP="00682795"/>
    <w:p w:rsidR="00BF293C" w:rsidRDefault="00BF293C" w:rsidP="00BF293C">
      <w:pPr>
        <w:pStyle w:val="Titre2"/>
        <w:suppressAutoHyphens w:val="0"/>
        <w:spacing w:before="240" w:after="240" w:line="240" w:lineRule="auto"/>
        <w:ind w:left="432" w:hanging="432"/>
      </w:pPr>
      <w:bookmarkStart w:id="61" w:name="_Toc456071184"/>
      <w:bookmarkStart w:id="62" w:name="_Toc151947986"/>
      <w:bookmarkStart w:id="63" w:name="_Toc336007870"/>
      <w:bookmarkStart w:id="64" w:name="_Toc336610176"/>
      <w:bookmarkStart w:id="65" w:name="_Toc444501797"/>
      <w:bookmarkStart w:id="66" w:name="_Toc449435247"/>
      <w:r>
        <w:t>Généralités</w:t>
      </w:r>
      <w:bookmarkEnd w:id="61"/>
      <w:bookmarkEnd w:id="62"/>
      <w:bookmarkEnd w:id="63"/>
      <w:bookmarkEnd w:id="64"/>
      <w:bookmarkEnd w:id="65"/>
      <w:bookmarkEnd w:id="66"/>
      <w:r>
        <w:t xml:space="preserve"> </w:t>
      </w:r>
    </w:p>
    <w:p w:rsidR="00BF293C" w:rsidRDefault="00BF293C" w:rsidP="00BF293C"/>
    <w:p w:rsidR="00BF293C" w:rsidRDefault="00BF293C" w:rsidP="00BF293C">
      <w:r>
        <w:t>Avec JavaScript, les formulaires Html prennent une toute autre dimension. N'oublions pas qu'en JavaScript, on peut accéder à chaque élément d'un formulaire pour y aller lire ou écrire une valeur, y associer un gestionnaire d'événement... Tous ces éléments renforceront grandement les capacités interactives de vos pages.</w:t>
      </w:r>
    </w:p>
    <w:p w:rsidR="00BF293C" w:rsidRDefault="00BF293C" w:rsidP="00BF293C"/>
    <w:p w:rsidR="0067017A" w:rsidRDefault="0067017A" w:rsidP="00BF293C"/>
    <w:p w:rsidR="00BF293C" w:rsidRDefault="00BF293C" w:rsidP="00BF293C">
      <w:pPr>
        <w:pStyle w:val="Titre2"/>
        <w:suppressAutoHyphens w:val="0"/>
        <w:spacing w:before="240" w:after="240" w:line="240" w:lineRule="auto"/>
        <w:ind w:left="432" w:hanging="432"/>
      </w:pPr>
      <w:bookmarkStart w:id="67" w:name="_Toc456071185"/>
      <w:bookmarkStart w:id="68" w:name="_Toc151947987"/>
      <w:bookmarkStart w:id="69" w:name="_Toc336007871"/>
      <w:bookmarkStart w:id="70" w:name="_Toc336610177"/>
      <w:bookmarkStart w:id="71" w:name="_Toc444501798"/>
      <w:bookmarkStart w:id="72" w:name="_Toc449435248"/>
      <w:r>
        <w:t>Déclaration d'un formulaire</w:t>
      </w:r>
      <w:bookmarkEnd w:id="67"/>
      <w:bookmarkEnd w:id="68"/>
      <w:bookmarkEnd w:id="69"/>
      <w:bookmarkEnd w:id="70"/>
      <w:bookmarkEnd w:id="71"/>
      <w:bookmarkEnd w:id="72"/>
      <w:r>
        <w:t xml:space="preserve"> </w:t>
      </w:r>
    </w:p>
    <w:p w:rsidR="00BF293C" w:rsidRDefault="00BF293C" w:rsidP="00BF293C"/>
    <w:p w:rsidR="00BF293C" w:rsidRDefault="00BF293C" w:rsidP="00BF293C">
      <w:r>
        <w:t xml:space="preserve">Un formulaire est l'élément Html déclaré par les balises </w:t>
      </w:r>
      <w:r w:rsidRPr="0067017A">
        <w:rPr>
          <w:rFonts w:ascii="Courier New" w:hAnsi="Courier New" w:cs="Courier New"/>
        </w:rPr>
        <w:t>&lt;</w:t>
      </w:r>
      <w:proofErr w:type="spellStart"/>
      <w:r w:rsidRPr="0067017A">
        <w:rPr>
          <w:rFonts w:ascii="Courier New" w:hAnsi="Courier New" w:cs="Courier New"/>
        </w:rPr>
        <w:t>form</w:t>
      </w:r>
      <w:proofErr w:type="spellEnd"/>
      <w:r w:rsidRPr="0067017A">
        <w:rPr>
          <w:rFonts w:ascii="Courier New" w:hAnsi="Courier New" w:cs="Courier New"/>
        </w:rPr>
        <w:t>&gt;&lt;/</w:t>
      </w:r>
      <w:proofErr w:type="spellStart"/>
      <w:r w:rsidRPr="0067017A">
        <w:rPr>
          <w:rFonts w:ascii="Courier New" w:hAnsi="Courier New" w:cs="Courier New"/>
        </w:rPr>
        <w:t>form</w:t>
      </w:r>
      <w:proofErr w:type="spellEnd"/>
      <w:r>
        <w:t>&gt;.</w:t>
      </w:r>
    </w:p>
    <w:p w:rsidR="00BF293C" w:rsidRDefault="00BF293C" w:rsidP="00BF293C">
      <w:r>
        <w:t xml:space="preserve">Il </w:t>
      </w:r>
      <w:r w:rsidR="0067017A">
        <w:t>faut noter qu'en JavaScript, l’</w:t>
      </w:r>
      <w:r>
        <w:t xml:space="preserve">attribut </w:t>
      </w:r>
      <w:r w:rsidRPr="0067017A">
        <w:rPr>
          <w:rFonts w:ascii="Courier New" w:hAnsi="Courier New" w:cs="Courier New"/>
        </w:rPr>
        <w:t>id="</w:t>
      </w:r>
      <w:proofErr w:type="spellStart"/>
      <w:r w:rsidRPr="0067017A">
        <w:rPr>
          <w:rFonts w:ascii="Courier New" w:hAnsi="Courier New" w:cs="Courier New"/>
        </w:rPr>
        <w:t>id_du_formulaire</w:t>
      </w:r>
      <w:proofErr w:type="spellEnd"/>
      <w:r w:rsidRPr="0067017A">
        <w:rPr>
          <w:rFonts w:ascii="Courier New" w:hAnsi="Courier New" w:cs="Courier New"/>
        </w:rPr>
        <w:t>"</w:t>
      </w:r>
      <w:r>
        <w:rPr>
          <w:i/>
        </w:rPr>
        <w:t xml:space="preserve"> </w:t>
      </w:r>
      <w:r w:rsidR="0067017A">
        <w:t>a toute</w:t>
      </w:r>
      <w:r>
        <w:t xml:space="preserve"> </w:t>
      </w:r>
      <w:r w:rsidR="0067017A">
        <w:t>son</w:t>
      </w:r>
      <w:r>
        <w:t xml:space="preserve"> importance pour désigner le chemin </w:t>
      </w:r>
      <w:r w:rsidR="0067017A">
        <w:t>d’accès global aux</w:t>
      </w:r>
      <w:r>
        <w:t xml:space="preserve"> éléments. En outre, les attributs </w:t>
      </w:r>
      <w:r w:rsidRPr="004C5883">
        <w:rPr>
          <w:rFonts w:ascii="Courier New" w:hAnsi="Courier New" w:cs="Courier New"/>
          <w:highlight w:val="yellow"/>
        </w:rPr>
        <w:t>action</w:t>
      </w:r>
      <w:r>
        <w:t xml:space="preserve"> et </w:t>
      </w:r>
      <w:proofErr w:type="spellStart"/>
      <w:r w:rsidRPr="004C5883">
        <w:rPr>
          <w:rFonts w:ascii="Courier New" w:hAnsi="Courier New" w:cs="Courier New"/>
          <w:highlight w:val="yellow"/>
        </w:rPr>
        <w:t>method</w:t>
      </w:r>
      <w:proofErr w:type="spellEnd"/>
      <w:r>
        <w:rPr>
          <w:i/>
        </w:rPr>
        <w:t xml:space="preserve"> </w:t>
      </w:r>
      <w:r>
        <w:t xml:space="preserve">sont </w:t>
      </w:r>
      <w:r w:rsidR="0067017A">
        <w:t xml:space="preserve">déterminants sur le comportement du navigateur lors de la soumission du formulaire mais ils restent </w:t>
      </w:r>
      <w:r>
        <w:t>facultatifs tant que vous ne faites pas appel au serveur</w:t>
      </w:r>
      <w:r w:rsidR="0067017A">
        <w:t xml:space="preserve"> Web</w:t>
      </w:r>
      <w:r>
        <w:t>.</w:t>
      </w:r>
    </w:p>
    <w:p w:rsidR="00BF293C" w:rsidRDefault="00BF293C" w:rsidP="00BF293C"/>
    <w:p w:rsidR="0067017A" w:rsidRDefault="0067017A" w:rsidP="00BF293C"/>
    <w:p w:rsidR="00BF293C" w:rsidRDefault="00BF293C" w:rsidP="00BF293C">
      <w:pPr>
        <w:pStyle w:val="Titre2"/>
        <w:suppressAutoHyphens w:val="0"/>
        <w:spacing w:before="240" w:after="240" w:line="240" w:lineRule="auto"/>
        <w:ind w:left="432" w:hanging="432"/>
      </w:pPr>
      <w:bookmarkStart w:id="73" w:name="_Toc336007872"/>
      <w:bookmarkStart w:id="74" w:name="_Toc336610178"/>
      <w:bookmarkStart w:id="75" w:name="_Toc444501799"/>
      <w:bookmarkStart w:id="76" w:name="_Toc449435249"/>
      <w:r>
        <w:t>Accès au formulaire et à ses éléments</w:t>
      </w:r>
      <w:bookmarkEnd w:id="73"/>
      <w:bookmarkEnd w:id="74"/>
      <w:bookmarkEnd w:id="75"/>
      <w:bookmarkEnd w:id="76"/>
    </w:p>
    <w:p w:rsidR="00BF293C" w:rsidRDefault="00BF293C" w:rsidP="00BF293C"/>
    <w:p w:rsidR="00BF293C" w:rsidRDefault="00BF293C" w:rsidP="00BF293C">
      <w:r>
        <w:t xml:space="preserve">En JavaScript, on peut accéder à un objet de la </w:t>
      </w:r>
      <w:r w:rsidR="0067017A">
        <w:t>page</w:t>
      </w:r>
      <w:r>
        <w:t xml:space="preserve"> via l’ar</w:t>
      </w:r>
      <w:r w:rsidR="0067017A">
        <w:t>borescence du DOM du navigateur e</w:t>
      </w:r>
      <w:r>
        <w:t>t des tableaux indicés et associatifs</w:t>
      </w:r>
      <w:r w:rsidR="004C5883">
        <w:t xml:space="preserve"> ; ainsi on peut accéder au </w:t>
      </w:r>
      <w:r w:rsidR="004C5883" w:rsidRPr="00374BB0">
        <w:rPr>
          <w:i/>
          <w:highlight w:val="yellow"/>
        </w:rPr>
        <w:t>formulaire lui-même</w:t>
      </w:r>
      <w:r w:rsidR="004C5883">
        <w:t> </w:t>
      </w:r>
      <w:r>
        <w:t>:</w:t>
      </w:r>
    </w:p>
    <w:p w:rsidR="00BF293C" w:rsidRPr="00BC2EA9" w:rsidRDefault="00BF293C" w:rsidP="00BF293C">
      <w:pPr>
        <w:pBdr>
          <w:top w:val="single" w:sz="4" w:space="1" w:color="auto"/>
          <w:left w:val="single" w:sz="4" w:space="4" w:color="auto"/>
          <w:bottom w:val="single" w:sz="4" w:space="1" w:color="auto"/>
          <w:right w:val="single" w:sz="4" w:space="1" w:color="auto"/>
        </w:pBdr>
        <w:ind w:left="851" w:right="-2"/>
        <w:rPr>
          <w:rFonts w:ascii="Courier New" w:hAnsi="Courier New" w:cs="Courier New"/>
        </w:rPr>
      </w:pPr>
      <w:proofErr w:type="spellStart"/>
      <w:proofErr w:type="gramStart"/>
      <w:r w:rsidRPr="00BC2EA9">
        <w:rPr>
          <w:rFonts w:ascii="Courier New" w:hAnsi="Courier New" w:cs="Courier New"/>
        </w:rPr>
        <w:t>document.forms</w:t>
      </w:r>
      <w:proofErr w:type="spellEnd"/>
      <w:r w:rsidRPr="00BC2EA9">
        <w:rPr>
          <w:rFonts w:ascii="Courier New" w:hAnsi="Courier New" w:cs="Courier New"/>
        </w:rPr>
        <w:t>[</w:t>
      </w:r>
      <w:proofErr w:type="gramEnd"/>
      <w:r w:rsidRPr="00BC2EA9">
        <w:rPr>
          <w:rFonts w:ascii="Courier New" w:hAnsi="Courier New" w:cs="Courier New"/>
        </w:rPr>
        <w:t>0]…</w:t>
      </w:r>
    </w:p>
    <w:p w:rsidR="00BF293C" w:rsidRPr="00BC2EA9" w:rsidRDefault="00BF293C" w:rsidP="00BF293C">
      <w:pPr>
        <w:pBdr>
          <w:top w:val="single" w:sz="4" w:space="1" w:color="auto"/>
          <w:left w:val="single" w:sz="4" w:space="4" w:color="auto"/>
          <w:bottom w:val="single" w:sz="4" w:space="1" w:color="auto"/>
          <w:right w:val="single" w:sz="4" w:space="1" w:color="auto"/>
        </w:pBdr>
        <w:ind w:left="851" w:right="-2"/>
        <w:rPr>
          <w:rFonts w:ascii="Courier New" w:hAnsi="Courier New" w:cs="Courier New"/>
        </w:rPr>
      </w:pPr>
      <w:proofErr w:type="spellStart"/>
      <w:proofErr w:type="gramStart"/>
      <w:r w:rsidRPr="00BC2EA9">
        <w:rPr>
          <w:rFonts w:ascii="Courier New" w:hAnsi="Courier New" w:cs="Courier New"/>
        </w:rPr>
        <w:t>document.forms</w:t>
      </w:r>
      <w:proofErr w:type="spellEnd"/>
      <w:r w:rsidRPr="00BC2EA9">
        <w:rPr>
          <w:rFonts w:ascii="Courier New" w:hAnsi="Courier New" w:cs="Courier New"/>
        </w:rPr>
        <w:t>[</w:t>
      </w:r>
      <w:proofErr w:type="gramEnd"/>
      <w:r w:rsidRPr="00BC2EA9">
        <w:rPr>
          <w:rFonts w:ascii="Courier New" w:hAnsi="Courier New" w:cs="Courier New"/>
        </w:rPr>
        <w:t>'</w:t>
      </w:r>
      <w:proofErr w:type="spellStart"/>
      <w:r w:rsidRPr="00BC2EA9">
        <w:rPr>
          <w:rFonts w:ascii="Courier New" w:hAnsi="Courier New" w:cs="Courier New"/>
        </w:rPr>
        <w:t>monFormulaire</w:t>
      </w:r>
      <w:proofErr w:type="spellEnd"/>
      <w:r w:rsidRPr="00BC2EA9">
        <w:rPr>
          <w:rFonts w:ascii="Courier New" w:hAnsi="Courier New" w:cs="Courier New"/>
        </w:rPr>
        <w:t>']…</w:t>
      </w:r>
    </w:p>
    <w:p w:rsidR="00BF293C" w:rsidRPr="00BC2EA9" w:rsidRDefault="00BF293C" w:rsidP="00BF293C">
      <w:pPr>
        <w:spacing w:after="0"/>
      </w:pPr>
    </w:p>
    <w:p w:rsidR="00BF293C" w:rsidRPr="00BC2EA9" w:rsidRDefault="00BF293C" w:rsidP="00BF293C">
      <w:pPr>
        <w:spacing w:after="0"/>
      </w:pPr>
    </w:p>
    <w:p w:rsidR="00BF293C" w:rsidRDefault="00BF293C" w:rsidP="00BF293C">
      <w:r>
        <w:t xml:space="preserve">On peut également accéder directement à tout élément via les deux méthodes suivantes qui reprennent les attributs </w:t>
      </w:r>
      <w:proofErr w:type="spellStart"/>
      <w:r w:rsidRPr="004C5883">
        <w:rPr>
          <w:rFonts w:ascii="Courier New" w:hAnsi="Courier New" w:cs="Courier New"/>
          <w:highlight w:val="yellow"/>
        </w:rPr>
        <w:t>name</w:t>
      </w:r>
      <w:proofErr w:type="spellEnd"/>
      <w:r>
        <w:t xml:space="preserve"> et </w:t>
      </w:r>
      <w:r w:rsidRPr="004C5883">
        <w:rPr>
          <w:rFonts w:ascii="Courier New" w:hAnsi="Courier New" w:cs="Courier New"/>
          <w:highlight w:val="yellow"/>
        </w:rPr>
        <w:t>id</w:t>
      </w:r>
      <w:r>
        <w:t xml:space="preserve"> </w:t>
      </w:r>
      <w:r w:rsidR="0067017A">
        <w:t xml:space="preserve">des </w:t>
      </w:r>
      <w:r w:rsidR="0067017A" w:rsidRPr="00374BB0">
        <w:rPr>
          <w:i/>
          <w:highlight w:val="yellow"/>
        </w:rPr>
        <w:t>éléments</w:t>
      </w:r>
      <w:r w:rsidR="0067017A">
        <w:t xml:space="preserve"> du formulaire</w:t>
      </w:r>
      <w:r>
        <w:t> :</w:t>
      </w:r>
    </w:p>
    <w:p w:rsidR="00BF293C" w:rsidRDefault="00BF293C" w:rsidP="00BF293C"/>
    <w:p w:rsidR="00BF293C" w:rsidRPr="00BC2EA9" w:rsidRDefault="00BF293C" w:rsidP="00BF293C">
      <w:pPr>
        <w:pBdr>
          <w:top w:val="single" w:sz="4" w:space="1" w:color="auto"/>
          <w:left w:val="single" w:sz="4" w:space="4" w:color="auto"/>
          <w:bottom w:val="single" w:sz="4" w:space="1" w:color="auto"/>
          <w:right w:val="single" w:sz="4" w:space="4" w:color="auto"/>
        </w:pBdr>
        <w:ind w:left="709"/>
        <w:rPr>
          <w:rFonts w:ascii="Courier New" w:hAnsi="Courier New" w:cs="Courier New"/>
        </w:rPr>
      </w:pPr>
      <w:r w:rsidRPr="00BC2EA9">
        <w:rPr>
          <w:rFonts w:ascii="Courier New" w:hAnsi="Courier New" w:cs="Courier New"/>
        </w:rPr>
        <w:t xml:space="preserve">// </w:t>
      </w:r>
      <w:proofErr w:type="gramStart"/>
      <w:r w:rsidRPr="00BC2EA9">
        <w:rPr>
          <w:rFonts w:ascii="Courier New" w:hAnsi="Courier New" w:cs="Courier New"/>
        </w:rPr>
        <w:t>retourne</w:t>
      </w:r>
      <w:proofErr w:type="gramEnd"/>
      <w:r w:rsidRPr="00BC2EA9">
        <w:rPr>
          <w:rFonts w:ascii="Courier New" w:hAnsi="Courier New" w:cs="Courier New"/>
        </w:rPr>
        <w:t xml:space="preserve"> l’élément </w:t>
      </w:r>
      <w:r w:rsidR="00540FD6">
        <w:rPr>
          <w:rFonts w:ascii="Courier New" w:hAnsi="Courier New" w:cs="Courier New"/>
        </w:rPr>
        <w:t xml:space="preserve">unique </w:t>
      </w:r>
      <w:r w:rsidRPr="00BC2EA9">
        <w:rPr>
          <w:rFonts w:ascii="Courier New" w:hAnsi="Courier New" w:cs="Courier New"/>
        </w:rPr>
        <w:t>indicé par id = '</w:t>
      </w:r>
      <w:proofErr w:type="spellStart"/>
      <w:r w:rsidRPr="00BC2EA9">
        <w:rPr>
          <w:rFonts w:ascii="Courier New" w:hAnsi="Courier New" w:cs="Courier New"/>
        </w:rPr>
        <w:t>idElt</w:t>
      </w:r>
      <w:proofErr w:type="spellEnd"/>
      <w:r w:rsidRPr="00BC2EA9">
        <w:rPr>
          <w:rFonts w:ascii="Courier New" w:hAnsi="Courier New" w:cs="Courier New"/>
        </w:rPr>
        <w:t>'</w:t>
      </w:r>
    </w:p>
    <w:p w:rsidR="00BF293C" w:rsidRPr="00BC2EA9" w:rsidRDefault="00BF293C" w:rsidP="00BF293C">
      <w:pPr>
        <w:pBdr>
          <w:top w:val="single" w:sz="4" w:space="1" w:color="auto"/>
          <w:left w:val="single" w:sz="4" w:space="4" w:color="auto"/>
          <w:bottom w:val="single" w:sz="4" w:space="1" w:color="auto"/>
          <w:right w:val="single" w:sz="4" w:space="4" w:color="auto"/>
        </w:pBdr>
        <w:ind w:left="709"/>
        <w:rPr>
          <w:rFonts w:ascii="Courier New" w:hAnsi="Courier New" w:cs="Courier New"/>
        </w:rPr>
      </w:pPr>
      <w:proofErr w:type="spellStart"/>
      <w:proofErr w:type="gramStart"/>
      <w:r w:rsidRPr="00BC2EA9">
        <w:rPr>
          <w:rFonts w:ascii="Courier New" w:hAnsi="Courier New" w:cs="Courier New"/>
        </w:rPr>
        <w:t>document.getElementById</w:t>
      </w:r>
      <w:proofErr w:type="spellEnd"/>
      <w:r w:rsidRPr="00BC2EA9">
        <w:rPr>
          <w:rFonts w:ascii="Courier New" w:hAnsi="Courier New" w:cs="Courier New"/>
        </w:rPr>
        <w:t>(</w:t>
      </w:r>
      <w:proofErr w:type="gramEnd"/>
      <w:r w:rsidRPr="00BC2EA9">
        <w:rPr>
          <w:rFonts w:ascii="Courier New" w:hAnsi="Courier New" w:cs="Courier New"/>
        </w:rPr>
        <w:t>'</w:t>
      </w:r>
      <w:proofErr w:type="spellStart"/>
      <w:r w:rsidRPr="00BC2EA9">
        <w:rPr>
          <w:rFonts w:ascii="Courier New" w:hAnsi="Courier New" w:cs="Courier New"/>
        </w:rPr>
        <w:t>idElt</w:t>
      </w:r>
      <w:proofErr w:type="spellEnd"/>
      <w:r w:rsidRPr="00BC2EA9">
        <w:rPr>
          <w:rFonts w:ascii="Courier New" w:hAnsi="Courier New" w:cs="Courier New"/>
        </w:rPr>
        <w:t>');</w:t>
      </w:r>
    </w:p>
    <w:p w:rsidR="00540FD6" w:rsidRDefault="00BF293C" w:rsidP="00BF293C">
      <w:pPr>
        <w:pBdr>
          <w:top w:val="single" w:sz="4" w:space="1" w:color="auto"/>
          <w:left w:val="single" w:sz="4" w:space="4" w:color="auto"/>
          <w:bottom w:val="single" w:sz="4" w:space="1" w:color="auto"/>
          <w:right w:val="single" w:sz="4" w:space="4" w:color="auto"/>
        </w:pBdr>
        <w:ind w:left="709"/>
        <w:rPr>
          <w:rFonts w:ascii="Courier New" w:hAnsi="Courier New" w:cs="Courier New"/>
        </w:rPr>
      </w:pPr>
      <w:r w:rsidRPr="00BC2EA9">
        <w:rPr>
          <w:rFonts w:ascii="Courier New" w:hAnsi="Courier New" w:cs="Courier New"/>
        </w:rPr>
        <w:t xml:space="preserve">// </w:t>
      </w:r>
      <w:proofErr w:type="gramStart"/>
      <w:r w:rsidRPr="00BC2EA9">
        <w:rPr>
          <w:rFonts w:ascii="Courier New" w:hAnsi="Courier New" w:cs="Courier New"/>
        </w:rPr>
        <w:t>retourne</w:t>
      </w:r>
      <w:proofErr w:type="gramEnd"/>
      <w:r w:rsidRPr="00BC2EA9">
        <w:rPr>
          <w:rFonts w:ascii="Courier New" w:hAnsi="Courier New" w:cs="Courier New"/>
        </w:rPr>
        <w:t xml:space="preserve"> la liste des éléments ayant comme </w:t>
      </w:r>
      <w:r w:rsidR="0067017A">
        <w:rPr>
          <w:rFonts w:ascii="Courier New" w:hAnsi="Courier New" w:cs="Courier New"/>
        </w:rPr>
        <w:t xml:space="preserve">attribut </w:t>
      </w:r>
      <w:r w:rsidR="00540FD6">
        <w:rPr>
          <w:rFonts w:ascii="Courier New" w:hAnsi="Courier New" w:cs="Courier New"/>
        </w:rPr>
        <w:t xml:space="preserve">HTML </w:t>
      </w:r>
    </w:p>
    <w:p w:rsidR="00BF293C" w:rsidRPr="00540FD6" w:rsidRDefault="00540FD6" w:rsidP="00BF293C">
      <w:pPr>
        <w:pBdr>
          <w:top w:val="single" w:sz="4" w:space="1" w:color="auto"/>
          <w:left w:val="single" w:sz="4" w:space="4" w:color="auto"/>
          <w:bottom w:val="single" w:sz="4" w:space="1" w:color="auto"/>
          <w:right w:val="single" w:sz="4" w:space="4" w:color="auto"/>
        </w:pBdr>
        <w:ind w:left="709"/>
        <w:rPr>
          <w:rFonts w:ascii="Courier New" w:hAnsi="Courier New" w:cs="Courier New"/>
        </w:rPr>
      </w:pPr>
      <w:r>
        <w:rPr>
          <w:rFonts w:ascii="Courier New" w:hAnsi="Courier New" w:cs="Courier New"/>
        </w:rPr>
        <w:t xml:space="preserve">// </w:t>
      </w:r>
      <w:proofErr w:type="spellStart"/>
      <w:proofErr w:type="gramStart"/>
      <w:r w:rsidR="0067017A">
        <w:rPr>
          <w:rFonts w:ascii="Courier New" w:hAnsi="Courier New" w:cs="Courier New"/>
        </w:rPr>
        <w:t>name</w:t>
      </w:r>
      <w:proofErr w:type="spellEnd"/>
      <w:proofErr w:type="gramEnd"/>
      <w:r w:rsidR="00BF293C" w:rsidRPr="00BC2EA9">
        <w:rPr>
          <w:rFonts w:ascii="Courier New" w:hAnsi="Courier New" w:cs="Courier New"/>
        </w:rPr>
        <w:t xml:space="preserve"> : </w:t>
      </w:r>
      <w:r w:rsidR="00BF293C" w:rsidRPr="00540FD6">
        <w:rPr>
          <w:rFonts w:ascii="Courier New" w:hAnsi="Courier New" w:cs="Courier New"/>
        </w:rPr>
        <w:t>'</w:t>
      </w:r>
      <w:proofErr w:type="spellStart"/>
      <w:r w:rsidR="00BF293C" w:rsidRPr="00540FD6">
        <w:rPr>
          <w:rFonts w:ascii="Courier New" w:hAnsi="Courier New" w:cs="Courier New"/>
        </w:rPr>
        <w:t>nameElt</w:t>
      </w:r>
      <w:proofErr w:type="spellEnd"/>
      <w:r w:rsidR="00BF293C" w:rsidRPr="00540FD6">
        <w:rPr>
          <w:rFonts w:ascii="Courier New" w:hAnsi="Courier New" w:cs="Courier New"/>
        </w:rPr>
        <w:t>'</w:t>
      </w:r>
      <w:r w:rsidRPr="00540FD6">
        <w:rPr>
          <w:rFonts w:ascii="Courier New" w:hAnsi="Courier New" w:cs="Courier New"/>
        </w:rPr>
        <w:t xml:space="preserve"> – par exemple des boutons radio</w:t>
      </w:r>
    </w:p>
    <w:p w:rsidR="00BF293C" w:rsidRPr="00BC2EA9" w:rsidRDefault="00BF293C" w:rsidP="00BF293C">
      <w:pPr>
        <w:pBdr>
          <w:top w:val="single" w:sz="4" w:space="1" w:color="auto"/>
          <w:left w:val="single" w:sz="4" w:space="4" w:color="auto"/>
          <w:bottom w:val="single" w:sz="4" w:space="1" w:color="auto"/>
          <w:right w:val="single" w:sz="4" w:space="4" w:color="auto"/>
        </w:pBdr>
        <w:ind w:left="709"/>
        <w:rPr>
          <w:rFonts w:ascii="Courier New" w:hAnsi="Courier New" w:cs="Courier New"/>
          <w:lang w:val="en-US"/>
        </w:rPr>
      </w:pPr>
      <w:proofErr w:type="spellStart"/>
      <w:proofErr w:type="gramStart"/>
      <w:r w:rsidRPr="00BC2EA9">
        <w:rPr>
          <w:rFonts w:ascii="Courier New" w:hAnsi="Courier New" w:cs="Courier New"/>
          <w:lang w:val="en-US"/>
        </w:rPr>
        <w:t>document.getElementsByName</w:t>
      </w:r>
      <w:proofErr w:type="spellEnd"/>
      <w:r w:rsidRPr="00BC2EA9">
        <w:rPr>
          <w:rFonts w:ascii="Courier New" w:hAnsi="Courier New" w:cs="Courier New"/>
          <w:lang w:val="en-US"/>
        </w:rPr>
        <w:t>(</w:t>
      </w:r>
      <w:proofErr w:type="gramEnd"/>
      <w:r w:rsidRPr="00BC2EA9">
        <w:rPr>
          <w:rFonts w:ascii="Courier New" w:hAnsi="Courier New" w:cs="Courier New"/>
          <w:lang w:val="en-US"/>
        </w:rPr>
        <w:t>'</w:t>
      </w:r>
      <w:proofErr w:type="spellStart"/>
      <w:r w:rsidRPr="00BC2EA9">
        <w:rPr>
          <w:rFonts w:ascii="Courier New" w:hAnsi="Courier New" w:cs="Courier New"/>
          <w:lang w:val="en-US"/>
        </w:rPr>
        <w:t>nameElt</w:t>
      </w:r>
      <w:proofErr w:type="spellEnd"/>
      <w:r w:rsidRPr="00BC2EA9">
        <w:rPr>
          <w:rFonts w:ascii="Courier New" w:hAnsi="Courier New" w:cs="Courier New"/>
          <w:lang w:val="en-US"/>
        </w:rPr>
        <w:t xml:space="preserve">'); </w:t>
      </w:r>
    </w:p>
    <w:p w:rsidR="00BF293C" w:rsidRPr="00B30E14" w:rsidRDefault="00BF293C" w:rsidP="00BF293C">
      <w:pPr>
        <w:rPr>
          <w:lang w:val="en-US"/>
        </w:rPr>
      </w:pPr>
    </w:p>
    <w:p w:rsidR="00540FD6" w:rsidRDefault="00540FD6" w:rsidP="00BF293C"/>
    <w:p w:rsidR="004C5883" w:rsidRDefault="004C5883" w:rsidP="004C5883">
      <w:pPr>
        <w:pStyle w:val="Titre2"/>
      </w:pPr>
      <w:bookmarkStart w:id="77" w:name="_Toc449435250"/>
      <w:r>
        <w:lastRenderedPageBreak/>
        <w:t>Contrôles de saisie et soumission des formulaires</w:t>
      </w:r>
      <w:bookmarkEnd w:id="77"/>
    </w:p>
    <w:p w:rsidR="00502855" w:rsidRDefault="00502855" w:rsidP="00BF293C"/>
    <w:p w:rsidR="00BF293C" w:rsidRDefault="00374BB0" w:rsidP="00BF293C">
      <w:r>
        <w:t>J</w:t>
      </w:r>
      <w:r w:rsidR="00BF293C">
        <w:t xml:space="preserve">avaScript est très </w:t>
      </w:r>
      <w:r w:rsidR="00540FD6">
        <w:t xml:space="preserve">utile et très </w:t>
      </w:r>
      <w:r w:rsidR="00BF293C">
        <w:t>apprécié pour valider le</w:t>
      </w:r>
      <w:r w:rsidR="00540FD6">
        <w:t>s formulaires Html côté client car le processus est plus rapide et efficace pour</w:t>
      </w:r>
      <w:r w:rsidR="00BF293C">
        <w:t xml:space="preserve"> l’utilisateur que la validation côté serveur</w:t>
      </w:r>
      <w:r w:rsidR="00540FD6">
        <w:t xml:space="preserve"> Web</w:t>
      </w:r>
      <w:r w:rsidR="00BF293C">
        <w:t>.</w:t>
      </w:r>
      <w:r w:rsidR="00540FD6">
        <w:t xml:space="preserve"> Toutefois, i</w:t>
      </w:r>
      <w:r w:rsidR="00BF293C">
        <w:t>l reste primordial de contrôler également les formulaires côté serveur dans le cas où l’utilisateur désactiverait JavaScript</w:t>
      </w:r>
      <w:r w:rsidR="00540FD6">
        <w:t xml:space="preserve"> et pour détecter des requêtes au serveur malintentionnées.</w:t>
      </w:r>
    </w:p>
    <w:p w:rsidR="00BF293C" w:rsidRDefault="00BF293C" w:rsidP="00BF293C">
      <w:r>
        <w:t xml:space="preserve">Ces contrôles peuvent être faits </w:t>
      </w:r>
      <w:r w:rsidR="00540FD6">
        <w:t xml:space="preserve">en JavaScript </w:t>
      </w:r>
      <w:r>
        <w:t xml:space="preserve">avec les gestionnaires d’événements comme </w:t>
      </w:r>
      <w:proofErr w:type="spellStart"/>
      <w:r w:rsidRPr="00275743">
        <w:rPr>
          <w:rFonts w:ascii="Courier New" w:hAnsi="Courier New" w:cs="Courier New"/>
        </w:rPr>
        <w:t>onClick</w:t>
      </w:r>
      <w:proofErr w:type="spellEnd"/>
      <w:r w:rsidRPr="00275743">
        <w:rPr>
          <w:rFonts w:ascii="Courier New" w:hAnsi="Courier New" w:cs="Courier New"/>
        </w:rPr>
        <w:t xml:space="preserve">, </w:t>
      </w:r>
      <w:proofErr w:type="spellStart"/>
      <w:r w:rsidRPr="00275743">
        <w:rPr>
          <w:rFonts w:ascii="Courier New" w:hAnsi="Courier New" w:cs="Courier New"/>
        </w:rPr>
        <w:t>onBlur</w:t>
      </w:r>
      <w:proofErr w:type="spellEnd"/>
      <w:r w:rsidRPr="00275743">
        <w:rPr>
          <w:rFonts w:ascii="Courier New" w:hAnsi="Courier New" w:cs="Courier New"/>
        </w:rPr>
        <w:t xml:space="preserve">, </w:t>
      </w:r>
      <w:proofErr w:type="spellStart"/>
      <w:r w:rsidRPr="00275743">
        <w:rPr>
          <w:rFonts w:ascii="Courier New" w:hAnsi="Courier New" w:cs="Courier New"/>
        </w:rPr>
        <w:t>onSubmit</w:t>
      </w:r>
      <w:proofErr w:type="spellEnd"/>
      <w:r w:rsidRPr="00275743">
        <w:rPr>
          <w:rFonts w:ascii="Courier New" w:hAnsi="Courier New" w:cs="Courier New"/>
        </w:rPr>
        <w:t xml:space="preserve">, </w:t>
      </w:r>
      <w:proofErr w:type="spellStart"/>
      <w:r w:rsidRPr="00275743">
        <w:rPr>
          <w:rFonts w:ascii="Courier New" w:hAnsi="Courier New" w:cs="Courier New"/>
        </w:rPr>
        <w:t>onReset</w:t>
      </w:r>
      <w:proofErr w:type="spellEnd"/>
      <w:r>
        <w:t xml:space="preserve">… mais aussi </w:t>
      </w:r>
      <w:r w:rsidR="004C5883">
        <w:t>en utilisant l</w:t>
      </w:r>
      <w:r>
        <w:t xml:space="preserve">es </w:t>
      </w:r>
      <w:r w:rsidRPr="00374BB0">
        <w:rPr>
          <w:i/>
          <w:highlight w:val="yellow"/>
        </w:rPr>
        <w:t xml:space="preserve">méthodes </w:t>
      </w:r>
      <w:r w:rsidR="00540FD6" w:rsidRPr="00374BB0">
        <w:rPr>
          <w:i/>
          <w:highlight w:val="yellow"/>
        </w:rPr>
        <w:t>de l’objet formulaire</w:t>
      </w:r>
      <w:r w:rsidR="00540FD6">
        <w:t xml:space="preserve"> </w:t>
      </w:r>
      <w:r>
        <w:t xml:space="preserve">qui simulent une action Html comme </w:t>
      </w:r>
      <w:proofErr w:type="spellStart"/>
      <w:proofErr w:type="gramStart"/>
      <w:r w:rsidRPr="004C5883">
        <w:rPr>
          <w:rFonts w:ascii="Courier New" w:hAnsi="Courier New" w:cs="Courier New"/>
          <w:highlight w:val="yellow"/>
        </w:rPr>
        <w:t>submit</w:t>
      </w:r>
      <w:proofErr w:type="spellEnd"/>
      <w:r w:rsidRPr="004C5883">
        <w:rPr>
          <w:rFonts w:ascii="Courier New" w:hAnsi="Courier New" w:cs="Courier New"/>
          <w:highlight w:val="yellow"/>
        </w:rPr>
        <w:t>(</w:t>
      </w:r>
      <w:proofErr w:type="gramEnd"/>
      <w:r w:rsidRPr="004C5883">
        <w:rPr>
          <w:rFonts w:ascii="Courier New" w:hAnsi="Courier New" w:cs="Courier New"/>
          <w:highlight w:val="yellow"/>
        </w:rPr>
        <w:t>)</w:t>
      </w:r>
      <w:r>
        <w:t xml:space="preserve"> et </w:t>
      </w:r>
      <w:r w:rsidRPr="004C5883">
        <w:rPr>
          <w:rFonts w:ascii="Courier New" w:hAnsi="Courier New" w:cs="Courier New"/>
          <w:highlight w:val="yellow"/>
        </w:rPr>
        <w:t>reset()</w:t>
      </w:r>
      <w:r>
        <w:t>.</w:t>
      </w:r>
    </w:p>
    <w:p w:rsidR="00BF293C" w:rsidRDefault="00BF293C" w:rsidP="00BF293C">
      <w:pPr>
        <w:numPr>
          <w:ilvl w:val="0"/>
          <w:numId w:val="30"/>
        </w:numPr>
        <w:suppressAutoHyphens w:val="0"/>
        <w:spacing w:after="240" w:line="240" w:lineRule="auto"/>
        <w:ind w:right="0"/>
      </w:pPr>
      <w:r>
        <w:t xml:space="preserve">La méthode </w:t>
      </w:r>
      <w:proofErr w:type="spellStart"/>
      <w:proofErr w:type="gramStart"/>
      <w:r w:rsidR="00275743" w:rsidRPr="00275743">
        <w:rPr>
          <w:rFonts w:ascii="Courier New" w:hAnsi="Courier New" w:cs="Courier New"/>
        </w:rPr>
        <w:t>submit</w:t>
      </w:r>
      <w:proofErr w:type="spellEnd"/>
      <w:r w:rsidR="00275743" w:rsidRPr="00275743">
        <w:rPr>
          <w:rFonts w:ascii="Courier New" w:hAnsi="Courier New" w:cs="Courier New"/>
        </w:rPr>
        <w:t>(</w:t>
      </w:r>
      <w:proofErr w:type="gramEnd"/>
      <w:r w:rsidR="00275743" w:rsidRPr="00275743">
        <w:rPr>
          <w:rFonts w:ascii="Courier New" w:hAnsi="Courier New" w:cs="Courier New"/>
        </w:rPr>
        <w:t>)</w:t>
      </w:r>
      <w:r w:rsidR="00275743">
        <w:t xml:space="preserve"> reproduit</w:t>
      </w:r>
      <w:r>
        <w:t xml:space="preserve"> l’événement lié au bouton </w:t>
      </w:r>
      <w:r w:rsidR="00275743">
        <w:t xml:space="preserve">Html </w:t>
      </w:r>
      <w:r>
        <w:t xml:space="preserve">de type </w:t>
      </w:r>
      <w:r w:rsidRPr="002A4875">
        <w:rPr>
          <w:i/>
        </w:rPr>
        <w:t>"</w:t>
      </w:r>
      <w:proofErr w:type="spellStart"/>
      <w:r w:rsidRPr="002A4875">
        <w:rPr>
          <w:i/>
        </w:rPr>
        <w:t>submit</w:t>
      </w:r>
      <w:proofErr w:type="spellEnd"/>
      <w:r w:rsidRPr="002A4875">
        <w:rPr>
          <w:i/>
        </w:rPr>
        <w:t>"</w:t>
      </w:r>
      <w:r>
        <w:t xml:space="preserve"> en validant le formulaire.</w:t>
      </w:r>
    </w:p>
    <w:p w:rsidR="00BF293C" w:rsidRDefault="00BF293C" w:rsidP="00BF293C">
      <w:pPr>
        <w:numPr>
          <w:ilvl w:val="0"/>
          <w:numId w:val="30"/>
        </w:numPr>
        <w:suppressAutoHyphens w:val="0"/>
        <w:spacing w:after="240" w:line="240" w:lineRule="auto"/>
        <w:ind w:right="0"/>
      </w:pPr>
      <w:r>
        <w:t xml:space="preserve">La méthode </w:t>
      </w:r>
      <w:proofErr w:type="gramStart"/>
      <w:r w:rsidRPr="00275743">
        <w:rPr>
          <w:rFonts w:ascii="Courier New" w:hAnsi="Courier New" w:cs="Courier New"/>
        </w:rPr>
        <w:t>reset(</w:t>
      </w:r>
      <w:proofErr w:type="gramEnd"/>
      <w:r w:rsidRPr="00275743">
        <w:rPr>
          <w:rFonts w:ascii="Courier New" w:hAnsi="Courier New" w:cs="Courier New"/>
        </w:rPr>
        <w:t>)</w:t>
      </w:r>
      <w:r w:rsidR="00275743">
        <w:t xml:space="preserve">reproduit </w:t>
      </w:r>
      <w:r>
        <w:t xml:space="preserve">l’événement lié au bouton </w:t>
      </w:r>
      <w:r w:rsidR="00275743">
        <w:t xml:space="preserve">Html </w:t>
      </w:r>
      <w:r>
        <w:t xml:space="preserve">de type </w:t>
      </w:r>
      <w:r w:rsidRPr="002A4875">
        <w:rPr>
          <w:i/>
        </w:rPr>
        <w:t>"reset"</w:t>
      </w:r>
      <w:r>
        <w:t xml:space="preserve"> en réinitialisant le formulaire.</w:t>
      </w:r>
    </w:p>
    <w:p w:rsidR="00BF293C" w:rsidRDefault="00BF293C" w:rsidP="00BF293C">
      <w:r>
        <w:t xml:space="preserve">Avec HTML5, JavaScript a perdu de son intérêt pour les contrôles de saisie </w:t>
      </w:r>
      <w:r w:rsidR="00275743">
        <w:t>de base</w:t>
      </w:r>
      <w:r>
        <w:t xml:space="preserve"> comme les champs obligatoires (</w:t>
      </w:r>
      <w:proofErr w:type="spellStart"/>
      <w:r w:rsidR="00540FD6">
        <w:rPr>
          <w:rFonts w:ascii="Courier New" w:hAnsi="Courier New" w:cs="Courier New"/>
        </w:rPr>
        <w:t>required</w:t>
      </w:r>
      <w:proofErr w:type="spellEnd"/>
      <w:r w:rsidR="00540FD6">
        <w:rPr>
          <w:rFonts w:ascii="Courier New" w:hAnsi="Courier New" w:cs="Courier New"/>
        </w:rPr>
        <w:t>= ‘</w:t>
      </w:r>
      <w:proofErr w:type="spellStart"/>
      <w:r w:rsidR="00540FD6">
        <w:rPr>
          <w:rFonts w:ascii="Courier New" w:hAnsi="Courier New" w:cs="Courier New"/>
        </w:rPr>
        <w:t>required</w:t>
      </w:r>
      <w:proofErr w:type="spellEnd"/>
      <w:r w:rsidR="00540FD6">
        <w:rPr>
          <w:rFonts w:ascii="Courier New" w:hAnsi="Courier New" w:cs="Courier New"/>
        </w:rPr>
        <w:t>’</w:t>
      </w:r>
      <w:r>
        <w:t xml:space="preserve">), </w:t>
      </w:r>
      <w:r w:rsidR="00275743">
        <w:t>le contrôle de</w:t>
      </w:r>
      <w:r>
        <w:t xml:space="preserve"> valeurs </w:t>
      </w:r>
      <w:r w:rsidR="00540FD6">
        <w:t xml:space="preserve">par rapport à un modèle </w:t>
      </w:r>
      <w:r>
        <w:t>(</w:t>
      </w:r>
      <w:r w:rsidRPr="00540FD6">
        <w:rPr>
          <w:rFonts w:ascii="Courier New" w:hAnsi="Courier New" w:cs="Courier New"/>
        </w:rPr>
        <w:t>pattern= ‘</w:t>
      </w:r>
      <w:proofErr w:type="spellStart"/>
      <w:r w:rsidRPr="00540FD6">
        <w:rPr>
          <w:rFonts w:ascii="Courier New" w:hAnsi="Courier New" w:cs="Courier New"/>
        </w:rPr>
        <w:t>expression_régulière</w:t>
      </w:r>
      <w:proofErr w:type="spellEnd"/>
      <w:r w:rsidRPr="00540FD6">
        <w:rPr>
          <w:rFonts w:ascii="Courier New" w:hAnsi="Courier New" w:cs="Courier New"/>
        </w:rPr>
        <w:t>’</w:t>
      </w:r>
      <w:r w:rsidR="00540FD6">
        <w:t>), comme pour une adresse email, un numéro de téléphone ou un code postal par exemple. Toutefois, ces contrôles standards Html5 génèrent des messages d’erreur standards et un algorithme JavaScript peut se révéler nécessaire quand on souhaite affiner les messages à l’utilisateur.</w:t>
      </w:r>
    </w:p>
    <w:p w:rsidR="00BF293C" w:rsidRDefault="00BF293C" w:rsidP="00BF293C"/>
    <w:p w:rsidR="00BF293C" w:rsidRDefault="00774280" w:rsidP="00BF293C">
      <w:pPr>
        <w:spacing w:after="0"/>
      </w:pPr>
      <w:r>
        <w:t xml:space="preserve">Si une action est mentionnée dans la balise Html </w:t>
      </w:r>
      <w:r w:rsidRPr="00502855">
        <w:rPr>
          <w:rFonts w:ascii="Courier New" w:hAnsi="Courier New" w:cs="Courier New"/>
        </w:rPr>
        <w:t>&lt;</w:t>
      </w:r>
      <w:proofErr w:type="spellStart"/>
      <w:r w:rsidRPr="00502855">
        <w:rPr>
          <w:rFonts w:ascii="Courier New" w:hAnsi="Courier New" w:cs="Courier New"/>
        </w:rPr>
        <w:t>form</w:t>
      </w:r>
      <w:proofErr w:type="spellEnd"/>
      <w:r w:rsidRPr="00502855">
        <w:rPr>
          <w:rFonts w:ascii="Courier New" w:hAnsi="Courier New" w:cs="Courier New"/>
        </w:rPr>
        <w:t>&gt;</w:t>
      </w:r>
      <w:r>
        <w:t xml:space="preserve">, elle sera exécutée automatiquement par le navigateur lorsque l’utilisateur déclenche le bouton </w:t>
      </w:r>
      <w:proofErr w:type="spellStart"/>
      <w:r w:rsidRPr="00502855">
        <w:rPr>
          <w:i/>
        </w:rPr>
        <w:t>submit</w:t>
      </w:r>
      <w:proofErr w:type="spellEnd"/>
      <w:r>
        <w:t xml:space="preserve"> afin d’envoyer les données saisie au serveur Web. En cas d’erreur détectée par le script, JavaScript permet d’annuler cette action grâce à une variante de l’instruction </w:t>
      </w:r>
      <w:r w:rsidRPr="00502855">
        <w:rPr>
          <w:rFonts w:ascii="Courier New" w:hAnsi="Courier New" w:cs="Courier New"/>
        </w:rPr>
        <w:t>return</w:t>
      </w:r>
      <w:r>
        <w:t xml:space="preserve">. En effet, </w:t>
      </w:r>
      <w:r w:rsidRPr="00374BB0">
        <w:rPr>
          <w:i/>
          <w:highlight w:val="yellow"/>
        </w:rPr>
        <w:t xml:space="preserve">cette instruction </w:t>
      </w:r>
      <w:r w:rsidRPr="00374BB0">
        <w:rPr>
          <w:rFonts w:ascii="Courier New" w:hAnsi="Courier New" w:cs="Courier New"/>
          <w:i/>
          <w:highlight w:val="yellow"/>
        </w:rPr>
        <w:t>return</w:t>
      </w:r>
      <w:r w:rsidRPr="00374BB0">
        <w:rPr>
          <w:i/>
          <w:highlight w:val="yellow"/>
        </w:rPr>
        <w:t xml:space="preserve"> permet aussi de contrôler le déroulement des événements standard</w:t>
      </w:r>
      <w:r w:rsidR="00374BB0">
        <w:rPr>
          <w:i/>
          <w:highlight w:val="yellow"/>
        </w:rPr>
        <w:t>s</w:t>
      </w:r>
      <w:r w:rsidRPr="00374BB0">
        <w:rPr>
          <w:i/>
          <w:highlight w:val="yellow"/>
        </w:rPr>
        <w:t xml:space="preserve"> Html</w:t>
      </w:r>
      <w:r>
        <w:t>. Pour un contrôle de saisie</w:t>
      </w:r>
      <w:r w:rsidR="00502855">
        <w:t xml:space="preserve"> dans un formulaire</w:t>
      </w:r>
      <w:r>
        <w:t>, la fonction de contrôle doit retourner un booléen qui est lui-même retourné par le script associé à l’événement de soumission comme dans l’exemple ci-dessous :</w:t>
      </w:r>
    </w:p>
    <w:p w:rsidR="004C5883" w:rsidRDefault="004C5883" w:rsidP="00BF293C">
      <w:pPr>
        <w:spacing w:after="0"/>
      </w:pPr>
    </w:p>
    <w:p w:rsidR="00BF293C" w:rsidRPr="00EC6188"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EC6188">
        <w:rPr>
          <w:rFonts w:ascii="Courier New" w:hAnsi="Courier New" w:cs="Courier New"/>
          <w:lang w:val="en-US"/>
        </w:rPr>
        <w:t>&lt;</w:t>
      </w:r>
      <w:proofErr w:type="gramStart"/>
      <w:r w:rsidRPr="00EC6188">
        <w:rPr>
          <w:rFonts w:ascii="Courier New" w:hAnsi="Courier New" w:cs="Courier New"/>
          <w:lang w:val="en-US"/>
        </w:rPr>
        <w:t>html</w:t>
      </w:r>
      <w:proofErr w:type="gramEnd"/>
      <w:r w:rsidRPr="00EC6188">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EC6188">
        <w:rPr>
          <w:rFonts w:ascii="Courier New" w:hAnsi="Courier New" w:cs="Courier New"/>
          <w:lang w:val="en-US"/>
        </w:rPr>
        <w:tab/>
      </w:r>
      <w:r w:rsidRPr="00BC2EA9">
        <w:rPr>
          <w:rFonts w:ascii="Courier New" w:hAnsi="Courier New" w:cs="Courier New"/>
          <w:lang w:val="en-US"/>
        </w:rPr>
        <w:t>&lt;</w:t>
      </w:r>
      <w:proofErr w:type="gramStart"/>
      <w:r w:rsidRPr="00BC2EA9">
        <w:rPr>
          <w:rFonts w:ascii="Courier New" w:hAnsi="Courier New" w:cs="Courier New"/>
          <w:lang w:val="en-US"/>
        </w:rPr>
        <w:t>head</w:t>
      </w:r>
      <w:proofErr w:type="gramEnd"/>
      <w:r w:rsidRPr="00BC2EA9">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t>&lt;</w:t>
      </w:r>
      <w:proofErr w:type="gramStart"/>
      <w:r w:rsidRPr="00BC2EA9">
        <w:rPr>
          <w:rFonts w:ascii="Courier New" w:hAnsi="Courier New" w:cs="Courier New"/>
          <w:lang w:val="en-US"/>
        </w:rPr>
        <w:t>script</w:t>
      </w:r>
      <w:proofErr w:type="gramEnd"/>
      <w:r>
        <w:rPr>
          <w:rFonts w:ascii="Courier New" w:hAnsi="Courier New" w:cs="Courier New"/>
          <w:lang w:val="en-US"/>
        </w:rPr>
        <w:t>&gt;</w:t>
      </w:r>
    </w:p>
    <w:p w:rsidR="00BF293C" w:rsidRPr="00B30E14"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30E14">
        <w:rPr>
          <w:rFonts w:ascii="Courier New" w:hAnsi="Courier New" w:cs="Courier New"/>
          <w:lang w:val="en-US"/>
        </w:rPr>
        <w:tab/>
      </w:r>
      <w:r w:rsidRPr="00B30E14">
        <w:rPr>
          <w:rFonts w:ascii="Courier New" w:hAnsi="Courier New" w:cs="Courier New"/>
          <w:lang w:val="en-US"/>
        </w:rPr>
        <w:tab/>
      </w:r>
      <w:r w:rsidRPr="00B30E14">
        <w:rPr>
          <w:rFonts w:ascii="Courier New" w:hAnsi="Courier New" w:cs="Courier New"/>
          <w:lang w:val="en-US"/>
        </w:rPr>
        <w:tab/>
      </w:r>
      <w:proofErr w:type="gramStart"/>
      <w:r w:rsidRPr="00774280">
        <w:rPr>
          <w:rFonts w:ascii="Courier New" w:hAnsi="Courier New" w:cs="Courier New"/>
          <w:highlight w:val="yellow"/>
          <w:lang w:val="en-US"/>
        </w:rPr>
        <w:t>function</w:t>
      </w:r>
      <w:proofErr w:type="gramEnd"/>
      <w:r w:rsidRPr="00B30E14">
        <w:rPr>
          <w:rFonts w:ascii="Courier New" w:hAnsi="Courier New" w:cs="Courier New"/>
          <w:lang w:val="en-US"/>
        </w:rPr>
        <w:t xml:space="preserve"> </w:t>
      </w:r>
      <w:proofErr w:type="spellStart"/>
      <w:r w:rsidRPr="00B30E14">
        <w:rPr>
          <w:rFonts w:ascii="Courier New" w:hAnsi="Courier New" w:cs="Courier New"/>
          <w:lang w:val="en-US"/>
        </w:rPr>
        <w:t>checkForm</w:t>
      </w:r>
      <w:proofErr w:type="spellEnd"/>
      <w:r w:rsidRPr="00B30E14">
        <w:rPr>
          <w:rFonts w:ascii="Courier New" w:hAnsi="Courier New" w:cs="Courier New"/>
          <w:lang w:val="en-US"/>
        </w:rPr>
        <w:t>(f) {</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ind w:firstLine="709"/>
        <w:jc w:val="center"/>
        <w:rPr>
          <w:rFonts w:ascii="Courier New" w:hAnsi="Courier New" w:cs="Courier New"/>
        </w:rPr>
      </w:pPr>
      <w:r w:rsidRPr="00B30E14">
        <w:rPr>
          <w:rFonts w:ascii="Courier New" w:hAnsi="Courier New" w:cs="Courier New"/>
          <w:lang w:val="en-US"/>
        </w:rPr>
        <w:t xml:space="preserve">              </w:t>
      </w:r>
      <w:proofErr w:type="spellStart"/>
      <w:proofErr w:type="gramStart"/>
      <w:r w:rsidRPr="00BC2EA9">
        <w:rPr>
          <w:rFonts w:ascii="Courier New" w:hAnsi="Courier New" w:cs="Courier New"/>
        </w:rPr>
        <w:t>alert</w:t>
      </w:r>
      <w:proofErr w:type="spellEnd"/>
      <w:r w:rsidRPr="00BC2EA9">
        <w:rPr>
          <w:rFonts w:ascii="Courier New" w:hAnsi="Courier New" w:cs="Courier New"/>
        </w:rPr>
        <w:t>(</w:t>
      </w:r>
      <w:proofErr w:type="gramEnd"/>
      <w:r w:rsidRPr="00BC2EA9">
        <w:rPr>
          <w:rFonts w:ascii="Courier New" w:hAnsi="Courier New" w:cs="Courier New"/>
        </w:rPr>
        <w:t>"Contrôle</w:t>
      </w:r>
      <w:r>
        <w:rPr>
          <w:rFonts w:ascii="Courier New" w:hAnsi="Courier New" w:cs="Courier New"/>
        </w:rPr>
        <w:t xml:space="preserve"> </w:t>
      </w:r>
      <w:r w:rsidRPr="00BC2EA9">
        <w:rPr>
          <w:rFonts w:ascii="Courier New" w:hAnsi="Courier New" w:cs="Courier New"/>
        </w:rPr>
        <w:t xml:space="preserve">champ " + </w:t>
      </w:r>
      <w:proofErr w:type="spellStart"/>
      <w:r w:rsidRPr="00BC2EA9">
        <w:rPr>
          <w:rFonts w:ascii="Courier New" w:hAnsi="Courier New" w:cs="Courier New"/>
        </w:rPr>
        <w:t>f.elements</w:t>
      </w:r>
      <w:proofErr w:type="spellEnd"/>
      <w:r w:rsidRPr="00BC2EA9">
        <w:rPr>
          <w:rFonts w:ascii="Courier New" w:hAnsi="Courier New" w:cs="Courier New"/>
        </w:rPr>
        <w:t>['</w:t>
      </w:r>
      <w:proofErr w:type="spellStart"/>
      <w:r w:rsidRPr="00BC2EA9">
        <w:rPr>
          <w:rFonts w:ascii="Courier New" w:hAnsi="Courier New" w:cs="Courier New"/>
        </w:rPr>
        <w:t>chp</w:t>
      </w:r>
      <w:proofErr w:type="spellEnd"/>
      <w:r w:rsidRPr="00BC2EA9">
        <w:rPr>
          <w:rFonts w:ascii="Courier New" w:hAnsi="Courier New" w:cs="Courier New"/>
        </w:rPr>
        <w:t>'].value);</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proofErr w:type="gramStart"/>
      <w:r w:rsidRPr="00774280">
        <w:rPr>
          <w:rFonts w:ascii="Courier New" w:hAnsi="Courier New" w:cs="Courier New"/>
          <w:highlight w:val="yellow"/>
        </w:rPr>
        <w:t>return</w:t>
      </w:r>
      <w:proofErr w:type="gramEnd"/>
      <w:r w:rsidRPr="00774280">
        <w:rPr>
          <w:rFonts w:ascii="Courier New" w:hAnsi="Courier New" w:cs="Courier New"/>
          <w:highlight w:val="yellow"/>
        </w:rPr>
        <w:t xml:space="preserve"> false</w:t>
      </w:r>
      <w:r w:rsidRPr="00BC2EA9">
        <w:rPr>
          <w:rFonts w:ascii="Courier New" w:hAnsi="Courier New" w:cs="Courier New"/>
        </w:rPr>
        <w:t>; // n’envoie pas le formulaire</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rPr>
        <w:tab/>
      </w:r>
      <w:r w:rsidRPr="00BC2EA9">
        <w:rPr>
          <w:rFonts w:ascii="Courier New" w:hAnsi="Courier New" w:cs="Courier New"/>
        </w:rPr>
        <w:tab/>
      </w:r>
      <w:r w:rsidRPr="00BC2EA9">
        <w:rPr>
          <w:rFonts w:ascii="Courier New" w:hAnsi="Courier New" w:cs="Courier New"/>
        </w:rPr>
        <w:tab/>
      </w:r>
      <w:r>
        <w:rPr>
          <w:rFonts w:ascii="Courier New" w:hAnsi="Courier New" w:cs="Courier New"/>
          <w:lang w:val="en-US"/>
        </w:rPr>
        <w: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t>&lt;/script&gt;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t>&lt;/head&gt;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t>&lt;</w:t>
      </w:r>
      <w:proofErr w:type="gramStart"/>
      <w:r w:rsidRPr="00BC2EA9">
        <w:rPr>
          <w:rFonts w:ascii="Courier New" w:hAnsi="Courier New" w:cs="Courier New"/>
          <w:lang w:val="en-US"/>
        </w:rPr>
        <w:t>body</w:t>
      </w:r>
      <w:proofErr w:type="gramEnd"/>
      <w:r w:rsidRPr="00BC2EA9">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t>&lt;</w:t>
      </w:r>
      <w:r w:rsidRPr="00774280">
        <w:rPr>
          <w:rFonts w:ascii="Courier New" w:hAnsi="Courier New" w:cs="Courier New"/>
          <w:highlight w:val="yellow"/>
          <w:lang w:val="en-US"/>
        </w:rPr>
        <w:t>form</w:t>
      </w:r>
      <w:r w:rsidRPr="00BC2EA9">
        <w:rPr>
          <w:rFonts w:ascii="Courier New" w:hAnsi="Courier New" w:cs="Courier New"/>
          <w:lang w:val="en-US"/>
        </w:rPr>
        <w:t xml:space="preserve"> action= "" id="form1" </w:t>
      </w:r>
      <w:proofErr w:type="spellStart"/>
      <w:r w:rsidRPr="00774280">
        <w:rPr>
          <w:rFonts w:ascii="Courier New" w:hAnsi="Courier New" w:cs="Courier New"/>
          <w:highlight w:val="yellow"/>
          <w:lang w:val="en-US"/>
        </w:rPr>
        <w:t>onSubmit</w:t>
      </w:r>
      <w:proofErr w:type="spellEnd"/>
      <w:r w:rsidRPr="00774280">
        <w:rPr>
          <w:rFonts w:ascii="Courier New" w:hAnsi="Courier New" w:cs="Courier New"/>
          <w:highlight w:val="yellow"/>
          <w:lang w:val="en-US"/>
        </w:rPr>
        <w:t>="</w:t>
      </w:r>
      <w:r w:rsidRPr="00502855">
        <w:rPr>
          <w:rFonts w:ascii="Courier New" w:hAnsi="Courier New" w:cs="Courier New"/>
          <w:b/>
          <w:highlight w:val="yellow"/>
          <w:lang w:val="en-US"/>
        </w:rPr>
        <w:t>return</w:t>
      </w:r>
      <w:r w:rsidRPr="00774280">
        <w:rPr>
          <w:rFonts w:ascii="Courier New" w:hAnsi="Courier New" w:cs="Courier New"/>
          <w:highlight w:val="yellow"/>
          <w:lang w:val="en-US"/>
        </w:rPr>
        <w:t xml:space="preserve"> </w:t>
      </w:r>
      <w:proofErr w:type="spellStart"/>
      <w:proofErr w:type="gramStart"/>
      <w:r w:rsidRPr="00774280">
        <w:rPr>
          <w:rFonts w:ascii="Courier New" w:hAnsi="Courier New" w:cs="Courier New"/>
          <w:highlight w:val="yellow"/>
          <w:lang w:val="en-US"/>
        </w:rPr>
        <w:t>checkForm</w:t>
      </w:r>
      <w:proofErr w:type="spellEnd"/>
      <w:r w:rsidRPr="00774280">
        <w:rPr>
          <w:rFonts w:ascii="Courier New" w:hAnsi="Courier New" w:cs="Courier New"/>
          <w:highlight w:val="yellow"/>
          <w:lang w:val="en-US"/>
        </w:rPr>
        <w:t>(</w:t>
      </w:r>
      <w:proofErr w:type="gramEnd"/>
      <w:r w:rsidRPr="00774280">
        <w:rPr>
          <w:rFonts w:ascii="Courier New" w:hAnsi="Courier New" w:cs="Courier New"/>
          <w:highlight w:val="yellow"/>
          <w:lang w:val="en-US"/>
        </w:rPr>
        <w:t>this);"&gt;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r>
      <w:r w:rsidRPr="00BC2EA9">
        <w:rPr>
          <w:rFonts w:ascii="Courier New" w:hAnsi="Courier New" w:cs="Courier New"/>
          <w:lang w:val="en-US"/>
        </w:rPr>
        <w:tab/>
        <w:t>&lt;input type="text" name="</w:t>
      </w:r>
      <w:proofErr w:type="spellStart"/>
      <w:r w:rsidRPr="00BC2EA9">
        <w:rPr>
          <w:rFonts w:ascii="Courier New" w:hAnsi="Courier New" w:cs="Courier New"/>
          <w:lang w:val="en-US"/>
        </w:rPr>
        <w:t>chp</w:t>
      </w:r>
      <w:proofErr w:type="spellEnd"/>
      <w:r w:rsidRPr="00BC2EA9">
        <w:rPr>
          <w:rFonts w:ascii="Courier New" w:hAnsi="Courier New" w:cs="Courier New"/>
          <w:lang w:val="en-US"/>
        </w:rPr>
        <w:t>" value="</w:t>
      </w:r>
      <w:proofErr w:type="spellStart"/>
      <w:r w:rsidRPr="00BC2EA9">
        <w:rPr>
          <w:rFonts w:ascii="Courier New" w:hAnsi="Courier New" w:cs="Courier New"/>
          <w:lang w:val="en-US"/>
        </w:rPr>
        <w:t>essai</w:t>
      </w:r>
      <w:proofErr w:type="spellEnd"/>
      <w:r w:rsidRPr="00BC2EA9">
        <w:rPr>
          <w:rFonts w:ascii="Courier New" w:hAnsi="Courier New" w:cs="Courier New"/>
          <w:lang w:val="en-US"/>
        </w:rPr>
        <w:t>" /&gt;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r>
      <w:r w:rsidRPr="00BC2EA9">
        <w:rPr>
          <w:rFonts w:ascii="Courier New" w:hAnsi="Courier New" w:cs="Courier New"/>
          <w:lang w:val="en-US"/>
        </w:rPr>
        <w:tab/>
        <w:t>&lt;input type= "submit" value="</w:t>
      </w:r>
      <w:proofErr w:type="spellStart"/>
      <w:r w:rsidRPr="00BC2EA9">
        <w:rPr>
          <w:rFonts w:ascii="Courier New" w:hAnsi="Courier New" w:cs="Courier New"/>
          <w:lang w:val="en-US"/>
        </w:rPr>
        <w:t>Valider</w:t>
      </w:r>
      <w:proofErr w:type="spellEnd"/>
      <w:r w:rsidRPr="00BC2EA9">
        <w:rPr>
          <w:rFonts w:ascii="Courier New" w:hAnsi="Courier New" w:cs="Courier New"/>
          <w:lang w:val="en-US"/>
        </w:rPr>
        <w:t>" /&gt;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C2EA9">
        <w:rPr>
          <w:rFonts w:ascii="Courier New" w:hAnsi="Courier New" w:cs="Courier New"/>
          <w:lang w:val="en-US"/>
        </w:rPr>
        <w:tab/>
      </w:r>
      <w:r w:rsidRPr="00BC2EA9">
        <w:rPr>
          <w:rFonts w:ascii="Courier New" w:hAnsi="Courier New" w:cs="Courier New"/>
          <w:lang w:val="en-US"/>
        </w:rPr>
        <w:tab/>
      </w:r>
      <w:r w:rsidRPr="00BC2EA9">
        <w:rPr>
          <w:rFonts w:ascii="Courier New" w:hAnsi="Courier New" w:cs="Courier New"/>
        </w:rPr>
        <w:t>&lt;/</w:t>
      </w:r>
      <w:proofErr w:type="spellStart"/>
      <w:proofErr w:type="gramStart"/>
      <w:r w:rsidRPr="00BC2EA9">
        <w:rPr>
          <w:rFonts w:ascii="Courier New" w:hAnsi="Courier New" w:cs="Courier New"/>
        </w:rPr>
        <w:t>form</w:t>
      </w:r>
      <w:proofErr w:type="spellEnd"/>
      <w:proofErr w:type="gramEnd"/>
      <w:r w:rsidRPr="00BC2EA9">
        <w:rPr>
          <w:rFonts w:ascii="Courier New" w:hAnsi="Courier New" w:cs="Courier New"/>
        </w:rPr>
        <w: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C2EA9">
        <w:rPr>
          <w:rFonts w:ascii="Courier New" w:hAnsi="Courier New" w:cs="Courier New"/>
        </w:rPr>
        <w:tab/>
        <w:t>&lt;/</w:t>
      </w:r>
      <w:proofErr w:type="gramStart"/>
      <w:r w:rsidRPr="00BC2EA9">
        <w:rPr>
          <w:rFonts w:ascii="Courier New" w:hAnsi="Courier New" w:cs="Courier New"/>
        </w:rPr>
        <w:t>body</w:t>
      </w:r>
      <w:proofErr w:type="gramEnd"/>
      <w:r w:rsidRPr="00BC2EA9">
        <w:rPr>
          <w:rFonts w:ascii="Courier New" w:hAnsi="Courier New" w:cs="Courier New"/>
        </w:rPr>
        <w:t>&gt;</w:t>
      </w:r>
    </w:p>
    <w:p w:rsidR="00BF293C" w:rsidRPr="00BC2EA9" w:rsidRDefault="00BF293C" w:rsidP="00BF293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C2EA9">
        <w:rPr>
          <w:rFonts w:ascii="Courier New" w:hAnsi="Courier New" w:cs="Courier New"/>
        </w:rPr>
        <w:t>&lt;/</w:t>
      </w:r>
      <w:proofErr w:type="gramStart"/>
      <w:r w:rsidRPr="00BC2EA9">
        <w:rPr>
          <w:rFonts w:ascii="Courier New" w:hAnsi="Courier New" w:cs="Courier New"/>
        </w:rPr>
        <w:t>html</w:t>
      </w:r>
      <w:proofErr w:type="gramEnd"/>
      <w:r w:rsidRPr="00BC2EA9">
        <w:rPr>
          <w:rFonts w:ascii="Courier New" w:hAnsi="Courier New" w:cs="Courier New"/>
        </w:rPr>
        <w:t>&gt;</w:t>
      </w:r>
    </w:p>
    <w:p w:rsidR="00BF293C" w:rsidRDefault="00BF293C" w:rsidP="00BF293C">
      <w:pPr>
        <w:spacing w:after="0"/>
      </w:pPr>
    </w:p>
    <w:p w:rsidR="00BF293C" w:rsidRDefault="00BF293C" w:rsidP="00BF293C">
      <w:r>
        <w:t xml:space="preserve">Dans l’exemple ci-dessus, </w:t>
      </w:r>
      <w:r w:rsidR="00774280">
        <w:t>JavaScript</w:t>
      </w:r>
      <w:r>
        <w:t xml:space="preserve"> intercepte l’envoi du formulaire avec l’événement </w:t>
      </w:r>
      <w:proofErr w:type="spellStart"/>
      <w:r w:rsidRPr="00502855">
        <w:rPr>
          <w:rFonts w:ascii="Courier New" w:hAnsi="Courier New" w:cs="Courier New"/>
        </w:rPr>
        <w:t>onSubmit</w:t>
      </w:r>
      <w:proofErr w:type="spellEnd"/>
      <w:r>
        <w:t xml:space="preserve">. Cet événement appelle la méthode </w:t>
      </w:r>
      <w:proofErr w:type="spellStart"/>
      <w:r w:rsidRPr="00502855">
        <w:rPr>
          <w:rFonts w:ascii="Courier New" w:hAnsi="Courier New" w:cs="Courier New"/>
        </w:rPr>
        <w:t>checkForm</w:t>
      </w:r>
      <w:proofErr w:type="spellEnd"/>
      <w:r>
        <w:t xml:space="preserve"> attend une réponse booléenne pour envoyer ou non le formulaire.</w:t>
      </w:r>
    </w:p>
    <w:p w:rsidR="00BF293C" w:rsidRDefault="00BF293C" w:rsidP="00BF293C">
      <w:r>
        <w:lastRenderedPageBreak/>
        <w:t xml:space="preserve">L’argument </w:t>
      </w:r>
      <w:proofErr w:type="spellStart"/>
      <w:r w:rsidRPr="00502855">
        <w:rPr>
          <w:rFonts w:ascii="Courier New" w:hAnsi="Courier New" w:cs="Courier New"/>
        </w:rPr>
        <w:t>this</w:t>
      </w:r>
      <w:proofErr w:type="spellEnd"/>
      <w:r>
        <w:t xml:space="preserve"> est la référence de l’objet en cours, ici le formulaire.</w:t>
      </w:r>
    </w:p>
    <w:p w:rsidR="00BF293C" w:rsidRDefault="00BF293C" w:rsidP="00BF293C">
      <w:r>
        <w:t xml:space="preserve">La fonction </w:t>
      </w:r>
      <w:proofErr w:type="spellStart"/>
      <w:r w:rsidRPr="00502855">
        <w:rPr>
          <w:rFonts w:ascii="Courier New" w:hAnsi="Courier New" w:cs="Courier New"/>
        </w:rPr>
        <w:t>checkForm</w:t>
      </w:r>
      <w:proofErr w:type="spellEnd"/>
      <w:r>
        <w:t xml:space="preserve"> retourne</w:t>
      </w:r>
      <w:r w:rsidR="00502855">
        <w:t xml:space="preserve"> toujours</w:t>
      </w:r>
      <w:r>
        <w:t xml:space="preserve"> </w:t>
      </w:r>
      <w:r w:rsidRPr="00502855">
        <w:rPr>
          <w:rFonts w:ascii="Courier New" w:hAnsi="Courier New" w:cs="Courier New"/>
        </w:rPr>
        <w:t>false</w:t>
      </w:r>
      <w:r w:rsidR="00502855">
        <w:t> ; l</w:t>
      </w:r>
      <w:r>
        <w:t xml:space="preserve">e formulaire ne sera </w:t>
      </w:r>
      <w:r w:rsidR="00502855">
        <w:t>jamais</w:t>
      </w:r>
      <w:r>
        <w:t xml:space="preserve"> envoyé.</w:t>
      </w:r>
    </w:p>
    <w:p w:rsidR="00502855" w:rsidRDefault="00502855" w:rsidP="00BF293C"/>
    <w:p w:rsidR="00BF293C" w:rsidRDefault="00BF293C" w:rsidP="00BF293C">
      <w:r w:rsidRPr="00CB3713">
        <w:t xml:space="preserve">On peut </w:t>
      </w:r>
      <w:r>
        <w:t xml:space="preserve">également intercepter l’envoi du formulaire avec l’événement </w:t>
      </w:r>
      <w:proofErr w:type="spellStart"/>
      <w:r w:rsidRPr="00502855">
        <w:rPr>
          <w:rFonts w:ascii="Courier New" w:hAnsi="Courier New" w:cs="Courier New"/>
        </w:rPr>
        <w:t>onClick</w:t>
      </w:r>
      <w:proofErr w:type="spellEnd"/>
      <w:r w:rsidR="00502855">
        <w:t> :</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&lt;</w:t>
      </w:r>
      <w:proofErr w:type="gramStart"/>
      <w:r w:rsidRPr="00BC2EA9">
        <w:rPr>
          <w:rFonts w:ascii="Courier New" w:hAnsi="Courier New" w:cs="Courier New"/>
          <w:lang w:val="en-US"/>
        </w:rPr>
        <w:t>head</w:t>
      </w:r>
      <w:proofErr w:type="gramEnd"/>
      <w:r w:rsidRPr="00BC2EA9">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b/>
        <w:t>&lt;</w:t>
      </w:r>
      <w:proofErr w:type="gramStart"/>
      <w:r>
        <w:rPr>
          <w:rFonts w:ascii="Courier New" w:hAnsi="Courier New" w:cs="Courier New"/>
          <w:lang w:val="en-US"/>
        </w:rPr>
        <w:t>script</w:t>
      </w:r>
      <w:proofErr w:type="gramEnd"/>
      <w:r>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r>
      <w:proofErr w:type="gramStart"/>
      <w:r w:rsidRPr="00502855">
        <w:rPr>
          <w:rFonts w:ascii="Courier New" w:hAnsi="Courier New" w:cs="Courier New"/>
          <w:highlight w:val="yellow"/>
          <w:lang w:val="en-US"/>
        </w:rPr>
        <w:t>function</w:t>
      </w:r>
      <w:proofErr w:type="gramEnd"/>
      <w:r w:rsidRPr="00BC2EA9">
        <w:rPr>
          <w:rFonts w:ascii="Courier New" w:hAnsi="Courier New" w:cs="Courier New"/>
          <w:lang w:val="en-US"/>
        </w:rPr>
        <w:t xml:space="preserve"> checkForm2(f) {</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rPr>
      </w:pPr>
      <w:r w:rsidRPr="00BC2EA9">
        <w:rPr>
          <w:rFonts w:ascii="Courier New" w:hAnsi="Courier New" w:cs="Courier New"/>
          <w:lang w:val="en-US"/>
        </w:rPr>
        <w:tab/>
      </w:r>
      <w:r w:rsidRPr="00BC2EA9">
        <w:rPr>
          <w:rFonts w:ascii="Courier New" w:hAnsi="Courier New" w:cs="Courier New"/>
          <w:lang w:val="en-US"/>
        </w:rPr>
        <w:tab/>
      </w:r>
      <w:r w:rsidRPr="00BC2EA9">
        <w:rPr>
          <w:rFonts w:ascii="Courier New" w:hAnsi="Courier New" w:cs="Courier New"/>
          <w:lang w:val="en-US"/>
        </w:rPr>
        <w:tab/>
      </w:r>
      <w:proofErr w:type="spellStart"/>
      <w:proofErr w:type="gramStart"/>
      <w:r w:rsidRPr="00BC2EA9">
        <w:rPr>
          <w:rFonts w:ascii="Courier New" w:hAnsi="Courier New" w:cs="Courier New"/>
        </w:rPr>
        <w:t>alert</w:t>
      </w:r>
      <w:proofErr w:type="spellEnd"/>
      <w:r w:rsidRPr="00BC2EA9">
        <w:rPr>
          <w:rFonts w:ascii="Courier New" w:hAnsi="Courier New" w:cs="Courier New"/>
        </w:rPr>
        <w:t>(</w:t>
      </w:r>
      <w:proofErr w:type="gramEnd"/>
      <w:r w:rsidRPr="00BC2EA9">
        <w:rPr>
          <w:rFonts w:ascii="Courier New" w:hAnsi="Courier New" w:cs="Courier New"/>
        </w:rPr>
        <w:t xml:space="preserve">"Contrôle champ " + </w:t>
      </w:r>
      <w:proofErr w:type="spellStart"/>
      <w:r w:rsidRPr="00BC2EA9">
        <w:rPr>
          <w:rFonts w:ascii="Courier New" w:hAnsi="Courier New" w:cs="Courier New"/>
        </w:rPr>
        <w:t>f.elements</w:t>
      </w:r>
      <w:proofErr w:type="spellEnd"/>
      <w:r w:rsidRPr="00BC2EA9">
        <w:rPr>
          <w:rFonts w:ascii="Courier New" w:hAnsi="Courier New" w:cs="Courier New"/>
        </w:rPr>
        <w:t>['</w:t>
      </w:r>
      <w:proofErr w:type="spellStart"/>
      <w:r w:rsidRPr="00BC2EA9">
        <w:rPr>
          <w:rFonts w:ascii="Courier New" w:hAnsi="Courier New" w:cs="Courier New"/>
        </w:rPr>
        <w:t>chp</w:t>
      </w:r>
      <w:proofErr w:type="spellEnd"/>
      <w:r w:rsidRPr="00BC2EA9">
        <w:rPr>
          <w:rFonts w:ascii="Courier New" w:hAnsi="Courier New" w:cs="Courier New"/>
        </w:rPr>
        <w:t>'].value);</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rPr>
      </w:pPr>
      <w:r w:rsidRPr="00BC2EA9">
        <w:rPr>
          <w:rFonts w:ascii="Courier New" w:hAnsi="Courier New" w:cs="Courier New"/>
        </w:rPr>
        <w:tab/>
      </w:r>
      <w:r w:rsidRPr="00BC2EA9">
        <w:rPr>
          <w:rFonts w:ascii="Courier New" w:hAnsi="Courier New" w:cs="Courier New"/>
        </w:rPr>
        <w:tab/>
      </w:r>
      <w:r w:rsidRPr="00BC2EA9">
        <w:rPr>
          <w:rFonts w:ascii="Courier New" w:hAnsi="Courier New" w:cs="Courier New"/>
        </w:rPr>
        <w:tab/>
      </w:r>
      <w:proofErr w:type="spellStart"/>
      <w:proofErr w:type="gramStart"/>
      <w:r w:rsidRPr="00BC2EA9">
        <w:rPr>
          <w:rFonts w:ascii="Courier New" w:hAnsi="Courier New" w:cs="Courier New"/>
        </w:rPr>
        <w:t>f.</w:t>
      </w:r>
      <w:r w:rsidRPr="00502855">
        <w:rPr>
          <w:rFonts w:ascii="Courier New" w:hAnsi="Courier New" w:cs="Courier New"/>
          <w:highlight w:val="yellow"/>
        </w:rPr>
        <w:t>submit</w:t>
      </w:r>
      <w:proofErr w:type="spellEnd"/>
      <w:r w:rsidRPr="00502855">
        <w:rPr>
          <w:rFonts w:ascii="Courier New" w:hAnsi="Courier New" w:cs="Courier New"/>
          <w:highlight w:val="yellow"/>
        </w:rPr>
        <w:t>(</w:t>
      </w:r>
      <w:proofErr w:type="gramEnd"/>
      <w:r w:rsidRPr="00502855">
        <w:rPr>
          <w:rFonts w:ascii="Courier New" w:hAnsi="Courier New" w:cs="Courier New"/>
          <w:highlight w:val="yellow"/>
        </w:rPr>
        <w:t>)</w:t>
      </w:r>
      <w:r w:rsidRPr="00BC2EA9">
        <w:rPr>
          <w:rFonts w:ascii="Courier New" w:hAnsi="Courier New" w:cs="Courier New"/>
        </w:rPr>
        <w:t>; // envoie explicitement le formulaire</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rPr>
        <w:tab/>
      </w:r>
      <w:r w:rsidRPr="00BC2EA9">
        <w:rPr>
          <w:rFonts w:ascii="Courier New" w:hAnsi="Courier New" w:cs="Courier New"/>
        </w:rPr>
        <w:tab/>
      </w:r>
      <w:r>
        <w:rPr>
          <w:rFonts w:ascii="Courier New" w:hAnsi="Courier New" w:cs="Courier New"/>
          <w:lang w:val="en-US"/>
        </w:rPr>
        <w: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ab/>
        <w:t>&lt;/script&gt;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ab/>
        <w:t>&lt;/head&gt;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&lt;</w:t>
      </w:r>
      <w:proofErr w:type="gramStart"/>
      <w:r w:rsidRPr="00BC2EA9">
        <w:rPr>
          <w:rFonts w:ascii="Courier New" w:hAnsi="Courier New" w:cs="Courier New"/>
          <w:lang w:val="en-US"/>
        </w:rPr>
        <w:t>body</w:t>
      </w:r>
      <w:proofErr w:type="gramEnd"/>
      <w:r w:rsidRPr="00BC2EA9">
        <w:rPr>
          <w:rFonts w:ascii="Courier New" w:hAnsi="Courier New" w:cs="Courier New"/>
          <w:lang w:val="en-US"/>
        </w:rPr>
        <w:t>&gt;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&lt;form action=</w:t>
      </w:r>
      <w:r w:rsidRPr="00BC2EA9">
        <w:rPr>
          <w:rFonts w:ascii="Courier New" w:hAnsi="Courier New" w:cs="Courier New"/>
          <w:lang w:val="en-US"/>
        </w:rPr>
        <w:t>"" id="form1"&gt;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C2EA9">
        <w:rPr>
          <w:rFonts w:ascii="Courier New" w:hAnsi="Courier New" w:cs="Courier New"/>
          <w:lang w:val="en-US"/>
        </w:rPr>
        <w:tab/>
      </w:r>
      <w:r w:rsidRPr="00BC2EA9">
        <w:rPr>
          <w:rFonts w:ascii="Courier New" w:hAnsi="Courier New" w:cs="Courier New"/>
          <w:lang w:val="en-US"/>
        </w:rPr>
        <w:tab/>
        <w:t>&lt;input type="text" name="</w:t>
      </w:r>
      <w:proofErr w:type="spellStart"/>
      <w:r w:rsidRPr="00BC2EA9">
        <w:rPr>
          <w:rFonts w:ascii="Courier New" w:hAnsi="Courier New" w:cs="Courier New"/>
          <w:lang w:val="en-US"/>
        </w:rPr>
        <w:t>chp</w:t>
      </w:r>
      <w:proofErr w:type="spellEnd"/>
      <w:r w:rsidRPr="00BC2EA9">
        <w:rPr>
          <w:rFonts w:ascii="Courier New" w:hAnsi="Courier New" w:cs="Courier New"/>
          <w:lang w:val="en-US"/>
        </w:rPr>
        <w:t>" value="</w:t>
      </w:r>
      <w:proofErr w:type="spellStart"/>
      <w:r w:rsidRPr="00BC2EA9">
        <w:rPr>
          <w:rFonts w:ascii="Courier New" w:hAnsi="Courier New" w:cs="Courier New"/>
          <w:lang w:val="en-US"/>
        </w:rPr>
        <w:t>essai</w:t>
      </w:r>
      <w:proofErr w:type="spellEnd"/>
      <w:r w:rsidRPr="00BC2EA9">
        <w:rPr>
          <w:rFonts w:ascii="Courier New" w:hAnsi="Courier New" w:cs="Courier New"/>
          <w:lang w:val="en-US"/>
        </w:rPr>
        <w:t>" /&gt;</w:t>
      </w:r>
    </w:p>
    <w:p w:rsidR="00BF293C" w:rsidRDefault="00BF293C" w:rsidP="00BF293C">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BC2EA9">
        <w:rPr>
          <w:rFonts w:ascii="Courier New" w:hAnsi="Courier New" w:cs="Courier New"/>
          <w:lang w:val="en-US"/>
        </w:rPr>
        <w:t xml:space="preserve">&lt;input </w:t>
      </w:r>
      <w:r w:rsidRPr="00502855">
        <w:rPr>
          <w:rFonts w:ascii="Courier New" w:hAnsi="Courier New" w:cs="Courier New"/>
          <w:highlight w:val="yellow"/>
          <w:lang w:val="en-US"/>
        </w:rPr>
        <w:t>type= "submit"</w:t>
      </w:r>
      <w:r w:rsidRPr="00BC2EA9">
        <w:rPr>
          <w:rFonts w:ascii="Courier New" w:hAnsi="Courier New" w:cs="Courier New"/>
          <w:lang w:val="en-US"/>
        </w:rPr>
        <w:t xml:space="preserve"> value="</w:t>
      </w:r>
      <w:proofErr w:type="spellStart"/>
      <w:r w:rsidRPr="00BC2EA9">
        <w:rPr>
          <w:rFonts w:ascii="Courier New" w:hAnsi="Courier New" w:cs="Courier New"/>
          <w:lang w:val="en-US"/>
        </w:rPr>
        <w:t>Valider</w:t>
      </w:r>
      <w:proofErr w:type="spellEnd"/>
      <w:r w:rsidRPr="00BC2EA9">
        <w:rPr>
          <w:rFonts w:ascii="Courier New" w:hAnsi="Courier New" w:cs="Courier New"/>
          <w:lang w:val="en-US"/>
        </w:rPr>
        <w:t xml:space="preserve">" </w:t>
      </w:r>
    </w:p>
    <w:p w:rsidR="00BF293C" w:rsidRPr="00BC2EA9" w:rsidRDefault="00BF293C" w:rsidP="00BF293C">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Pr>
          <w:rFonts w:ascii="Courier New" w:hAnsi="Courier New" w:cs="Courier New"/>
          <w:lang w:val="en-US"/>
        </w:rPr>
        <w:t xml:space="preserve">                   </w:t>
      </w:r>
      <w:proofErr w:type="spellStart"/>
      <w:proofErr w:type="gramStart"/>
      <w:r w:rsidRPr="00502855">
        <w:rPr>
          <w:rFonts w:ascii="Courier New" w:hAnsi="Courier New" w:cs="Courier New"/>
          <w:highlight w:val="yellow"/>
          <w:lang w:val="en-US"/>
        </w:rPr>
        <w:t>onClick</w:t>
      </w:r>
      <w:proofErr w:type="spellEnd"/>
      <w:proofErr w:type="gramEnd"/>
      <w:r w:rsidRPr="00502855">
        <w:rPr>
          <w:rFonts w:ascii="Courier New" w:hAnsi="Courier New" w:cs="Courier New"/>
          <w:highlight w:val="yellow"/>
          <w:lang w:val="en-US"/>
        </w:rPr>
        <w:t>="</w:t>
      </w:r>
      <w:r w:rsidRPr="00502855">
        <w:rPr>
          <w:rFonts w:ascii="Courier New" w:hAnsi="Courier New" w:cs="Courier New"/>
          <w:b/>
          <w:highlight w:val="yellow"/>
          <w:lang w:val="en-US"/>
        </w:rPr>
        <w:t>return</w:t>
      </w:r>
      <w:r w:rsidRPr="00502855">
        <w:rPr>
          <w:rFonts w:ascii="Courier New" w:hAnsi="Courier New" w:cs="Courier New"/>
          <w:highlight w:val="yellow"/>
          <w:lang w:val="en-US"/>
        </w:rPr>
        <w:t xml:space="preserve"> </w:t>
      </w:r>
      <w:proofErr w:type="spellStart"/>
      <w:r w:rsidRPr="00502855">
        <w:rPr>
          <w:rFonts w:ascii="Courier New" w:hAnsi="Courier New" w:cs="Courier New"/>
          <w:highlight w:val="yellow"/>
          <w:lang w:val="en-US"/>
        </w:rPr>
        <w:t>checkForm</w:t>
      </w:r>
      <w:proofErr w:type="spellEnd"/>
      <w:r w:rsidRPr="00502855">
        <w:rPr>
          <w:rFonts w:ascii="Courier New" w:hAnsi="Courier New" w:cs="Courier New"/>
          <w:highlight w:val="yellow"/>
          <w:lang w:val="en-US"/>
        </w:rPr>
        <w:t>(</w:t>
      </w:r>
      <w:proofErr w:type="spellStart"/>
      <w:r w:rsidRPr="00502855">
        <w:rPr>
          <w:rFonts w:ascii="Courier New" w:hAnsi="Courier New" w:cs="Courier New"/>
          <w:highlight w:val="yellow"/>
          <w:lang w:val="en-US"/>
        </w:rPr>
        <w:t>this.form</w:t>
      </w:r>
      <w:proofErr w:type="spellEnd"/>
      <w:r w:rsidRPr="00502855">
        <w:rPr>
          <w:rFonts w:ascii="Courier New" w:hAnsi="Courier New" w:cs="Courier New"/>
          <w:highlight w:val="yellow"/>
          <w:lang w:val="en-US"/>
        </w:rPr>
        <w:t>)"</w:t>
      </w:r>
      <w:r w:rsidRPr="00BC2EA9">
        <w:rPr>
          <w:rFonts w:ascii="Courier New" w:hAnsi="Courier New" w:cs="Courier New"/>
          <w:lang w:val="en-US"/>
        </w:rPr>
        <w:t xml:space="preserve"> /&gt;</w:t>
      </w:r>
    </w:p>
    <w:p w:rsidR="00BF293C" w:rsidRPr="00BC2EA9" w:rsidRDefault="00BF293C" w:rsidP="00BF293C">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BC2EA9">
        <w:rPr>
          <w:rFonts w:ascii="Courier New" w:hAnsi="Courier New" w:cs="Courier New"/>
          <w:lang w:val="en-US"/>
        </w:rPr>
        <w:t>&lt;input type= "button" value="</w:t>
      </w:r>
      <w:proofErr w:type="spellStart"/>
      <w:r w:rsidRPr="00BC2EA9">
        <w:rPr>
          <w:rFonts w:ascii="Courier New" w:hAnsi="Courier New" w:cs="Courier New"/>
          <w:lang w:val="en-US"/>
        </w:rPr>
        <w:t>btnValider</w:t>
      </w:r>
      <w:proofErr w:type="spellEnd"/>
      <w:r w:rsidRPr="00BC2EA9">
        <w:rPr>
          <w:rFonts w:ascii="Courier New" w:hAnsi="Courier New" w:cs="Courier New"/>
          <w:lang w:val="en-US"/>
        </w:rPr>
        <w:t xml:space="preserve">" </w:t>
      </w:r>
      <w:proofErr w:type="spellStart"/>
      <w:r w:rsidRPr="00BC2EA9">
        <w:rPr>
          <w:rFonts w:ascii="Courier New" w:hAnsi="Courier New" w:cs="Courier New"/>
          <w:lang w:val="en-US"/>
        </w:rPr>
        <w:t>onClick</w:t>
      </w:r>
      <w:proofErr w:type="spellEnd"/>
      <w:r w:rsidRPr="00BC2EA9">
        <w:rPr>
          <w:rFonts w:ascii="Courier New" w:hAnsi="Courier New" w:cs="Courier New"/>
          <w:lang w:val="en-US"/>
        </w:rPr>
        <w:t>="</w:t>
      </w:r>
      <w:proofErr w:type="gramStart"/>
      <w:r w:rsidRPr="00BC2EA9">
        <w:rPr>
          <w:rFonts w:ascii="Courier New" w:hAnsi="Courier New" w:cs="Courier New"/>
          <w:lang w:val="en-US"/>
        </w:rPr>
        <w:t>checkForm2(</w:t>
      </w:r>
      <w:proofErr w:type="spellStart"/>
      <w:proofErr w:type="gramEnd"/>
      <w:r w:rsidRPr="00BC2EA9">
        <w:rPr>
          <w:rFonts w:ascii="Courier New" w:hAnsi="Courier New" w:cs="Courier New"/>
          <w:lang w:val="en-US"/>
        </w:rPr>
        <w:t>this.form</w:t>
      </w:r>
      <w:proofErr w:type="spellEnd"/>
      <w:r w:rsidRPr="00BC2EA9">
        <w:rPr>
          <w:rFonts w:ascii="Courier New" w:hAnsi="Courier New" w:cs="Courier New"/>
          <w:lang w:val="en-US"/>
        </w:rPr>
        <w:t>)" /&gt;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rPr>
      </w:pPr>
      <w:r w:rsidRPr="00BC2EA9">
        <w:rPr>
          <w:rFonts w:ascii="Courier New" w:hAnsi="Courier New" w:cs="Courier New"/>
          <w:lang w:val="en-US"/>
        </w:rPr>
        <w:tab/>
      </w:r>
      <w:r w:rsidRPr="00BC2EA9">
        <w:rPr>
          <w:rFonts w:ascii="Courier New" w:hAnsi="Courier New" w:cs="Courier New"/>
        </w:rPr>
        <w:t>&lt;/</w:t>
      </w:r>
      <w:proofErr w:type="spellStart"/>
      <w:proofErr w:type="gramStart"/>
      <w:r w:rsidRPr="00BC2EA9">
        <w:rPr>
          <w:rFonts w:ascii="Courier New" w:hAnsi="Courier New" w:cs="Courier New"/>
        </w:rPr>
        <w:t>form</w:t>
      </w:r>
      <w:proofErr w:type="spellEnd"/>
      <w:proofErr w:type="gramEnd"/>
      <w:r w:rsidRPr="00BC2EA9">
        <w:rPr>
          <w:rFonts w:ascii="Courier New" w:hAnsi="Courier New" w:cs="Courier New"/>
        </w:rPr>
        <w:t>&gt;</w:t>
      </w:r>
    </w:p>
    <w:p w:rsidR="00BF293C" w:rsidRPr="00BC2EA9" w:rsidRDefault="00BF293C" w:rsidP="00BF293C">
      <w:pPr>
        <w:pBdr>
          <w:top w:val="single" w:sz="4" w:space="1" w:color="auto"/>
          <w:left w:val="single" w:sz="4" w:space="4" w:color="auto"/>
          <w:bottom w:val="single" w:sz="4" w:space="1" w:color="auto"/>
          <w:right w:val="single" w:sz="4" w:space="4" w:color="auto"/>
        </w:pBdr>
        <w:rPr>
          <w:rFonts w:ascii="Courier New" w:hAnsi="Courier New" w:cs="Courier New"/>
        </w:rPr>
      </w:pPr>
      <w:r w:rsidRPr="00BC2EA9">
        <w:rPr>
          <w:rFonts w:ascii="Courier New" w:hAnsi="Courier New" w:cs="Courier New"/>
        </w:rPr>
        <w:t>&lt;/</w:t>
      </w:r>
      <w:proofErr w:type="gramStart"/>
      <w:r w:rsidRPr="00BC2EA9">
        <w:rPr>
          <w:rFonts w:ascii="Courier New" w:hAnsi="Courier New" w:cs="Courier New"/>
        </w:rPr>
        <w:t>body</w:t>
      </w:r>
      <w:proofErr w:type="gramEnd"/>
      <w:r w:rsidRPr="00BC2EA9">
        <w:rPr>
          <w:rFonts w:ascii="Courier New" w:hAnsi="Courier New" w:cs="Courier New"/>
        </w:rPr>
        <w:t>&gt;</w:t>
      </w:r>
    </w:p>
    <w:p w:rsidR="00BF293C" w:rsidRDefault="00BF293C" w:rsidP="00BF293C">
      <w:r>
        <w:t xml:space="preserve">Dans cet exemple, le bouton </w:t>
      </w:r>
      <w:proofErr w:type="spellStart"/>
      <w:r w:rsidR="00502855">
        <w:rPr>
          <w:i/>
        </w:rPr>
        <w:t>s</w:t>
      </w:r>
      <w:r w:rsidRPr="009222C1">
        <w:rPr>
          <w:i/>
        </w:rPr>
        <w:t>ubmit</w:t>
      </w:r>
      <w:proofErr w:type="spellEnd"/>
      <w:r>
        <w:t xml:space="preserve"> appelle la fonction </w:t>
      </w:r>
      <w:r w:rsidR="00502855">
        <w:t xml:space="preserve">précédente </w:t>
      </w:r>
      <w:proofErr w:type="spellStart"/>
      <w:proofErr w:type="gramStart"/>
      <w:r w:rsidRPr="00502855">
        <w:rPr>
          <w:rFonts w:ascii="Courier New" w:hAnsi="Courier New" w:cs="Courier New"/>
        </w:rPr>
        <w:t>checkForm</w:t>
      </w:r>
      <w:proofErr w:type="spellEnd"/>
      <w:r w:rsidRPr="00502855">
        <w:rPr>
          <w:rFonts w:ascii="Courier New" w:hAnsi="Courier New" w:cs="Courier New"/>
        </w:rPr>
        <w:t>(</w:t>
      </w:r>
      <w:proofErr w:type="gramEnd"/>
      <w:r w:rsidRPr="00502855">
        <w:rPr>
          <w:rFonts w:ascii="Courier New" w:hAnsi="Courier New" w:cs="Courier New"/>
        </w:rPr>
        <w:t>)</w:t>
      </w:r>
      <w:r>
        <w:t xml:space="preserve"> </w:t>
      </w:r>
      <w:r w:rsidR="00502855">
        <w:t xml:space="preserve">en lui passant </w:t>
      </w:r>
      <w:r>
        <w:t xml:space="preserve">l’argument </w:t>
      </w:r>
      <w:proofErr w:type="spellStart"/>
      <w:r w:rsidRPr="00502855">
        <w:rPr>
          <w:rFonts w:ascii="Courier New" w:hAnsi="Courier New" w:cs="Courier New"/>
        </w:rPr>
        <w:t>this.form</w:t>
      </w:r>
      <w:proofErr w:type="spellEnd"/>
      <w:r>
        <w:t>.</w:t>
      </w:r>
    </w:p>
    <w:p w:rsidR="00BF293C" w:rsidRDefault="00BF293C" w:rsidP="00BF293C">
      <w:r w:rsidRPr="00374BB0">
        <w:rPr>
          <w:i/>
          <w:highlight w:val="yellow"/>
        </w:rPr>
        <w:t xml:space="preserve">L’argument </w:t>
      </w:r>
      <w:proofErr w:type="spellStart"/>
      <w:r w:rsidRPr="00374BB0">
        <w:rPr>
          <w:rFonts w:ascii="Courier New" w:hAnsi="Courier New" w:cs="Courier New"/>
          <w:i/>
          <w:highlight w:val="yellow"/>
        </w:rPr>
        <w:t>this</w:t>
      </w:r>
      <w:proofErr w:type="spellEnd"/>
      <w:r w:rsidRPr="00374BB0">
        <w:rPr>
          <w:i/>
          <w:highlight w:val="yellow"/>
        </w:rPr>
        <w:t xml:space="preserve"> est la référence de l’objet en cours</w:t>
      </w:r>
      <w:r>
        <w:t xml:space="preserve">, ici le bouton </w:t>
      </w:r>
      <w:proofErr w:type="spellStart"/>
      <w:r w:rsidR="00502855">
        <w:rPr>
          <w:i/>
        </w:rPr>
        <w:t>s</w:t>
      </w:r>
      <w:r w:rsidRPr="009222C1">
        <w:rPr>
          <w:i/>
        </w:rPr>
        <w:t>ubmit</w:t>
      </w:r>
      <w:proofErr w:type="spellEnd"/>
      <w:r w:rsidR="00502855">
        <w:rPr>
          <w:i/>
        </w:rPr>
        <w:t> </w:t>
      </w:r>
      <w:r w:rsidR="00502855">
        <w:t xml:space="preserve">; </w:t>
      </w:r>
      <w:proofErr w:type="spellStart"/>
      <w:r w:rsidRPr="00502855">
        <w:rPr>
          <w:rFonts w:ascii="Courier New" w:hAnsi="Courier New" w:cs="Courier New"/>
        </w:rPr>
        <w:t>this.form</w:t>
      </w:r>
      <w:proofErr w:type="spellEnd"/>
      <w:r>
        <w:t xml:space="preserve"> désigne le formulaire parent du bouton </w:t>
      </w:r>
      <w:proofErr w:type="spellStart"/>
      <w:r w:rsidR="00502855">
        <w:rPr>
          <w:i/>
        </w:rPr>
        <w:t>s</w:t>
      </w:r>
      <w:r w:rsidRPr="00502855">
        <w:rPr>
          <w:i/>
        </w:rPr>
        <w:t>ubmit</w:t>
      </w:r>
      <w:proofErr w:type="spellEnd"/>
      <w:r w:rsidR="00502855">
        <w:t xml:space="preserve"> car tout élément de formulaire possède une référence à son </w:t>
      </w:r>
      <w:proofErr w:type="spellStart"/>
      <w:r w:rsidR="00502855" w:rsidRPr="00502855">
        <w:rPr>
          <w:i/>
        </w:rPr>
        <w:t>form</w:t>
      </w:r>
      <w:proofErr w:type="spellEnd"/>
      <w:r w:rsidR="00502855">
        <w:t>.</w:t>
      </w:r>
    </w:p>
    <w:p w:rsidR="00BF293C" w:rsidRDefault="00BF293C" w:rsidP="00BF293C">
      <w:r>
        <w:t xml:space="preserve">L’instruction </w:t>
      </w:r>
      <w:r w:rsidRPr="00502855">
        <w:rPr>
          <w:rFonts w:ascii="Courier New" w:hAnsi="Courier New" w:cs="Courier New"/>
        </w:rPr>
        <w:t>return</w:t>
      </w:r>
      <w:r>
        <w:t xml:space="preserve"> appelée dans l’événement </w:t>
      </w:r>
      <w:proofErr w:type="spellStart"/>
      <w:r w:rsidRPr="00502855">
        <w:rPr>
          <w:rFonts w:ascii="Courier New" w:hAnsi="Courier New" w:cs="Courier New"/>
        </w:rPr>
        <w:t>onClick</w:t>
      </w:r>
      <w:proofErr w:type="spellEnd"/>
      <w:r>
        <w:t xml:space="preserve"> permet de soumettre ou non le formulaire suivant la valeur de retour de la fonction </w:t>
      </w:r>
      <w:proofErr w:type="spellStart"/>
      <w:proofErr w:type="gramStart"/>
      <w:r w:rsidRPr="00502855">
        <w:rPr>
          <w:rFonts w:ascii="Courier New" w:hAnsi="Courier New" w:cs="Courier New"/>
        </w:rPr>
        <w:t>checkForm</w:t>
      </w:r>
      <w:proofErr w:type="spellEnd"/>
      <w:r w:rsidRPr="00502855">
        <w:rPr>
          <w:rFonts w:ascii="Courier New" w:hAnsi="Courier New" w:cs="Courier New"/>
        </w:rPr>
        <w:t>(</w:t>
      </w:r>
      <w:proofErr w:type="gramEnd"/>
      <w:r w:rsidRPr="00502855">
        <w:rPr>
          <w:rFonts w:ascii="Courier New" w:hAnsi="Courier New" w:cs="Courier New"/>
        </w:rPr>
        <w:t>).</w:t>
      </w:r>
    </w:p>
    <w:p w:rsidR="003A25D3" w:rsidRDefault="003A25D3" w:rsidP="003A25D3">
      <w:r>
        <w:t xml:space="preserve">L’événement </w:t>
      </w:r>
      <w:proofErr w:type="spellStart"/>
      <w:r w:rsidRPr="00502855">
        <w:rPr>
          <w:rFonts w:ascii="Courier New" w:hAnsi="Courier New" w:cs="Courier New"/>
        </w:rPr>
        <w:t>onClick</w:t>
      </w:r>
      <w:proofErr w:type="spellEnd"/>
      <w:r>
        <w:t xml:space="preserve"> </w:t>
      </w:r>
      <w:r w:rsidR="00502855">
        <w:t xml:space="preserve">du second bouton </w:t>
      </w:r>
      <w:r>
        <w:t xml:space="preserve">appelle la fonction </w:t>
      </w:r>
      <w:proofErr w:type="gramStart"/>
      <w:r w:rsidRPr="00502855">
        <w:rPr>
          <w:rFonts w:ascii="Courier New" w:hAnsi="Courier New" w:cs="Courier New"/>
        </w:rPr>
        <w:t>checkForm2(</w:t>
      </w:r>
      <w:proofErr w:type="gramEnd"/>
      <w:r w:rsidRPr="00502855">
        <w:rPr>
          <w:rFonts w:ascii="Courier New" w:hAnsi="Courier New" w:cs="Courier New"/>
        </w:rPr>
        <w:t>)</w:t>
      </w:r>
      <w:r w:rsidR="00502855">
        <w:t xml:space="preserve"> qui appelle</w:t>
      </w:r>
      <w:r>
        <w:t xml:space="preserve"> à son t</w:t>
      </w:r>
      <w:r w:rsidR="00502855">
        <w:t>our</w:t>
      </w:r>
      <w:r>
        <w:t xml:space="preserve"> la méthode </w:t>
      </w:r>
      <w:r w:rsidR="00502855">
        <w:t xml:space="preserve">JavaScript </w:t>
      </w:r>
      <w:proofErr w:type="spellStart"/>
      <w:r w:rsidRPr="00502855">
        <w:rPr>
          <w:rFonts w:ascii="Courier New" w:hAnsi="Courier New" w:cs="Courier New"/>
        </w:rPr>
        <w:t>submit</w:t>
      </w:r>
      <w:proofErr w:type="spellEnd"/>
      <w:r w:rsidRPr="00502855">
        <w:rPr>
          <w:rFonts w:ascii="Courier New" w:hAnsi="Courier New" w:cs="Courier New"/>
        </w:rPr>
        <w:t>()</w:t>
      </w:r>
      <w:r>
        <w:t xml:space="preserve"> d</w:t>
      </w:r>
      <w:r w:rsidR="00502855">
        <w:t>u formulaire passé en paramètre ; le formulaire sera ici envoyé après l’affichage d’une boite d’alerte.</w:t>
      </w:r>
    </w:p>
    <w:p w:rsidR="00BF293C" w:rsidRDefault="00BF293C" w:rsidP="00BF293C"/>
    <w:p w:rsidR="0000170A" w:rsidRDefault="0000170A" w:rsidP="004D439A">
      <w:r>
        <w:t xml:space="preserve">Un </w:t>
      </w:r>
      <w:r w:rsidR="004D439A">
        <w:t xml:space="preserve">élément de type </w:t>
      </w:r>
      <w:proofErr w:type="spellStart"/>
      <w:r w:rsidR="00BF293C" w:rsidRPr="004D439A">
        <w:rPr>
          <w:i/>
        </w:rPr>
        <w:t>button</w:t>
      </w:r>
      <w:proofErr w:type="spellEnd"/>
      <w:r w:rsidR="00BF293C">
        <w:t xml:space="preserve"> peut </w:t>
      </w:r>
      <w:r w:rsidR="00502855">
        <w:t>donc</w:t>
      </w:r>
      <w:r w:rsidR="00BF293C">
        <w:t xml:space="preserve"> simuler la soumission du formulaire</w:t>
      </w:r>
      <w:r>
        <w:t xml:space="preserve"> quand le script déclenche la méthode </w:t>
      </w:r>
      <w:proofErr w:type="spellStart"/>
      <w:proofErr w:type="gramStart"/>
      <w:r w:rsidRPr="0000170A">
        <w:rPr>
          <w:rFonts w:ascii="Courier New" w:hAnsi="Courier New" w:cs="Courier New"/>
        </w:rPr>
        <w:t>submit</w:t>
      </w:r>
      <w:proofErr w:type="spellEnd"/>
      <w:r w:rsidRPr="0000170A">
        <w:rPr>
          <w:rFonts w:ascii="Courier New" w:hAnsi="Courier New" w:cs="Courier New"/>
        </w:rPr>
        <w:t>(</w:t>
      </w:r>
      <w:proofErr w:type="gramEnd"/>
      <w:r w:rsidRPr="0000170A">
        <w:rPr>
          <w:rFonts w:ascii="Courier New" w:hAnsi="Courier New" w:cs="Courier New"/>
        </w:rPr>
        <w:t>)</w:t>
      </w:r>
      <w:r>
        <w:t xml:space="preserve"> du formulaire</w:t>
      </w:r>
      <w:r w:rsidR="00BF293C">
        <w:t>, comme dans l’exemple ci-dessus.</w:t>
      </w:r>
      <w:r>
        <w:t xml:space="preserve"> Toutefois, </w:t>
      </w:r>
      <w:r w:rsidRPr="00374BB0">
        <w:rPr>
          <w:i/>
          <w:highlight w:val="yellow"/>
        </w:rPr>
        <w:t xml:space="preserve">on préférera contrôler la soumission d’un formulaire en interceptant l’événement </w:t>
      </w:r>
      <w:proofErr w:type="spellStart"/>
      <w:r w:rsidRPr="00374BB0">
        <w:rPr>
          <w:rFonts w:ascii="Courier New" w:hAnsi="Courier New" w:cs="Courier New"/>
          <w:i/>
          <w:highlight w:val="yellow"/>
        </w:rPr>
        <w:t>onSubmit</w:t>
      </w:r>
      <w:proofErr w:type="spellEnd"/>
      <w:r w:rsidRPr="00374BB0">
        <w:rPr>
          <w:i/>
          <w:highlight w:val="yellow"/>
        </w:rPr>
        <w:t xml:space="preserve"> du formulaire ou l’événement </w:t>
      </w:r>
      <w:proofErr w:type="spellStart"/>
      <w:r w:rsidRPr="00374BB0">
        <w:rPr>
          <w:rFonts w:ascii="Courier New" w:hAnsi="Courier New" w:cs="Courier New"/>
          <w:i/>
          <w:highlight w:val="yellow"/>
        </w:rPr>
        <w:t>onClick</w:t>
      </w:r>
      <w:proofErr w:type="spellEnd"/>
      <w:r w:rsidRPr="00374BB0">
        <w:rPr>
          <w:i/>
          <w:highlight w:val="yellow"/>
        </w:rPr>
        <w:t xml:space="preserve"> du bouton </w:t>
      </w:r>
      <w:proofErr w:type="spellStart"/>
      <w:r w:rsidRPr="00374BB0">
        <w:rPr>
          <w:rFonts w:ascii="Courier New" w:hAnsi="Courier New" w:cs="Courier New"/>
          <w:i/>
          <w:highlight w:val="yellow"/>
        </w:rPr>
        <w:t>submit</w:t>
      </w:r>
      <w:proofErr w:type="spellEnd"/>
      <w:r>
        <w:t xml:space="preserve"> car ces deux événements sont aussi bien déclenchés par la frappe au clavier de la touche </w:t>
      </w:r>
      <w:r w:rsidRPr="004D439A">
        <w:rPr>
          <w:i/>
        </w:rPr>
        <w:t>Entrée</w:t>
      </w:r>
      <w:r>
        <w:t xml:space="preserve">. Cette construction est utile pour améliorer l’ergonomie des applications Web nécessitant des saisies massives (car l’utilisateur ne manipule plus la souris mais utilise les raccourcis clavier </w:t>
      </w:r>
      <w:r w:rsidRPr="00255E92">
        <w:rPr>
          <w:i/>
        </w:rPr>
        <w:t>Tab</w:t>
      </w:r>
      <w:r>
        <w:t xml:space="preserve">, </w:t>
      </w:r>
      <w:r w:rsidRPr="00255E92">
        <w:rPr>
          <w:i/>
        </w:rPr>
        <w:t>Entrée</w:t>
      </w:r>
      <w:r>
        <w:t xml:space="preserve">, </w:t>
      </w:r>
      <w:r w:rsidRPr="00255E92">
        <w:rPr>
          <w:i/>
        </w:rPr>
        <w:t>Espace</w:t>
      </w:r>
      <w:r w:rsidR="004D439A">
        <w:rPr>
          <w:i/>
        </w:rPr>
        <w:t>…</w:t>
      </w:r>
      <w:r>
        <w:t xml:space="preserve">) ; on retrouve </w:t>
      </w:r>
      <w:r w:rsidR="004D439A">
        <w:t xml:space="preserve">aussi </w:t>
      </w:r>
      <w:r>
        <w:t xml:space="preserve">couramment </w:t>
      </w:r>
      <w:r w:rsidR="004D439A">
        <w:t xml:space="preserve">cette construction </w:t>
      </w:r>
      <w:r>
        <w:t>dans les petits formulaires de recherche qui ne contiennent bie</w:t>
      </w:r>
      <w:r w:rsidR="004D439A">
        <w:t xml:space="preserve">n souvent pas de bouton d’envoi, la recherche étant déclenchée par la touche </w:t>
      </w:r>
      <w:r w:rsidR="004D439A" w:rsidRPr="004D439A">
        <w:rPr>
          <w:i/>
        </w:rPr>
        <w:t>Entrée</w:t>
      </w:r>
      <w:r w:rsidR="004D439A">
        <w:t>.</w:t>
      </w:r>
    </w:p>
    <w:p w:rsidR="00BF293C" w:rsidRDefault="00BF293C" w:rsidP="00682795"/>
    <w:p w:rsidR="004D439A" w:rsidRDefault="004D439A" w:rsidP="004D439A">
      <w:r>
        <w:rPr>
          <w:noProof/>
          <w:lang w:eastAsia="fr-FR"/>
        </w:rPr>
        <w:lastRenderedPageBreak/>
        <mc:AlternateContent>
          <mc:Choice Requires="wps">
            <w:drawing>
              <wp:anchor distT="0" distB="0" distL="114300" distR="114300" simplePos="0" relativeHeight="251742208" behindDoc="0" locked="0" layoutInCell="1" allowOverlap="1" wp14:anchorId="6F5C76EE" wp14:editId="494B861E">
                <wp:simplePos x="0" y="0"/>
                <wp:positionH relativeFrom="column">
                  <wp:posOffset>-419487</wp:posOffset>
                </wp:positionH>
                <wp:positionV relativeFrom="paragraph">
                  <wp:posOffset>15875</wp:posOffset>
                </wp:positionV>
                <wp:extent cx="415925" cy="361315"/>
                <wp:effectExtent l="0" t="0" r="3175" b="635"/>
                <wp:wrapNone/>
                <wp:docPr id="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361315"/>
                        </a:xfrm>
                        <a:prstGeom prst="rect">
                          <a:avLst/>
                        </a:prstGeom>
                        <a:solidFill>
                          <a:srgbClr val="FFFFFF"/>
                        </a:solidFill>
                        <a:ln w="9525">
                          <a:noFill/>
                          <a:miter lim="800000"/>
                          <a:headEnd/>
                          <a:tailEnd/>
                        </a:ln>
                      </wps:spPr>
                      <wps:txbx>
                        <w:txbxContent>
                          <w:p w:rsidR="006B1C74" w:rsidRDefault="006B1C74" w:rsidP="004D439A">
                            <w:r w:rsidRPr="00813879">
                              <w:rPr>
                                <w:rFonts w:ascii="Wingdings" w:hAnsi="Wingdings"/>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33.05pt;margin-top:1.25pt;width:32.75pt;height:28.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" stroked="f">
                <v:textbox>
                  <w:txbxContent>
                    <w:p w:rsidR="006B1C74" w:rsidRDefault="006B1C74" w:rsidP="004D439A">
                      <w:r w:rsidRPr="00813879">
                        <w:rPr>
                          <w:rFonts w:ascii="Wingdings" w:hAnsi="Wingdings"/>
                          <w:sz w:val="32"/>
                        </w:rPr>
                        <w:t></w:t>
                      </w:r>
                    </w:p>
                  </w:txbxContent>
                </v:textbox>
              </v:shape>
            </w:pict>
          </mc:Fallback>
        </mc:AlternateContent>
      </w:r>
      <w:r>
        <w:t>Pour aller plus loin dans l’exploration des propriétés, événements et méthodes des objets JavaScript, consultez le document complémentaire « </w:t>
      </w:r>
      <w:r w:rsidRPr="00FE586E">
        <w:rPr>
          <w:b/>
        </w:rPr>
        <w:t>Résumé des objets JavaScript.pdf</w:t>
      </w:r>
      <w:r>
        <w:t> » ainsi que la documentation de référence sur</w:t>
      </w:r>
    </w:p>
    <w:p w:rsidR="00BF293C" w:rsidRDefault="00B3743B" w:rsidP="00682795">
      <w:hyperlink r:id="rId29" w:history="1">
        <w:r w:rsidR="004D439A" w:rsidRPr="004771E8">
          <w:rPr>
            <w:rStyle w:val="Lienhypertexte"/>
          </w:rPr>
          <w:t>https://developer.mozilla.org/en-US/docs/Web/API/Document</w:t>
        </w:r>
      </w:hyperlink>
      <w:r w:rsidR="004D439A">
        <w:t xml:space="preserve"> </w:t>
      </w:r>
    </w:p>
    <w:p w:rsidR="004D439A" w:rsidRDefault="004D439A" w:rsidP="00682795"/>
    <w:p w:rsidR="00D64FF0" w:rsidRDefault="00D64FF0" w:rsidP="00682795"/>
    <w:p w:rsidR="00D64FF0" w:rsidRDefault="00D64FF0" w:rsidP="00D64FF0">
      <w:pPr>
        <w:pStyle w:val="Titre2"/>
      </w:pPr>
      <w:bookmarkStart w:id="78" w:name="_Toc449435251"/>
      <w:r w:rsidRPr="00A81B6B">
        <w:rPr>
          <w:rFonts w:ascii="Wingdings" w:hAnsi="Wingdings"/>
          <w:i/>
          <w:sz w:val="40"/>
          <w:szCs w:val="56"/>
        </w:rPr>
        <w:t></w:t>
      </w:r>
      <w:r>
        <w:rPr>
          <w:rFonts w:ascii="Wingdings" w:hAnsi="Wingdings"/>
          <w:sz w:val="36"/>
        </w:rPr>
        <w:t></w:t>
      </w:r>
      <w:r w:rsidRPr="007920EA">
        <w:t xml:space="preserve"> </w:t>
      </w:r>
      <w:r>
        <w:t>Exercice : Le contrôle de champ</w:t>
      </w:r>
      <w:bookmarkEnd w:id="78"/>
    </w:p>
    <w:p w:rsidR="004D439A" w:rsidRDefault="00D64FF0" w:rsidP="00682795">
      <w:r>
        <w:t xml:space="preserve">Réalisez maintenant l’exercice </w:t>
      </w:r>
      <w:r w:rsidR="007B06BF">
        <w:t>« </w:t>
      </w:r>
      <w:r w:rsidRPr="007B06BF">
        <w:rPr>
          <w:b/>
        </w:rPr>
        <w:t>Contrôle de champ</w:t>
      </w:r>
      <w:r w:rsidR="007B06BF">
        <w:t> »</w:t>
      </w:r>
      <w:r w:rsidR="00683363">
        <w:t xml:space="preserve"> de manière à contrôler de différentes manières le contenu saisi dans un </w:t>
      </w:r>
      <w:proofErr w:type="gramStart"/>
      <w:r w:rsidR="00683363">
        <w:t>champs</w:t>
      </w:r>
      <w:proofErr w:type="gramEnd"/>
      <w:r w:rsidR="00683363">
        <w:t xml:space="preserve"> </w:t>
      </w:r>
      <w:proofErr w:type="spellStart"/>
      <w:r w:rsidR="00683363" w:rsidRPr="00683363">
        <w:rPr>
          <w:i/>
        </w:rPr>
        <w:t>text</w:t>
      </w:r>
      <w:proofErr w:type="spellEnd"/>
      <w:r w:rsidR="00683363">
        <w:t xml:space="preserve"> et à filtrer la soumission du formulaire.</w:t>
      </w:r>
    </w:p>
    <w:p w:rsidR="00D64FF0" w:rsidRDefault="00D64FF0" w:rsidP="00682795"/>
    <w:p w:rsidR="00D64FF0" w:rsidRPr="00682795" w:rsidRDefault="00D64FF0" w:rsidP="00682795"/>
    <w:p w:rsidR="00CF5114" w:rsidRDefault="00CF5114">
      <w:pPr>
        <w:suppressAutoHyphens w:val="0"/>
        <w:spacing w:after="0" w:line="240" w:lineRule="auto"/>
        <w:ind w:right="0"/>
        <w:jc w:val="left"/>
      </w:pPr>
    </w:p>
    <w:p w:rsidR="00CF5114" w:rsidRDefault="00CF5114">
      <w:pPr>
        <w:suppressAutoHyphens w:val="0"/>
        <w:spacing w:after="0" w:line="240" w:lineRule="auto"/>
        <w:ind w:right="0"/>
        <w:jc w:val="left"/>
      </w:pPr>
      <w:r>
        <w:br w:type="page"/>
      </w:r>
    </w:p>
    <w:p w:rsidR="004917BA" w:rsidRDefault="00465A29" w:rsidP="004917BA">
      <w:pPr>
        <w:pStyle w:val="Titre1"/>
      </w:pPr>
      <w:bookmarkStart w:id="79" w:name="_Toc449435252"/>
      <w:r>
        <w:lastRenderedPageBreak/>
        <w:t>Pour aller plus loin : zoom sur d</w:t>
      </w:r>
      <w:r w:rsidR="004917BA">
        <w:t>es objets natifs</w:t>
      </w:r>
      <w:bookmarkEnd w:id="79"/>
    </w:p>
    <w:p w:rsidR="004917BA" w:rsidRDefault="004917BA" w:rsidP="004917BA"/>
    <w:p w:rsidR="00C621D7" w:rsidRDefault="00C621D7" w:rsidP="004917BA"/>
    <w:p w:rsidR="004917BA" w:rsidRPr="00C621D7" w:rsidRDefault="00C621D7" w:rsidP="00C621D7">
      <w:pPr>
        <w:pStyle w:val="Titre2"/>
        <w:rPr>
          <w:lang w:val="en-US"/>
        </w:rPr>
      </w:pPr>
      <w:bookmarkStart w:id="80" w:name="_Toc449435253"/>
      <w:proofErr w:type="spellStart"/>
      <w:r w:rsidRPr="00C621D7">
        <w:rPr>
          <w:lang w:val="en-US"/>
        </w:rPr>
        <w:t>Objets</w:t>
      </w:r>
      <w:proofErr w:type="spellEnd"/>
      <w:r w:rsidRPr="00C621D7">
        <w:rPr>
          <w:lang w:val="en-US"/>
        </w:rPr>
        <w:t xml:space="preserve"> window, history, location, screen</w:t>
      </w:r>
      <w:bookmarkEnd w:id="80"/>
    </w:p>
    <w:p w:rsidR="004917BA" w:rsidRDefault="004917BA" w:rsidP="004917BA">
      <w:r>
        <w:t>Les objets sont des composants essentiels de JavaScript</w:t>
      </w:r>
      <w:r w:rsidR="00683363">
        <w:t>, langage de programmation orienté objet</w:t>
      </w:r>
      <w:r>
        <w:t>.</w:t>
      </w:r>
      <w:r w:rsidR="003C72DF">
        <w:t xml:space="preserve"> </w:t>
      </w:r>
      <w:r>
        <w:t xml:space="preserve">Ils sont </w:t>
      </w:r>
      <w:r w:rsidR="00683363">
        <w:t>dotés</w:t>
      </w:r>
      <w:r>
        <w:t xml:space="preserve"> de propriétés (variables) et de méthodes (fonctions).</w:t>
      </w:r>
    </w:p>
    <w:p w:rsidR="004917BA" w:rsidRDefault="003C72DF" w:rsidP="004917BA">
      <w:r>
        <w:t>Le langage JavaScript côté client Web créé automatiquement et met à disposition du développeur un certain nombre d’objets globaux en plus de ceux correspondant aux éléments Html de la page Web.</w:t>
      </w:r>
    </w:p>
    <w:p w:rsidR="003C72DF" w:rsidRDefault="003C72DF" w:rsidP="004917BA"/>
    <w:p w:rsidR="004917BA" w:rsidRDefault="003C72DF" w:rsidP="004917BA">
      <w:r>
        <w:t>L’</w:t>
      </w:r>
      <w:r w:rsidR="004917BA">
        <w:t xml:space="preserve">objet </w:t>
      </w:r>
      <w:r w:rsidR="004917BA" w:rsidRPr="00E863BC">
        <w:t>global</w:t>
      </w:r>
      <w:r w:rsidR="004917BA">
        <w:t xml:space="preserve"> </w:t>
      </w:r>
      <w:proofErr w:type="spellStart"/>
      <w:r w:rsidR="004917BA" w:rsidRPr="003C72DF">
        <w:rPr>
          <w:rFonts w:ascii="Courier New" w:hAnsi="Courier New" w:cs="Courier New"/>
          <w:b/>
          <w:highlight w:val="yellow"/>
        </w:rPr>
        <w:t>window</w:t>
      </w:r>
      <w:proofErr w:type="spellEnd"/>
      <w:r w:rsidR="004917BA">
        <w:t xml:space="preserve"> </w:t>
      </w:r>
      <w:r w:rsidR="004917BA" w:rsidRPr="007B06BF">
        <w:rPr>
          <w:i/>
          <w:highlight w:val="yellow"/>
        </w:rPr>
        <w:t>représente l’instance du navigateur</w:t>
      </w:r>
      <w:r w:rsidR="004917BA">
        <w:t>.</w:t>
      </w:r>
    </w:p>
    <w:p w:rsidR="004917BA" w:rsidRDefault="004917BA" w:rsidP="004917BA">
      <w:r>
        <w:t xml:space="preserve">Parmi </w:t>
      </w:r>
      <w:r w:rsidR="00683363">
        <w:t xml:space="preserve">les </w:t>
      </w:r>
      <w:r w:rsidR="005A33EF">
        <w:t>fonctionnalités natives</w:t>
      </w:r>
      <w:r w:rsidR="00683363">
        <w:t xml:space="preserve">, on a déjà vu </w:t>
      </w:r>
      <w:r>
        <w:t xml:space="preserve">dans nos exemples des fonctions qui permettent d’interagir avec l’utilisateur : </w:t>
      </w:r>
      <w:proofErr w:type="spellStart"/>
      <w:proofErr w:type="gramStart"/>
      <w:r w:rsidRPr="00683363">
        <w:rPr>
          <w:rFonts w:ascii="Courier New" w:hAnsi="Courier New" w:cs="Courier New"/>
          <w:b/>
        </w:rPr>
        <w:t>alert</w:t>
      </w:r>
      <w:proofErr w:type="spellEnd"/>
      <w:r w:rsidRPr="00683363">
        <w:rPr>
          <w:rFonts w:ascii="Courier New" w:hAnsi="Courier New" w:cs="Courier New"/>
          <w:b/>
        </w:rPr>
        <w:t>(</w:t>
      </w:r>
      <w:proofErr w:type="gramEnd"/>
      <w:r w:rsidRPr="00683363">
        <w:rPr>
          <w:rFonts w:ascii="Courier New" w:hAnsi="Courier New" w:cs="Courier New"/>
          <w:b/>
        </w:rPr>
        <w:t>)</w:t>
      </w:r>
      <w:r w:rsidRPr="00683363">
        <w:rPr>
          <w:rFonts w:ascii="Courier New" w:hAnsi="Courier New" w:cs="Courier New"/>
        </w:rPr>
        <w:t xml:space="preserve">, </w:t>
      </w:r>
      <w:proofErr w:type="spellStart"/>
      <w:r w:rsidRPr="00683363">
        <w:rPr>
          <w:rFonts w:ascii="Courier New" w:hAnsi="Courier New" w:cs="Courier New"/>
          <w:b/>
        </w:rPr>
        <w:t>confirm</w:t>
      </w:r>
      <w:proofErr w:type="spellEnd"/>
      <w:r w:rsidRPr="00683363">
        <w:rPr>
          <w:rFonts w:ascii="Courier New" w:hAnsi="Courier New" w:cs="Courier New"/>
          <w:b/>
        </w:rPr>
        <w:t>()</w:t>
      </w:r>
      <w:r>
        <w:rPr>
          <w:i/>
        </w:rPr>
        <w:t xml:space="preserve"> </w:t>
      </w:r>
      <w:r w:rsidRPr="00683363">
        <w:t xml:space="preserve">et </w:t>
      </w:r>
      <w:r w:rsidRPr="00683363">
        <w:rPr>
          <w:rFonts w:ascii="Courier New" w:hAnsi="Courier New" w:cs="Courier New"/>
          <w:b/>
        </w:rPr>
        <w:t>prompt()</w:t>
      </w:r>
      <w:r w:rsidRPr="00683363">
        <w:rPr>
          <w:rFonts w:ascii="Courier New" w:hAnsi="Courier New" w:cs="Courier New"/>
        </w:rPr>
        <w:t xml:space="preserve">. </w:t>
      </w:r>
      <w:r>
        <w:t xml:space="preserve">Ce sont en fait des </w:t>
      </w:r>
      <w:r w:rsidRPr="00683363">
        <w:rPr>
          <w:b/>
        </w:rPr>
        <w:t>méthodes</w:t>
      </w:r>
      <w:r>
        <w:t xml:space="preserve"> de l’objet </w:t>
      </w:r>
      <w:proofErr w:type="spellStart"/>
      <w:r w:rsidRPr="00683363">
        <w:rPr>
          <w:rFonts w:ascii="Courier New" w:hAnsi="Courier New" w:cs="Courier New"/>
          <w:b/>
        </w:rPr>
        <w:t>window</w:t>
      </w:r>
      <w:proofErr w:type="spellEnd"/>
      <w:r>
        <w:t>.</w:t>
      </w:r>
    </w:p>
    <w:p w:rsidR="004917BA" w:rsidRDefault="004917BA" w:rsidP="004917BA">
      <w:r>
        <w:t xml:space="preserve">De même, toute variable dite </w:t>
      </w:r>
      <w:r w:rsidRPr="00DF09AE">
        <w:rPr>
          <w:i/>
        </w:rPr>
        <w:t>globale</w:t>
      </w:r>
      <w:r>
        <w:t xml:space="preserve"> sera en réalité une </w:t>
      </w:r>
      <w:r w:rsidRPr="00683363">
        <w:rPr>
          <w:b/>
        </w:rPr>
        <w:t>propriété</w:t>
      </w:r>
      <w:r>
        <w:t xml:space="preserve"> de l’objet </w:t>
      </w:r>
      <w:proofErr w:type="spellStart"/>
      <w:r w:rsidRPr="00683363">
        <w:rPr>
          <w:rFonts w:ascii="Courier New" w:hAnsi="Courier New" w:cs="Courier New"/>
          <w:b/>
        </w:rPr>
        <w:t>window</w:t>
      </w:r>
      <w:proofErr w:type="spellEnd"/>
      <w:r>
        <w:t>.</w:t>
      </w:r>
    </w:p>
    <w:p w:rsidR="004917BA" w:rsidRDefault="004917BA" w:rsidP="004917BA">
      <w:r>
        <w:t xml:space="preserve">Si aucun nom d’objet n’est spécifié, c’est l’objet </w:t>
      </w:r>
      <w:proofErr w:type="spellStart"/>
      <w:r w:rsidRPr="00683363">
        <w:rPr>
          <w:rFonts w:ascii="Courier New" w:hAnsi="Courier New" w:cs="Courier New"/>
          <w:b/>
        </w:rPr>
        <w:t>window</w:t>
      </w:r>
      <w:proofErr w:type="spellEnd"/>
      <w:r>
        <w:t xml:space="preserve"> qui est implicite. </w:t>
      </w:r>
    </w:p>
    <w:p w:rsidR="004917BA" w:rsidRDefault="004917BA" w:rsidP="004917BA"/>
    <w:p w:rsidR="005A33EF" w:rsidRDefault="005A33EF" w:rsidP="004917BA"/>
    <w:p w:rsidR="004917BA" w:rsidRPr="00F17882" w:rsidRDefault="004917BA" w:rsidP="004917BA">
      <w:r w:rsidRPr="00F17882">
        <w:t xml:space="preserve">Certains objets sont très simples d’utilisation comme l’objet </w:t>
      </w:r>
      <w:r w:rsidRPr="005A33EF">
        <w:rPr>
          <w:rFonts w:ascii="Courier New" w:hAnsi="Courier New" w:cs="Courier New"/>
          <w:b/>
          <w:highlight w:val="yellow"/>
        </w:rPr>
        <w:t>Math</w:t>
      </w:r>
      <w:r w:rsidRPr="00F17882">
        <w:t xml:space="preserve"> qui fournit des </w:t>
      </w:r>
      <w:r>
        <w:t>propriétés et des mé</w:t>
      </w:r>
      <w:r w:rsidRPr="00F17882">
        <w:t>thod</w:t>
      </w:r>
      <w:r>
        <w:t>es de calculs. Exemple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A86433">
        <w:rPr>
          <w:rFonts w:ascii="Courier New" w:hAnsi="Courier New" w:cs="Courier New"/>
        </w:rPr>
        <w:t>var</w:t>
      </w:r>
      <w:proofErr w:type="gramEnd"/>
      <w:r w:rsidRPr="00A86433">
        <w:rPr>
          <w:rFonts w:ascii="Courier New" w:hAnsi="Courier New" w:cs="Courier New"/>
        </w:rPr>
        <w:t xml:space="preserve"> </w:t>
      </w:r>
      <w:proofErr w:type="spellStart"/>
      <w:r>
        <w:rPr>
          <w:rFonts w:ascii="Courier New" w:hAnsi="Courier New" w:cs="Courier New"/>
        </w:rPr>
        <w:t>aireCercle</w:t>
      </w:r>
      <w:proofErr w:type="spellEnd"/>
      <w:r w:rsidRPr="00A86433">
        <w:rPr>
          <w:rFonts w:ascii="Courier New" w:hAnsi="Courier New" w:cs="Courier New"/>
        </w:rPr>
        <w:t xml:space="preserve"> = </w:t>
      </w:r>
      <w:r>
        <w:rPr>
          <w:rFonts w:ascii="Courier New" w:hAnsi="Courier New" w:cs="Courier New"/>
        </w:rPr>
        <w:t xml:space="preserve">2 * rayon * </w:t>
      </w:r>
      <w:proofErr w:type="spellStart"/>
      <w:r w:rsidRPr="005A33EF">
        <w:rPr>
          <w:rFonts w:ascii="Courier New" w:hAnsi="Courier New" w:cs="Courier New"/>
          <w:highlight w:val="yellow"/>
        </w:rPr>
        <w:t>Math.PI</w:t>
      </w:r>
      <w:proofErr w:type="spellEnd"/>
      <w:r>
        <w:rPr>
          <w:rFonts w:ascii="Courier New" w:hAnsi="Courier New" w:cs="Courier New"/>
        </w:rPr>
        <w:t>;</w:t>
      </w:r>
    </w:p>
    <w:p w:rsidR="004917BA" w:rsidRPr="00A86433"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w:t>
      </w:r>
      <w:proofErr w:type="spellStart"/>
      <w:r>
        <w:rPr>
          <w:rFonts w:ascii="Courier New" w:hAnsi="Courier New" w:cs="Courier New"/>
        </w:rPr>
        <w:t>lanceDeDe</w:t>
      </w:r>
      <w:proofErr w:type="spellEnd"/>
      <w:r>
        <w:rPr>
          <w:rFonts w:ascii="Courier New" w:hAnsi="Courier New" w:cs="Courier New"/>
        </w:rPr>
        <w:t xml:space="preserve"> = </w:t>
      </w:r>
      <w:proofErr w:type="spellStart"/>
      <w:proofErr w:type="gramStart"/>
      <w:r w:rsidRPr="005A33EF">
        <w:rPr>
          <w:rFonts w:ascii="Courier New" w:hAnsi="Courier New" w:cs="Courier New"/>
          <w:highlight w:val="yellow"/>
        </w:rPr>
        <w:t>Math.ceil</w:t>
      </w:r>
      <w:proofErr w:type="spellEnd"/>
      <w:r>
        <w:rPr>
          <w:rFonts w:ascii="Courier New" w:hAnsi="Courier New" w:cs="Courier New"/>
        </w:rPr>
        <w:t>(</w:t>
      </w:r>
      <w:proofErr w:type="spellStart"/>
      <w:proofErr w:type="gramEnd"/>
      <w:r w:rsidRPr="005A33EF">
        <w:rPr>
          <w:rFonts w:ascii="Courier New" w:hAnsi="Courier New" w:cs="Courier New"/>
          <w:highlight w:val="yellow"/>
        </w:rPr>
        <w:t>Math.random</w:t>
      </w:r>
      <w:proofErr w:type="spellEnd"/>
      <w:r w:rsidRPr="005A33EF">
        <w:rPr>
          <w:rFonts w:ascii="Courier New" w:hAnsi="Courier New" w:cs="Courier New"/>
          <w:highlight w:val="yellow"/>
        </w:rPr>
        <w:t>()</w:t>
      </w:r>
      <w:r>
        <w:rPr>
          <w:rFonts w:ascii="Courier New" w:hAnsi="Courier New" w:cs="Courier New"/>
        </w:rPr>
        <w:t>*6); // lance un dé à 6 faces</w:t>
      </w:r>
    </w:p>
    <w:p w:rsidR="004917BA" w:rsidRDefault="004917BA" w:rsidP="004917BA"/>
    <w:p w:rsidR="005A33EF" w:rsidRDefault="005A33EF" w:rsidP="004917BA"/>
    <w:p w:rsidR="004917BA" w:rsidRDefault="004917BA" w:rsidP="004917BA">
      <w:r>
        <w:t xml:space="preserve">L’objet </w:t>
      </w:r>
      <w:proofErr w:type="spellStart"/>
      <w:r w:rsidRPr="005A33EF">
        <w:rPr>
          <w:rFonts w:ascii="Courier New" w:hAnsi="Courier New" w:cs="Courier New"/>
          <w:b/>
          <w:highlight w:val="yellow"/>
        </w:rPr>
        <w:t>History</w:t>
      </w:r>
      <w:proofErr w:type="spellEnd"/>
      <w:r>
        <w:t xml:space="preserve"> permet dans récupérer l’historique des pages visitées </w:t>
      </w:r>
      <w:r w:rsidR="005A33EF">
        <w:t xml:space="preserve">par l’utilisateur </w:t>
      </w:r>
      <w:r>
        <w:t xml:space="preserve">et de naviguer parmi ces pages avec ses méthodes </w:t>
      </w:r>
      <w:proofErr w:type="gramStart"/>
      <w:r w:rsidRPr="005A33EF">
        <w:rPr>
          <w:rFonts w:ascii="Courier New" w:hAnsi="Courier New" w:cs="Courier New"/>
          <w:highlight w:val="yellow"/>
        </w:rPr>
        <w:t>back(</w:t>
      </w:r>
      <w:proofErr w:type="gramEnd"/>
      <w:r w:rsidRPr="005A33EF">
        <w:rPr>
          <w:rFonts w:ascii="Courier New" w:hAnsi="Courier New" w:cs="Courier New"/>
          <w:highlight w:val="yellow"/>
        </w:rPr>
        <w:t>)</w:t>
      </w:r>
      <w:r w:rsidRPr="005A33EF">
        <w:rPr>
          <w:rFonts w:ascii="Courier New" w:hAnsi="Courier New" w:cs="Courier New"/>
        </w:rPr>
        <w:t xml:space="preserve">, </w:t>
      </w:r>
      <w:proofErr w:type="spellStart"/>
      <w:r w:rsidRPr="005A33EF">
        <w:rPr>
          <w:rFonts w:ascii="Courier New" w:hAnsi="Courier New" w:cs="Courier New"/>
          <w:highlight w:val="yellow"/>
        </w:rPr>
        <w:t>forward</w:t>
      </w:r>
      <w:proofErr w:type="spellEnd"/>
      <w:r w:rsidRPr="005A33EF">
        <w:rPr>
          <w:rFonts w:ascii="Courier New" w:hAnsi="Courier New" w:cs="Courier New"/>
          <w:highlight w:val="yellow"/>
        </w:rPr>
        <w:t>()</w:t>
      </w:r>
      <w:r w:rsidRPr="005A33EF">
        <w:t xml:space="preserve"> et </w:t>
      </w:r>
      <w:r w:rsidRPr="005A33EF">
        <w:rPr>
          <w:rFonts w:ascii="Courier New" w:hAnsi="Courier New" w:cs="Courier New"/>
          <w:highlight w:val="yellow"/>
        </w:rPr>
        <w:t>go().</w:t>
      </w:r>
    </w:p>
    <w:p w:rsidR="005A33EF" w:rsidRDefault="005A33EF" w:rsidP="005A33EF">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history.back</w:t>
      </w:r>
      <w:proofErr w:type="spellEnd"/>
      <w:r>
        <w:rPr>
          <w:rFonts w:ascii="Courier New" w:hAnsi="Courier New" w:cs="Courier New"/>
        </w:rPr>
        <w:t>(</w:t>
      </w:r>
      <w:proofErr w:type="gramEnd"/>
      <w:r>
        <w:rPr>
          <w:rFonts w:ascii="Courier New" w:hAnsi="Courier New" w:cs="Courier New"/>
        </w:rPr>
        <w:t>); // revient à la page précédemment visitée</w:t>
      </w:r>
    </w:p>
    <w:p w:rsidR="005A33EF" w:rsidRDefault="005A33EF" w:rsidP="005A33EF">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history.go</w:t>
      </w:r>
      <w:proofErr w:type="spellEnd"/>
      <w:r>
        <w:rPr>
          <w:rFonts w:ascii="Courier New" w:hAnsi="Courier New" w:cs="Courier New"/>
        </w:rPr>
        <w:t>(</w:t>
      </w:r>
      <w:proofErr w:type="gramEnd"/>
      <w:r>
        <w:rPr>
          <w:rFonts w:ascii="Courier New" w:hAnsi="Courier New" w:cs="Courier New"/>
        </w:rPr>
        <w:t>-1); // revient aussi à la page précédemment visitée</w:t>
      </w:r>
    </w:p>
    <w:p w:rsidR="004917BA" w:rsidRDefault="004917BA" w:rsidP="004917BA"/>
    <w:p w:rsidR="005A33EF" w:rsidRDefault="005A33EF" w:rsidP="004917BA"/>
    <w:p w:rsidR="004917BA" w:rsidRPr="008955F6" w:rsidRDefault="004917BA" w:rsidP="004917BA">
      <w:r>
        <w:t xml:space="preserve">L’objet </w:t>
      </w:r>
      <w:r w:rsidRPr="005A33EF">
        <w:rPr>
          <w:rFonts w:ascii="Courier New" w:hAnsi="Courier New" w:cs="Courier New"/>
          <w:b/>
          <w:highlight w:val="yellow"/>
        </w:rPr>
        <w:t>Location</w:t>
      </w:r>
      <w:r>
        <w:t xml:space="preserve"> fournit des informations sur l’url de la page en cours.</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Pr>
          <w:rFonts w:ascii="Courier New" w:hAnsi="Courier New" w:cs="Courier New"/>
        </w:rPr>
        <w:t>location</w:t>
      </w:r>
      <w:r w:rsidRPr="005A33EF">
        <w:rPr>
          <w:rFonts w:ascii="Courier New" w:hAnsi="Courier New" w:cs="Courier New"/>
          <w:highlight w:val="yellow"/>
        </w:rPr>
        <w:t>.hre</w:t>
      </w:r>
      <w:r w:rsidR="005A33EF" w:rsidRPr="005A33EF">
        <w:rPr>
          <w:rFonts w:ascii="Courier New" w:hAnsi="Courier New" w:cs="Courier New"/>
          <w:highlight w:val="yellow"/>
        </w:rPr>
        <w:t>f</w:t>
      </w:r>
      <w:proofErr w:type="spellEnd"/>
      <w:r w:rsidR="005A33EF">
        <w:rPr>
          <w:rFonts w:ascii="Courier New" w:hAnsi="Courier New" w:cs="Courier New"/>
        </w:rPr>
        <w:t xml:space="preserve"> </w:t>
      </w:r>
      <w:r>
        <w:rPr>
          <w:rFonts w:ascii="Courier New" w:hAnsi="Courier New" w:cs="Courier New"/>
        </w:rPr>
        <w:t xml:space="preserve">// </w:t>
      </w:r>
      <w:r w:rsidR="005A33EF">
        <w:rPr>
          <w:rFonts w:ascii="Courier New" w:hAnsi="Courier New" w:cs="Courier New"/>
        </w:rPr>
        <w:t>ob</w:t>
      </w:r>
      <w:r>
        <w:rPr>
          <w:rFonts w:ascii="Courier New" w:hAnsi="Courier New" w:cs="Courier New"/>
        </w:rPr>
        <w:t xml:space="preserve">tient </w:t>
      </w:r>
      <w:r w:rsidR="005A33EF">
        <w:rPr>
          <w:rFonts w:ascii="Courier New" w:hAnsi="Courier New" w:cs="Courier New"/>
        </w:rPr>
        <w:t xml:space="preserve">ou modifie </w:t>
      </w:r>
      <w:r>
        <w:rPr>
          <w:rFonts w:ascii="Courier New" w:hAnsi="Courier New" w:cs="Courier New"/>
        </w:rPr>
        <w:t>l’url complète de la page en cours</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location</w:t>
      </w:r>
      <w:r w:rsidRPr="005A33EF">
        <w:rPr>
          <w:rFonts w:ascii="Courier New" w:hAnsi="Courier New" w:cs="Courier New"/>
          <w:highlight w:val="yellow"/>
        </w:rPr>
        <w:t>.reload</w:t>
      </w:r>
      <w:proofErr w:type="spellEnd"/>
      <w:r w:rsidRPr="005A33EF">
        <w:rPr>
          <w:rFonts w:ascii="Courier New" w:hAnsi="Courier New" w:cs="Courier New"/>
          <w:highlight w:val="yellow"/>
        </w:rPr>
        <w:t>(</w:t>
      </w:r>
      <w:proofErr w:type="gramEnd"/>
      <w:r w:rsidRPr="005A33EF">
        <w:rPr>
          <w:rFonts w:ascii="Courier New" w:hAnsi="Courier New" w:cs="Courier New"/>
          <w:highlight w:val="yellow"/>
        </w:rPr>
        <w:t>)</w:t>
      </w:r>
      <w:r>
        <w:rPr>
          <w:rFonts w:ascii="Courier New" w:hAnsi="Courier New" w:cs="Courier New"/>
        </w:rPr>
        <w:t>; // recharge la page courante</w:t>
      </w:r>
    </w:p>
    <w:p w:rsidR="004917BA" w:rsidRPr="00A86433"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Pr>
          <w:rFonts w:ascii="Courier New" w:hAnsi="Courier New" w:cs="Courier New"/>
        </w:rPr>
        <w:t>location</w:t>
      </w:r>
      <w:r w:rsidRPr="005A33EF">
        <w:rPr>
          <w:rFonts w:ascii="Courier New" w:hAnsi="Courier New" w:cs="Courier New"/>
          <w:highlight w:val="yellow"/>
        </w:rPr>
        <w:t>.replace</w:t>
      </w:r>
      <w:proofErr w:type="spellEnd"/>
      <w:r w:rsidRPr="005A33EF">
        <w:rPr>
          <w:rFonts w:ascii="Courier New" w:hAnsi="Courier New" w:cs="Courier New"/>
          <w:highlight w:val="yellow"/>
        </w:rPr>
        <w:t>(</w:t>
      </w:r>
      <w:proofErr w:type="gramEnd"/>
      <w:r>
        <w:rPr>
          <w:rFonts w:ascii="Courier New" w:hAnsi="Courier New" w:cs="Courier New"/>
        </w:rPr>
        <w:t>url</w:t>
      </w:r>
      <w:r w:rsidRPr="005A33EF">
        <w:rPr>
          <w:rFonts w:ascii="Courier New" w:hAnsi="Courier New" w:cs="Courier New"/>
          <w:highlight w:val="yellow"/>
        </w:rPr>
        <w:t>)</w:t>
      </w:r>
      <w:r>
        <w:rPr>
          <w:rFonts w:ascii="Courier New" w:hAnsi="Courier New" w:cs="Courier New"/>
        </w:rPr>
        <w:t>;   /* charge une nouvelle page définie par l’url</w:t>
      </w:r>
      <w:r>
        <w:rPr>
          <w:rFonts w:ascii="Courier New" w:hAnsi="Courier New" w:cs="Courier New"/>
        </w:rPr>
        <w:br/>
        <w:t xml:space="preserve">   sans </w:t>
      </w:r>
      <w:r w:rsidR="005A33EF">
        <w:rPr>
          <w:rFonts w:ascii="Courier New" w:hAnsi="Courier New" w:cs="Courier New"/>
        </w:rPr>
        <w:t xml:space="preserve">alimenter l’historique de navigation </w:t>
      </w:r>
      <w:r>
        <w:rPr>
          <w:rFonts w:ascii="Courier New" w:hAnsi="Courier New" w:cs="Courier New"/>
        </w:rPr>
        <w:t>*/</w:t>
      </w:r>
    </w:p>
    <w:p w:rsidR="004917BA" w:rsidRDefault="004917BA" w:rsidP="004917BA"/>
    <w:p w:rsidR="005A33EF" w:rsidRPr="00F17882" w:rsidRDefault="005A33EF" w:rsidP="004917BA"/>
    <w:p w:rsidR="004917BA" w:rsidRDefault="004917BA" w:rsidP="004917BA">
      <w:r>
        <w:t xml:space="preserve">L’objet </w:t>
      </w:r>
      <w:proofErr w:type="spellStart"/>
      <w:r w:rsidRPr="005A33EF">
        <w:rPr>
          <w:rFonts w:ascii="Courier New" w:hAnsi="Courier New" w:cs="Courier New"/>
          <w:b/>
          <w:highlight w:val="yellow"/>
        </w:rPr>
        <w:t>Screen</w:t>
      </w:r>
      <w:proofErr w:type="spellEnd"/>
      <w:r>
        <w:t xml:space="preserve"> fournit les informations sur l’écran avec ses propriétés </w:t>
      </w:r>
      <w:proofErr w:type="spellStart"/>
      <w:r w:rsidRPr="005A33EF">
        <w:rPr>
          <w:rFonts w:ascii="Courier New" w:hAnsi="Courier New" w:cs="Courier New"/>
        </w:rPr>
        <w:t>availHeight</w:t>
      </w:r>
      <w:proofErr w:type="spellEnd"/>
      <w:r w:rsidRPr="005A33EF">
        <w:rPr>
          <w:rFonts w:ascii="Courier New" w:hAnsi="Courier New" w:cs="Courier New"/>
        </w:rPr>
        <w:t xml:space="preserve">, </w:t>
      </w:r>
      <w:proofErr w:type="spellStart"/>
      <w:r w:rsidRPr="005A33EF">
        <w:rPr>
          <w:rFonts w:ascii="Courier New" w:hAnsi="Courier New" w:cs="Courier New"/>
        </w:rPr>
        <w:t>availWidth</w:t>
      </w:r>
      <w:proofErr w:type="spellEnd"/>
      <w:r w:rsidRPr="005A33EF">
        <w:rPr>
          <w:rFonts w:ascii="Courier New" w:hAnsi="Courier New" w:cs="Courier New"/>
        </w:rPr>
        <w:t xml:space="preserve">, </w:t>
      </w:r>
      <w:proofErr w:type="spellStart"/>
      <w:r w:rsidRPr="005A33EF">
        <w:rPr>
          <w:rFonts w:ascii="Courier New" w:hAnsi="Courier New" w:cs="Courier New"/>
        </w:rPr>
        <w:t>colorDepth</w:t>
      </w:r>
      <w:proofErr w:type="spellEnd"/>
      <w:r w:rsidRPr="005A33EF">
        <w:rPr>
          <w:rFonts w:ascii="Courier New" w:hAnsi="Courier New" w:cs="Courier New"/>
        </w:rPr>
        <w:t xml:space="preserve">, </w:t>
      </w:r>
      <w:proofErr w:type="spellStart"/>
      <w:r w:rsidRPr="005A33EF">
        <w:rPr>
          <w:rFonts w:ascii="Courier New" w:hAnsi="Courier New" w:cs="Courier New"/>
        </w:rPr>
        <w:t>height</w:t>
      </w:r>
      <w:proofErr w:type="spellEnd"/>
      <w:r>
        <w:t xml:space="preserve"> et </w:t>
      </w:r>
      <w:proofErr w:type="spellStart"/>
      <w:r w:rsidRPr="005A33EF">
        <w:rPr>
          <w:rFonts w:ascii="Courier New" w:hAnsi="Courier New" w:cs="Courier New"/>
        </w:rPr>
        <w:t>width</w:t>
      </w:r>
      <w:proofErr w:type="spellEnd"/>
      <w:r>
        <w:t>.</w:t>
      </w:r>
      <w:r w:rsidR="005A33EF">
        <w:t xml:space="preserve"> Cet objet permet d’adapter les affichages par JavaScript en fonction des caractéristiques de l’écran tout comme on le fait couramment maintenant avec CSS et les techniques de Responsive Design.</w:t>
      </w:r>
    </w:p>
    <w:p w:rsidR="004917BA" w:rsidRDefault="004917BA" w:rsidP="004917BA">
      <w:pPr>
        <w:pStyle w:val="Titre2"/>
      </w:pPr>
      <w:bookmarkStart w:id="81" w:name="_Toc449435254"/>
      <w:r w:rsidRPr="00A81B6B">
        <w:rPr>
          <w:rFonts w:ascii="Wingdings" w:hAnsi="Wingdings"/>
          <w:i/>
          <w:sz w:val="40"/>
          <w:szCs w:val="56"/>
        </w:rPr>
        <w:lastRenderedPageBreak/>
        <w:t></w:t>
      </w:r>
      <w:r>
        <w:rPr>
          <w:rFonts w:ascii="Wingdings" w:hAnsi="Wingdings"/>
          <w:sz w:val="36"/>
        </w:rPr>
        <w:t></w:t>
      </w:r>
      <w:r w:rsidR="005A33EF" w:rsidRPr="005A33EF">
        <w:t xml:space="preserve"> </w:t>
      </w:r>
      <w:r w:rsidR="001D0287">
        <w:t>Exercice : L</w:t>
      </w:r>
      <w:r>
        <w:t>e passage d’information</w:t>
      </w:r>
      <w:bookmarkEnd w:id="81"/>
    </w:p>
    <w:p w:rsidR="004917BA" w:rsidRDefault="007B06BF" w:rsidP="004917BA">
      <w:r>
        <w:t>Réalisez l’exercice « </w:t>
      </w:r>
      <w:r w:rsidRPr="007B06BF">
        <w:rPr>
          <w:b/>
        </w:rPr>
        <w:t>le passage d’information</w:t>
      </w:r>
      <w:r>
        <w:t xml:space="preserve"> » de manière à </w:t>
      </w:r>
      <w:r w:rsidR="00C621D7">
        <w:t>exprimer</w:t>
      </w:r>
      <w:r>
        <w:t xml:space="preserve"> par JavaScript une requête HTTP contenant une URL de type </w:t>
      </w:r>
      <w:proofErr w:type="spellStart"/>
      <w:r w:rsidRPr="007B06BF">
        <w:rPr>
          <w:i/>
        </w:rPr>
        <w:t>get</w:t>
      </w:r>
      <w:proofErr w:type="spellEnd"/>
      <w:r>
        <w:t xml:space="preserve"> avec des paramètres.</w:t>
      </w:r>
    </w:p>
    <w:p w:rsidR="007B06BF" w:rsidRDefault="007B06BF" w:rsidP="004917BA"/>
    <w:p w:rsidR="00C621D7" w:rsidRDefault="00C621D7" w:rsidP="004917BA"/>
    <w:p w:rsidR="00C621D7" w:rsidRDefault="00C621D7" w:rsidP="00C621D7">
      <w:pPr>
        <w:pStyle w:val="Titre2"/>
      </w:pPr>
      <w:bookmarkStart w:id="82" w:name="_Toc449435255"/>
      <w:r>
        <w:t>L’objet Navigator</w:t>
      </w:r>
      <w:bookmarkEnd w:id="82"/>
    </w:p>
    <w:p w:rsidR="00C621D7" w:rsidRDefault="00C621D7" w:rsidP="00C621D7"/>
    <w:p w:rsidR="00C621D7" w:rsidRDefault="00C621D7" w:rsidP="00C621D7">
      <w:r>
        <w:t xml:space="preserve">On préférera toujours utiliser les instructions JavaScript standards mais certaines applications (surtout pour un intranet homogène) peuvent nécessiter des fonctionnalités particulières. Vous avez aussi sans doute déjà rencontré une page ou un site Web qui annonce poliment que votre navigateur est trop ancien, ou pas conforme aux exigences du site, et qui vous propose un lien pour télécharger un autre navigateur. </w:t>
      </w:r>
    </w:p>
    <w:p w:rsidR="00C621D7" w:rsidRDefault="00C621D7" w:rsidP="00C621D7">
      <w:r>
        <w:t xml:space="preserve">Ce type de contrôle peut être l’affaire de JavaScript. En effet, JavaScript met à disposition du développeur un objet qui représente le navigateur de l’utilisateur. C’est par cet objet que le développeur peut savoir le type de browser utilisé de manière à adapter le code JavaScript aux fonctionnalités spécifiques du navigateur lorsque cela est nécessaire. </w:t>
      </w:r>
    </w:p>
    <w:p w:rsidR="00C621D7" w:rsidRDefault="00C621D7" w:rsidP="00C621D7">
      <w:r>
        <w:t xml:space="preserve">L’objet JavaScript </w:t>
      </w:r>
      <w:proofErr w:type="spellStart"/>
      <w:r w:rsidRPr="00DA6011">
        <w:rPr>
          <w:rFonts w:ascii="Courier New" w:hAnsi="Courier New" w:cs="Courier New"/>
        </w:rPr>
        <w:t>navigator</w:t>
      </w:r>
      <w:proofErr w:type="spellEnd"/>
      <w:r>
        <w:t xml:space="preserve"> reste assez simple mais son exploitation est parfois périlleuse. Pourtant il peut renseigner à la fois sur le navigateur qui joue la page mais aussi sur le système d’exploitation du poste utilisateur. Le problème est que tout cela est un peu ‘en vrac’ au sein de 4 propriétés. </w:t>
      </w:r>
    </w:p>
    <w:p w:rsidR="00C621D7" w:rsidRDefault="00C621D7" w:rsidP="00C621D7">
      <w:r>
        <w:t xml:space="preserve">Au-delà de l’exploitation de ces propriétés de l’objet </w:t>
      </w:r>
      <w:proofErr w:type="spellStart"/>
      <w:r w:rsidRPr="00DA6011">
        <w:rPr>
          <w:rFonts w:ascii="Courier New" w:hAnsi="Courier New" w:cs="Courier New"/>
        </w:rPr>
        <w:t>navigator</w:t>
      </w:r>
      <w:proofErr w:type="spellEnd"/>
      <w:r>
        <w:t xml:space="preserve">, il existe de nombreux ‘trucs et astuces’ permettant de détecter le type de navigateur par l’intermédiaire de tests des fonctionnalités supportées. En effet, si un interpréteur JavaScript enrichit le modèle objet standard en ajoutant une propriété </w:t>
      </w:r>
      <w:r w:rsidRPr="005758D3">
        <w:rPr>
          <w:rFonts w:ascii="Courier New" w:hAnsi="Courier New" w:cs="Courier New"/>
        </w:rPr>
        <w:t>truc</w:t>
      </w:r>
      <w:r>
        <w:t xml:space="preserve"> à l’objet </w:t>
      </w:r>
      <w:r w:rsidRPr="005758D3">
        <w:rPr>
          <w:rFonts w:ascii="Courier New" w:hAnsi="Courier New" w:cs="Courier New"/>
        </w:rPr>
        <w:t>document</w:t>
      </w:r>
      <w:r>
        <w:t xml:space="preserve">, la simple instruction </w:t>
      </w:r>
      <w:proofErr w:type="gramStart"/>
      <w:r w:rsidRPr="005758D3">
        <w:rPr>
          <w:rFonts w:ascii="Courier New" w:hAnsi="Courier New" w:cs="Courier New"/>
        </w:rPr>
        <w:t>if(</w:t>
      </w:r>
      <w:proofErr w:type="spellStart"/>
      <w:proofErr w:type="gramEnd"/>
      <w:r w:rsidRPr="005758D3">
        <w:rPr>
          <w:rFonts w:ascii="Courier New" w:hAnsi="Courier New" w:cs="Courier New"/>
        </w:rPr>
        <w:t>document.truc</w:t>
      </w:r>
      <w:proofErr w:type="spellEnd"/>
      <w:r w:rsidRPr="005758D3">
        <w:rPr>
          <w:rFonts w:ascii="Courier New" w:hAnsi="Courier New" w:cs="Courier New"/>
        </w:rPr>
        <w:t>)</w:t>
      </w:r>
      <w:r>
        <w:t xml:space="preserve"> répondra </w:t>
      </w:r>
      <w:proofErr w:type="spellStart"/>
      <w:r w:rsidRPr="005758D3">
        <w:rPr>
          <w:rFonts w:ascii="Courier New" w:hAnsi="Courier New" w:cs="Courier New"/>
        </w:rPr>
        <w:t>true</w:t>
      </w:r>
      <w:proofErr w:type="spellEnd"/>
      <w:r>
        <w:t xml:space="preserve"> quand le navigateur supporte cette propriété, et </w:t>
      </w:r>
      <w:r w:rsidRPr="005758D3">
        <w:rPr>
          <w:rFonts w:ascii="Courier New" w:hAnsi="Courier New" w:cs="Courier New"/>
        </w:rPr>
        <w:t>false</w:t>
      </w:r>
      <w:r>
        <w:t xml:space="preserve"> sinon.</w:t>
      </w:r>
    </w:p>
    <w:p w:rsidR="00C621D7" w:rsidRDefault="00C621D7" w:rsidP="00C621D7"/>
    <w:p w:rsidR="00C621D7" w:rsidRDefault="00C621D7" w:rsidP="00C621D7">
      <w:r>
        <w:t>Chaque éditeur de navigateur propose des fonctionnalités spécifiques pour chaque version de logiciel publié ; les sites techniques et forums spécialisés regorgent donc de ‘trucs et astuces’ actualisés pour réaliser ces tests.</w:t>
      </w:r>
    </w:p>
    <w:p w:rsidR="00C621D7" w:rsidRDefault="00C621D7" w:rsidP="00C621D7"/>
    <w:p w:rsidR="00C621D7" w:rsidRDefault="00C621D7" w:rsidP="00C621D7"/>
    <w:p w:rsidR="00C621D7" w:rsidRDefault="00C621D7" w:rsidP="00C621D7">
      <w:pPr>
        <w:pStyle w:val="Titre2"/>
      </w:pPr>
      <w:bookmarkStart w:id="83" w:name="_Toc449435256"/>
      <w:r w:rsidRPr="00A81B6B">
        <w:rPr>
          <w:rFonts w:ascii="Wingdings" w:hAnsi="Wingdings"/>
          <w:i/>
          <w:sz w:val="40"/>
          <w:szCs w:val="56"/>
        </w:rPr>
        <w:t></w:t>
      </w:r>
      <w:r>
        <w:rPr>
          <w:rFonts w:ascii="Wingdings" w:hAnsi="Wingdings"/>
          <w:sz w:val="36"/>
        </w:rPr>
        <w:t></w:t>
      </w:r>
      <w:r>
        <w:t xml:space="preserve">Exercice : L’objet </w:t>
      </w:r>
      <w:proofErr w:type="spellStart"/>
      <w:r>
        <w:t>navigator</w:t>
      </w:r>
      <w:bookmarkEnd w:id="83"/>
      <w:proofErr w:type="spellEnd"/>
    </w:p>
    <w:p w:rsidR="00C621D7" w:rsidRDefault="00C621D7" w:rsidP="00C621D7">
      <w:r>
        <w:t xml:space="preserve">Réalisez l’exercice « l’objet </w:t>
      </w:r>
      <w:proofErr w:type="spellStart"/>
      <w:r>
        <w:t>navigator</w:t>
      </w:r>
      <w:proofErr w:type="spellEnd"/>
      <w:r>
        <w:t xml:space="preserve"> » de manière à explorer les 4 propriétés de l’objet JavaScript </w:t>
      </w:r>
      <w:proofErr w:type="spellStart"/>
      <w:r w:rsidRPr="00DA6011">
        <w:rPr>
          <w:rFonts w:ascii="Courier New" w:hAnsi="Courier New" w:cs="Courier New"/>
        </w:rPr>
        <w:t>navigator</w:t>
      </w:r>
      <w:proofErr w:type="spellEnd"/>
      <w:r>
        <w:t xml:space="preserve"> puis d’explorer comment tester le support de fonctionnalités spécifiques.</w:t>
      </w:r>
    </w:p>
    <w:p w:rsidR="00C621D7" w:rsidRPr="009B1D3B" w:rsidRDefault="00C621D7" w:rsidP="00C621D7"/>
    <w:p w:rsidR="004917BA" w:rsidRDefault="004917BA" w:rsidP="004917BA"/>
    <w:p w:rsidR="00C621D7" w:rsidRPr="00846D2B" w:rsidRDefault="00C621D7">
      <w:pPr>
        <w:suppressAutoHyphens w:val="0"/>
        <w:spacing w:after="0" w:line="240" w:lineRule="auto"/>
        <w:ind w:right="0"/>
        <w:jc w:val="left"/>
        <w:rPr>
          <w:b/>
          <w:bCs/>
          <w:smallCaps/>
          <w:color w:val="FD7A03"/>
          <w:spacing w:val="4"/>
          <w:szCs w:val="24"/>
        </w:rPr>
      </w:pPr>
      <w:r w:rsidRPr="00846D2B">
        <w:br w:type="page"/>
      </w:r>
    </w:p>
    <w:p w:rsidR="004917BA" w:rsidRDefault="004917BA" w:rsidP="004917BA">
      <w:pPr>
        <w:pStyle w:val="Titre2"/>
        <w:rPr>
          <w:lang w:val="en-US"/>
        </w:rPr>
      </w:pPr>
      <w:bookmarkStart w:id="84" w:name="_Toc449435257"/>
      <w:proofErr w:type="spellStart"/>
      <w:r>
        <w:rPr>
          <w:lang w:val="en-US"/>
        </w:rPr>
        <w:lastRenderedPageBreak/>
        <w:t>L’objet</w:t>
      </w:r>
      <w:proofErr w:type="spellEnd"/>
      <w:r>
        <w:rPr>
          <w:lang w:val="en-US"/>
        </w:rPr>
        <w:t xml:space="preserve"> Date</w:t>
      </w:r>
      <w:bookmarkEnd w:id="84"/>
    </w:p>
    <w:p w:rsidR="004917BA" w:rsidRDefault="004917BA" w:rsidP="004917BA">
      <w:pPr>
        <w:rPr>
          <w:lang w:val="en-US"/>
        </w:rPr>
      </w:pPr>
    </w:p>
    <w:p w:rsidR="00FC5E5A" w:rsidRDefault="00FC5E5A" w:rsidP="004917BA">
      <w:r w:rsidRPr="007B06BF">
        <w:rPr>
          <w:i/>
          <w:highlight w:val="yellow"/>
        </w:rPr>
        <w:t xml:space="preserve">Un objet </w:t>
      </w:r>
      <w:r w:rsidRPr="007B06BF">
        <w:rPr>
          <w:rFonts w:ascii="Courier New" w:hAnsi="Courier New" w:cs="Courier New"/>
          <w:i/>
          <w:highlight w:val="yellow"/>
        </w:rPr>
        <w:t>Date</w:t>
      </w:r>
      <w:r w:rsidRPr="007B06BF">
        <w:rPr>
          <w:i/>
          <w:highlight w:val="yellow"/>
        </w:rPr>
        <w:t xml:space="preserve"> permet de représenter une date calendaire et d’effectuer des calculs entre dates</w:t>
      </w:r>
      <w:r>
        <w:t xml:space="preserve"> comme la détermination d’une date future (pour une échéance par exemple) ou le nombre de jours écoulés entre deux dates (pour un calcul de retard par exemple).</w:t>
      </w:r>
    </w:p>
    <w:p w:rsidR="00FC5E5A" w:rsidRDefault="00FC5E5A" w:rsidP="004917BA"/>
    <w:p w:rsidR="004917BA" w:rsidRDefault="004917BA" w:rsidP="004917BA">
      <w:r>
        <w:t xml:space="preserve">La création d’un objet </w:t>
      </w:r>
      <w:r w:rsidRPr="00FC5E5A">
        <w:rPr>
          <w:rFonts w:ascii="Courier New" w:hAnsi="Courier New" w:cs="Courier New"/>
        </w:rPr>
        <w:t>Date</w:t>
      </w:r>
      <w:r>
        <w:t xml:space="preserve"> peut se faire de différentes façons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A86433">
        <w:rPr>
          <w:rFonts w:ascii="Courier New" w:hAnsi="Courier New" w:cs="Courier New"/>
        </w:rPr>
        <w:t xml:space="preserve">var </w:t>
      </w:r>
      <w:proofErr w:type="spellStart"/>
      <w:r w:rsidRPr="00A86433">
        <w:rPr>
          <w:rFonts w:ascii="Courier New" w:hAnsi="Courier New" w:cs="Courier New"/>
        </w:rPr>
        <w:t>myDate</w:t>
      </w:r>
      <w:proofErr w:type="spellEnd"/>
      <w:r w:rsidRPr="00A86433">
        <w:rPr>
          <w:rFonts w:ascii="Courier New" w:hAnsi="Courier New" w:cs="Courier New"/>
        </w:rPr>
        <w:t xml:space="preserve"> = new </w:t>
      </w:r>
      <w:proofErr w:type="gramStart"/>
      <w:r w:rsidRPr="00A86433">
        <w:rPr>
          <w:rFonts w:ascii="Courier New" w:hAnsi="Courier New" w:cs="Courier New"/>
        </w:rPr>
        <w:t>Date(</w:t>
      </w:r>
      <w:proofErr w:type="gramEnd"/>
      <w:r w:rsidRPr="00A86433">
        <w:rPr>
          <w:rFonts w:ascii="Courier New" w:hAnsi="Courier New" w:cs="Courier New"/>
        </w:rPr>
        <w:t>)</w:t>
      </w:r>
      <w:r w:rsidR="0077656B">
        <w:rPr>
          <w:rFonts w:ascii="Courier New" w:hAnsi="Courier New" w:cs="Courier New"/>
        </w:rPr>
        <w:t xml:space="preserve">; </w:t>
      </w:r>
      <w:r>
        <w:rPr>
          <w:rFonts w:ascii="Courier New" w:hAnsi="Courier New" w:cs="Courier New"/>
        </w:rPr>
        <w:t>// d</w:t>
      </w:r>
      <w:r w:rsidRPr="00A86433">
        <w:rPr>
          <w:rFonts w:ascii="Courier New" w:hAnsi="Courier New" w:cs="Courier New"/>
        </w:rPr>
        <w:t>ate du jour</w:t>
      </w:r>
    </w:p>
    <w:p w:rsidR="0077656B" w:rsidRPr="00A86433" w:rsidRDefault="0077656B" w:rsidP="004917BA">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w:t>
      </w:r>
      <w:proofErr w:type="spellStart"/>
      <w:r>
        <w:rPr>
          <w:rFonts w:ascii="Courier New" w:hAnsi="Courier New" w:cs="Courier New"/>
        </w:rPr>
        <w:t>myDate</w:t>
      </w:r>
      <w:proofErr w:type="spellEnd"/>
      <w:r>
        <w:rPr>
          <w:rFonts w:ascii="Courier New" w:hAnsi="Courier New" w:cs="Courier New"/>
        </w:rPr>
        <w:t xml:space="preserve"> = </w:t>
      </w:r>
      <w:proofErr w:type="spellStart"/>
      <w:proofErr w:type="gramStart"/>
      <w:r>
        <w:rPr>
          <w:rFonts w:ascii="Courier New" w:hAnsi="Courier New" w:cs="Courier New"/>
        </w:rPr>
        <w:t>Date.now</w:t>
      </w:r>
      <w:proofErr w:type="spellEnd"/>
      <w:r>
        <w:rPr>
          <w:rFonts w:ascii="Courier New" w:hAnsi="Courier New" w:cs="Courier New"/>
        </w:rPr>
        <w:t>(</w:t>
      </w:r>
      <w:proofErr w:type="gramEnd"/>
      <w:r>
        <w:rPr>
          <w:rFonts w:ascii="Courier New" w:hAnsi="Courier New" w:cs="Courier New"/>
        </w:rPr>
        <w:t>); // d</w:t>
      </w:r>
      <w:r w:rsidRPr="00A86433">
        <w:rPr>
          <w:rFonts w:ascii="Courier New" w:hAnsi="Courier New" w:cs="Courier New"/>
        </w:rPr>
        <w:t>ate du jour</w:t>
      </w:r>
      <w:r w:rsidR="00100549">
        <w:rPr>
          <w:rFonts w:ascii="Courier New" w:hAnsi="Courier New" w:cs="Courier New"/>
        </w:rPr>
        <w:t xml:space="preserve"> en nombre de millisecondes</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A86433">
        <w:rPr>
          <w:rFonts w:ascii="Courier New" w:hAnsi="Courier New" w:cs="Courier New"/>
        </w:rPr>
        <w:t xml:space="preserve">var </w:t>
      </w:r>
      <w:proofErr w:type="spellStart"/>
      <w:r w:rsidRPr="00A86433">
        <w:rPr>
          <w:rFonts w:ascii="Courier New" w:hAnsi="Courier New" w:cs="Courier New"/>
        </w:rPr>
        <w:t>my</w:t>
      </w:r>
      <w:r w:rsidR="0077656B">
        <w:rPr>
          <w:rFonts w:ascii="Courier New" w:hAnsi="Courier New" w:cs="Courier New"/>
        </w:rPr>
        <w:t>Date</w:t>
      </w:r>
      <w:proofErr w:type="spellEnd"/>
      <w:r w:rsidR="0077656B">
        <w:rPr>
          <w:rFonts w:ascii="Courier New" w:hAnsi="Courier New" w:cs="Courier New"/>
        </w:rPr>
        <w:t xml:space="preserve"> = new </w:t>
      </w:r>
      <w:proofErr w:type="gramStart"/>
      <w:r w:rsidR="0077656B">
        <w:rPr>
          <w:rFonts w:ascii="Courier New" w:hAnsi="Courier New" w:cs="Courier New"/>
        </w:rPr>
        <w:t>Date(</w:t>
      </w:r>
      <w:proofErr w:type="gramEnd"/>
      <w:r w:rsidR="0077656B">
        <w:rPr>
          <w:rFonts w:ascii="Courier New" w:hAnsi="Courier New" w:cs="Courier New"/>
        </w:rPr>
        <w:t>millisecondes);</w:t>
      </w:r>
      <w:r>
        <w:rPr>
          <w:rFonts w:ascii="Courier New" w:hAnsi="Courier New" w:cs="Courier New"/>
        </w:rPr>
        <w:t xml:space="preserve">  </w:t>
      </w:r>
      <w:r w:rsidRPr="00A86433">
        <w:rPr>
          <w:rFonts w:ascii="Courier New" w:hAnsi="Courier New" w:cs="Courier New"/>
        </w:rPr>
        <w:t>// depuis le 1er janvier 1970</w:t>
      </w:r>
    </w:p>
    <w:p w:rsidR="004917BA" w:rsidRPr="00A86433"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A86433">
        <w:rPr>
          <w:rFonts w:ascii="Courier New" w:hAnsi="Courier New" w:cs="Courier New"/>
        </w:rPr>
        <w:t xml:space="preserve">var </w:t>
      </w:r>
      <w:proofErr w:type="spellStart"/>
      <w:r w:rsidRPr="00A86433">
        <w:rPr>
          <w:rFonts w:ascii="Courier New" w:hAnsi="Courier New" w:cs="Courier New"/>
        </w:rPr>
        <w:t>myDate</w:t>
      </w:r>
      <w:proofErr w:type="spellEnd"/>
      <w:r w:rsidRPr="00A86433">
        <w:rPr>
          <w:rFonts w:ascii="Courier New" w:hAnsi="Courier New" w:cs="Courier New"/>
        </w:rPr>
        <w:t xml:space="preserve"> = new </w:t>
      </w:r>
      <w:proofErr w:type="gramStart"/>
      <w:r w:rsidRPr="00A86433">
        <w:rPr>
          <w:rFonts w:ascii="Courier New" w:hAnsi="Courier New" w:cs="Courier New"/>
        </w:rPr>
        <w:t>Date(</w:t>
      </w:r>
      <w:proofErr w:type="spellStart"/>
      <w:proofErr w:type="gramEnd"/>
      <w:r w:rsidRPr="00A86433">
        <w:rPr>
          <w:rFonts w:ascii="Courier New" w:hAnsi="Courier New" w:cs="Courier New"/>
        </w:rPr>
        <w:t>annee,mois,jour</w:t>
      </w:r>
      <w:proofErr w:type="spellEnd"/>
      <w:r w:rsidRPr="00A86433">
        <w:rPr>
          <w:rFonts w:ascii="Courier New" w:hAnsi="Courier New" w:cs="Courier New"/>
        </w:rPr>
        <w:t>); // mois compris entre 0 et 11</w:t>
      </w:r>
    </w:p>
    <w:p w:rsidR="004917BA" w:rsidRPr="00A86433"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A86433">
        <w:rPr>
          <w:rFonts w:ascii="Courier New" w:hAnsi="Courier New" w:cs="Courier New"/>
        </w:rPr>
        <w:t xml:space="preserve">var </w:t>
      </w:r>
      <w:proofErr w:type="spellStart"/>
      <w:r w:rsidRPr="00A86433">
        <w:rPr>
          <w:rFonts w:ascii="Courier New" w:hAnsi="Courier New" w:cs="Courier New"/>
        </w:rPr>
        <w:t>myDate</w:t>
      </w:r>
      <w:proofErr w:type="spellEnd"/>
      <w:r w:rsidRPr="00A86433">
        <w:rPr>
          <w:rFonts w:ascii="Courier New" w:hAnsi="Courier New" w:cs="Courier New"/>
        </w:rPr>
        <w:t xml:space="preserve"> = new </w:t>
      </w:r>
      <w:proofErr w:type="gramStart"/>
      <w:r w:rsidRPr="00A86433">
        <w:rPr>
          <w:rFonts w:ascii="Courier New" w:hAnsi="Courier New" w:cs="Courier New"/>
        </w:rPr>
        <w:t>Date(</w:t>
      </w:r>
      <w:proofErr w:type="spellStart"/>
      <w:proofErr w:type="gramEnd"/>
      <w:r w:rsidRPr="00A86433">
        <w:rPr>
          <w:rFonts w:ascii="Courier New" w:hAnsi="Courier New" w:cs="Courier New"/>
        </w:rPr>
        <w:t>annee</w:t>
      </w:r>
      <w:proofErr w:type="spellEnd"/>
      <w:r w:rsidRPr="00A86433">
        <w:rPr>
          <w:rFonts w:ascii="Courier New" w:hAnsi="Courier New" w:cs="Courier New"/>
        </w:rPr>
        <w:t>, mois, jour, heure, minute, seconde);</w:t>
      </w:r>
    </w:p>
    <w:p w:rsidR="004917BA" w:rsidRPr="00A86433"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A86433">
        <w:rPr>
          <w:rFonts w:ascii="Courier New" w:hAnsi="Courier New" w:cs="Courier New"/>
        </w:rPr>
        <w:t xml:space="preserve">var </w:t>
      </w:r>
      <w:proofErr w:type="spellStart"/>
      <w:r w:rsidRPr="00A86433">
        <w:rPr>
          <w:rFonts w:ascii="Courier New" w:hAnsi="Courier New" w:cs="Courier New"/>
        </w:rPr>
        <w:t>myDate</w:t>
      </w:r>
      <w:proofErr w:type="spellEnd"/>
      <w:r w:rsidRPr="00A86433">
        <w:rPr>
          <w:rFonts w:ascii="Courier New" w:hAnsi="Courier New" w:cs="Courier New"/>
        </w:rPr>
        <w:t xml:space="preserve"> = new </w:t>
      </w:r>
      <w:proofErr w:type="gramStart"/>
      <w:r w:rsidRPr="00A86433">
        <w:rPr>
          <w:rFonts w:ascii="Courier New" w:hAnsi="Courier New" w:cs="Courier New"/>
        </w:rPr>
        <w:t>Date(</w:t>
      </w:r>
      <w:proofErr w:type="gramEnd"/>
      <w:r w:rsidRPr="00A86433">
        <w:rPr>
          <w:rFonts w:ascii="Courier New" w:hAnsi="Courier New" w:cs="Courier New"/>
        </w:rPr>
        <w:t>chaîne de caractère représentant une date);</w:t>
      </w:r>
    </w:p>
    <w:p w:rsidR="004917BA" w:rsidRDefault="004917BA" w:rsidP="004917BA"/>
    <w:p w:rsidR="004917BA" w:rsidRPr="00A86433" w:rsidRDefault="004917BA" w:rsidP="004917BA">
      <w:r>
        <w:t>Après avoir créé un objet Date, on peut appeler ses méthodes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8"/>
        <w:gridCol w:w="7088"/>
      </w:tblGrid>
      <w:tr w:rsidR="004917BA" w:rsidTr="00DC5B0C">
        <w:tc>
          <w:tcPr>
            <w:tcW w:w="2338" w:type="dxa"/>
          </w:tcPr>
          <w:p w:rsidR="004917BA" w:rsidRDefault="004917BA" w:rsidP="004917BA">
            <w:pPr>
              <w:jc w:val="center"/>
              <w:rPr>
                <w:b/>
              </w:rPr>
            </w:pPr>
            <w:r>
              <w:rPr>
                <w:b/>
              </w:rPr>
              <w:t>Instruction</w:t>
            </w:r>
          </w:p>
        </w:tc>
        <w:tc>
          <w:tcPr>
            <w:tcW w:w="7088" w:type="dxa"/>
          </w:tcPr>
          <w:p w:rsidR="004917BA" w:rsidRDefault="004917BA" w:rsidP="004917BA">
            <w:pPr>
              <w:jc w:val="center"/>
              <w:rPr>
                <w:b/>
              </w:rPr>
            </w:pPr>
            <w:r>
              <w:rPr>
                <w:b/>
              </w:rPr>
              <w:t>Description</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getFullYear</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 xml:space="preserve">Méthode qui retourne l’année sur 4 chiffres. </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getMonth</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 mois compris entre 0 et 11 !</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getDate</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 jour du mois compris entre 1 et 31.</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getDay</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 jour de la semaine compris entre 0 (dimanche) et 6.</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getHours</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les heures comprises entre 0 et 23.</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getMinutes</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les minutes comprises entre 0 et 59.</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getSeconds</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les secondes comprises entre 0 et 59.</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getTime</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l’heure courante sous forme d’un entier représentant le nombre de millisecondes écoulées depuis le 1</w:t>
            </w:r>
            <w:r w:rsidRPr="00B6097E">
              <w:rPr>
                <w:vertAlign w:val="superscript"/>
              </w:rPr>
              <w:t>er</w:t>
            </w:r>
            <w:r>
              <w:t xml:space="preserve"> janvier 1970 00:00:00.</w:t>
            </w:r>
          </w:p>
        </w:tc>
      </w:tr>
      <w:tr w:rsidR="004917BA" w:rsidTr="00DC5B0C">
        <w:tc>
          <w:tcPr>
            <w:tcW w:w="2338" w:type="dxa"/>
          </w:tcPr>
          <w:p w:rsidR="004917BA" w:rsidRPr="005A33EF" w:rsidRDefault="004917BA" w:rsidP="004917BA">
            <w:pPr>
              <w:spacing w:after="0"/>
              <w:rPr>
                <w:rFonts w:ascii="Courier New" w:hAnsi="Courier New" w:cs="Courier New"/>
              </w:rPr>
            </w:pPr>
            <w:proofErr w:type="spellStart"/>
            <w:proofErr w:type="gramStart"/>
            <w:r w:rsidRPr="005A33EF">
              <w:rPr>
                <w:rFonts w:ascii="Courier New" w:hAnsi="Courier New" w:cs="Courier New"/>
              </w:rPr>
              <w:t>toLocaleString</w:t>
            </w:r>
            <w:proofErr w:type="spellEnd"/>
            <w:r w:rsidRPr="005A33EF">
              <w:rPr>
                <w:rFonts w:ascii="Courier New" w:hAnsi="Courier New" w:cs="Courier New"/>
              </w:rPr>
              <w:t>(</w:t>
            </w:r>
            <w:proofErr w:type="gramEnd"/>
            <w:r w:rsidRPr="005A33EF">
              <w:rPr>
                <w:rFonts w:ascii="Courier New" w:hAnsi="Courier New" w:cs="Courier New"/>
              </w:rPr>
              <w:t>)</w:t>
            </w:r>
          </w:p>
        </w:tc>
        <w:tc>
          <w:tcPr>
            <w:tcW w:w="7088" w:type="dxa"/>
            <w:vAlign w:val="center"/>
          </w:tcPr>
          <w:p w:rsidR="004917BA" w:rsidRDefault="004917BA" w:rsidP="004917BA">
            <w:pPr>
              <w:spacing w:after="0"/>
              <w:jc w:val="left"/>
            </w:pPr>
            <w:r>
              <w:t>Méthode qui retourne la date sous forme de chaîne de caractères.</w:t>
            </w:r>
          </w:p>
        </w:tc>
      </w:tr>
    </w:tbl>
    <w:p w:rsidR="004917BA" w:rsidRDefault="004917BA" w:rsidP="004917BA"/>
    <w:p w:rsidR="004917BA" w:rsidRDefault="004917BA" w:rsidP="004917BA">
      <w:r>
        <w:t xml:space="preserve">L’objet Date possède l’équivalent des méthodes </w:t>
      </w:r>
      <w:proofErr w:type="spellStart"/>
      <w:proofErr w:type="gramStart"/>
      <w:r w:rsidRPr="00DC5B0C">
        <w:rPr>
          <w:rFonts w:ascii="Courier New" w:hAnsi="Courier New" w:cs="Courier New"/>
        </w:rPr>
        <w:t>getXXX</w:t>
      </w:r>
      <w:proofErr w:type="spellEnd"/>
      <w:r w:rsidRPr="00DC5B0C">
        <w:rPr>
          <w:rFonts w:ascii="Courier New" w:hAnsi="Courier New" w:cs="Courier New"/>
        </w:rPr>
        <w:t>(</w:t>
      </w:r>
      <w:proofErr w:type="gramEnd"/>
      <w:r w:rsidRPr="00DC5B0C">
        <w:rPr>
          <w:rFonts w:ascii="Courier New" w:hAnsi="Courier New" w:cs="Courier New"/>
        </w:rPr>
        <w:t>)</w:t>
      </w:r>
      <w:r>
        <w:t xml:space="preserve"> en méthodes </w:t>
      </w:r>
      <w:proofErr w:type="spellStart"/>
      <w:r w:rsidRPr="00DC5B0C">
        <w:rPr>
          <w:rFonts w:ascii="Courier New" w:hAnsi="Courier New" w:cs="Courier New"/>
        </w:rPr>
        <w:t>setXXX</w:t>
      </w:r>
      <w:proofErr w:type="spellEnd"/>
      <w:r w:rsidRPr="00DC5B0C">
        <w:rPr>
          <w:rFonts w:ascii="Courier New" w:hAnsi="Courier New" w:cs="Courier New"/>
        </w:rPr>
        <w:t>(x)</w:t>
      </w:r>
      <w:r>
        <w:t xml:space="preserve"> pour assigner une nouvelle valeur à </w:t>
      </w:r>
      <w:r w:rsidR="00DC5B0C">
        <w:t xml:space="preserve">une partie de </w:t>
      </w:r>
      <w:r>
        <w:t xml:space="preserve">la date. Exemple : </w:t>
      </w:r>
      <w:proofErr w:type="spellStart"/>
      <w:r w:rsidRPr="00DC5B0C">
        <w:rPr>
          <w:rFonts w:ascii="Courier New" w:hAnsi="Courier New" w:cs="Courier New"/>
        </w:rPr>
        <w:t>myDate.setMonth</w:t>
      </w:r>
      <w:proofErr w:type="spellEnd"/>
      <w:r w:rsidRPr="00DC5B0C">
        <w:rPr>
          <w:rFonts w:ascii="Courier New" w:hAnsi="Courier New" w:cs="Courier New"/>
        </w:rPr>
        <w:t>(10)</w:t>
      </w:r>
      <w:r w:rsidR="00DC5B0C" w:rsidRPr="00DC5B0C">
        <w:rPr>
          <w:rFonts w:ascii="Courier New" w:hAnsi="Courier New" w:cs="Courier New"/>
        </w:rPr>
        <w:t> </w:t>
      </w:r>
      <w:proofErr w:type="gramStart"/>
      <w:r w:rsidR="00DC5B0C" w:rsidRPr="00DC5B0C">
        <w:rPr>
          <w:rFonts w:ascii="Courier New" w:hAnsi="Courier New" w:cs="Courier New"/>
        </w:rPr>
        <w:t>;</w:t>
      </w:r>
      <w:r>
        <w:t>.</w:t>
      </w:r>
      <w:proofErr w:type="gramEnd"/>
    </w:p>
    <w:p w:rsidR="004917BA" w:rsidRDefault="004917BA" w:rsidP="004917BA"/>
    <w:p w:rsidR="004917BA" w:rsidRDefault="004917BA" w:rsidP="004917BA"/>
    <w:p w:rsidR="004917BA" w:rsidRDefault="004917BA" w:rsidP="004917BA"/>
    <w:p w:rsidR="00646FA9" w:rsidRDefault="00646FA9">
      <w:pPr>
        <w:suppressAutoHyphens w:val="0"/>
        <w:spacing w:after="0" w:line="240" w:lineRule="auto"/>
        <w:ind w:right="0"/>
        <w:jc w:val="left"/>
        <w:rPr>
          <w:b/>
          <w:bCs/>
          <w:smallCaps/>
          <w:color w:val="FD7A03"/>
          <w:spacing w:val="4"/>
          <w:szCs w:val="24"/>
        </w:rPr>
      </w:pPr>
      <w:r>
        <w:br w:type="page"/>
      </w:r>
    </w:p>
    <w:p w:rsidR="004917BA" w:rsidRDefault="004917BA" w:rsidP="004917BA">
      <w:pPr>
        <w:pStyle w:val="Titre2"/>
      </w:pPr>
      <w:bookmarkStart w:id="85" w:name="_Toc449435258"/>
      <w:r>
        <w:lastRenderedPageBreak/>
        <w:t xml:space="preserve">L’objet </w:t>
      </w:r>
      <w:proofErr w:type="spellStart"/>
      <w:r>
        <w:t>Array</w:t>
      </w:r>
      <w:bookmarkEnd w:id="85"/>
      <w:proofErr w:type="spellEnd"/>
    </w:p>
    <w:p w:rsidR="004917BA" w:rsidRDefault="004917BA" w:rsidP="004917BA"/>
    <w:p w:rsidR="004917BA" w:rsidRDefault="004917BA" w:rsidP="004917BA">
      <w:r>
        <w:t>L'objet</w:t>
      </w:r>
      <w:r w:rsidR="00DC5B0C">
        <w:t xml:space="preserve"> natif</w:t>
      </w:r>
      <w:r>
        <w:t xml:space="preserve"> </w:t>
      </w:r>
      <w:proofErr w:type="spellStart"/>
      <w:r w:rsidRPr="00DC5B0C">
        <w:rPr>
          <w:rFonts w:ascii="Courier New" w:hAnsi="Courier New" w:cs="Courier New"/>
          <w:highlight w:val="yellow"/>
        </w:rPr>
        <w:t>Array</w:t>
      </w:r>
      <w:proofErr w:type="spellEnd"/>
      <w:r>
        <w:t xml:space="preserve"> (ou tableau) est une liste d'éléments indexés dans lesquels on pourra ranger des données. En JavaScript, les tableaux n’ont </w:t>
      </w:r>
      <w:r w:rsidRPr="007B06BF">
        <w:rPr>
          <w:i/>
          <w:highlight w:val="yellow"/>
        </w:rPr>
        <w:t>pas de dimension prédéfinie</w:t>
      </w:r>
      <w:r>
        <w:t>, ils restent auto-adaptables à leur contenu, et peuvent contenir des données de types différents.</w:t>
      </w:r>
    </w:p>
    <w:p w:rsidR="004917BA" w:rsidRDefault="004917BA" w:rsidP="004917BA">
      <w:r w:rsidRPr="007B06BF">
        <w:rPr>
          <w:i/>
          <w:highlight w:val="yellow"/>
        </w:rPr>
        <w:t xml:space="preserve">L’indexation </w:t>
      </w:r>
      <w:r w:rsidR="007B06BF" w:rsidRPr="007B06BF">
        <w:rPr>
          <w:i/>
          <w:highlight w:val="yellow"/>
        </w:rPr>
        <w:t xml:space="preserve">des éléments </w:t>
      </w:r>
      <w:r w:rsidRPr="007B06BF">
        <w:rPr>
          <w:i/>
          <w:highlight w:val="yellow"/>
        </w:rPr>
        <w:t>commence à 0</w:t>
      </w:r>
      <w:r>
        <w:t>.</w:t>
      </w:r>
    </w:p>
    <w:p w:rsidR="004917BA" w:rsidRDefault="004917BA" w:rsidP="004917BA"/>
    <w:p w:rsidR="004917BA" w:rsidRDefault="004917BA" w:rsidP="004917BA">
      <w:r>
        <w:t xml:space="preserve">Il existe plusieurs façons de créer un tableau simple :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1D2615">
        <w:rPr>
          <w:rFonts w:ascii="Courier New" w:hAnsi="Courier New" w:cs="Courier New"/>
        </w:rPr>
        <w:t>var</w:t>
      </w:r>
      <w:proofErr w:type="gramEnd"/>
      <w:r w:rsidRPr="001D2615">
        <w:rPr>
          <w:rFonts w:ascii="Courier New" w:hAnsi="Courier New" w:cs="Courier New"/>
        </w:rPr>
        <w:t xml:space="preserve"> tab = new </w:t>
      </w:r>
      <w:proofErr w:type="spellStart"/>
      <w:r w:rsidRPr="001D2615">
        <w:rPr>
          <w:rFonts w:ascii="Courier New" w:hAnsi="Courier New" w:cs="Courier New"/>
        </w:rPr>
        <w:t>Array</w:t>
      </w:r>
      <w:proofErr w:type="spellEnd"/>
      <w:r w:rsidRPr="001D2615">
        <w:rPr>
          <w:rFonts w:ascii="Courier New" w:hAnsi="Courier New" w:cs="Courier New"/>
        </w:rPr>
        <w:t xml:space="preserve"> (x);  // où x est le nombre d'éléments du tableau.</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var tab1 = new </w:t>
      </w:r>
      <w:proofErr w:type="spellStart"/>
      <w:proofErr w:type="gramStart"/>
      <w:r>
        <w:rPr>
          <w:rFonts w:ascii="Courier New" w:hAnsi="Courier New" w:cs="Courier New"/>
        </w:rPr>
        <w:t>Array</w:t>
      </w:r>
      <w:proofErr w:type="spellEnd"/>
      <w:r>
        <w:rPr>
          <w:rFonts w:ascii="Courier New" w:hAnsi="Courier New" w:cs="Courier New"/>
        </w:rPr>
        <w:t>(</w:t>
      </w:r>
      <w:proofErr w:type="gramEnd"/>
      <w:r>
        <w:rPr>
          <w:rFonts w:ascii="Courier New" w:hAnsi="Courier New" w:cs="Courier New"/>
        </w:rPr>
        <w:t>);   // on ne précise pas la taille du tableau.</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t</w:t>
      </w:r>
      <w:r w:rsidRPr="001D2615">
        <w:rPr>
          <w:rFonts w:ascii="Courier New" w:hAnsi="Courier New" w:cs="Courier New"/>
        </w:rPr>
        <w:t>ab</w:t>
      </w:r>
      <w:r>
        <w:rPr>
          <w:rFonts w:ascii="Courier New" w:hAnsi="Courier New" w:cs="Courier New"/>
        </w:rPr>
        <w:t>1</w:t>
      </w:r>
      <w:r w:rsidRPr="001D2615">
        <w:rPr>
          <w:rFonts w:ascii="Courier New" w:hAnsi="Courier New" w:cs="Courier New"/>
        </w:rPr>
        <w:t>[</w:t>
      </w:r>
      <w:proofErr w:type="gramEnd"/>
      <w:r>
        <w:rPr>
          <w:rFonts w:ascii="Courier New" w:hAnsi="Courier New" w:cs="Courier New"/>
        </w:rPr>
        <w:t>2</w:t>
      </w:r>
      <w:r w:rsidRPr="001D2615">
        <w:rPr>
          <w:rFonts w:ascii="Courier New" w:hAnsi="Courier New" w:cs="Courier New"/>
        </w:rPr>
        <w:t>] = "</w:t>
      </w:r>
      <w:r>
        <w:rPr>
          <w:rFonts w:ascii="Courier New" w:hAnsi="Courier New" w:cs="Courier New"/>
        </w:rPr>
        <w:t>Philippe</w:t>
      </w:r>
      <w:r w:rsidRPr="001D2615">
        <w:rPr>
          <w:rFonts w:ascii="Courier New" w:hAnsi="Courier New" w:cs="Courier New"/>
        </w:rPr>
        <w:t>";</w:t>
      </w:r>
      <w:r>
        <w:rPr>
          <w:rFonts w:ascii="Courier New" w:hAnsi="Courier New" w:cs="Courier New"/>
        </w:rPr>
        <w:t xml:space="preserve">     // le tableau tab1 </w:t>
      </w:r>
      <w:r w:rsidR="007B06BF">
        <w:rPr>
          <w:rFonts w:ascii="Courier New" w:hAnsi="Courier New" w:cs="Courier New"/>
        </w:rPr>
        <w:t xml:space="preserve">créé </w:t>
      </w:r>
      <w:r>
        <w:rPr>
          <w:rFonts w:ascii="Courier New" w:hAnsi="Courier New" w:cs="Courier New"/>
        </w:rPr>
        <w:t>contient 3 éléments.</w:t>
      </w:r>
    </w:p>
    <w:p w:rsidR="004917BA" w:rsidRPr="00CB4345"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CB4345">
        <w:rPr>
          <w:rFonts w:ascii="Courier New" w:hAnsi="Courier New" w:cs="Courier New"/>
        </w:rPr>
        <w:t>var</w:t>
      </w:r>
      <w:proofErr w:type="gramEnd"/>
      <w:r w:rsidRPr="00CB4345">
        <w:rPr>
          <w:rFonts w:ascii="Courier New" w:hAnsi="Courier New" w:cs="Courier New"/>
        </w:rPr>
        <w:t xml:space="preserve"> tab2 = new </w:t>
      </w:r>
      <w:proofErr w:type="spellStart"/>
      <w:r w:rsidRPr="00CB4345">
        <w:rPr>
          <w:rFonts w:ascii="Courier New" w:hAnsi="Courier New" w:cs="Courier New"/>
        </w:rPr>
        <w:t>Array</w:t>
      </w:r>
      <w:proofErr w:type="spellEnd"/>
      <w:r w:rsidRPr="00CB4345">
        <w:rPr>
          <w:rFonts w:ascii="Courier New" w:hAnsi="Courier New" w:cs="Courier New"/>
        </w:rPr>
        <w:t xml:space="preserve"> (10, 5, 4, 20);  // tableaux créés et </w:t>
      </w:r>
    </w:p>
    <w:p w:rsidR="004917BA" w:rsidRPr="00CB4345"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CB4345">
        <w:rPr>
          <w:rFonts w:ascii="Courier New" w:hAnsi="Courier New" w:cs="Courier New"/>
        </w:rPr>
        <w:t>var</w:t>
      </w:r>
      <w:proofErr w:type="gramEnd"/>
      <w:r w:rsidRPr="00CB4345">
        <w:rPr>
          <w:rFonts w:ascii="Courier New" w:hAnsi="Courier New" w:cs="Courier New"/>
        </w:rPr>
        <w:t xml:space="preserve"> tab3 = [10, 5, 4, 20];            //</w:t>
      </w:r>
      <w:r>
        <w:rPr>
          <w:rFonts w:ascii="Courier New" w:hAnsi="Courier New" w:cs="Courier New"/>
        </w:rPr>
        <w:t xml:space="preserve"> initialisé</w:t>
      </w:r>
      <w:r w:rsidRPr="00CB4345">
        <w:rPr>
          <w:rFonts w:ascii="Courier New" w:hAnsi="Courier New" w:cs="Courier New"/>
        </w:rPr>
        <w:t>s en</w:t>
      </w:r>
      <w:r>
        <w:rPr>
          <w:rFonts w:ascii="Courier New" w:hAnsi="Courier New" w:cs="Courier New"/>
        </w:rPr>
        <w:t xml:space="preserve"> 1 seule étape.</w:t>
      </w:r>
    </w:p>
    <w:p w:rsidR="004917BA" w:rsidRPr="00CB4345" w:rsidRDefault="004917BA" w:rsidP="004917BA">
      <w:pPr>
        <w:spacing w:after="0"/>
      </w:pPr>
    </w:p>
    <w:p w:rsidR="004917BA" w:rsidRDefault="004917BA" w:rsidP="004917BA"/>
    <w:p w:rsidR="004917BA" w:rsidRPr="00A86433" w:rsidRDefault="004917BA" w:rsidP="004917BA">
      <w:r>
        <w:t>Après avoir créé un tableau, on peut appeler ses méthodes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229"/>
      </w:tblGrid>
      <w:tr w:rsidR="004917BA" w:rsidTr="007B06BF">
        <w:tc>
          <w:tcPr>
            <w:tcW w:w="2197" w:type="dxa"/>
          </w:tcPr>
          <w:p w:rsidR="004917BA" w:rsidRDefault="004917BA" w:rsidP="004917BA">
            <w:pPr>
              <w:jc w:val="center"/>
              <w:rPr>
                <w:b/>
              </w:rPr>
            </w:pPr>
            <w:r>
              <w:rPr>
                <w:b/>
              </w:rPr>
              <w:t>Instruction</w:t>
            </w:r>
          </w:p>
        </w:tc>
        <w:tc>
          <w:tcPr>
            <w:tcW w:w="7229" w:type="dxa"/>
          </w:tcPr>
          <w:p w:rsidR="004917BA" w:rsidRDefault="004917BA" w:rsidP="004917BA">
            <w:pPr>
              <w:jc w:val="center"/>
              <w:rPr>
                <w:b/>
              </w:rPr>
            </w:pPr>
            <w:r>
              <w:rPr>
                <w:b/>
              </w:rPr>
              <w:t>Description</w:t>
            </w:r>
          </w:p>
        </w:tc>
      </w:tr>
      <w:tr w:rsidR="004917BA" w:rsidTr="007B06BF">
        <w:tc>
          <w:tcPr>
            <w:tcW w:w="2197" w:type="dxa"/>
          </w:tcPr>
          <w:p w:rsidR="004917BA" w:rsidRPr="007B06BF" w:rsidRDefault="004917BA" w:rsidP="004917BA">
            <w:pPr>
              <w:spacing w:after="0"/>
              <w:rPr>
                <w:rFonts w:ascii="Courier New" w:hAnsi="Courier New" w:cs="Courier New"/>
              </w:rPr>
            </w:pPr>
            <w:proofErr w:type="spellStart"/>
            <w:r w:rsidRPr="007B06BF">
              <w:rPr>
                <w:rFonts w:ascii="Courier New" w:hAnsi="Courier New" w:cs="Courier New"/>
              </w:rPr>
              <w:t>length</w:t>
            </w:r>
            <w:proofErr w:type="spellEnd"/>
          </w:p>
        </w:tc>
        <w:tc>
          <w:tcPr>
            <w:tcW w:w="7229" w:type="dxa"/>
          </w:tcPr>
          <w:p w:rsidR="004917BA" w:rsidRDefault="004917BA" w:rsidP="004917BA">
            <w:pPr>
              <w:spacing w:after="0"/>
            </w:pPr>
            <w:r>
              <w:t>Donnée membre qui retourne le nombre d'éléments du tableau.</w:t>
            </w:r>
          </w:p>
        </w:tc>
      </w:tr>
      <w:tr w:rsidR="004917BA" w:rsidTr="007B06BF">
        <w:tc>
          <w:tcPr>
            <w:tcW w:w="2197" w:type="dxa"/>
          </w:tcPr>
          <w:p w:rsidR="004917BA" w:rsidRPr="007B06BF" w:rsidRDefault="004917BA" w:rsidP="004917BA">
            <w:pPr>
              <w:spacing w:after="0"/>
              <w:rPr>
                <w:rFonts w:ascii="Courier New" w:hAnsi="Courier New" w:cs="Courier New"/>
              </w:rPr>
            </w:pPr>
            <w:proofErr w:type="spellStart"/>
            <w:proofErr w:type="gramStart"/>
            <w:r w:rsidRPr="007B06BF">
              <w:rPr>
                <w:rFonts w:ascii="Courier New" w:hAnsi="Courier New" w:cs="Courier New"/>
              </w:rPr>
              <w:t>join</w:t>
            </w:r>
            <w:proofErr w:type="spellEnd"/>
            <w:r w:rsidRPr="007B06BF">
              <w:rPr>
                <w:rFonts w:ascii="Courier New" w:hAnsi="Courier New" w:cs="Courier New"/>
              </w:rPr>
              <w:t>(</w:t>
            </w:r>
            <w:proofErr w:type="gramEnd"/>
            <w:r w:rsidRPr="007B06BF">
              <w:rPr>
                <w:rFonts w:ascii="Courier New" w:hAnsi="Courier New" w:cs="Courier New"/>
              </w:rPr>
              <w:t>)</w:t>
            </w:r>
            <w:r w:rsidRPr="007B06BF">
              <w:rPr>
                <w:rFonts w:ascii="Courier New" w:hAnsi="Courier New" w:cs="Courier New"/>
              </w:rPr>
              <w:br/>
            </w:r>
            <w:proofErr w:type="spellStart"/>
            <w:r w:rsidRPr="007B06BF">
              <w:rPr>
                <w:rFonts w:ascii="Courier New" w:hAnsi="Courier New" w:cs="Courier New"/>
              </w:rPr>
              <w:t>join</w:t>
            </w:r>
            <w:proofErr w:type="spellEnd"/>
            <w:r w:rsidRPr="007B06BF">
              <w:rPr>
                <w:rFonts w:ascii="Courier New" w:hAnsi="Courier New" w:cs="Courier New"/>
              </w:rPr>
              <w:t>(string)</w:t>
            </w:r>
          </w:p>
        </w:tc>
        <w:tc>
          <w:tcPr>
            <w:tcW w:w="7229" w:type="dxa"/>
          </w:tcPr>
          <w:p w:rsidR="004917BA" w:rsidRDefault="004917BA" w:rsidP="004917BA">
            <w:pPr>
              <w:spacing w:after="0"/>
            </w:pPr>
            <w:r>
              <w:t>Méthode qui regroupe tous les éléments du tableau dans une seule chaîne. Les différents éléments sont séparés par un caractère séparateur spécifié en argument (la virgule par défaut).</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reverse(</w:t>
            </w:r>
            <w:proofErr w:type="gramEnd"/>
            <w:r w:rsidRPr="007B06BF">
              <w:rPr>
                <w:rFonts w:ascii="Courier New" w:hAnsi="Courier New" w:cs="Courier New"/>
              </w:rPr>
              <w:t>)</w:t>
            </w:r>
          </w:p>
        </w:tc>
        <w:tc>
          <w:tcPr>
            <w:tcW w:w="7229" w:type="dxa"/>
          </w:tcPr>
          <w:p w:rsidR="004917BA" w:rsidRDefault="004917BA" w:rsidP="004917BA">
            <w:pPr>
              <w:spacing w:after="0"/>
            </w:pPr>
            <w:r>
              <w:t>Méthode qui inverse l'ordre des éléments (ne les trie pas).</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sort(</w:t>
            </w:r>
            <w:proofErr w:type="gramEnd"/>
            <w:r w:rsidRPr="007B06BF">
              <w:rPr>
                <w:rFonts w:ascii="Courier New" w:hAnsi="Courier New" w:cs="Courier New"/>
              </w:rPr>
              <w:t>)</w:t>
            </w:r>
          </w:p>
        </w:tc>
        <w:tc>
          <w:tcPr>
            <w:tcW w:w="7229" w:type="dxa"/>
          </w:tcPr>
          <w:p w:rsidR="004917BA" w:rsidRDefault="004917BA" w:rsidP="004917BA">
            <w:pPr>
              <w:spacing w:after="0"/>
            </w:pPr>
            <w:r>
              <w:t>Méthode qui trie les éléments par ordre alphabétique (à condition qu'ils soient de même nature)</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push(</w:t>
            </w:r>
            <w:proofErr w:type="gramEnd"/>
            <w:r w:rsidRPr="007B06BF">
              <w:rPr>
                <w:rFonts w:ascii="Courier New" w:hAnsi="Courier New" w:cs="Courier New"/>
              </w:rPr>
              <w:t>)</w:t>
            </w:r>
          </w:p>
        </w:tc>
        <w:tc>
          <w:tcPr>
            <w:tcW w:w="7229" w:type="dxa"/>
          </w:tcPr>
          <w:p w:rsidR="004917BA" w:rsidRDefault="004917BA" w:rsidP="004917BA">
            <w:pPr>
              <w:spacing w:after="0"/>
            </w:pPr>
            <w:r>
              <w:t>Méthode qui ajoute un nouvel élément à la fin du tableau.</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pop(</w:t>
            </w:r>
            <w:proofErr w:type="gramEnd"/>
            <w:r w:rsidRPr="007B06BF">
              <w:rPr>
                <w:rFonts w:ascii="Courier New" w:hAnsi="Courier New" w:cs="Courier New"/>
              </w:rPr>
              <w:t>)</w:t>
            </w:r>
          </w:p>
        </w:tc>
        <w:tc>
          <w:tcPr>
            <w:tcW w:w="7229" w:type="dxa"/>
          </w:tcPr>
          <w:p w:rsidR="004917BA" w:rsidRDefault="004917BA" w:rsidP="004917BA">
            <w:pPr>
              <w:spacing w:after="0"/>
            </w:pPr>
            <w:r>
              <w:t>Méthode qui supprime le dernier élément du tableau.</w:t>
            </w:r>
          </w:p>
        </w:tc>
      </w:tr>
      <w:tr w:rsidR="004917BA" w:rsidTr="007B06BF">
        <w:tc>
          <w:tcPr>
            <w:tcW w:w="2197" w:type="dxa"/>
          </w:tcPr>
          <w:p w:rsidR="004917BA" w:rsidRPr="007B06BF" w:rsidRDefault="004917BA" w:rsidP="004917BA">
            <w:pPr>
              <w:spacing w:after="0"/>
              <w:rPr>
                <w:rFonts w:ascii="Courier New" w:hAnsi="Courier New" w:cs="Courier New"/>
              </w:rPr>
            </w:pPr>
            <w:proofErr w:type="spellStart"/>
            <w:proofErr w:type="gramStart"/>
            <w:r w:rsidRPr="007B06BF">
              <w:rPr>
                <w:rFonts w:ascii="Courier New" w:hAnsi="Courier New" w:cs="Courier New"/>
              </w:rPr>
              <w:t>unshift</w:t>
            </w:r>
            <w:proofErr w:type="spellEnd"/>
            <w:r w:rsidRPr="007B06BF">
              <w:rPr>
                <w:rFonts w:ascii="Courier New" w:hAnsi="Courier New" w:cs="Courier New"/>
              </w:rPr>
              <w:t>(</w:t>
            </w:r>
            <w:proofErr w:type="gramEnd"/>
            <w:r w:rsidRPr="007B06BF">
              <w:rPr>
                <w:rFonts w:ascii="Courier New" w:hAnsi="Courier New" w:cs="Courier New"/>
              </w:rPr>
              <w:t>)</w:t>
            </w:r>
          </w:p>
        </w:tc>
        <w:tc>
          <w:tcPr>
            <w:tcW w:w="7229" w:type="dxa"/>
          </w:tcPr>
          <w:p w:rsidR="004917BA" w:rsidRDefault="004917BA" w:rsidP="004917BA">
            <w:pPr>
              <w:spacing w:after="0"/>
            </w:pPr>
            <w:r>
              <w:t>Méthode qui ajoute un nouvel élément au début du tableau.</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shift(</w:t>
            </w:r>
            <w:proofErr w:type="gramEnd"/>
            <w:r w:rsidRPr="007B06BF">
              <w:rPr>
                <w:rFonts w:ascii="Courier New" w:hAnsi="Courier New" w:cs="Courier New"/>
              </w:rPr>
              <w:t>)</w:t>
            </w:r>
          </w:p>
        </w:tc>
        <w:tc>
          <w:tcPr>
            <w:tcW w:w="7229" w:type="dxa"/>
          </w:tcPr>
          <w:p w:rsidR="004917BA" w:rsidRDefault="004917BA" w:rsidP="004917BA">
            <w:pPr>
              <w:spacing w:after="0"/>
            </w:pPr>
            <w:r>
              <w:t>Méthode qui supprime le premier élément du tableau.</w:t>
            </w:r>
          </w:p>
        </w:tc>
      </w:tr>
      <w:tr w:rsidR="004917BA" w:rsidTr="007B06BF">
        <w:tc>
          <w:tcPr>
            <w:tcW w:w="2197" w:type="dxa"/>
          </w:tcPr>
          <w:p w:rsidR="004917BA" w:rsidRPr="007B06BF" w:rsidRDefault="004917BA" w:rsidP="004917BA">
            <w:pPr>
              <w:spacing w:after="0"/>
              <w:rPr>
                <w:rFonts w:ascii="Courier New" w:hAnsi="Courier New" w:cs="Courier New"/>
              </w:rPr>
            </w:pPr>
            <w:proofErr w:type="gramStart"/>
            <w:r w:rsidRPr="007B06BF">
              <w:rPr>
                <w:rFonts w:ascii="Courier New" w:hAnsi="Courier New" w:cs="Courier New"/>
              </w:rPr>
              <w:t>slice(</w:t>
            </w:r>
            <w:proofErr w:type="gramEnd"/>
            <w:r w:rsidRPr="007B06BF">
              <w:rPr>
                <w:rFonts w:ascii="Courier New" w:hAnsi="Courier New" w:cs="Courier New"/>
              </w:rPr>
              <w:t>deb, fin)</w:t>
            </w:r>
          </w:p>
        </w:tc>
        <w:tc>
          <w:tcPr>
            <w:tcW w:w="7229" w:type="dxa"/>
          </w:tcPr>
          <w:p w:rsidR="004917BA" w:rsidRDefault="004917BA" w:rsidP="004917BA">
            <w:pPr>
              <w:spacing w:after="0"/>
            </w:pPr>
            <w:r>
              <w:t xml:space="preserve">Méthode qui retourne la partie du tableau commençant à l’indice </w:t>
            </w:r>
            <w:r w:rsidRPr="007D2CDF">
              <w:rPr>
                <w:i/>
              </w:rPr>
              <w:t>deb</w:t>
            </w:r>
            <w:r>
              <w:t xml:space="preserve"> et se terminant à l’indice </w:t>
            </w:r>
            <w:r w:rsidRPr="007D2CDF">
              <w:rPr>
                <w:i/>
              </w:rPr>
              <w:t>fin-1</w:t>
            </w:r>
            <w:r>
              <w:t>.</w:t>
            </w:r>
          </w:p>
        </w:tc>
      </w:tr>
    </w:tbl>
    <w:p w:rsidR="004917BA" w:rsidRDefault="004917BA" w:rsidP="004917BA"/>
    <w:p w:rsidR="004917BA" w:rsidRDefault="004917BA" w:rsidP="004917BA"/>
    <w:p w:rsidR="004917BA" w:rsidRDefault="004917BA" w:rsidP="004917BA">
      <w:r>
        <w:t xml:space="preserve">Avec JavaScript, on peut également créer des </w:t>
      </w:r>
      <w:r w:rsidRPr="007B06BF">
        <w:rPr>
          <w:i/>
          <w:highlight w:val="yellow"/>
        </w:rPr>
        <w:t>tableaux associatifs</w:t>
      </w:r>
      <w:r>
        <w:t xml:space="preserve"> sous forme de </w:t>
      </w:r>
      <w:r w:rsidRPr="00893E7D">
        <w:rPr>
          <w:b/>
          <w:i/>
        </w:rPr>
        <w:t>clé=valeur</w:t>
      </w:r>
      <w:r>
        <w:t xml:space="preserve"> dont la clé n’est plus un indice mais une chaîne de caractères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t</w:t>
      </w:r>
      <w:r w:rsidRPr="001D2615">
        <w:rPr>
          <w:rFonts w:ascii="Courier New" w:hAnsi="Courier New" w:cs="Courier New"/>
        </w:rPr>
        <w:t>ab</w:t>
      </w:r>
      <w:r>
        <w:rPr>
          <w:rFonts w:ascii="Courier New" w:hAnsi="Courier New" w:cs="Courier New"/>
        </w:rPr>
        <w:t>2[</w:t>
      </w:r>
      <w:proofErr w:type="gramEnd"/>
      <w:r>
        <w:rPr>
          <w:rFonts w:ascii="Courier New" w:hAnsi="Courier New" w:cs="Courier New"/>
        </w:rPr>
        <w:t>'titi']</w:t>
      </w:r>
      <w:r w:rsidRPr="001D2615">
        <w:rPr>
          <w:rFonts w:ascii="Courier New" w:hAnsi="Courier New" w:cs="Courier New"/>
        </w:rPr>
        <w:t xml:space="preserve"> = </w:t>
      </w:r>
      <w:r>
        <w:rPr>
          <w:rFonts w:ascii="Courier New" w:hAnsi="Courier New" w:cs="Courier New"/>
        </w:rPr>
        <w:t>"</w:t>
      </w:r>
      <w:proofErr w:type="spellStart"/>
      <w:r>
        <w:rPr>
          <w:rFonts w:ascii="Courier New" w:hAnsi="Courier New" w:cs="Courier New"/>
        </w:rPr>
        <w:t>Grominet</w:t>
      </w:r>
      <w:proofErr w:type="spellEnd"/>
      <w:r>
        <w:rPr>
          <w:rFonts w:ascii="Courier New" w:hAnsi="Courier New" w:cs="Courier New"/>
        </w:rPr>
        <w:t>"</w:t>
      </w:r>
      <w:r w:rsidRPr="001D2615">
        <w:rPr>
          <w:rFonts w:ascii="Courier New" w:hAnsi="Courier New" w:cs="Courier New"/>
        </w:rPr>
        <w:t>;</w:t>
      </w:r>
    </w:p>
    <w:p w:rsidR="004917BA" w:rsidRDefault="004917BA" w:rsidP="004917BA"/>
    <w:p w:rsidR="004917BA" w:rsidRDefault="004917BA" w:rsidP="004917BA">
      <w:r>
        <w:t>Ces tableaux deviennent des « Objets Littéraux » que l’on peut créer directement ainsi :</w:t>
      </w:r>
    </w:p>
    <w:p w:rsidR="004917BA" w:rsidRPr="00893E7D"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Pr>
          <w:rFonts w:ascii="Courier New" w:hAnsi="Courier New" w:cs="Courier New"/>
          <w:lang w:val="en-US"/>
        </w:rPr>
        <w:t>var</w:t>
      </w:r>
      <w:proofErr w:type="spellEnd"/>
      <w:proofErr w:type="gramEnd"/>
      <w:r>
        <w:rPr>
          <w:rFonts w:ascii="Courier New" w:hAnsi="Courier New" w:cs="Courier New"/>
          <w:lang w:val="en-US"/>
        </w:rPr>
        <w:t xml:space="preserve"> </w:t>
      </w:r>
      <w:proofErr w:type="spellStart"/>
      <w:r w:rsidRPr="00893E7D">
        <w:rPr>
          <w:rFonts w:ascii="Courier New" w:hAnsi="Courier New" w:cs="Courier New"/>
          <w:lang w:val="en-US"/>
        </w:rPr>
        <w:t>tContacts</w:t>
      </w:r>
      <w:proofErr w:type="spellEnd"/>
      <w:r w:rsidRPr="00893E7D">
        <w:rPr>
          <w:rFonts w:ascii="Courier New" w:hAnsi="Courier New" w:cs="Courier New"/>
          <w:lang w:val="en-US"/>
        </w:rPr>
        <w:t xml:space="preserve"> = {</w:t>
      </w:r>
      <w:r>
        <w:rPr>
          <w:rFonts w:ascii="Courier New" w:hAnsi="Courier New" w:cs="Courier New"/>
          <w:lang w:val="en-US"/>
        </w:rPr>
        <w:t>"</w:t>
      </w:r>
      <w:proofErr w:type="spellStart"/>
      <w:r>
        <w:rPr>
          <w:rFonts w:ascii="Courier New" w:hAnsi="Courier New" w:cs="Courier New"/>
          <w:lang w:val="en-US"/>
        </w:rPr>
        <w:t>e</w:t>
      </w:r>
      <w:r w:rsidRPr="00893E7D">
        <w:rPr>
          <w:rFonts w:ascii="Courier New" w:hAnsi="Courier New" w:cs="Courier New"/>
          <w:lang w:val="en-US"/>
        </w:rPr>
        <w:t>paleur</w:t>
      </w:r>
      <w:proofErr w:type="spellEnd"/>
      <w:r w:rsidRPr="00893E7D">
        <w:rPr>
          <w:rFonts w:ascii="Courier New" w:hAnsi="Courier New" w:cs="Courier New"/>
          <w:lang w:val="en-US"/>
        </w:rPr>
        <w:t xml:space="preserve">":"Thor", </w:t>
      </w:r>
    </w:p>
    <w:p w:rsidR="004917BA" w:rsidRPr="00893E7D"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t</w:t>
      </w:r>
      <w:r w:rsidRPr="00893E7D">
        <w:rPr>
          <w:rFonts w:ascii="Courier New" w:hAnsi="Courier New" w:cs="Courier New"/>
          <w:lang w:val="en-US"/>
        </w:rPr>
        <w:t>ruand</w:t>
      </w:r>
      <w:proofErr w:type="spellEnd"/>
      <w:proofErr w:type="gramEnd"/>
      <w:r w:rsidRPr="00893E7D">
        <w:rPr>
          <w:rFonts w:ascii="Courier New" w:hAnsi="Courier New" w:cs="Courier New"/>
          <w:lang w:val="en-US"/>
        </w:rPr>
        <w:t xml:space="preserve">":"Tony", </w:t>
      </w:r>
    </w:p>
    <w:p w:rsidR="004917BA" w:rsidRPr="00893E7D"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lang w:val="en-US"/>
        </w:rPr>
        <w:t xml:space="preserve">                 </w:t>
      </w:r>
      <w:r>
        <w:rPr>
          <w:rFonts w:ascii="Courier New" w:hAnsi="Courier New" w:cs="Courier New"/>
        </w:rPr>
        <w:t>"</w:t>
      </w:r>
      <w:proofErr w:type="spellStart"/>
      <w:proofErr w:type="gramStart"/>
      <w:r>
        <w:rPr>
          <w:rFonts w:ascii="Courier New" w:hAnsi="Courier New" w:cs="Courier New"/>
        </w:rPr>
        <w:t>abierre</w:t>
      </w:r>
      <w:proofErr w:type="spellEnd"/>
      <w:proofErr w:type="gramEnd"/>
      <w:r>
        <w:rPr>
          <w:rFonts w:ascii="Courier New" w:hAnsi="Courier New" w:cs="Courier New"/>
        </w:rPr>
        <w:t>":"</w:t>
      </w:r>
      <w:proofErr w:type="spellStart"/>
      <w:r>
        <w:rPr>
          <w:rFonts w:ascii="Courier New" w:hAnsi="Courier New" w:cs="Courier New"/>
        </w:rPr>
        <w:t>Kale</w:t>
      </w:r>
      <w:proofErr w:type="spellEnd"/>
      <w:r>
        <w:rPr>
          <w:rFonts w:ascii="Courier New" w:hAnsi="Courier New" w:cs="Courier New"/>
        </w:rPr>
        <w:t>"</w:t>
      </w:r>
      <w:r w:rsidRPr="00893E7D">
        <w:rPr>
          <w:rFonts w:ascii="Courier New" w:hAnsi="Courier New" w:cs="Courier New"/>
        </w:rPr>
        <w:t>}</w:t>
      </w:r>
      <w:r>
        <w:rPr>
          <w:rFonts w:ascii="Courier New" w:hAnsi="Courier New" w:cs="Courier New"/>
        </w:rPr>
        <w:t>;</w:t>
      </w:r>
    </w:p>
    <w:p w:rsidR="004917BA" w:rsidRDefault="007B06BF" w:rsidP="004917BA">
      <w:r>
        <w:t xml:space="preserve">Cette syntaxe, appelée </w:t>
      </w:r>
      <w:r w:rsidRPr="007B06BF">
        <w:rPr>
          <w:i/>
          <w:highlight w:val="yellow"/>
        </w:rPr>
        <w:t>notation JSON</w:t>
      </w:r>
      <w:r>
        <w:t xml:space="preserve"> est très couramment utilisée en JavaScript moderne.</w:t>
      </w:r>
    </w:p>
    <w:p w:rsidR="007B06BF" w:rsidRDefault="007B06BF">
      <w:pPr>
        <w:suppressAutoHyphens w:val="0"/>
        <w:spacing w:after="0" w:line="240" w:lineRule="auto"/>
        <w:ind w:right="0"/>
        <w:jc w:val="left"/>
      </w:pPr>
      <w:r>
        <w:br w:type="page"/>
      </w:r>
    </w:p>
    <w:p w:rsidR="004917BA" w:rsidRDefault="004917BA" w:rsidP="004917BA">
      <w:r>
        <w:lastRenderedPageBreak/>
        <w:t>Les valeurs des tableaux associatifs ou objets littéraux peuvent être récupérées de 2 façons :</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92A54">
        <w:rPr>
          <w:rFonts w:ascii="Courier New" w:hAnsi="Courier New" w:cs="Courier New"/>
        </w:rPr>
        <w:t>console.log(</w:t>
      </w:r>
      <w:proofErr w:type="spellStart"/>
      <w:proofErr w:type="gramEnd"/>
      <w:r w:rsidRPr="00092A54">
        <w:rPr>
          <w:rFonts w:ascii="Courier New" w:hAnsi="Courier New" w:cs="Courier New"/>
        </w:rPr>
        <w:t>tContacts</w:t>
      </w:r>
      <w:proofErr w:type="spellEnd"/>
      <w:r w:rsidRPr="007B06BF">
        <w:rPr>
          <w:rFonts w:ascii="Courier New" w:hAnsi="Courier New" w:cs="Courier New"/>
          <w:highlight w:val="yellow"/>
        </w:rPr>
        <w:t>['</w:t>
      </w:r>
      <w:r>
        <w:rPr>
          <w:rFonts w:ascii="Courier New" w:hAnsi="Courier New" w:cs="Courier New"/>
        </w:rPr>
        <w:t>t</w:t>
      </w:r>
      <w:r w:rsidRPr="00092A54">
        <w:rPr>
          <w:rFonts w:ascii="Courier New" w:hAnsi="Courier New" w:cs="Courier New"/>
        </w:rPr>
        <w:t>ruand</w:t>
      </w:r>
      <w:r w:rsidRPr="007B06BF">
        <w:rPr>
          <w:rFonts w:ascii="Courier New" w:hAnsi="Courier New" w:cs="Courier New"/>
          <w:highlight w:val="yellow"/>
        </w:rPr>
        <w:t>']</w:t>
      </w:r>
      <w:r w:rsidRPr="00092A54">
        <w:rPr>
          <w:rFonts w:ascii="Courier New" w:hAnsi="Courier New" w:cs="Courier New"/>
        </w:rPr>
        <w:t>);</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92A54">
        <w:rPr>
          <w:rFonts w:ascii="Courier New" w:hAnsi="Courier New" w:cs="Courier New"/>
        </w:rPr>
        <w:t>console.log(</w:t>
      </w:r>
      <w:proofErr w:type="spellStart"/>
      <w:proofErr w:type="gramEnd"/>
      <w:r w:rsidRPr="00092A54">
        <w:rPr>
          <w:rFonts w:ascii="Courier New" w:hAnsi="Courier New" w:cs="Courier New"/>
        </w:rPr>
        <w:t>tContacts</w:t>
      </w:r>
      <w:r w:rsidRPr="007B06BF">
        <w:rPr>
          <w:rFonts w:ascii="Courier New" w:hAnsi="Courier New" w:cs="Courier New"/>
          <w:highlight w:val="yellow"/>
        </w:rPr>
        <w:t>.</w:t>
      </w:r>
      <w:r>
        <w:rPr>
          <w:rFonts w:ascii="Courier New" w:hAnsi="Courier New" w:cs="Courier New"/>
        </w:rPr>
        <w:t>t</w:t>
      </w:r>
      <w:r w:rsidRPr="00092A54">
        <w:rPr>
          <w:rFonts w:ascii="Courier New" w:hAnsi="Courier New" w:cs="Courier New"/>
        </w:rPr>
        <w:t>ruand</w:t>
      </w:r>
      <w:proofErr w:type="spellEnd"/>
      <w:r w:rsidRPr="00092A54">
        <w:rPr>
          <w:rFonts w:ascii="Courier New" w:hAnsi="Courier New" w:cs="Courier New"/>
        </w:rPr>
        <w:t>);</w:t>
      </w:r>
    </w:p>
    <w:p w:rsidR="004917BA" w:rsidRPr="00893E7D" w:rsidRDefault="004917BA" w:rsidP="004917BA"/>
    <w:p w:rsidR="004917BA" w:rsidRDefault="004917BA" w:rsidP="004917BA">
      <w:r>
        <w:t xml:space="preserve">La boucle </w:t>
      </w:r>
      <w:r w:rsidRPr="007B06BF">
        <w:rPr>
          <w:rFonts w:ascii="Courier New" w:hAnsi="Courier New" w:cs="Courier New"/>
          <w:b/>
          <w:highlight w:val="yellow"/>
        </w:rPr>
        <w:t>for</w:t>
      </w:r>
      <w:r>
        <w:t xml:space="preserve"> classique est très souvent utilisée pour parcourir un tableau simple :</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92A54">
        <w:rPr>
          <w:rFonts w:ascii="Courier New" w:hAnsi="Courier New" w:cs="Courier New"/>
          <w:lang w:val="en-US"/>
        </w:rPr>
        <w:t>for</w:t>
      </w:r>
      <w:proofErr w:type="gramEnd"/>
      <w:r w:rsidRPr="00092A54">
        <w:rPr>
          <w:rFonts w:ascii="Courier New" w:hAnsi="Courier New" w:cs="Courier New"/>
          <w:lang w:val="en-US"/>
        </w:rPr>
        <w:t xml:space="preserve"> (</w:t>
      </w:r>
      <w:proofErr w:type="spellStart"/>
      <w:r w:rsidRPr="00092A54">
        <w:rPr>
          <w:rFonts w:ascii="Courier New" w:hAnsi="Courier New" w:cs="Courier New"/>
          <w:lang w:val="en-US"/>
        </w:rPr>
        <w:t>var</w:t>
      </w:r>
      <w:proofErr w:type="spellEnd"/>
      <w:r w:rsidRPr="00092A54">
        <w:rPr>
          <w:rFonts w:ascii="Courier New" w:hAnsi="Courier New" w:cs="Courier New"/>
          <w:lang w:val="en-US"/>
        </w:rPr>
        <w:t xml:space="preserve"> </w:t>
      </w:r>
      <w:proofErr w:type="spellStart"/>
      <w:r w:rsidRPr="00092A54">
        <w:rPr>
          <w:rFonts w:ascii="Courier New" w:hAnsi="Courier New" w:cs="Courier New"/>
          <w:lang w:val="en-US"/>
        </w:rPr>
        <w:t>i</w:t>
      </w:r>
      <w:proofErr w:type="spellEnd"/>
      <w:r w:rsidRPr="00092A54">
        <w:rPr>
          <w:rFonts w:ascii="Courier New" w:hAnsi="Courier New" w:cs="Courier New"/>
          <w:lang w:val="en-US"/>
        </w:rPr>
        <w:t xml:space="preserve"> = 0, </w:t>
      </w:r>
      <w:proofErr w:type="spellStart"/>
      <w:r w:rsidRPr="00092A54">
        <w:rPr>
          <w:rFonts w:ascii="Courier New" w:hAnsi="Courier New" w:cs="Courier New"/>
          <w:lang w:val="en-US"/>
        </w:rPr>
        <w:t>taille</w:t>
      </w:r>
      <w:proofErr w:type="spellEnd"/>
      <w:r w:rsidRPr="00092A54">
        <w:rPr>
          <w:rFonts w:ascii="Courier New" w:hAnsi="Courier New" w:cs="Courier New"/>
          <w:lang w:val="en-US"/>
        </w:rPr>
        <w:t xml:space="preserve"> = tab</w:t>
      </w:r>
      <w:r>
        <w:rPr>
          <w:rFonts w:ascii="Courier New" w:hAnsi="Courier New" w:cs="Courier New"/>
          <w:lang w:val="en-US"/>
        </w:rPr>
        <w:t>2</w:t>
      </w:r>
      <w:r w:rsidRPr="007B06BF">
        <w:rPr>
          <w:rFonts w:ascii="Courier New" w:hAnsi="Courier New" w:cs="Courier New"/>
          <w:highlight w:val="yellow"/>
          <w:lang w:val="en-US"/>
        </w:rPr>
        <w:t>.length</w:t>
      </w:r>
      <w:r w:rsidRPr="00092A54">
        <w:rPr>
          <w:rFonts w:ascii="Courier New" w:hAnsi="Courier New" w:cs="Courier New"/>
          <w:lang w:val="en-US"/>
        </w:rPr>
        <w:t xml:space="preserve">; </w:t>
      </w:r>
      <w:proofErr w:type="spellStart"/>
      <w:r w:rsidRPr="00092A54">
        <w:rPr>
          <w:rFonts w:ascii="Courier New" w:hAnsi="Courier New" w:cs="Courier New"/>
          <w:lang w:val="en-US"/>
        </w:rPr>
        <w:t>i</w:t>
      </w:r>
      <w:proofErr w:type="spellEnd"/>
      <w:r w:rsidRPr="00092A54">
        <w:rPr>
          <w:rFonts w:ascii="Courier New" w:hAnsi="Courier New" w:cs="Courier New"/>
          <w:lang w:val="en-US"/>
        </w:rPr>
        <w:t xml:space="preserve"> &lt; </w:t>
      </w:r>
      <w:proofErr w:type="spellStart"/>
      <w:r w:rsidRPr="00092A54">
        <w:rPr>
          <w:rFonts w:ascii="Courier New" w:hAnsi="Courier New" w:cs="Courier New"/>
          <w:lang w:val="en-US"/>
        </w:rPr>
        <w:t>taille</w:t>
      </w:r>
      <w:proofErr w:type="spellEnd"/>
      <w:r w:rsidRPr="00092A54">
        <w:rPr>
          <w:rFonts w:ascii="Courier New" w:hAnsi="Courier New" w:cs="Courier New"/>
          <w:lang w:val="en-US"/>
        </w:rPr>
        <w:t xml:space="preserve">; </w:t>
      </w:r>
      <w:proofErr w:type="spellStart"/>
      <w:r w:rsidRPr="00092A54">
        <w:rPr>
          <w:rFonts w:ascii="Courier New" w:hAnsi="Courier New" w:cs="Courier New"/>
          <w:lang w:val="en-US"/>
        </w:rPr>
        <w:t>i</w:t>
      </w:r>
      <w:proofErr w:type="spellEnd"/>
      <w:r w:rsidRPr="00092A54">
        <w:rPr>
          <w:rFonts w:ascii="Courier New" w:hAnsi="Courier New" w:cs="Courier New"/>
          <w:lang w:val="en-US"/>
        </w:rPr>
        <w:t>++){</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92A54">
        <w:rPr>
          <w:rFonts w:ascii="Courier New" w:hAnsi="Courier New" w:cs="Courier New"/>
          <w:lang w:val="en-US"/>
        </w:rPr>
        <w:tab/>
      </w:r>
      <w:proofErr w:type="gramStart"/>
      <w:r w:rsidRPr="00092A54">
        <w:rPr>
          <w:rFonts w:ascii="Courier New" w:hAnsi="Courier New" w:cs="Courier New"/>
          <w:lang w:val="en-US"/>
        </w:rPr>
        <w:t>console.log(</w:t>
      </w:r>
      <w:proofErr w:type="spellStart"/>
      <w:proofErr w:type="gramEnd"/>
      <w:r w:rsidRPr="00092A54">
        <w:rPr>
          <w:rFonts w:ascii="Courier New" w:hAnsi="Courier New" w:cs="Courier New"/>
          <w:lang w:val="en-US"/>
        </w:rPr>
        <w:t>i</w:t>
      </w:r>
      <w:proofErr w:type="spellEnd"/>
      <w:r w:rsidRPr="00092A54">
        <w:rPr>
          <w:rFonts w:ascii="Courier New" w:hAnsi="Courier New" w:cs="Courier New"/>
          <w:lang w:val="en-US"/>
        </w:rPr>
        <w:t xml:space="preserve"> + ':' + tab</w:t>
      </w:r>
      <w:r>
        <w:rPr>
          <w:rFonts w:ascii="Courier New" w:hAnsi="Courier New" w:cs="Courier New"/>
          <w:lang w:val="en-US"/>
        </w:rPr>
        <w:t>2</w:t>
      </w:r>
      <w:r w:rsidRPr="007B06BF">
        <w:rPr>
          <w:rFonts w:ascii="Courier New" w:hAnsi="Courier New" w:cs="Courier New"/>
          <w:highlight w:val="yellow"/>
          <w:lang w:val="en-US"/>
        </w:rPr>
        <w:t>[</w:t>
      </w:r>
      <w:proofErr w:type="spellStart"/>
      <w:r w:rsidRPr="00092A54">
        <w:rPr>
          <w:rFonts w:ascii="Courier New" w:hAnsi="Courier New" w:cs="Courier New"/>
          <w:lang w:val="en-US"/>
        </w:rPr>
        <w:t>i</w:t>
      </w:r>
      <w:proofErr w:type="spellEnd"/>
      <w:r w:rsidRPr="007B06BF">
        <w:rPr>
          <w:rFonts w:ascii="Courier New" w:hAnsi="Courier New" w:cs="Courier New"/>
          <w:highlight w:val="yellow"/>
          <w:lang w:val="en-US"/>
        </w:rPr>
        <w:t>]</w:t>
      </w:r>
      <w:r w:rsidRPr="00092A54">
        <w:rPr>
          <w:rFonts w:ascii="Courier New" w:hAnsi="Courier New" w:cs="Courier New"/>
          <w:lang w:val="en-US"/>
        </w:rPr>
        <w:t>);</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092A54">
        <w:rPr>
          <w:rFonts w:ascii="Courier New" w:hAnsi="Courier New" w:cs="Courier New"/>
        </w:rPr>
        <w:t>}</w:t>
      </w:r>
    </w:p>
    <w:p w:rsidR="004917BA" w:rsidRDefault="004917BA" w:rsidP="004917BA"/>
    <w:p w:rsidR="004917BA" w:rsidRDefault="004917BA" w:rsidP="004917BA">
      <w:r>
        <w:t xml:space="preserve">Sa variante, la boucle </w:t>
      </w:r>
      <w:proofErr w:type="spellStart"/>
      <w:r w:rsidRPr="007B06BF">
        <w:rPr>
          <w:rFonts w:ascii="Courier New" w:hAnsi="Courier New" w:cs="Courier New"/>
          <w:b/>
          <w:highlight w:val="yellow"/>
        </w:rPr>
        <w:t>for</w:t>
      </w:r>
      <w:proofErr w:type="gramStart"/>
      <w:r w:rsidRPr="007B06BF">
        <w:rPr>
          <w:rFonts w:ascii="Courier New" w:hAnsi="Courier New" w:cs="Courier New"/>
          <w:b/>
          <w:highlight w:val="yellow"/>
        </w:rPr>
        <w:t>..in</w:t>
      </w:r>
      <w:proofErr w:type="spellEnd"/>
      <w:proofErr w:type="gramEnd"/>
      <w:r>
        <w:t xml:space="preserve"> permet de récupérer </w:t>
      </w:r>
      <w:r w:rsidRPr="00092A54">
        <w:rPr>
          <w:i/>
          <w:highlight w:val="yellow"/>
        </w:rPr>
        <w:t>tous</w:t>
      </w:r>
      <w:r>
        <w:t xml:space="preserve"> les éléments, mais on perd la notion d’indice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92A54">
        <w:rPr>
          <w:rFonts w:ascii="Courier New" w:hAnsi="Courier New" w:cs="Courier New"/>
          <w:lang w:val="en-US"/>
        </w:rPr>
        <w:t>for</w:t>
      </w:r>
      <w:proofErr w:type="gramEnd"/>
      <w:r w:rsidRPr="00092A54">
        <w:rPr>
          <w:rFonts w:ascii="Courier New" w:hAnsi="Courier New" w:cs="Courier New"/>
          <w:lang w:val="en-US"/>
        </w:rPr>
        <w:t xml:space="preserve"> (</w:t>
      </w:r>
      <w:proofErr w:type="spellStart"/>
      <w:r w:rsidRPr="007B06BF">
        <w:rPr>
          <w:rFonts w:ascii="Courier New" w:hAnsi="Courier New" w:cs="Courier New"/>
          <w:highlight w:val="yellow"/>
          <w:lang w:val="en-US"/>
        </w:rPr>
        <w:t>var</w:t>
      </w:r>
      <w:proofErr w:type="spellEnd"/>
      <w:r w:rsidRPr="00092A54">
        <w:rPr>
          <w:rFonts w:ascii="Courier New" w:hAnsi="Courier New" w:cs="Courier New"/>
          <w:lang w:val="en-US"/>
        </w:rPr>
        <w:t xml:space="preserve"> </w:t>
      </w:r>
      <w:proofErr w:type="spellStart"/>
      <w:r>
        <w:rPr>
          <w:rFonts w:ascii="Courier New" w:hAnsi="Courier New" w:cs="Courier New"/>
          <w:lang w:val="en-US"/>
        </w:rPr>
        <w:t>elt</w:t>
      </w:r>
      <w:proofErr w:type="spellEnd"/>
      <w:r>
        <w:rPr>
          <w:rFonts w:ascii="Courier New" w:hAnsi="Courier New" w:cs="Courier New"/>
          <w:lang w:val="en-US"/>
        </w:rPr>
        <w:t xml:space="preserve"> </w:t>
      </w:r>
      <w:r w:rsidRPr="007B06BF">
        <w:rPr>
          <w:rFonts w:ascii="Courier New" w:hAnsi="Courier New" w:cs="Courier New"/>
          <w:highlight w:val="yellow"/>
          <w:lang w:val="en-US"/>
        </w:rPr>
        <w:t>in</w:t>
      </w:r>
      <w:r w:rsidRPr="00092A54">
        <w:rPr>
          <w:rFonts w:ascii="Courier New" w:hAnsi="Courier New" w:cs="Courier New"/>
          <w:lang w:val="en-US"/>
        </w:rPr>
        <w:t xml:space="preserve"> </w:t>
      </w:r>
      <w:r>
        <w:rPr>
          <w:rFonts w:ascii="Courier New" w:hAnsi="Courier New" w:cs="Courier New"/>
          <w:lang w:val="en-US"/>
        </w:rPr>
        <w:t>tab2) {</w:t>
      </w:r>
    </w:p>
    <w:p w:rsidR="004917BA" w:rsidRPr="00092A5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92A54">
        <w:rPr>
          <w:rFonts w:ascii="Courier New" w:hAnsi="Courier New" w:cs="Courier New"/>
          <w:lang w:val="en-US"/>
        </w:rPr>
        <w:tab/>
      </w:r>
      <w:proofErr w:type="gramStart"/>
      <w:r w:rsidRPr="00092A54">
        <w:rPr>
          <w:rFonts w:ascii="Courier New" w:hAnsi="Courier New" w:cs="Courier New"/>
          <w:lang w:val="en-US"/>
        </w:rPr>
        <w:t>console.log(</w:t>
      </w:r>
      <w:proofErr w:type="spellStart"/>
      <w:proofErr w:type="gramEnd"/>
      <w:r>
        <w:rPr>
          <w:rFonts w:ascii="Courier New" w:hAnsi="Courier New" w:cs="Courier New"/>
          <w:lang w:val="en-US"/>
        </w:rPr>
        <w:t>elt</w:t>
      </w:r>
      <w:proofErr w:type="spellEnd"/>
      <w:r w:rsidRPr="00092A54">
        <w:rPr>
          <w:rFonts w:ascii="Courier New" w:hAnsi="Courier New" w:cs="Courier New"/>
          <w:lang w:val="en-US"/>
        </w:rPr>
        <w:t xml:space="preserve"> + ':' + tab</w:t>
      </w:r>
      <w:r>
        <w:rPr>
          <w:rFonts w:ascii="Courier New" w:hAnsi="Courier New" w:cs="Courier New"/>
          <w:lang w:val="en-US"/>
        </w:rPr>
        <w:t>2</w:t>
      </w:r>
      <w:r w:rsidRPr="00092A54">
        <w:rPr>
          <w:rFonts w:ascii="Courier New" w:hAnsi="Courier New" w:cs="Courier New"/>
          <w:lang w:val="en-US"/>
        </w:rPr>
        <w:t>[</w:t>
      </w:r>
      <w:proofErr w:type="spellStart"/>
      <w:r>
        <w:rPr>
          <w:rFonts w:ascii="Courier New" w:hAnsi="Courier New" w:cs="Courier New"/>
          <w:lang w:val="en-US"/>
        </w:rPr>
        <w:t>elt</w:t>
      </w:r>
      <w:proofErr w:type="spellEnd"/>
      <w:r w:rsidRPr="00092A54">
        <w:rPr>
          <w:rFonts w:ascii="Courier New" w:hAnsi="Courier New" w:cs="Courier New"/>
          <w:lang w:val="en-US"/>
        </w:rPr>
        <w:t>]);</w:t>
      </w:r>
    </w:p>
    <w:p w:rsidR="004917BA" w:rsidRPr="00363A65"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092A54">
        <w:rPr>
          <w:rFonts w:ascii="Courier New" w:hAnsi="Courier New" w:cs="Courier New"/>
        </w:rPr>
        <w:t>}</w:t>
      </w:r>
    </w:p>
    <w:p w:rsidR="004917BA" w:rsidRPr="00363A65" w:rsidRDefault="004917BA" w:rsidP="004917BA"/>
    <w:p w:rsidR="004917BA" w:rsidRPr="009B1D3B" w:rsidRDefault="004917BA" w:rsidP="004917BA">
      <w:pPr>
        <w:rPr>
          <w:i/>
          <w:u w:val="single"/>
        </w:rPr>
      </w:pPr>
      <w:r w:rsidRPr="009B1D3B">
        <w:rPr>
          <w:i/>
          <w:u w:val="single"/>
        </w:rPr>
        <w:t xml:space="preserve">Pour aller plus loin : </w:t>
      </w:r>
    </w:p>
    <w:p w:rsidR="004917BA" w:rsidRPr="00AA76A7" w:rsidRDefault="004917BA" w:rsidP="004917BA">
      <w:r>
        <w:t>Les tableaux</w:t>
      </w:r>
      <w:r w:rsidRPr="00AA76A7">
        <w:t xml:space="preserve"> possèdent une méthode</w:t>
      </w:r>
      <w:r>
        <w:t xml:space="preserve"> </w:t>
      </w:r>
      <w:proofErr w:type="spellStart"/>
      <w:proofErr w:type="gramStart"/>
      <w:r w:rsidRPr="00465A29">
        <w:rPr>
          <w:rFonts w:ascii="Courier New" w:hAnsi="Courier New" w:cs="Courier New"/>
          <w:b/>
        </w:rPr>
        <w:t>forEach</w:t>
      </w:r>
      <w:proofErr w:type="spellEnd"/>
      <w:r w:rsidRPr="00465A29">
        <w:rPr>
          <w:rFonts w:ascii="Courier New" w:hAnsi="Courier New" w:cs="Courier New"/>
          <w:b/>
        </w:rPr>
        <w:t>(</w:t>
      </w:r>
      <w:proofErr w:type="gramEnd"/>
      <w:r w:rsidRPr="00465A29">
        <w:rPr>
          <w:rFonts w:ascii="Courier New" w:hAnsi="Courier New" w:cs="Courier New"/>
          <w:b/>
        </w:rPr>
        <w:t>)</w:t>
      </w:r>
      <w:r w:rsidRPr="00AA76A7">
        <w:t xml:space="preserve"> qui </w:t>
      </w:r>
      <w:r>
        <w:t>appelle une fonction (callback) qui prend en paramètre chaque élément du tableau, son indice et le tableau :</w:t>
      </w:r>
    </w:p>
    <w:p w:rsidR="004917BA" w:rsidRPr="00AA76A7"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AA76A7">
        <w:rPr>
          <w:rFonts w:ascii="Courier New" w:hAnsi="Courier New" w:cs="Courier New"/>
          <w:lang w:val="en-US"/>
        </w:rPr>
        <w:t>tab2.forEach(</w:t>
      </w:r>
      <w:proofErr w:type="gramEnd"/>
      <w:r w:rsidRPr="00AA76A7">
        <w:rPr>
          <w:rFonts w:ascii="Courier New" w:hAnsi="Courier New" w:cs="Courier New"/>
          <w:lang w:val="en-US"/>
        </w:rPr>
        <w:t>function(</w:t>
      </w:r>
      <w:proofErr w:type="spellStart"/>
      <w:r w:rsidRPr="00AA76A7">
        <w:rPr>
          <w:rFonts w:ascii="Courier New" w:hAnsi="Courier New" w:cs="Courier New"/>
          <w:lang w:val="en-US"/>
        </w:rPr>
        <w:t>elt</w:t>
      </w:r>
      <w:proofErr w:type="spellEnd"/>
      <w:r>
        <w:rPr>
          <w:rFonts w:ascii="Courier New" w:hAnsi="Courier New" w:cs="Courier New"/>
          <w:lang w:val="en-US"/>
        </w:rPr>
        <w:t>, index, array</w:t>
      </w:r>
      <w:r w:rsidRPr="00AA76A7">
        <w:rPr>
          <w:rFonts w:ascii="Courier New" w:hAnsi="Courier New" w:cs="Courier New"/>
          <w:lang w:val="en-US"/>
        </w:rPr>
        <w:t>) {</w:t>
      </w:r>
    </w:p>
    <w:p w:rsidR="004917BA"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A76A7">
        <w:rPr>
          <w:rFonts w:ascii="Courier New" w:hAnsi="Courier New" w:cs="Courier New"/>
          <w:lang w:val="en-US"/>
        </w:rPr>
        <w:tab/>
      </w:r>
      <w:proofErr w:type="gramStart"/>
      <w:r w:rsidRPr="00AA76A7">
        <w:rPr>
          <w:rFonts w:ascii="Courier New" w:hAnsi="Courier New" w:cs="Courier New"/>
          <w:lang w:val="en-US"/>
        </w:rPr>
        <w:t>console.log(</w:t>
      </w:r>
      <w:proofErr w:type="gramEnd"/>
      <w:r>
        <w:rPr>
          <w:rFonts w:ascii="Courier New" w:hAnsi="Courier New" w:cs="Courier New"/>
          <w:lang w:val="en-US"/>
        </w:rPr>
        <w:t xml:space="preserve">index + "/" + </w:t>
      </w:r>
      <w:proofErr w:type="spellStart"/>
      <w:r>
        <w:rPr>
          <w:rFonts w:ascii="Courier New" w:hAnsi="Courier New" w:cs="Courier New"/>
          <w:lang w:val="en-US"/>
        </w:rPr>
        <w:t>array.length</w:t>
      </w:r>
      <w:proofErr w:type="spellEnd"/>
      <w:r>
        <w:rPr>
          <w:rFonts w:ascii="Courier New" w:hAnsi="Courier New" w:cs="Courier New"/>
          <w:lang w:val="en-US"/>
        </w:rPr>
        <w:t xml:space="preserve"> + ":" + </w:t>
      </w:r>
      <w:proofErr w:type="spellStart"/>
      <w:r w:rsidRPr="00AA76A7">
        <w:rPr>
          <w:rFonts w:ascii="Courier New" w:hAnsi="Courier New" w:cs="Courier New"/>
          <w:lang w:val="en-US"/>
        </w:rPr>
        <w:t>elt</w:t>
      </w:r>
      <w:proofErr w:type="spellEnd"/>
      <w:r w:rsidRPr="00AA76A7">
        <w:rPr>
          <w:rFonts w:ascii="Courier New" w:hAnsi="Courier New" w:cs="Courier New"/>
          <w:lang w:val="en-US"/>
        </w:rPr>
        <w:t>);</w:t>
      </w:r>
      <w:r>
        <w:rPr>
          <w:rFonts w:ascii="Courier New" w:hAnsi="Courier New" w:cs="Courier New"/>
          <w:lang w:val="en-US"/>
        </w:rPr>
        <w:t>}</w:t>
      </w:r>
    </w:p>
    <w:p w:rsidR="004917BA" w:rsidRPr="009B1D3B"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9B1D3B">
        <w:rPr>
          <w:rFonts w:ascii="Courier New" w:hAnsi="Courier New" w:cs="Courier New"/>
        </w:rPr>
        <w:t>);</w:t>
      </w:r>
    </w:p>
    <w:p w:rsidR="004917BA" w:rsidRDefault="004917BA" w:rsidP="004917BA"/>
    <w:p w:rsidR="004917BA" w:rsidRDefault="004917BA" w:rsidP="004917BA"/>
    <w:p w:rsidR="004917BA" w:rsidRDefault="004917BA" w:rsidP="00C621D7">
      <w:pPr>
        <w:pStyle w:val="Titre1"/>
      </w:pPr>
      <w:bookmarkStart w:id="86" w:name="_Toc449435259"/>
      <w:r>
        <w:t>L</w:t>
      </w:r>
      <w:r w:rsidR="00465A29">
        <w:t>’opérateur</w:t>
      </w:r>
      <w:r>
        <w:t xml:space="preserve"> double négation</w:t>
      </w:r>
      <w:bookmarkEnd w:id="86"/>
    </w:p>
    <w:p w:rsidR="004917BA" w:rsidRDefault="004917BA" w:rsidP="004917BA"/>
    <w:p w:rsidR="004917BA" w:rsidRDefault="004917BA" w:rsidP="004917BA">
      <w:r>
        <w:t>Dans certains cas, il est intéressant de pouvoir transformer une valeur « </w:t>
      </w:r>
      <w:proofErr w:type="spellStart"/>
      <w:r w:rsidRPr="00465A29">
        <w:rPr>
          <w:i/>
        </w:rPr>
        <w:t>falsey</w:t>
      </w:r>
      <w:proofErr w:type="spellEnd"/>
      <w:r>
        <w:t xml:space="preserve"> » en booléen pour tester si une propriété est reconnue par le navigateur ou si un tableau possède tel indice ou telle clé : </w:t>
      </w:r>
    </w:p>
    <w:p w:rsidR="004917BA" w:rsidRPr="00B31B1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B31B14">
        <w:rPr>
          <w:rFonts w:ascii="Courier New" w:hAnsi="Courier New" w:cs="Courier New"/>
        </w:rPr>
        <w:t>Undefined</w:t>
      </w:r>
      <w:proofErr w:type="spellEnd"/>
      <w:r w:rsidRPr="00B31B14">
        <w:rPr>
          <w:rFonts w:ascii="Courier New" w:hAnsi="Courier New" w:cs="Courier New"/>
        </w:rPr>
        <w:t xml:space="preserve">, </w:t>
      </w:r>
      <w:proofErr w:type="spellStart"/>
      <w:r w:rsidRPr="00B31B14">
        <w:rPr>
          <w:rFonts w:ascii="Courier New" w:hAnsi="Courier New" w:cs="Courier New"/>
        </w:rPr>
        <w:t>NaN</w:t>
      </w:r>
      <w:proofErr w:type="spellEnd"/>
      <w:r w:rsidRPr="00B31B14">
        <w:rPr>
          <w:rFonts w:ascii="Courier New" w:hAnsi="Courier New" w:cs="Courier New"/>
        </w:rPr>
        <w:t xml:space="preserve">, </w:t>
      </w:r>
      <w:proofErr w:type="spellStart"/>
      <w:r w:rsidRPr="00B31B14">
        <w:rPr>
          <w:rFonts w:ascii="Courier New" w:hAnsi="Courier New" w:cs="Courier New"/>
        </w:rPr>
        <w:t>null</w:t>
      </w:r>
      <w:proofErr w:type="spellEnd"/>
      <w:r w:rsidRPr="00B31B14">
        <w:rPr>
          <w:rFonts w:ascii="Courier New" w:hAnsi="Courier New" w:cs="Courier New"/>
        </w:rPr>
        <w:t>, 0, ""   /</w:t>
      </w:r>
      <w:r w:rsidR="00465A29" w:rsidRPr="00B31B14">
        <w:rPr>
          <w:rFonts w:ascii="Courier New" w:hAnsi="Courier New" w:cs="Courier New"/>
        </w:rPr>
        <w:t>/</w:t>
      </w:r>
      <w:r w:rsidRPr="00B31B14">
        <w:rPr>
          <w:rFonts w:ascii="Courier New" w:hAnsi="Courier New" w:cs="Courier New"/>
        </w:rPr>
        <w:t xml:space="preserve"> </w:t>
      </w:r>
      <w:r w:rsidR="00465A29" w:rsidRPr="00B31B14">
        <w:rPr>
          <w:rFonts w:ascii="Courier New" w:hAnsi="Courier New" w:cs="Courier New"/>
        </w:rPr>
        <w:t xml:space="preserve">liste des </w:t>
      </w:r>
      <w:r w:rsidRPr="00B31B14">
        <w:rPr>
          <w:rFonts w:ascii="Courier New" w:hAnsi="Courier New" w:cs="Courier New"/>
        </w:rPr>
        <w:t>valeurs « </w:t>
      </w:r>
      <w:proofErr w:type="spellStart"/>
      <w:r w:rsidRPr="00B31B14">
        <w:rPr>
          <w:rFonts w:ascii="Courier New" w:hAnsi="Courier New" w:cs="Courier New"/>
        </w:rPr>
        <w:t>falsey</w:t>
      </w:r>
      <w:proofErr w:type="spellEnd"/>
      <w:r w:rsidRPr="00B31B14">
        <w:rPr>
          <w:rFonts w:ascii="Courier New" w:hAnsi="Courier New" w:cs="Courier New"/>
        </w:rPr>
        <w:t> »</w:t>
      </w:r>
    </w:p>
    <w:p w:rsidR="004917BA" w:rsidRPr="00B31B14" w:rsidRDefault="004917BA" w:rsidP="004917BA"/>
    <w:p w:rsidR="004917BA" w:rsidRPr="00EC6188" w:rsidRDefault="004917BA" w:rsidP="004917BA">
      <w:r w:rsidRPr="00EC6188">
        <w:t>Exemple :</w:t>
      </w:r>
    </w:p>
    <w:p w:rsidR="004917BA" w:rsidRPr="00EC6188"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C6188">
        <w:rPr>
          <w:rFonts w:ascii="Courier New" w:hAnsi="Courier New" w:cs="Courier New"/>
        </w:rPr>
        <w:t>var</w:t>
      </w:r>
      <w:proofErr w:type="gramEnd"/>
      <w:r w:rsidRPr="00EC6188">
        <w:rPr>
          <w:rFonts w:ascii="Courier New" w:hAnsi="Courier New" w:cs="Courier New"/>
        </w:rPr>
        <w:t xml:space="preserve"> tab</w:t>
      </w:r>
      <w:r w:rsidR="00465A29" w:rsidRPr="00EC6188">
        <w:rPr>
          <w:rFonts w:ascii="Courier New" w:hAnsi="Courier New" w:cs="Courier New"/>
        </w:rPr>
        <w:t xml:space="preserve">2 = new </w:t>
      </w:r>
      <w:proofErr w:type="spellStart"/>
      <w:r w:rsidR="00465A29" w:rsidRPr="00EC6188">
        <w:rPr>
          <w:rFonts w:ascii="Courier New" w:hAnsi="Courier New" w:cs="Courier New"/>
        </w:rPr>
        <w:t>Array</w:t>
      </w:r>
      <w:proofErr w:type="spellEnd"/>
      <w:r w:rsidR="00465A29" w:rsidRPr="00EC6188">
        <w:rPr>
          <w:rFonts w:ascii="Courier New" w:hAnsi="Courier New" w:cs="Courier New"/>
        </w:rPr>
        <w:t xml:space="preserve"> (10, 5, 4, 20);  // indice de 0 à 3</w:t>
      </w:r>
    </w:p>
    <w:p w:rsidR="004917BA" w:rsidRPr="00EC6188"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r w:rsidRPr="00EC6188">
        <w:rPr>
          <w:rFonts w:ascii="Courier New" w:hAnsi="Courier New" w:cs="Courier New"/>
        </w:rPr>
        <w:tab/>
      </w:r>
    </w:p>
    <w:p w:rsidR="004917BA" w:rsidRPr="00B31B14"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B31B14">
        <w:rPr>
          <w:rFonts w:ascii="Courier New" w:hAnsi="Courier New" w:cs="Courier New"/>
        </w:rPr>
        <w:t>console.log(</w:t>
      </w:r>
      <w:proofErr w:type="gramEnd"/>
      <w:r w:rsidRPr="00B31B14">
        <w:rPr>
          <w:rFonts w:ascii="Courier New" w:hAnsi="Courier New" w:cs="Courier New"/>
        </w:rPr>
        <w:t>tab2[5]);  // retourne "</w:t>
      </w:r>
      <w:proofErr w:type="spellStart"/>
      <w:r w:rsidRPr="00B31B14">
        <w:rPr>
          <w:rFonts w:ascii="Courier New" w:hAnsi="Courier New" w:cs="Courier New"/>
        </w:rPr>
        <w:t>undefined</w:t>
      </w:r>
      <w:proofErr w:type="spellEnd"/>
      <w:r w:rsidRPr="00B31B14">
        <w:rPr>
          <w:rFonts w:ascii="Courier New" w:hAnsi="Courier New" w:cs="Courier New"/>
        </w:rPr>
        <w:t>"</w:t>
      </w:r>
    </w:p>
    <w:p w:rsidR="004917BA" w:rsidRPr="00252960" w:rsidRDefault="004917BA" w:rsidP="004917BA">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console.log</w:t>
      </w:r>
      <w:r w:rsidRPr="00252960">
        <w:rPr>
          <w:rFonts w:ascii="Courier New" w:hAnsi="Courier New" w:cs="Courier New"/>
        </w:rPr>
        <w:t>(</w:t>
      </w:r>
      <w:proofErr w:type="gramEnd"/>
      <w:r w:rsidRPr="00252960">
        <w:rPr>
          <w:rFonts w:ascii="Courier New" w:hAnsi="Courier New" w:cs="Courier New"/>
        </w:rPr>
        <w:t>!!</w:t>
      </w:r>
      <w:proofErr w:type="gramStart"/>
      <w:r w:rsidRPr="00252960">
        <w:rPr>
          <w:rFonts w:ascii="Courier New" w:hAnsi="Courier New" w:cs="Courier New"/>
        </w:rPr>
        <w:t>tab2[</w:t>
      </w:r>
      <w:proofErr w:type="gramEnd"/>
      <w:r>
        <w:rPr>
          <w:rFonts w:ascii="Courier New" w:hAnsi="Courier New" w:cs="Courier New"/>
        </w:rPr>
        <w:t>5</w:t>
      </w:r>
      <w:r w:rsidRPr="00252960">
        <w:rPr>
          <w:rFonts w:ascii="Courier New" w:hAnsi="Courier New" w:cs="Courier New"/>
        </w:rPr>
        <w:t>])</w:t>
      </w:r>
      <w:r>
        <w:rPr>
          <w:rFonts w:ascii="Courier New" w:hAnsi="Courier New" w:cs="Courier New"/>
        </w:rPr>
        <w:t> ;</w:t>
      </w:r>
      <w:r w:rsidRPr="00252960">
        <w:rPr>
          <w:rFonts w:ascii="Courier New" w:hAnsi="Courier New" w:cs="Courier New"/>
        </w:rPr>
        <w:t xml:space="preserve"> </w:t>
      </w:r>
      <w:r>
        <w:rPr>
          <w:rFonts w:ascii="Courier New" w:hAnsi="Courier New" w:cs="Courier New"/>
        </w:rPr>
        <w:t>// retourne "false"</w:t>
      </w:r>
    </w:p>
    <w:p w:rsidR="004917BA" w:rsidRPr="009B1D3B" w:rsidRDefault="004917BA" w:rsidP="004917BA"/>
    <w:p w:rsidR="004917BA" w:rsidRDefault="004917BA" w:rsidP="004917BA">
      <w:r>
        <w:br w:type="page"/>
      </w:r>
    </w:p>
    <w:p w:rsidR="00341BBB" w:rsidRDefault="00341BBB" w:rsidP="00341BBB">
      <w:pPr>
        <w:pStyle w:val="Titre1"/>
      </w:pPr>
      <w:bookmarkStart w:id="87" w:name="_Toc449435260"/>
      <w:r>
        <w:lastRenderedPageBreak/>
        <w:t>Les expressions régulières</w:t>
      </w:r>
      <w:bookmarkEnd w:id="87"/>
    </w:p>
    <w:p w:rsidR="00341BBB" w:rsidRDefault="00341BBB" w:rsidP="00341BBB"/>
    <w:p w:rsidR="00341BBB" w:rsidRDefault="00341BBB" w:rsidP="00341BBB"/>
    <w:p w:rsidR="00341BBB" w:rsidRDefault="00341BBB" w:rsidP="00D047A3">
      <w:r>
        <w:t>Les expressions régulières permettent de manipuler les chaînes de c</w:t>
      </w:r>
      <w:r w:rsidR="00465A29">
        <w:t>aractères de façon très poussée avec un minimum de programmation (mais au prix d’une syntaxe obscure). On retrouve cette technique des expressions régulières dans tous bon nombre de langages modernes (Java, C#, PHP …) avec des variantes minimes d’un langage à l’autre ; l’investissement réalisé pour comprendre cette syntaxe est donc capitalisable pour d’autres langages.</w:t>
      </w:r>
    </w:p>
    <w:p w:rsidR="00465A29" w:rsidRDefault="00465A29" w:rsidP="00465A29">
      <w:r w:rsidRPr="008E3C6C">
        <w:rPr>
          <w:i/>
          <w:highlight w:val="yellow"/>
        </w:rPr>
        <w:t>La syntaxe des expressions régulières est extrêmement complète (et complexe)</w:t>
      </w:r>
      <w:r>
        <w:t xml:space="preserve"> et nous nous contenterons ici d'introduire le sujet. </w:t>
      </w:r>
      <w:r w:rsidRPr="00D047A3">
        <w:rPr>
          <w:i/>
        </w:rPr>
        <w:t>Il existe des livres de plus de 400 pages sur ce sujet...</w:t>
      </w:r>
    </w:p>
    <w:p w:rsidR="00341BBB" w:rsidRDefault="00341BBB" w:rsidP="00D047A3"/>
    <w:p w:rsidR="00341BBB" w:rsidRDefault="00465A29" w:rsidP="00D047A3">
      <w:r>
        <w:t>Pour</w:t>
      </w:r>
      <w:r w:rsidR="00341BBB">
        <w:t xml:space="preserve"> JavaScript, </w:t>
      </w:r>
      <w:r>
        <w:t>les expressions régulières</w:t>
      </w:r>
      <w:r w:rsidR="00341BBB">
        <w:t xml:space="preserve"> sont souvent utilisées pour la vérification des données </w:t>
      </w:r>
      <w:r>
        <w:t>saisies</w:t>
      </w:r>
      <w:r w:rsidR="00341BBB">
        <w:t xml:space="preserve"> dans les formulaires (présence du </w:t>
      </w:r>
      <w:r w:rsidR="00341BBB">
        <w:rPr>
          <w:rFonts w:ascii="Helvetica-Bold" w:hAnsi="Helvetica-Bold" w:cs="Helvetica-Bold"/>
          <w:b/>
          <w:bCs/>
        </w:rPr>
        <w:t xml:space="preserve">@ </w:t>
      </w:r>
      <w:r w:rsidR="00341BBB">
        <w:t xml:space="preserve">et </w:t>
      </w:r>
      <w:r>
        <w:t xml:space="preserve">absence d'espace dans une adresse </w:t>
      </w:r>
      <w:r w:rsidR="00341BBB">
        <w:t>email par exemple).</w:t>
      </w:r>
    </w:p>
    <w:p w:rsidR="00341BBB" w:rsidRDefault="00341BBB" w:rsidP="00D047A3"/>
    <w:p w:rsidR="00341BBB" w:rsidRPr="008E3C6C" w:rsidRDefault="008E3C6C" w:rsidP="00D047A3">
      <w:pPr>
        <w:rPr>
          <w:i/>
        </w:rPr>
      </w:pPr>
      <w:r w:rsidRPr="008E3C6C">
        <w:rPr>
          <w:i/>
          <w:highlight w:val="yellow"/>
        </w:rPr>
        <w:t>Une expression régulière est basée sur la définition d’un masque et le filtrage d’une donnée par rapport à ce masque.</w:t>
      </w:r>
    </w:p>
    <w:p w:rsidR="008E3C6C" w:rsidRDefault="008E3C6C" w:rsidP="00D047A3"/>
    <w:p w:rsidR="00341BBB" w:rsidRDefault="00341BBB" w:rsidP="00D047A3">
      <w:r>
        <w:t>Exemples</w:t>
      </w:r>
      <w:r w:rsidR="008E3C6C">
        <w:t xml:space="preserve"> de masques simples</w:t>
      </w:r>
      <w:r>
        <w:t xml:space="preserve"> : </w:t>
      </w:r>
    </w:p>
    <w:p w:rsidR="00341BBB" w:rsidRDefault="00341BBB" w:rsidP="00D047A3">
      <w:r w:rsidRPr="008E3C6C">
        <w:rPr>
          <w:rFonts w:ascii="Courier New" w:hAnsi="Courier New" w:cs="Courier New"/>
        </w:rPr>
        <w:t>"</w:t>
      </w:r>
      <w:proofErr w:type="gramStart"/>
      <w:r w:rsidRPr="008E3C6C">
        <w:rPr>
          <w:rFonts w:ascii="Courier New" w:hAnsi="Courier New" w:cs="Courier New"/>
        </w:rPr>
        <w:t>abc</w:t>
      </w:r>
      <w:proofErr w:type="gramEnd"/>
      <w:r w:rsidRPr="008E3C6C">
        <w:rPr>
          <w:rFonts w:ascii="Courier New" w:hAnsi="Courier New" w:cs="Courier New"/>
        </w:rPr>
        <w:t>"</w:t>
      </w:r>
      <w:r w:rsidR="00D047A3">
        <w:t xml:space="preserve"> </w:t>
      </w:r>
      <w:r>
        <w:t>: chaîne contenant la chaîne "</w:t>
      </w:r>
      <w:r w:rsidRPr="008E3C6C">
        <w:rPr>
          <w:rFonts w:ascii="Courier New" w:hAnsi="Courier New" w:cs="Courier New"/>
        </w:rPr>
        <w:t>abc</w:t>
      </w:r>
      <w:r>
        <w:t>"</w:t>
      </w:r>
    </w:p>
    <w:p w:rsidR="00341BBB" w:rsidRDefault="00341BBB" w:rsidP="00D047A3">
      <w:r w:rsidRPr="008E3C6C">
        <w:rPr>
          <w:rFonts w:ascii="Courier New" w:hAnsi="Courier New" w:cs="Courier New"/>
        </w:rPr>
        <w:t>"abc+"</w:t>
      </w:r>
      <w:r w:rsidR="00D047A3">
        <w:t xml:space="preserve"> </w:t>
      </w:r>
      <w:r>
        <w:t>: chaîne qui contient "</w:t>
      </w:r>
      <w:r w:rsidRPr="008E3C6C">
        <w:rPr>
          <w:rFonts w:ascii="Courier New" w:hAnsi="Courier New" w:cs="Courier New"/>
        </w:rPr>
        <w:t>ab</w:t>
      </w:r>
      <w:r>
        <w:t>" suivie de un ou plusieurs "</w:t>
      </w:r>
      <w:r w:rsidRPr="008E3C6C">
        <w:rPr>
          <w:rFonts w:ascii="Courier New" w:hAnsi="Courier New" w:cs="Courier New"/>
        </w:rPr>
        <w:t>c</w:t>
      </w:r>
      <w:r>
        <w:t>" ("</w:t>
      </w:r>
      <w:r w:rsidRPr="008E3C6C">
        <w:rPr>
          <w:rFonts w:ascii="Courier New" w:hAnsi="Courier New" w:cs="Courier New"/>
        </w:rPr>
        <w:t>abc</w:t>
      </w:r>
      <w:r>
        <w:t>", "</w:t>
      </w:r>
      <w:proofErr w:type="spellStart"/>
      <w:r w:rsidRPr="008E3C6C">
        <w:rPr>
          <w:rFonts w:ascii="Courier New" w:hAnsi="Courier New" w:cs="Courier New"/>
        </w:rPr>
        <w:t>abcc</w:t>
      </w:r>
      <w:proofErr w:type="spellEnd"/>
      <w:r>
        <w:t>" ...)</w:t>
      </w:r>
    </w:p>
    <w:p w:rsidR="00341BBB" w:rsidRDefault="00341BBB" w:rsidP="00D047A3">
      <w:r w:rsidRPr="008E3C6C">
        <w:rPr>
          <w:rFonts w:ascii="Courier New" w:hAnsi="Courier New" w:cs="Courier New"/>
        </w:rPr>
        <w:t>"</w:t>
      </w:r>
      <w:proofErr w:type="gramStart"/>
      <w:r w:rsidRPr="008E3C6C">
        <w:rPr>
          <w:rFonts w:ascii="Courier New" w:hAnsi="Courier New" w:cs="Courier New"/>
        </w:rPr>
        <w:t>abc</w:t>
      </w:r>
      <w:proofErr w:type="gramEnd"/>
      <w:r w:rsidRPr="008E3C6C">
        <w:rPr>
          <w:rFonts w:ascii="Courier New" w:hAnsi="Courier New" w:cs="Courier New"/>
        </w:rPr>
        <w:t>*"</w:t>
      </w:r>
      <w:r w:rsidR="00D047A3">
        <w:t xml:space="preserve"> </w:t>
      </w:r>
      <w:r>
        <w:t>: chaîne qui contient "</w:t>
      </w:r>
      <w:r w:rsidRPr="008E3C6C">
        <w:rPr>
          <w:rFonts w:ascii="Courier New" w:hAnsi="Courier New" w:cs="Courier New"/>
        </w:rPr>
        <w:t>ab</w:t>
      </w:r>
      <w:r>
        <w:t>" suivie de zéro ou plusieurs "</w:t>
      </w:r>
      <w:r w:rsidRPr="008E3C6C">
        <w:rPr>
          <w:rFonts w:ascii="Courier New" w:hAnsi="Courier New" w:cs="Courier New"/>
        </w:rPr>
        <w:t>c</w:t>
      </w:r>
      <w:r>
        <w:t>" ("ab", "</w:t>
      </w:r>
      <w:r w:rsidRPr="008E3C6C">
        <w:rPr>
          <w:rFonts w:ascii="Courier New" w:hAnsi="Courier New" w:cs="Courier New"/>
        </w:rPr>
        <w:t>abc</w:t>
      </w:r>
      <w:r>
        <w:t>","</w:t>
      </w:r>
      <w:proofErr w:type="spellStart"/>
      <w:r w:rsidRPr="008E3C6C">
        <w:rPr>
          <w:rFonts w:ascii="Courier New" w:hAnsi="Courier New" w:cs="Courier New"/>
        </w:rPr>
        <w:t>abcc</w:t>
      </w:r>
      <w:proofErr w:type="spellEnd"/>
      <w:r>
        <w:t>"  ...)</w:t>
      </w:r>
    </w:p>
    <w:p w:rsidR="00341BBB" w:rsidRDefault="00341BBB" w:rsidP="00D047A3"/>
    <w:p w:rsidR="00341BBB" w:rsidRDefault="00341BBB" w:rsidP="00D047A3">
      <w:r>
        <w:t xml:space="preserve">Nous aurions pu faire un pari la dessus : et oui, dans JavaScript, les expressions régulières sont aussi </w:t>
      </w:r>
      <w:r w:rsidR="008E3C6C">
        <w:t xml:space="preserve">représentées par </w:t>
      </w:r>
      <w:r>
        <w:t>des objets. Ici, il s'agit de l'objet</w:t>
      </w:r>
      <w:r w:rsidR="008E3C6C">
        <w:t xml:space="preserve"> prédéfini</w:t>
      </w:r>
      <w:r>
        <w:t xml:space="preserve"> </w:t>
      </w:r>
      <w:proofErr w:type="spellStart"/>
      <w:r>
        <w:rPr>
          <w:rFonts w:ascii="Helvetica-Bold" w:hAnsi="Helvetica-Bold" w:cs="Helvetica-Bold"/>
          <w:b/>
          <w:bCs/>
        </w:rPr>
        <w:t>RegExp</w:t>
      </w:r>
      <w:proofErr w:type="spellEnd"/>
      <w:r>
        <w:t>.</w:t>
      </w:r>
    </w:p>
    <w:p w:rsidR="00341BBB" w:rsidRDefault="00341BBB" w:rsidP="00341BBB">
      <w:pPr>
        <w:autoSpaceDE w:val="0"/>
        <w:autoSpaceDN w:val="0"/>
        <w:adjustRightInd w:val="0"/>
        <w:rPr>
          <w:rFonts w:ascii="Helvetica" w:hAnsi="Helvetica" w:cs="Helvetica"/>
          <w:color w:val="000000"/>
          <w:sz w:val="20"/>
          <w:szCs w:val="20"/>
        </w:rPr>
      </w:pPr>
    </w:p>
    <w:p w:rsidR="00D047A3" w:rsidRDefault="00D047A3" w:rsidP="00341BBB">
      <w:pPr>
        <w:autoSpaceDE w:val="0"/>
        <w:autoSpaceDN w:val="0"/>
        <w:adjustRightInd w:val="0"/>
        <w:rPr>
          <w:rFonts w:ascii="Helvetica" w:hAnsi="Helvetica" w:cs="Helvetica"/>
          <w:color w:val="000000"/>
          <w:sz w:val="20"/>
          <w:szCs w:val="20"/>
        </w:rPr>
      </w:pPr>
    </w:p>
    <w:p w:rsidR="00341BBB" w:rsidRDefault="00341BBB" w:rsidP="00341BBB">
      <w:pPr>
        <w:pStyle w:val="Titre2"/>
      </w:pPr>
      <w:bookmarkStart w:id="88" w:name="_Toc449435261"/>
      <w:r>
        <w:t xml:space="preserve">L'objet </w:t>
      </w:r>
      <w:proofErr w:type="spellStart"/>
      <w:r>
        <w:t>RegExp</w:t>
      </w:r>
      <w:bookmarkEnd w:id="88"/>
      <w:proofErr w:type="spellEnd"/>
    </w:p>
    <w:p w:rsidR="00341BBB" w:rsidRDefault="00341BBB" w:rsidP="00B43D8F"/>
    <w:p w:rsidR="00341BBB" w:rsidRPr="00B43D8F" w:rsidRDefault="008E3C6C" w:rsidP="00B43D8F">
      <w:r>
        <w:t xml:space="preserve">Il faut tout d’abord créer un objet </w:t>
      </w:r>
      <w:proofErr w:type="spellStart"/>
      <w:r>
        <w:t>RegExp</w:t>
      </w:r>
      <w:proofErr w:type="spellEnd"/>
      <w:r>
        <w:t xml:space="preserve">. </w:t>
      </w:r>
      <w:r w:rsidR="00341BBB" w:rsidRPr="00B43D8F">
        <w:t xml:space="preserve">La syntaxe </w:t>
      </w:r>
      <w:r>
        <w:t>d’instanciation</w:t>
      </w:r>
      <w:r w:rsidR="00341BBB" w:rsidRPr="00B43D8F">
        <w:t xml:space="preserve"> est la suivante :</w:t>
      </w:r>
    </w:p>
    <w:p w:rsidR="00341BBB" w:rsidRPr="008E3C6C" w:rsidRDefault="00341BBB" w:rsidP="00341BBB">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8E3C6C">
        <w:rPr>
          <w:rFonts w:ascii="Courier New" w:hAnsi="Courier New" w:cs="Courier New"/>
          <w:lang w:val="en-US"/>
        </w:rPr>
        <w:t>var</w:t>
      </w:r>
      <w:proofErr w:type="spellEnd"/>
      <w:proofErr w:type="gramEnd"/>
      <w:r w:rsidRPr="008E3C6C">
        <w:rPr>
          <w:rFonts w:ascii="Courier New" w:hAnsi="Courier New" w:cs="Courier New"/>
          <w:lang w:val="en-US"/>
        </w:rPr>
        <w:t xml:space="preserve"> </w:t>
      </w:r>
      <w:proofErr w:type="spellStart"/>
      <w:r w:rsidRPr="008E3C6C">
        <w:rPr>
          <w:rFonts w:ascii="Courier New" w:hAnsi="Courier New" w:cs="Courier New"/>
          <w:lang w:val="en-US"/>
        </w:rPr>
        <w:t>mon</w:t>
      </w:r>
      <w:r w:rsidR="00B43D8F" w:rsidRPr="008E3C6C">
        <w:rPr>
          <w:rFonts w:ascii="Courier New" w:hAnsi="Courier New" w:cs="Courier New"/>
          <w:lang w:val="en-US"/>
        </w:rPr>
        <w:t>Reg</w:t>
      </w:r>
      <w:proofErr w:type="spellEnd"/>
      <w:r w:rsidRPr="008E3C6C">
        <w:rPr>
          <w:rFonts w:ascii="Courier New" w:hAnsi="Courier New" w:cs="Courier New"/>
          <w:lang w:val="en-US"/>
        </w:rPr>
        <w:t xml:space="preserve"> = </w:t>
      </w:r>
      <w:r w:rsidRPr="008E3C6C">
        <w:rPr>
          <w:rFonts w:ascii="Courier New" w:hAnsi="Courier New" w:cs="Courier New"/>
          <w:highlight w:val="yellow"/>
          <w:lang w:val="en-US"/>
        </w:rPr>
        <w:t xml:space="preserve">new </w:t>
      </w:r>
      <w:proofErr w:type="spellStart"/>
      <w:r w:rsidRPr="008E3C6C">
        <w:rPr>
          <w:rFonts w:ascii="Courier New" w:hAnsi="Courier New" w:cs="Courier New"/>
          <w:highlight w:val="yellow"/>
          <w:lang w:val="en-US"/>
        </w:rPr>
        <w:t>RegExp</w:t>
      </w:r>
      <w:proofErr w:type="spellEnd"/>
      <w:r w:rsidRPr="008E3C6C">
        <w:rPr>
          <w:rFonts w:ascii="Courier New" w:hAnsi="Courier New" w:cs="Courier New"/>
          <w:highlight w:val="yellow"/>
          <w:lang w:val="en-US"/>
        </w:rPr>
        <w:t>(</w:t>
      </w:r>
      <w:r w:rsidRPr="008E3C6C">
        <w:rPr>
          <w:rFonts w:ascii="Courier New" w:hAnsi="Courier New" w:cs="Courier New"/>
          <w:lang w:val="en-US"/>
        </w:rPr>
        <w:t>expression, options</w:t>
      </w:r>
      <w:r w:rsidRPr="008E3C6C">
        <w:rPr>
          <w:rFonts w:ascii="Courier New" w:hAnsi="Courier New" w:cs="Courier New"/>
          <w:highlight w:val="yellow"/>
          <w:lang w:val="en-US"/>
        </w:rPr>
        <w:t>)</w:t>
      </w:r>
      <w:r w:rsidRPr="008E3C6C">
        <w:rPr>
          <w:rFonts w:ascii="Courier New" w:hAnsi="Courier New" w:cs="Courier New"/>
          <w:lang w:val="en-US"/>
        </w:rPr>
        <w:t>;</w:t>
      </w:r>
    </w:p>
    <w:p w:rsidR="00341BBB" w:rsidRPr="008E3C6C" w:rsidRDefault="00341BBB" w:rsidP="00B43D8F">
      <w:pPr>
        <w:rPr>
          <w:lang w:val="en-US"/>
        </w:rPr>
      </w:pPr>
    </w:p>
    <w:p w:rsidR="00341BBB" w:rsidRPr="00B43D8F" w:rsidRDefault="00341BBB" w:rsidP="00B43D8F">
      <w:pPr>
        <w:pStyle w:val="Paragraphedeliste"/>
        <w:numPr>
          <w:ilvl w:val="0"/>
          <w:numId w:val="34"/>
        </w:numPr>
      </w:pPr>
      <w:proofErr w:type="spellStart"/>
      <w:r w:rsidRPr="008E3C6C">
        <w:rPr>
          <w:rFonts w:ascii="Courier New" w:hAnsi="Courier New" w:cs="Courier New"/>
          <w:b/>
        </w:rPr>
        <w:t>mon</w:t>
      </w:r>
      <w:r w:rsidR="00B43D8F" w:rsidRPr="008E3C6C">
        <w:rPr>
          <w:rFonts w:ascii="Courier New" w:hAnsi="Courier New" w:cs="Courier New"/>
          <w:b/>
        </w:rPr>
        <w:t>Reg</w:t>
      </w:r>
      <w:proofErr w:type="spellEnd"/>
      <w:r w:rsidRPr="00B43D8F">
        <w:t xml:space="preserve"> symbolise un identificateur correct (une chaine, un booléen) ;</w:t>
      </w:r>
    </w:p>
    <w:p w:rsidR="00341BBB" w:rsidRPr="00B43D8F" w:rsidRDefault="00341BBB" w:rsidP="00B43D8F">
      <w:pPr>
        <w:pStyle w:val="Paragraphedeliste"/>
        <w:numPr>
          <w:ilvl w:val="0"/>
          <w:numId w:val="34"/>
        </w:numPr>
      </w:pPr>
      <w:r w:rsidRPr="008E3C6C">
        <w:rPr>
          <w:rFonts w:ascii="Courier New" w:hAnsi="Courier New" w:cs="Courier New"/>
          <w:b/>
        </w:rPr>
        <w:t>expression</w:t>
      </w:r>
      <w:r w:rsidR="008E3C6C">
        <w:t xml:space="preserve"> représente le masque d’</w:t>
      </w:r>
      <w:r w:rsidRPr="00B43D8F">
        <w:t>expression régulière ;</w:t>
      </w:r>
    </w:p>
    <w:p w:rsidR="00341BBB" w:rsidRPr="00B43D8F" w:rsidRDefault="00341BBB" w:rsidP="00B43D8F">
      <w:pPr>
        <w:pStyle w:val="Paragraphedeliste"/>
        <w:numPr>
          <w:ilvl w:val="0"/>
          <w:numId w:val="34"/>
        </w:numPr>
      </w:pPr>
      <w:r w:rsidRPr="008E3C6C">
        <w:rPr>
          <w:rFonts w:ascii="Courier New" w:hAnsi="Courier New" w:cs="Courier New"/>
          <w:b/>
        </w:rPr>
        <w:t>options</w:t>
      </w:r>
      <w:r w:rsidRPr="00B43D8F">
        <w:t>, les options de cette expression. Pour l'instant, ça ne nous dit pas grand-chose. Mais ce n'est qu'un début.</w:t>
      </w:r>
    </w:p>
    <w:p w:rsidR="00341BBB" w:rsidRDefault="00341BBB" w:rsidP="00B43D8F"/>
    <w:p w:rsidR="008E3C6C" w:rsidRDefault="008E3C6C">
      <w:pPr>
        <w:suppressAutoHyphens w:val="0"/>
        <w:spacing w:after="0" w:line="240" w:lineRule="auto"/>
        <w:ind w:right="0"/>
        <w:jc w:val="left"/>
      </w:pPr>
      <w:r>
        <w:br w:type="page"/>
      </w:r>
    </w:p>
    <w:p w:rsidR="00341BBB" w:rsidRDefault="00341BBB" w:rsidP="00B43D8F">
      <w:r>
        <w:lastRenderedPageBreak/>
        <w:t>À noter qu'une expression régulière peut également être créée de manière littérale, comme par exemple ci-dessous :</w:t>
      </w:r>
    </w:p>
    <w:p w:rsidR="00341BBB" w:rsidRPr="004917BA" w:rsidRDefault="00341BBB" w:rsidP="00341BBB">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4917BA">
        <w:rPr>
          <w:rFonts w:ascii="Courier New" w:hAnsi="Courier New" w:cs="Courier New"/>
        </w:rPr>
        <w:t>var</w:t>
      </w:r>
      <w:proofErr w:type="gramEnd"/>
      <w:r w:rsidRPr="004917BA">
        <w:rPr>
          <w:rFonts w:ascii="Courier New" w:hAnsi="Courier New" w:cs="Courier New"/>
        </w:rPr>
        <w:t xml:space="preserve"> at = /@/;</w:t>
      </w:r>
    </w:p>
    <w:p w:rsidR="00341BBB" w:rsidRDefault="00341BBB" w:rsidP="00B43D8F"/>
    <w:p w:rsidR="00341BBB" w:rsidRDefault="00341BBB" w:rsidP="00B43D8F">
      <w:pPr>
        <w:rPr>
          <w:rFonts w:cs="Arial"/>
          <w:i/>
        </w:rPr>
      </w:pPr>
      <w:r w:rsidRPr="00B43D8F">
        <w:rPr>
          <w:rFonts w:cs="Arial"/>
          <w:i/>
        </w:rPr>
        <w:t>Non! Vous ne rêvez pas! La ligne précédente est tout à fait correcte. Il ne s'agit pas d'une chaîne de caractères, vu qu'il n'y a ni guillemets, ni apostrophes, et ce n'est pas non plus une variable : c'est une expression régulière. Mais tout ceci deviendra plus clair dans un instant.</w:t>
      </w:r>
    </w:p>
    <w:p w:rsidR="008E3C6C" w:rsidRDefault="008E3C6C" w:rsidP="00B43D8F">
      <w:pPr>
        <w:rPr>
          <w:rFonts w:cs="Arial"/>
          <w:i/>
        </w:rPr>
      </w:pPr>
    </w:p>
    <w:p w:rsidR="008E3C6C" w:rsidRPr="00B43D8F" w:rsidRDefault="008E3C6C" w:rsidP="00B43D8F">
      <w:pPr>
        <w:rPr>
          <w:rFonts w:cs="Arial"/>
          <w:i/>
        </w:rPr>
      </w:pPr>
    </w:p>
    <w:p w:rsidR="00341BBB" w:rsidRDefault="00341BBB" w:rsidP="00341BBB">
      <w:pPr>
        <w:pStyle w:val="Titre2"/>
      </w:pPr>
      <w:bookmarkStart w:id="89" w:name="_Toc449435262"/>
      <w:r>
        <w:t>Syntaxe des expressions régulières</w:t>
      </w:r>
      <w:bookmarkEnd w:id="89"/>
    </w:p>
    <w:p w:rsidR="00341BBB" w:rsidRPr="00B43D8F" w:rsidRDefault="00341BBB" w:rsidP="00B43D8F">
      <w:pPr>
        <w:rPr>
          <w:rFonts w:cs="Arial"/>
        </w:rPr>
      </w:pPr>
    </w:p>
    <w:p w:rsidR="00341BBB" w:rsidRPr="00B43D8F" w:rsidRDefault="00341BBB" w:rsidP="00B43D8F">
      <w:pPr>
        <w:rPr>
          <w:rFonts w:cs="Arial"/>
        </w:rPr>
      </w:pPr>
      <w:r w:rsidRPr="00B43D8F">
        <w:rPr>
          <w:rFonts w:cs="Arial"/>
        </w:rPr>
        <w:t xml:space="preserve">Tout d'abord, </w:t>
      </w:r>
      <w:r w:rsidRPr="008E3C6C">
        <w:rPr>
          <w:rFonts w:cs="Arial"/>
          <w:i/>
          <w:highlight w:val="yellow"/>
        </w:rPr>
        <w:t>les options</w:t>
      </w:r>
      <w:r w:rsidRPr="00B43D8F">
        <w:rPr>
          <w:rFonts w:cs="Arial"/>
        </w:rPr>
        <w:t>. Il y en a deux :</w:t>
      </w:r>
    </w:p>
    <w:p w:rsidR="00341BBB" w:rsidRPr="00B43D8F" w:rsidRDefault="00B43D8F" w:rsidP="00B43D8F">
      <w:pPr>
        <w:pStyle w:val="Paragraphedeliste"/>
        <w:numPr>
          <w:ilvl w:val="0"/>
          <w:numId w:val="35"/>
        </w:numPr>
        <w:rPr>
          <w:rFonts w:cs="Arial"/>
        </w:rPr>
      </w:pPr>
      <w:r>
        <w:rPr>
          <w:rFonts w:cs="Arial"/>
          <w:bCs/>
        </w:rPr>
        <w:t>'</w:t>
      </w:r>
      <w:r w:rsidR="00341BBB" w:rsidRPr="008E3C6C">
        <w:rPr>
          <w:rFonts w:cs="Arial"/>
          <w:b/>
          <w:highlight w:val="yellow"/>
        </w:rPr>
        <w:t>g</w:t>
      </w:r>
      <w:r>
        <w:rPr>
          <w:rFonts w:cs="Arial"/>
          <w:bCs/>
        </w:rPr>
        <w:t>'</w:t>
      </w:r>
      <w:r w:rsidR="00341BBB" w:rsidRPr="00B43D8F">
        <w:rPr>
          <w:rFonts w:cs="Arial"/>
        </w:rPr>
        <w:t xml:space="preserve"> qui permet de réaliser une recherche globale, c'est à dire sur l'ensemble de la chaîne de caractères. Par exemple, si l'expression peut s'appliquer à deu</w:t>
      </w:r>
      <w:r w:rsidR="008E3C6C">
        <w:rPr>
          <w:rFonts w:cs="Arial"/>
        </w:rPr>
        <w:t xml:space="preserve">x endroits dans la chaîne, les </w:t>
      </w:r>
      <w:r w:rsidR="00341BBB" w:rsidRPr="00B43D8F">
        <w:rPr>
          <w:rFonts w:cs="Arial"/>
        </w:rPr>
        <w:t xml:space="preserve">deux occurrences seront prises en compte, ce qui n'est pas le cas si </w:t>
      </w:r>
      <w:r w:rsidR="00341BBB" w:rsidRPr="008E3C6C">
        <w:rPr>
          <w:rFonts w:ascii="Courier New" w:hAnsi="Courier New" w:cs="Courier New"/>
        </w:rPr>
        <w:t>g</w:t>
      </w:r>
      <w:r w:rsidR="00341BBB" w:rsidRPr="00B43D8F">
        <w:rPr>
          <w:rFonts w:cs="Arial"/>
        </w:rPr>
        <w:t xml:space="preserve"> est absent, où seule la première occurrence est prise en compte. </w:t>
      </w:r>
    </w:p>
    <w:p w:rsidR="00341BBB" w:rsidRPr="00B43D8F" w:rsidRDefault="00341BBB" w:rsidP="008E3C6C">
      <w:pPr>
        <w:ind w:left="709"/>
        <w:rPr>
          <w:rFonts w:cs="Arial"/>
        </w:rPr>
      </w:pPr>
      <w:r w:rsidRPr="00B43D8F">
        <w:rPr>
          <w:rFonts w:cs="Arial"/>
        </w:rPr>
        <w:t>E</w:t>
      </w:r>
      <w:r w:rsidR="008E3C6C">
        <w:rPr>
          <w:rFonts w:cs="Arial"/>
        </w:rPr>
        <w:t>n voici un e</w:t>
      </w:r>
      <w:r w:rsidRPr="00B43D8F">
        <w:rPr>
          <w:rFonts w:cs="Arial"/>
        </w:rPr>
        <w:t xml:space="preserve">xemple, avec la méthode </w:t>
      </w:r>
      <w:proofErr w:type="gramStart"/>
      <w:r w:rsidRPr="008E3C6C">
        <w:rPr>
          <w:rFonts w:ascii="Courier New" w:hAnsi="Courier New" w:cs="Courier New"/>
        </w:rPr>
        <w:t>replace</w:t>
      </w:r>
      <w:r w:rsidR="008E3C6C" w:rsidRPr="008E3C6C">
        <w:rPr>
          <w:rFonts w:ascii="Courier New" w:hAnsi="Courier New" w:cs="Courier New"/>
        </w:rPr>
        <w:t>(</w:t>
      </w:r>
      <w:proofErr w:type="gramEnd"/>
      <w:r w:rsidR="008E3C6C" w:rsidRPr="008E3C6C">
        <w:rPr>
          <w:rFonts w:ascii="Courier New" w:hAnsi="Courier New" w:cs="Courier New"/>
        </w:rPr>
        <w:t>)</w:t>
      </w:r>
      <w:r w:rsidRPr="00B43D8F">
        <w:rPr>
          <w:rFonts w:cs="Arial"/>
        </w:rPr>
        <w:t xml:space="preserve"> de l'objet </w:t>
      </w:r>
      <w:r w:rsidR="008E3C6C">
        <w:rPr>
          <w:rFonts w:ascii="Courier New" w:hAnsi="Courier New" w:cs="Courier New"/>
        </w:rPr>
        <w:t>s</w:t>
      </w:r>
      <w:r w:rsidRPr="008E3C6C">
        <w:rPr>
          <w:rFonts w:ascii="Courier New" w:hAnsi="Courier New" w:cs="Courier New"/>
        </w:rPr>
        <w:t>tring</w:t>
      </w:r>
      <w:r w:rsidR="00D047A3" w:rsidRPr="00B43D8F">
        <w:rPr>
          <w:rFonts w:cs="Arial"/>
        </w:rPr>
        <w:t xml:space="preserve"> pour remplacer tous les '</w:t>
      </w:r>
      <w:r w:rsidR="00D047A3" w:rsidRPr="008E3C6C">
        <w:rPr>
          <w:rFonts w:ascii="Courier New" w:hAnsi="Courier New" w:cs="Courier New"/>
        </w:rPr>
        <w:t>a</w:t>
      </w:r>
      <w:r w:rsidR="00D047A3" w:rsidRPr="00B43D8F">
        <w:rPr>
          <w:rFonts w:cs="Arial"/>
        </w:rPr>
        <w:t>' en '</w:t>
      </w:r>
      <w:r w:rsidR="00D047A3" w:rsidRPr="008E3C6C">
        <w:rPr>
          <w:rFonts w:ascii="Courier New" w:hAnsi="Courier New" w:cs="Courier New"/>
        </w:rPr>
        <w:t>A</w:t>
      </w:r>
      <w:r w:rsidR="00D047A3" w:rsidRPr="00B43D8F">
        <w:rPr>
          <w:rFonts w:cs="Arial"/>
        </w:rPr>
        <w:t>'</w:t>
      </w:r>
      <w:r w:rsidRPr="00B43D8F">
        <w:rPr>
          <w:rFonts w:cs="Arial"/>
        </w:rPr>
        <w:t> :</w:t>
      </w:r>
    </w:p>
    <w:p w:rsidR="00341BBB" w:rsidRPr="00341BBB" w:rsidRDefault="00341BBB" w:rsidP="00341BBB">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 xml:space="preserve">var </w:t>
      </w:r>
      <w:proofErr w:type="spellStart"/>
      <w:r>
        <w:rPr>
          <w:rFonts w:ascii="Courier New" w:hAnsi="Courier New" w:cs="Courier New"/>
        </w:rPr>
        <w:t>m</w:t>
      </w:r>
      <w:r w:rsidRPr="00341BBB">
        <w:rPr>
          <w:rFonts w:ascii="Courier New" w:hAnsi="Courier New" w:cs="Courier New"/>
        </w:rPr>
        <w:t>onReg</w:t>
      </w:r>
      <w:proofErr w:type="spellEnd"/>
      <w:r w:rsidR="00D55C9E">
        <w:rPr>
          <w:rFonts w:ascii="Courier New" w:hAnsi="Courier New" w:cs="Courier New"/>
        </w:rPr>
        <w:t xml:space="preserve"> </w:t>
      </w:r>
      <w:r w:rsidRPr="00341BBB">
        <w:rPr>
          <w:rFonts w:ascii="Courier New" w:hAnsi="Courier New" w:cs="Courier New"/>
        </w:rPr>
        <w:t>=</w:t>
      </w:r>
      <w:r w:rsidR="00D55C9E">
        <w:rPr>
          <w:rFonts w:ascii="Courier New" w:hAnsi="Courier New" w:cs="Courier New"/>
        </w:rPr>
        <w:t xml:space="preserve"> </w:t>
      </w:r>
      <w:r w:rsidRPr="00341BBB">
        <w:rPr>
          <w:rFonts w:ascii="Courier New" w:hAnsi="Courier New" w:cs="Courier New"/>
        </w:rPr>
        <w:t xml:space="preserve">/a/g; // ou bien var </w:t>
      </w:r>
      <w:proofErr w:type="spellStart"/>
      <w:r w:rsidR="00D55C9E">
        <w:rPr>
          <w:rFonts w:ascii="Courier New" w:hAnsi="Courier New" w:cs="Courier New"/>
        </w:rPr>
        <w:t>monReg</w:t>
      </w:r>
      <w:proofErr w:type="spellEnd"/>
      <w:r w:rsidRPr="00341BBB">
        <w:rPr>
          <w:rFonts w:ascii="Courier New" w:hAnsi="Courier New" w:cs="Courier New"/>
        </w:rPr>
        <w:t xml:space="preserve"> = new </w:t>
      </w:r>
      <w:proofErr w:type="spellStart"/>
      <w:proofErr w:type="gramStart"/>
      <w:r w:rsidRPr="00341BBB">
        <w:rPr>
          <w:rFonts w:ascii="Courier New" w:hAnsi="Courier New" w:cs="Courier New"/>
        </w:rPr>
        <w:t>RegExp</w:t>
      </w:r>
      <w:proofErr w:type="spellEnd"/>
      <w:r w:rsidRPr="00341BBB">
        <w:rPr>
          <w:rFonts w:ascii="Courier New" w:hAnsi="Courier New" w:cs="Courier New"/>
        </w:rPr>
        <w:t>(</w:t>
      </w:r>
      <w:proofErr w:type="gramEnd"/>
      <w:r w:rsidRPr="00341BBB">
        <w:rPr>
          <w:rFonts w:ascii="Courier New" w:hAnsi="Courier New" w:cs="Courier New"/>
        </w:rPr>
        <w:t>"a", "g");</w:t>
      </w:r>
    </w:p>
    <w:p w:rsidR="00341BBB" w:rsidRPr="00341BBB" w:rsidRDefault="00341BBB" w:rsidP="00341BBB">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341BBB">
        <w:rPr>
          <w:rFonts w:ascii="Courier New" w:hAnsi="Courier New" w:cs="Courier New"/>
        </w:rPr>
        <w:t>var</w:t>
      </w:r>
      <w:proofErr w:type="gramEnd"/>
      <w:r w:rsidRPr="00341BBB">
        <w:rPr>
          <w:rFonts w:ascii="Courier New" w:hAnsi="Courier New" w:cs="Courier New"/>
        </w:rPr>
        <w:t xml:space="preserve"> chaine</w:t>
      </w:r>
      <w:r w:rsidR="00D55C9E">
        <w:rPr>
          <w:rFonts w:ascii="Courier New" w:hAnsi="Courier New" w:cs="Courier New"/>
        </w:rPr>
        <w:t xml:space="preserve"> </w:t>
      </w:r>
      <w:r w:rsidRPr="00341BBB">
        <w:rPr>
          <w:rFonts w:ascii="Courier New" w:hAnsi="Courier New" w:cs="Courier New"/>
        </w:rPr>
        <w:t>=</w:t>
      </w:r>
      <w:r w:rsidR="00D55C9E">
        <w:rPr>
          <w:rFonts w:ascii="Courier New" w:hAnsi="Courier New" w:cs="Courier New"/>
        </w:rPr>
        <w:t xml:space="preserve"> </w:t>
      </w:r>
      <w:r w:rsidRPr="00341BBB">
        <w:rPr>
          <w:rFonts w:ascii="Courier New" w:hAnsi="Courier New" w:cs="Courier New"/>
        </w:rPr>
        <w:t>"abracadabra";</w:t>
      </w:r>
    </w:p>
    <w:p w:rsidR="00341BBB" w:rsidRPr="00341BBB" w:rsidRDefault="00341BBB" w:rsidP="00341BBB">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341BBB">
        <w:rPr>
          <w:rFonts w:ascii="Courier New" w:hAnsi="Courier New" w:cs="Courier New"/>
        </w:rPr>
        <w:t>c</w:t>
      </w:r>
      <w:r>
        <w:rPr>
          <w:rFonts w:ascii="Courier New" w:hAnsi="Courier New" w:cs="Courier New"/>
        </w:rPr>
        <w:t xml:space="preserve">haine = </w:t>
      </w:r>
      <w:proofErr w:type="spellStart"/>
      <w:proofErr w:type="gramStart"/>
      <w:r>
        <w:rPr>
          <w:rFonts w:ascii="Courier New" w:hAnsi="Courier New" w:cs="Courier New"/>
        </w:rPr>
        <w:t>c</w:t>
      </w:r>
      <w:r w:rsidRPr="00341BBB">
        <w:rPr>
          <w:rFonts w:ascii="Courier New" w:hAnsi="Courier New" w:cs="Courier New"/>
        </w:rPr>
        <w:t>haine.replace</w:t>
      </w:r>
      <w:proofErr w:type="spellEnd"/>
      <w:r w:rsidRPr="00341BBB">
        <w:rPr>
          <w:rFonts w:ascii="Courier New" w:hAnsi="Courier New" w:cs="Courier New"/>
        </w:rPr>
        <w:t>(</w:t>
      </w:r>
      <w:proofErr w:type="spellStart"/>
      <w:proofErr w:type="gramEnd"/>
      <w:r>
        <w:rPr>
          <w:rFonts w:ascii="Courier New" w:hAnsi="Courier New" w:cs="Courier New"/>
        </w:rPr>
        <w:t>monReg</w:t>
      </w:r>
      <w:proofErr w:type="spellEnd"/>
      <w:r>
        <w:rPr>
          <w:rFonts w:ascii="Courier New" w:hAnsi="Courier New" w:cs="Courier New"/>
        </w:rPr>
        <w:t>, "A");</w:t>
      </w:r>
    </w:p>
    <w:p w:rsidR="00341BBB" w:rsidRPr="00D047A3" w:rsidRDefault="00D047A3" w:rsidP="00341BBB">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Pr>
          <w:rFonts w:ascii="Courier New" w:hAnsi="Courier New" w:cs="Courier New"/>
        </w:rPr>
        <w:t>console.log</w:t>
      </w:r>
      <w:r w:rsidR="00341BBB" w:rsidRPr="00D047A3">
        <w:rPr>
          <w:rFonts w:ascii="Courier New" w:hAnsi="Courier New" w:cs="Courier New"/>
        </w:rPr>
        <w:t>(</w:t>
      </w:r>
      <w:proofErr w:type="gramEnd"/>
      <w:r>
        <w:rPr>
          <w:rFonts w:ascii="Courier New" w:hAnsi="Courier New" w:cs="Courier New"/>
        </w:rPr>
        <w:t>c</w:t>
      </w:r>
      <w:r w:rsidR="00341BBB" w:rsidRPr="00D047A3">
        <w:rPr>
          <w:rFonts w:ascii="Courier New" w:hAnsi="Courier New" w:cs="Courier New"/>
        </w:rPr>
        <w:t>haine);</w:t>
      </w:r>
      <w:r>
        <w:rPr>
          <w:rFonts w:ascii="Courier New" w:hAnsi="Courier New" w:cs="Courier New"/>
        </w:rPr>
        <w:t xml:space="preserve">   </w:t>
      </w:r>
      <w:r w:rsidR="00341BBB" w:rsidRPr="00D047A3">
        <w:rPr>
          <w:rFonts w:ascii="Courier New" w:hAnsi="Courier New" w:cs="Courier New"/>
        </w:rPr>
        <w:t xml:space="preserve">// Sortie -&gt; </w:t>
      </w:r>
      <w:r>
        <w:rPr>
          <w:rFonts w:ascii="Courier New" w:hAnsi="Courier New" w:cs="Courier New"/>
        </w:rPr>
        <w:t>"</w:t>
      </w:r>
      <w:proofErr w:type="spellStart"/>
      <w:r w:rsidR="00341BBB" w:rsidRPr="00D047A3">
        <w:rPr>
          <w:rFonts w:ascii="Courier New" w:hAnsi="Courier New" w:cs="Courier New"/>
        </w:rPr>
        <w:t>AbrAcAdAbrA</w:t>
      </w:r>
      <w:proofErr w:type="spellEnd"/>
      <w:r>
        <w:rPr>
          <w:rFonts w:ascii="Courier New" w:hAnsi="Courier New" w:cs="Courier New"/>
        </w:rPr>
        <w:t>"</w:t>
      </w:r>
    </w:p>
    <w:p w:rsidR="00341BBB" w:rsidRPr="00B43D8F" w:rsidRDefault="00341BBB" w:rsidP="00B43D8F">
      <w:pPr>
        <w:rPr>
          <w:rFonts w:cs="Arial"/>
        </w:rPr>
      </w:pPr>
    </w:p>
    <w:p w:rsidR="00341BBB" w:rsidRPr="00B43D8F" w:rsidRDefault="00B43D8F" w:rsidP="00B43D8F">
      <w:pPr>
        <w:pStyle w:val="Paragraphedeliste"/>
        <w:numPr>
          <w:ilvl w:val="0"/>
          <w:numId w:val="35"/>
        </w:numPr>
        <w:rPr>
          <w:rFonts w:cs="Arial"/>
        </w:rPr>
      </w:pPr>
      <w:r>
        <w:rPr>
          <w:rFonts w:cs="Arial"/>
          <w:bCs/>
        </w:rPr>
        <w:t>'</w:t>
      </w:r>
      <w:r w:rsidR="00341BBB" w:rsidRPr="008E3C6C">
        <w:rPr>
          <w:rFonts w:ascii="Courier New" w:hAnsi="Courier New" w:cs="Courier New"/>
          <w:b/>
          <w:bCs/>
          <w:highlight w:val="yellow"/>
        </w:rPr>
        <w:t>i</w:t>
      </w:r>
      <w:r>
        <w:rPr>
          <w:rFonts w:cs="Arial"/>
          <w:bCs/>
        </w:rPr>
        <w:t>'</w:t>
      </w:r>
      <w:r w:rsidR="00341BBB" w:rsidRPr="00B43D8F">
        <w:rPr>
          <w:rFonts w:cs="Arial"/>
          <w:b/>
          <w:bCs/>
        </w:rPr>
        <w:t xml:space="preserve"> </w:t>
      </w:r>
      <w:r w:rsidR="00D047A3" w:rsidRPr="00B43D8F">
        <w:rPr>
          <w:rFonts w:cs="Arial"/>
        </w:rPr>
        <w:t xml:space="preserve">permet de rendre insensible </w:t>
      </w:r>
      <w:r w:rsidR="00341BBB" w:rsidRPr="00B43D8F">
        <w:rPr>
          <w:rFonts w:cs="Arial"/>
        </w:rPr>
        <w:t>à</w:t>
      </w:r>
      <w:r w:rsidR="00D047A3" w:rsidRPr="00B43D8F">
        <w:rPr>
          <w:rFonts w:cs="Arial"/>
        </w:rPr>
        <w:t xml:space="preserve"> </w:t>
      </w:r>
      <w:r w:rsidR="00341BBB" w:rsidRPr="00B43D8F">
        <w:rPr>
          <w:rFonts w:cs="Arial"/>
        </w:rPr>
        <w:t>la casse l'expression. Ces options sont cumulables. On peut donc écrire :</w:t>
      </w:r>
    </w:p>
    <w:p w:rsidR="00341BBB" w:rsidRPr="00D047A3" w:rsidRDefault="00341BBB" w:rsidP="00D047A3">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D047A3">
        <w:rPr>
          <w:rFonts w:ascii="Courier New" w:hAnsi="Courier New" w:cs="Courier New"/>
        </w:rPr>
        <w:t>var</w:t>
      </w:r>
      <w:proofErr w:type="gramEnd"/>
      <w:r w:rsidRPr="00D047A3">
        <w:rPr>
          <w:rFonts w:ascii="Courier New" w:hAnsi="Courier New" w:cs="Courier New"/>
        </w:rPr>
        <w:t xml:space="preserve"> </w:t>
      </w:r>
      <w:proofErr w:type="spellStart"/>
      <w:r w:rsidR="00D047A3">
        <w:rPr>
          <w:rFonts w:ascii="Courier New" w:hAnsi="Courier New" w:cs="Courier New"/>
        </w:rPr>
        <w:t>m</w:t>
      </w:r>
      <w:r w:rsidRPr="00D047A3">
        <w:rPr>
          <w:rFonts w:ascii="Courier New" w:hAnsi="Courier New" w:cs="Courier New"/>
        </w:rPr>
        <w:t>onReg</w:t>
      </w:r>
      <w:proofErr w:type="spellEnd"/>
      <w:r w:rsidR="00D55C9E">
        <w:rPr>
          <w:rFonts w:ascii="Courier New" w:hAnsi="Courier New" w:cs="Courier New"/>
        </w:rPr>
        <w:t xml:space="preserve"> </w:t>
      </w:r>
      <w:r w:rsidRPr="00D047A3">
        <w:rPr>
          <w:rFonts w:ascii="Courier New" w:hAnsi="Courier New" w:cs="Courier New"/>
        </w:rPr>
        <w:t>=</w:t>
      </w:r>
      <w:r w:rsidR="00D55C9E">
        <w:rPr>
          <w:rFonts w:ascii="Courier New" w:hAnsi="Courier New" w:cs="Courier New"/>
        </w:rPr>
        <w:t xml:space="preserve"> </w:t>
      </w:r>
      <w:r w:rsidRPr="00D047A3">
        <w:rPr>
          <w:rFonts w:ascii="Courier New" w:hAnsi="Courier New" w:cs="Courier New"/>
        </w:rPr>
        <w:t>/</w:t>
      </w:r>
      <w:proofErr w:type="spellStart"/>
      <w:r w:rsidRPr="00D047A3">
        <w:rPr>
          <w:rFonts w:ascii="Courier New" w:hAnsi="Courier New" w:cs="Courier New"/>
        </w:rPr>
        <w:t>abr</w:t>
      </w:r>
      <w:proofErr w:type="spellEnd"/>
      <w:r w:rsidRPr="00D047A3">
        <w:rPr>
          <w:rFonts w:ascii="Courier New" w:hAnsi="Courier New" w:cs="Courier New"/>
        </w:rPr>
        <w:t>/gi;</w:t>
      </w:r>
    </w:p>
    <w:p w:rsidR="00341BBB" w:rsidRPr="00D047A3" w:rsidRDefault="00341BBB" w:rsidP="00D047A3">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D047A3">
        <w:rPr>
          <w:rFonts w:ascii="Courier New" w:hAnsi="Courier New" w:cs="Courier New"/>
        </w:rPr>
        <w:t>v</w:t>
      </w:r>
      <w:r w:rsidR="00D047A3">
        <w:rPr>
          <w:rFonts w:ascii="Courier New" w:hAnsi="Courier New" w:cs="Courier New"/>
        </w:rPr>
        <w:t>ar</w:t>
      </w:r>
      <w:proofErr w:type="gramEnd"/>
      <w:r w:rsidR="00D047A3">
        <w:rPr>
          <w:rFonts w:ascii="Courier New" w:hAnsi="Courier New" w:cs="Courier New"/>
        </w:rPr>
        <w:t xml:space="preserve"> c</w:t>
      </w:r>
      <w:r w:rsidRPr="00D047A3">
        <w:rPr>
          <w:rFonts w:ascii="Courier New" w:hAnsi="Courier New" w:cs="Courier New"/>
        </w:rPr>
        <w:t>haine</w:t>
      </w:r>
      <w:r w:rsidR="00D55C9E">
        <w:rPr>
          <w:rFonts w:ascii="Courier New" w:hAnsi="Courier New" w:cs="Courier New"/>
        </w:rPr>
        <w:t xml:space="preserve"> </w:t>
      </w:r>
      <w:r w:rsidRPr="00D047A3">
        <w:rPr>
          <w:rFonts w:ascii="Courier New" w:hAnsi="Courier New" w:cs="Courier New"/>
        </w:rPr>
        <w:t>=</w:t>
      </w:r>
      <w:r w:rsidR="00D55C9E">
        <w:rPr>
          <w:rFonts w:ascii="Courier New" w:hAnsi="Courier New" w:cs="Courier New"/>
        </w:rPr>
        <w:t xml:space="preserve"> </w:t>
      </w:r>
      <w:r w:rsidRPr="00D047A3">
        <w:rPr>
          <w:rFonts w:ascii="Courier New" w:hAnsi="Courier New" w:cs="Courier New"/>
        </w:rPr>
        <w:t>"</w:t>
      </w:r>
      <w:proofErr w:type="spellStart"/>
      <w:r w:rsidRPr="00D047A3">
        <w:rPr>
          <w:rFonts w:ascii="Courier New" w:hAnsi="Courier New" w:cs="Courier New"/>
        </w:rPr>
        <w:t>aBracadAbRa</w:t>
      </w:r>
      <w:proofErr w:type="spellEnd"/>
      <w:r w:rsidRPr="00D047A3">
        <w:rPr>
          <w:rFonts w:ascii="Courier New" w:hAnsi="Courier New" w:cs="Courier New"/>
        </w:rPr>
        <w:t>";</w:t>
      </w:r>
    </w:p>
    <w:p w:rsidR="00341BBB" w:rsidRPr="00D047A3" w:rsidRDefault="00D047A3" w:rsidP="00D047A3">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 xml:space="preserve">chaine = </w:t>
      </w:r>
      <w:proofErr w:type="spellStart"/>
      <w:proofErr w:type="gramStart"/>
      <w:r>
        <w:rPr>
          <w:rFonts w:ascii="Courier New" w:hAnsi="Courier New" w:cs="Courier New"/>
        </w:rPr>
        <w:t>chaine.replace</w:t>
      </w:r>
      <w:proofErr w:type="spellEnd"/>
      <w:r>
        <w:rPr>
          <w:rFonts w:ascii="Courier New" w:hAnsi="Courier New" w:cs="Courier New"/>
        </w:rPr>
        <w:t>(</w:t>
      </w:r>
      <w:proofErr w:type="spellStart"/>
      <w:proofErr w:type="gramEnd"/>
      <w:r>
        <w:rPr>
          <w:rFonts w:ascii="Courier New" w:hAnsi="Courier New" w:cs="Courier New"/>
        </w:rPr>
        <w:t>m</w:t>
      </w:r>
      <w:r w:rsidR="00341BBB" w:rsidRPr="00D047A3">
        <w:rPr>
          <w:rFonts w:ascii="Courier New" w:hAnsi="Courier New" w:cs="Courier New"/>
        </w:rPr>
        <w:t>onReg</w:t>
      </w:r>
      <w:proofErr w:type="spellEnd"/>
      <w:r w:rsidR="00341BBB" w:rsidRPr="00D047A3">
        <w:rPr>
          <w:rFonts w:ascii="Courier New" w:hAnsi="Courier New" w:cs="Courier New"/>
        </w:rPr>
        <w:t>, "ABR");</w:t>
      </w:r>
    </w:p>
    <w:p w:rsidR="00341BBB" w:rsidRPr="00D047A3" w:rsidRDefault="00D047A3" w:rsidP="00D047A3">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Pr>
          <w:rFonts w:ascii="Courier New" w:hAnsi="Courier New" w:cs="Courier New"/>
        </w:rPr>
        <w:t>console.log</w:t>
      </w:r>
      <w:r w:rsidR="00341BBB" w:rsidRPr="00D047A3">
        <w:rPr>
          <w:rFonts w:ascii="Courier New" w:hAnsi="Courier New" w:cs="Courier New"/>
        </w:rPr>
        <w:t>(</w:t>
      </w:r>
      <w:proofErr w:type="gramEnd"/>
      <w:r>
        <w:rPr>
          <w:rFonts w:ascii="Courier New" w:hAnsi="Courier New" w:cs="Courier New"/>
        </w:rPr>
        <w:t>c</w:t>
      </w:r>
      <w:r w:rsidR="00341BBB" w:rsidRPr="00D047A3">
        <w:rPr>
          <w:rFonts w:ascii="Courier New" w:hAnsi="Courier New" w:cs="Courier New"/>
        </w:rPr>
        <w:t>haine);</w:t>
      </w:r>
      <w:r>
        <w:rPr>
          <w:rFonts w:ascii="Courier New" w:hAnsi="Courier New" w:cs="Courier New"/>
        </w:rPr>
        <w:t xml:space="preserve">   </w:t>
      </w:r>
      <w:r w:rsidR="00341BBB" w:rsidRPr="00D047A3">
        <w:rPr>
          <w:rFonts w:ascii="Courier New" w:hAnsi="Courier New" w:cs="Courier New"/>
        </w:rPr>
        <w:t xml:space="preserve">// Sortie -&gt; </w:t>
      </w:r>
      <w:r>
        <w:rPr>
          <w:rFonts w:ascii="Courier New" w:hAnsi="Courier New" w:cs="Courier New"/>
        </w:rPr>
        <w:t>"</w:t>
      </w:r>
      <w:proofErr w:type="spellStart"/>
      <w:r w:rsidR="00341BBB" w:rsidRPr="00D047A3">
        <w:rPr>
          <w:rFonts w:ascii="Courier New" w:hAnsi="Courier New" w:cs="Courier New"/>
        </w:rPr>
        <w:t>ABRacadABRa</w:t>
      </w:r>
      <w:proofErr w:type="spellEnd"/>
      <w:r>
        <w:rPr>
          <w:rFonts w:ascii="Courier New" w:hAnsi="Courier New" w:cs="Courier New"/>
        </w:rPr>
        <w:t>"</w:t>
      </w:r>
    </w:p>
    <w:p w:rsidR="00341BBB" w:rsidRPr="00B43D8F" w:rsidRDefault="00341BBB" w:rsidP="00B43D8F">
      <w:pPr>
        <w:rPr>
          <w:rFonts w:cs="Arial"/>
        </w:rPr>
      </w:pPr>
    </w:p>
    <w:p w:rsidR="008E3C6C" w:rsidRDefault="008E3C6C">
      <w:pPr>
        <w:suppressAutoHyphens w:val="0"/>
        <w:spacing w:after="0" w:line="240" w:lineRule="auto"/>
        <w:ind w:right="0"/>
        <w:jc w:val="left"/>
        <w:rPr>
          <w:rFonts w:cs="Arial"/>
        </w:rPr>
      </w:pPr>
      <w:r>
        <w:rPr>
          <w:rFonts w:cs="Arial"/>
        </w:rPr>
        <w:br w:type="page"/>
      </w:r>
    </w:p>
    <w:p w:rsidR="00341BBB" w:rsidRDefault="00341BBB" w:rsidP="00B43D8F">
      <w:pPr>
        <w:rPr>
          <w:rFonts w:cs="Arial"/>
        </w:rPr>
      </w:pPr>
      <w:r w:rsidRPr="00B43D8F">
        <w:rPr>
          <w:rFonts w:cs="Arial"/>
        </w:rPr>
        <w:lastRenderedPageBreak/>
        <w:t>Maintenant, voyons d'un peu plus prè</w:t>
      </w:r>
      <w:r w:rsidR="00D55C9E">
        <w:rPr>
          <w:rFonts w:cs="Arial"/>
        </w:rPr>
        <w:t>s la syntaxe de ces expressions.</w:t>
      </w:r>
    </w:p>
    <w:p w:rsidR="00D55C9E" w:rsidRPr="00B43D8F" w:rsidRDefault="00D55C9E" w:rsidP="00B43D8F">
      <w:pPr>
        <w:rPr>
          <w:rFonts w:cs="Arial"/>
        </w:rPr>
      </w:pPr>
    </w:p>
    <w:p w:rsidR="00341BBB" w:rsidRPr="00B43D8F" w:rsidRDefault="00341BBB" w:rsidP="00B43D8F">
      <w:pPr>
        <w:rPr>
          <w:rFonts w:cs="Arial"/>
        </w:rPr>
      </w:pPr>
      <w:r w:rsidRPr="00B43D8F">
        <w:rPr>
          <w:rFonts w:cs="Arial"/>
        </w:rPr>
        <w:t xml:space="preserve">Les </w:t>
      </w:r>
      <w:r w:rsidRPr="008E3C6C">
        <w:rPr>
          <w:rFonts w:cs="Arial"/>
          <w:i/>
          <w:highlight w:val="yellow"/>
        </w:rPr>
        <w:t>crochets</w:t>
      </w:r>
      <w:r w:rsidR="00D55C9E" w:rsidRPr="008E3C6C">
        <w:rPr>
          <w:rFonts w:cs="Arial"/>
          <w:i/>
          <w:highlight w:val="yellow"/>
        </w:rPr>
        <w:t xml:space="preserve"> []</w:t>
      </w:r>
      <w:r w:rsidRPr="008E3C6C">
        <w:rPr>
          <w:rFonts w:cs="Arial"/>
          <w:i/>
          <w:highlight w:val="yellow"/>
        </w:rPr>
        <w:t xml:space="preserve"> permettent de spécifier des alternatives entre plusieurs caractères</w:t>
      </w:r>
      <w:r w:rsidRPr="00B43D8F">
        <w:rPr>
          <w:rFonts w:cs="Arial"/>
        </w:rPr>
        <w:t xml:space="preserve">. Par exemple, </w:t>
      </w:r>
      <w:r w:rsidR="00D55C9E">
        <w:rPr>
          <w:rFonts w:cs="Arial"/>
        </w:rPr>
        <w:t xml:space="preserve">si </w:t>
      </w:r>
      <w:r w:rsidRPr="00B43D8F">
        <w:rPr>
          <w:rFonts w:cs="Arial"/>
        </w:rPr>
        <w:t xml:space="preserve">on </w:t>
      </w:r>
      <w:r w:rsidR="00D55C9E">
        <w:rPr>
          <w:rFonts w:cs="Arial"/>
        </w:rPr>
        <w:t xml:space="preserve">veut </w:t>
      </w:r>
      <w:r w:rsidRPr="00B43D8F">
        <w:rPr>
          <w:rFonts w:cs="Arial"/>
        </w:rPr>
        <w:t>recherche</w:t>
      </w:r>
      <w:r w:rsidR="00D55C9E">
        <w:rPr>
          <w:rFonts w:cs="Arial"/>
        </w:rPr>
        <w:t xml:space="preserve">r </w:t>
      </w:r>
      <w:r w:rsidRPr="00B43D8F">
        <w:rPr>
          <w:rFonts w:cs="Arial"/>
        </w:rPr>
        <w:t xml:space="preserve">les mots </w:t>
      </w:r>
      <w:r w:rsidR="00D55C9E">
        <w:rPr>
          <w:rFonts w:cs="Arial"/>
        </w:rPr>
        <w:t>"</w:t>
      </w:r>
      <w:r w:rsidRPr="008E3C6C">
        <w:rPr>
          <w:rFonts w:ascii="Courier New" w:hAnsi="Courier New" w:cs="Courier New"/>
        </w:rPr>
        <w:t>moi</w:t>
      </w:r>
      <w:r w:rsidR="00D55C9E">
        <w:rPr>
          <w:rFonts w:cs="Arial"/>
        </w:rPr>
        <w:t>"</w:t>
      </w:r>
      <w:r w:rsidRPr="00B43D8F">
        <w:rPr>
          <w:rFonts w:cs="Arial"/>
        </w:rPr>
        <w:t xml:space="preserve"> ou </w:t>
      </w:r>
      <w:r w:rsidR="00D55C9E">
        <w:rPr>
          <w:rFonts w:cs="Arial"/>
        </w:rPr>
        <w:t>"</w:t>
      </w:r>
      <w:r w:rsidRPr="008E3C6C">
        <w:rPr>
          <w:rFonts w:ascii="Courier New" w:hAnsi="Courier New" w:cs="Courier New"/>
        </w:rPr>
        <w:t>toi</w:t>
      </w:r>
      <w:r w:rsidR="00D55C9E">
        <w:rPr>
          <w:rFonts w:cs="Arial"/>
        </w:rPr>
        <w:t>"</w:t>
      </w:r>
      <w:r w:rsidRPr="00B43D8F">
        <w:rPr>
          <w:rFonts w:cs="Arial"/>
        </w:rPr>
        <w:t xml:space="preserve">, </w:t>
      </w:r>
      <w:r w:rsidR="00D55C9E">
        <w:rPr>
          <w:rFonts w:cs="Arial"/>
        </w:rPr>
        <w:t>mais</w:t>
      </w:r>
      <w:r w:rsidRPr="00B43D8F">
        <w:rPr>
          <w:rFonts w:cs="Arial"/>
        </w:rPr>
        <w:t xml:space="preserve"> pas le mot </w:t>
      </w:r>
      <w:r w:rsidR="00D55C9E">
        <w:rPr>
          <w:rFonts w:cs="Arial"/>
        </w:rPr>
        <w:t>"</w:t>
      </w:r>
      <w:r w:rsidRPr="008E3C6C">
        <w:rPr>
          <w:rFonts w:ascii="Courier New" w:hAnsi="Courier New" w:cs="Courier New"/>
        </w:rPr>
        <w:t>roi</w:t>
      </w:r>
      <w:r w:rsidR="00D55C9E">
        <w:rPr>
          <w:rFonts w:cs="Arial"/>
        </w:rPr>
        <w:t>" :</w:t>
      </w:r>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proofErr w:type="spellStart"/>
      <w:proofErr w:type="gramStart"/>
      <w:r w:rsidRPr="00D55C9E">
        <w:rPr>
          <w:rFonts w:ascii="Courier New" w:hAnsi="Courier New" w:cs="Courier New"/>
          <w:lang w:val="en-US"/>
        </w:rPr>
        <w:t>var</w:t>
      </w:r>
      <w:proofErr w:type="spellEnd"/>
      <w:proofErr w:type="gramEnd"/>
      <w:r w:rsidRPr="00D55C9E">
        <w:rPr>
          <w:rFonts w:ascii="Courier New" w:hAnsi="Courier New" w:cs="Courier New"/>
          <w:lang w:val="en-US"/>
        </w:rPr>
        <w:t xml:space="preserve"> </w:t>
      </w:r>
      <w:proofErr w:type="spellStart"/>
      <w:r w:rsidRPr="00D55C9E">
        <w:rPr>
          <w:rFonts w:ascii="Courier New" w:hAnsi="Courier New" w:cs="Courier New"/>
          <w:lang w:val="en-US"/>
        </w:rPr>
        <w:t>m</w:t>
      </w:r>
      <w:r w:rsidR="00341BBB" w:rsidRPr="00D55C9E">
        <w:rPr>
          <w:rFonts w:ascii="Courier New" w:hAnsi="Courier New" w:cs="Courier New"/>
          <w:lang w:val="en-US"/>
        </w:rPr>
        <w:t>onReg</w:t>
      </w:r>
      <w:proofErr w:type="spellEnd"/>
      <w:r w:rsidR="00341BBB" w:rsidRPr="00D55C9E">
        <w:rPr>
          <w:rFonts w:ascii="Courier New" w:hAnsi="Courier New" w:cs="Courier New"/>
          <w:lang w:val="en-US"/>
        </w:rPr>
        <w:t xml:space="preserve"> = /[tm]oi/</w:t>
      </w:r>
      <w:proofErr w:type="spellStart"/>
      <w:r w:rsidR="00341BBB" w:rsidRPr="00D55C9E">
        <w:rPr>
          <w:rFonts w:ascii="Courier New" w:hAnsi="Courier New" w:cs="Courier New"/>
          <w:lang w:val="en-US"/>
        </w:rPr>
        <w:t>i</w:t>
      </w:r>
      <w:proofErr w:type="spellEnd"/>
      <w:r w:rsidR="00341BBB" w:rsidRPr="00D55C9E">
        <w:rPr>
          <w:rFonts w:ascii="Courier New" w:hAnsi="Courier New" w:cs="Courier New"/>
          <w:lang w:val="en-US"/>
        </w:rPr>
        <w:t>;</w:t>
      </w:r>
    </w:p>
    <w:p w:rsidR="00341BBB" w:rsidRPr="00D55C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proofErr w:type="gramStart"/>
      <w:r w:rsidRPr="00D55C9E">
        <w:rPr>
          <w:rFonts w:ascii="Courier New" w:hAnsi="Courier New" w:cs="Courier New"/>
          <w:lang w:val="en-US"/>
        </w:rPr>
        <w:t>with(</w:t>
      </w:r>
      <w:proofErr w:type="gramEnd"/>
      <w:r w:rsidR="00D55C9E" w:rsidRPr="00D55C9E">
        <w:rPr>
          <w:rFonts w:ascii="Courier New" w:hAnsi="Courier New" w:cs="Courier New"/>
          <w:lang w:val="en-US"/>
        </w:rPr>
        <w:t>console</w:t>
      </w:r>
      <w:r w:rsidRPr="00D55C9E">
        <w:rPr>
          <w:rFonts w:ascii="Courier New" w:hAnsi="Courier New" w:cs="Courier New"/>
          <w:lang w:val="en-US"/>
        </w:rPr>
        <w:t>){</w:t>
      </w:r>
    </w:p>
    <w:p w:rsidR="00341BBB" w:rsidRPr="004917BA"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r w:rsidRPr="00D55C9E">
        <w:rPr>
          <w:rFonts w:ascii="Courier New" w:hAnsi="Courier New" w:cs="Courier New"/>
          <w:lang w:val="en-US"/>
        </w:rPr>
        <w:tab/>
      </w:r>
      <w:proofErr w:type="gramStart"/>
      <w:r w:rsidRPr="004917BA">
        <w:rPr>
          <w:rFonts w:ascii="Courier New" w:hAnsi="Courier New" w:cs="Courier New"/>
          <w:lang w:val="en-US"/>
        </w:rPr>
        <w:t>log(</w:t>
      </w:r>
      <w:proofErr w:type="spellStart"/>
      <w:proofErr w:type="gramEnd"/>
      <w:r w:rsidRPr="004917BA">
        <w:rPr>
          <w:rFonts w:ascii="Courier New" w:hAnsi="Courier New" w:cs="Courier New"/>
          <w:lang w:val="en-US"/>
        </w:rPr>
        <w:t>m</w:t>
      </w:r>
      <w:r w:rsidR="00341BBB" w:rsidRPr="004917BA">
        <w:rPr>
          <w:rFonts w:ascii="Courier New" w:hAnsi="Courier New" w:cs="Courier New"/>
          <w:lang w:val="en-US"/>
        </w:rPr>
        <w:t>onReg.test</w:t>
      </w:r>
      <w:proofErr w:type="spellEnd"/>
      <w:r w:rsidR="00341BBB" w:rsidRPr="004917BA">
        <w:rPr>
          <w:rFonts w:ascii="Courier New" w:hAnsi="Courier New" w:cs="Courier New"/>
          <w:lang w:val="en-US"/>
        </w:rPr>
        <w:t>("</w:t>
      </w:r>
      <w:proofErr w:type="spellStart"/>
      <w:r w:rsidR="00341BBB" w:rsidRPr="004917BA">
        <w:rPr>
          <w:rFonts w:ascii="Courier New" w:hAnsi="Courier New" w:cs="Courier New"/>
          <w:lang w:val="en-US"/>
        </w:rPr>
        <w:t>moi</w:t>
      </w:r>
      <w:proofErr w:type="spellEnd"/>
      <w:r w:rsidR="00341BBB" w:rsidRPr="004917BA">
        <w:rPr>
          <w:rFonts w:ascii="Courier New" w:hAnsi="Courier New" w:cs="Courier New"/>
          <w:lang w:val="en-US"/>
        </w:rPr>
        <w:t>"));// true</w:t>
      </w:r>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4917BA">
        <w:rPr>
          <w:rFonts w:ascii="Courier New" w:hAnsi="Courier New" w:cs="Courier New"/>
          <w:lang w:val="en-US"/>
        </w:rPr>
        <w:tab/>
      </w:r>
      <w:r w:rsidRPr="00D55C9E">
        <w:rPr>
          <w:rFonts w:ascii="Courier New" w:hAnsi="Courier New" w:cs="Courier New"/>
        </w:rPr>
        <w:t>log</w:t>
      </w:r>
      <w:r>
        <w:rPr>
          <w:rFonts w:ascii="Courier New" w:hAnsi="Courier New" w:cs="Courier New"/>
        </w:rPr>
        <w:t>(</w:t>
      </w:r>
      <w:proofErr w:type="spellStart"/>
      <w:r>
        <w:rPr>
          <w:rFonts w:ascii="Courier New" w:hAnsi="Courier New" w:cs="Courier New"/>
        </w:rPr>
        <w:t>m</w:t>
      </w:r>
      <w:r w:rsidR="00341BBB" w:rsidRPr="00D55C9E">
        <w:rPr>
          <w:rFonts w:ascii="Courier New" w:hAnsi="Courier New" w:cs="Courier New"/>
        </w:rPr>
        <w:t>onReg.test</w:t>
      </w:r>
      <w:proofErr w:type="spellEnd"/>
      <w:r w:rsidR="00341BBB" w:rsidRPr="00D55C9E">
        <w:rPr>
          <w:rFonts w:ascii="Courier New" w:hAnsi="Courier New" w:cs="Courier New"/>
        </w:rPr>
        <w:t xml:space="preserve">("toi"));// </w:t>
      </w:r>
      <w:proofErr w:type="spellStart"/>
      <w:r w:rsidR="00341BBB" w:rsidRPr="00D55C9E">
        <w:rPr>
          <w:rFonts w:ascii="Courier New" w:hAnsi="Courier New" w:cs="Courier New"/>
        </w:rPr>
        <w:t>true</w:t>
      </w:r>
      <w:proofErr w:type="spellEnd"/>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ab/>
      </w:r>
      <w:r w:rsidRPr="00D55C9E">
        <w:rPr>
          <w:rFonts w:ascii="Courier New" w:hAnsi="Courier New" w:cs="Courier New"/>
        </w:rPr>
        <w:t>log</w:t>
      </w:r>
      <w:r>
        <w:rPr>
          <w:rFonts w:ascii="Courier New" w:hAnsi="Courier New" w:cs="Courier New"/>
        </w:rPr>
        <w:t>(</w:t>
      </w:r>
      <w:proofErr w:type="spellStart"/>
      <w:r>
        <w:rPr>
          <w:rFonts w:ascii="Courier New" w:hAnsi="Courier New" w:cs="Courier New"/>
        </w:rPr>
        <w:t>m</w:t>
      </w:r>
      <w:r w:rsidR="00341BBB" w:rsidRPr="00D55C9E">
        <w:rPr>
          <w:rFonts w:ascii="Courier New" w:hAnsi="Courier New" w:cs="Courier New"/>
        </w:rPr>
        <w:t>onReg.test</w:t>
      </w:r>
      <w:proofErr w:type="spellEnd"/>
      <w:r w:rsidR="00341BBB" w:rsidRPr="00D55C9E">
        <w:rPr>
          <w:rFonts w:ascii="Courier New" w:hAnsi="Courier New" w:cs="Courier New"/>
        </w:rPr>
        <w:t>("roi"));// false</w:t>
      </w:r>
    </w:p>
    <w:p w:rsidR="00341BBB" w:rsidRPr="00D55C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D55C9E">
        <w:rPr>
          <w:rFonts w:ascii="Courier New" w:hAnsi="Courier New" w:cs="Courier New"/>
        </w:rPr>
        <w:t>}</w:t>
      </w:r>
    </w:p>
    <w:p w:rsidR="00341BBB" w:rsidRPr="00D55C9E" w:rsidRDefault="00341BBB" w:rsidP="00D55C9E">
      <w:pPr>
        <w:rPr>
          <w:rFonts w:cs="Arial"/>
        </w:rPr>
      </w:pPr>
    </w:p>
    <w:p w:rsidR="00341BBB" w:rsidRPr="00D55C9E" w:rsidRDefault="00341BBB" w:rsidP="00D55C9E">
      <w:pPr>
        <w:rPr>
          <w:rFonts w:cs="Arial"/>
        </w:rPr>
      </w:pPr>
      <w:r w:rsidRPr="00D55C9E">
        <w:rPr>
          <w:rFonts w:cs="Arial"/>
        </w:rPr>
        <w:t xml:space="preserve">Au lieu d'énumérer les lettres, on peut préférer </w:t>
      </w:r>
      <w:r w:rsidRPr="008E3C6C">
        <w:rPr>
          <w:rFonts w:cs="Arial"/>
          <w:i/>
          <w:highlight w:val="yellow"/>
        </w:rPr>
        <w:t>spécifier un intervalle</w:t>
      </w:r>
      <w:r w:rsidR="00D55C9E" w:rsidRPr="008E3C6C">
        <w:rPr>
          <w:rFonts w:cs="Arial"/>
          <w:i/>
          <w:highlight w:val="yellow"/>
        </w:rPr>
        <w:t xml:space="preserve"> à l’aide d’un tiret "</w:t>
      </w:r>
      <w:r w:rsidRPr="008E3C6C">
        <w:rPr>
          <w:rFonts w:cs="Arial"/>
          <w:b/>
          <w:bCs/>
          <w:i/>
          <w:highlight w:val="yellow"/>
        </w:rPr>
        <w:t>-</w:t>
      </w:r>
      <w:r w:rsidR="00D55C9E" w:rsidRPr="008E3C6C">
        <w:rPr>
          <w:rFonts w:cs="Arial"/>
          <w:i/>
          <w:highlight w:val="yellow"/>
        </w:rPr>
        <w:t>"</w:t>
      </w:r>
      <w:r w:rsidRPr="00D55C9E">
        <w:rPr>
          <w:rFonts w:cs="Arial"/>
        </w:rPr>
        <w:t xml:space="preserve"> :</w:t>
      </w:r>
    </w:p>
    <w:p w:rsidR="00341BBB" w:rsidRPr="00C21B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 xml:space="preserve">var </w:t>
      </w:r>
      <w:proofErr w:type="spellStart"/>
      <w:r w:rsidR="00D55C9E" w:rsidRPr="00C21B9E">
        <w:rPr>
          <w:rFonts w:ascii="Courier New" w:hAnsi="Courier New" w:cs="Courier New"/>
        </w:rPr>
        <w:t>monReg</w:t>
      </w:r>
      <w:proofErr w:type="spellEnd"/>
      <w:r w:rsidRPr="00C21B9E">
        <w:rPr>
          <w:rFonts w:ascii="Courier New" w:hAnsi="Courier New" w:cs="Courier New"/>
        </w:rPr>
        <w:t xml:space="preserve"> = </w:t>
      </w:r>
      <w:proofErr w:type="gramStart"/>
      <w:r w:rsidRPr="00C21B9E">
        <w:rPr>
          <w:rFonts w:ascii="Courier New" w:hAnsi="Courier New" w:cs="Courier New"/>
        </w:rPr>
        <w:t>/[</w:t>
      </w:r>
      <w:proofErr w:type="gramEnd"/>
      <w:r w:rsidR="00D55C9E" w:rsidRPr="00C21B9E">
        <w:rPr>
          <w:rFonts w:ascii="Courier New" w:hAnsi="Courier New" w:cs="Courier New"/>
        </w:rPr>
        <w:t>a</w:t>
      </w:r>
      <w:r w:rsidRPr="00C21B9E">
        <w:rPr>
          <w:rFonts w:ascii="Courier New" w:hAnsi="Courier New" w:cs="Courier New"/>
        </w:rPr>
        <w:t>-</w:t>
      </w:r>
      <w:r w:rsidR="00D55C9E" w:rsidRPr="00C21B9E">
        <w:rPr>
          <w:rFonts w:ascii="Courier New" w:hAnsi="Courier New" w:cs="Courier New"/>
        </w:rPr>
        <w:t>m</w:t>
      </w:r>
      <w:r w:rsidRPr="00C21B9E">
        <w:rPr>
          <w:rFonts w:ascii="Courier New" w:hAnsi="Courier New" w:cs="Courier New"/>
        </w:rPr>
        <w:t>]ou/i;</w:t>
      </w:r>
      <w:r w:rsidR="00C21B9E" w:rsidRPr="00C21B9E">
        <w:rPr>
          <w:rFonts w:ascii="Courier New" w:hAnsi="Courier New" w:cs="Courier New"/>
        </w:rPr>
        <w:t xml:space="preserve"> // entre </w:t>
      </w:r>
      <w:r w:rsidR="00C21B9E">
        <w:rPr>
          <w:rFonts w:ascii="Courier New" w:hAnsi="Courier New" w:cs="Courier New"/>
        </w:rPr>
        <w:t>'</w:t>
      </w:r>
      <w:r w:rsidR="00C21B9E" w:rsidRPr="00C21B9E">
        <w:rPr>
          <w:rFonts w:ascii="Courier New" w:hAnsi="Courier New" w:cs="Courier New"/>
        </w:rPr>
        <w:t>a</w:t>
      </w:r>
      <w:r w:rsidR="00C21B9E">
        <w:rPr>
          <w:rFonts w:ascii="Courier New" w:hAnsi="Courier New" w:cs="Courier New"/>
        </w:rPr>
        <w:t>'</w:t>
      </w:r>
      <w:r w:rsidR="00C21B9E" w:rsidRPr="00C21B9E">
        <w:rPr>
          <w:rFonts w:ascii="Courier New" w:hAnsi="Courier New" w:cs="Courier New"/>
        </w:rPr>
        <w:t xml:space="preserve"> et </w:t>
      </w:r>
      <w:r w:rsidR="00C21B9E">
        <w:rPr>
          <w:rFonts w:ascii="Courier New" w:hAnsi="Courier New" w:cs="Courier New"/>
        </w:rPr>
        <w:t>'</w:t>
      </w:r>
      <w:r w:rsidR="00C21B9E" w:rsidRPr="00C21B9E">
        <w:rPr>
          <w:rFonts w:ascii="Courier New" w:hAnsi="Courier New" w:cs="Courier New"/>
        </w:rPr>
        <w:t>m</w:t>
      </w:r>
      <w:r w:rsidR="00C21B9E">
        <w:rPr>
          <w:rFonts w:ascii="Courier New" w:hAnsi="Courier New" w:cs="Courier New"/>
        </w:rPr>
        <w:t>'</w:t>
      </w:r>
      <w:r w:rsidR="00C21B9E" w:rsidRPr="00C21B9E">
        <w:rPr>
          <w:rFonts w:ascii="Courier New" w:hAnsi="Courier New" w:cs="Courier New"/>
        </w:rPr>
        <w:t xml:space="preserve"> suivi de '</w:t>
      </w:r>
      <w:r w:rsidR="00C21B9E">
        <w:rPr>
          <w:rFonts w:ascii="Courier New" w:hAnsi="Courier New" w:cs="Courier New"/>
        </w:rPr>
        <w:t>ou'</w:t>
      </w:r>
    </w:p>
    <w:p w:rsidR="00D55C9E"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proofErr w:type="gramStart"/>
      <w:r w:rsidRPr="00D55C9E">
        <w:rPr>
          <w:rFonts w:ascii="Courier New" w:hAnsi="Courier New" w:cs="Courier New"/>
          <w:lang w:val="en-US"/>
        </w:rPr>
        <w:t>with(</w:t>
      </w:r>
      <w:proofErr w:type="gramEnd"/>
      <w:r w:rsidRPr="00D55C9E">
        <w:rPr>
          <w:rFonts w:ascii="Courier New" w:hAnsi="Courier New" w:cs="Courier New"/>
          <w:lang w:val="en-US"/>
        </w:rPr>
        <w:t>console){</w:t>
      </w:r>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r w:rsidRPr="00D55C9E">
        <w:rPr>
          <w:rFonts w:ascii="Courier New" w:hAnsi="Courier New" w:cs="Courier New"/>
          <w:lang w:val="en-US"/>
        </w:rPr>
        <w:tab/>
      </w:r>
      <w:proofErr w:type="gramStart"/>
      <w:r w:rsidRPr="004917BA">
        <w:rPr>
          <w:rFonts w:ascii="Courier New" w:hAnsi="Courier New" w:cs="Courier New"/>
          <w:lang w:val="en-US"/>
        </w:rPr>
        <w:t>log</w:t>
      </w:r>
      <w:r w:rsidR="00341BBB" w:rsidRPr="00D55C9E">
        <w:rPr>
          <w:rFonts w:ascii="Courier New" w:hAnsi="Courier New" w:cs="Courier New"/>
          <w:lang w:val="en-US"/>
        </w:rPr>
        <w:t>(</w:t>
      </w:r>
      <w:proofErr w:type="spellStart"/>
      <w:proofErr w:type="gramEnd"/>
      <w:r w:rsidRPr="00D55C9E">
        <w:rPr>
          <w:rFonts w:ascii="Courier New" w:hAnsi="Courier New" w:cs="Courier New"/>
          <w:lang w:val="en-US"/>
        </w:rPr>
        <w:t>monReg</w:t>
      </w:r>
      <w:r w:rsidR="00341BBB" w:rsidRPr="00D55C9E">
        <w:rPr>
          <w:rFonts w:ascii="Courier New" w:hAnsi="Courier New" w:cs="Courier New"/>
          <w:lang w:val="en-US"/>
        </w:rPr>
        <w:t>.test</w:t>
      </w:r>
      <w:proofErr w:type="spellEnd"/>
      <w:r w:rsidR="00341BBB" w:rsidRPr="00D55C9E">
        <w:rPr>
          <w:rFonts w:ascii="Courier New" w:hAnsi="Courier New" w:cs="Courier New"/>
          <w:lang w:val="en-US"/>
        </w:rPr>
        <w:t>("</w:t>
      </w:r>
      <w:proofErr w:type="spellStart"/>
      <w:r w:rsidR="00341BBB" w:rsidRPr="00D55C9E">
        <w:rPr>
          <w:rFonts w:ascii="Courier New" w:hAnsi="Courier New" w:cs="Courier New"/>
          <w:lang w:val="en-US"/>
        </w:rPr>
        <w:t>cou</w:t>
      </w:r>
      <w:proofErr w:type="spellEnd"/>
      <w:r w:rsidR="00341BBB" w:rsidRPr="00D55C9E">
        <w:rPr>
          <w:rFonts w:ascii="Courier New" w:hAnsi="Courier New" w:cs="Courier New"/>
          <w:lang w:val="en-US"/>
        </w:rPr>
        <w:t>"));// true</w:t>
      </w:r>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lang w:val="en-US"/>
        </w:rPr>
        <w:tab/>
      </w:r>
      <w:r w:rsidRPr="00D55C9E">
        <w:rPr>
          <w:rFonts w:ascii="Courier New" w:hAnsi="Courier New" w:cs="Courier New"/>
        </w:rPr>
        <w:t>log</w:t>
      </w:r>
      <w:r w:rsidR="00341BBB" w:rsidRPr="00D55C9E">
        <w:rPr>
          <w:rFonts w:ascii="Courier New" w:hAnsi="Courier New" w:cs="Courier New"/>
        </w:rPr>
        <w:t>(</w:t>
      </w:r>
      <w:proofErr w:type="spellStart"/>
      <w:r w:rsidRPr="00D55C9E">
        <w:rPr>
          <w:rFonts w:ascii="Courier New" w:hAnsi="Courier New" w:cs="Courier New"/>
        </w:rPr>
        <w:t>monReg</w:t>
      </w:r>
      <w:r w:rsidR="00341BBB" w:rsidRPr="00D55C9E">
        <w:rPr>
          <w:rFonts w:ascii="Courier New" w:hAnsi="Courier New" w:cs="Courier New"/>
        </w:rPr>
        <w:t>.test</w:t>
      </w:r>
      <w:proofErr w:type="spellEnd"/>
      <w:r w:rsidR="00341BBB" w:rsidRPr="00D55C9E">
        <w:rPr>
          <w:rFonts w:ascii="Courier New" w:hAnsi="Courier New" w:cs="Courier New"/>
        </w:rPr>
        <w:t>("pou"));// false</w:t>
      </w:r>
    </w:p>
    <w:p w:rsidR="00341BBB" w:rsidRPr="004917BA"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4917BA">
        <w:rPr>
          <w:rFonts w:ascii="Courier New" w:hAnsi="Courier New" w:cs="Courier New"/>
        </w:rPr>
        <w:t>}</w:t>
      </w:r>
    </w:p>
    <w:p w:rsidR="00341BBB" w:rsidRPr="00D55C9E" w:rsidRDefault="00341BBB" w:rsidP="00D55C9E">
      <w:pPr>
        <w:rPr>
          <w:rFonts w:cs="Arial"/>
        </w:rPr>
      </w:pPr>
      <w:r w:rsidRPr="00D55C9E">
        <w:rPr>
          <w:rFonts w:cs="Arial"/>
        </w:rPr>
        <w:t xml:space="preserve">On peut aussi </w:t>
      </w:r>
      <w:r w:rsidRPr="008E3C6C">
        <w:rPr>
          <w:rFonts w:cs="Arial"/>
          <w:i/>
          <w:highlight w:val="yellow"/>
        </w:rPr>
        <w:t>spécifier des alternat</w:t>
      </w:r>
      <w:r w:rsidR="00D55C9E" w:rsidRPr="008E3C6C">
        <w:rPr>
          <w:rFonts w:cs="Arial"/>
          <w:i/>
          <w:highlight w:val="yellow"/>
        </w:rPr>
        <w:t>ives, séparées par le caractère</w:t>
      </w:r>
      <w:r w:rsidRPr="008E3C6C">
        <w:rPr>
          <w:rFonts w:cs="Arial"/>
          <w:i/>
          <w:highlight w:val="yellow"/>
        </w:rPr>
        <w:t xml:space="preserve"> </w:t>
      </w:r>
      <w:r w:rsidR="00D55C9E" w:rsidRPr="008E3C6C">
        <w:rPr>
          <w:rFonts w:cs="Arial"/>
          <w:i/>
          <w:iCs/>
          <w:highlight w:val="yellow"/>
        </w:rPr>
        <w:t>"</w:t>
      </w:r>
      <w:r w:rsidRPr="008E3C6C">
        <w:rPr>
          <w:rFonts w:cs="Arial"/>
          <w:b/>
          <w:bCs/>
          <w:i/>
          <w:highlight w:val="yellow"/>
        </w:rPr>
        <w:t>|</w:t>
      </w:r>
      <w:r w:rsidR="00D55C9E" w:rsidRPr="008E3C6C">
        <w:rPr>
          <w:rFonts w:cs="Arial"/>
          <w:i/>
          <w:highlight w:val="yellow"/>
        </w:rPr>
        <w:t>"</w:t>
      </w:r>
      <w:r w:rsidRPr="008E3C6C">
        <w:rPr>
          <w:rFonts w:cs="Arial"/>
          <w:i/>
          <w:highlight w:val="yellow"/>
        </w:rPr>
        <w:t xml:space="preserve"> </w:t>
      </w:r>
      <w:r w:rsidR="00D55C9E" w:rsidRPr="008E3C6C">
        <w:rPr>
          <w:rFonts w:cs="Arial"/>
          <w:i/>
          <w:highlight w:val="yellow"/>
        </w:rPr>
        <w:t>(</w:t>
      </w:r>
      <w:r w:rsidR="00D55C9E" w:rsidRPr="008E3C6C">
        <w:rPr>
          <w:rFonts w:cs="Arial"/>
          <w:i/>
          <w:iCs/>
          <w:highlight w:val="yellow"/>
        </w:rPr>
        <w:t>pipe)</w:t>
      </w:r>
      <w:r w:rsidR="00D55C9E">
        <w:rPr>
          <w:rFonts w:cs="Arial"/>
          <w:iCs/>
        </w:rPr>
        <w:t xml:space="preserve"> </w:t>
      </w:r>
      <w:r w:rsidRPr="00D55C9E">
        <w:rPr>
          <w:rFonts w:cs="Arial"/>
        </w:rPr>
        <w:t>:</w:t>
      </w:r>
    </w:p>
    <w:p w:rsidR="00341BBB" w:rsidRPr="00C21B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proofErr w:type="spellStart"/>
      <w:r w:rsidR="00D55C9E" w:rsidRPr="00C21B9E">
        <w:rPr>
          <w:rFonts w:ascii="Courier New" w:hAnsi="Courier New" w:cs="Courier New"/>
        </w:rPr>
        <w:t>monReg</w:t>
      </w:r>
      <w:proofErr w:type="spellEnd"/>
      <w:r w:rsidRPr="00C21B9E">
        <w:rPr>
          <w:rFonts w:ascii="Courier New" w:hAnsi="Courier New" w:cs="Courier New"/>
        </w:rPr>
        <w:t xml:space="preserve"> = /</w:t>
      </w:r>
      <w:proofErr w:type="spellStart"/>
      <w:r w:rsidR="00C21B9E" w:rsidRPr="00C21B9E">
        <w:rPr>
          <w:rFonts w:ascii="Courier New" w:hAnsi="Courier New" w:cs="Courier New"/>
        </w:rPr>
        <w:t>fr</w:t>
      </w:r>
      <w:r w:rsidRPr="00C21B9E">
        <w:rPr>
          <w:rFonts w:ascii="Courier New" w:hAnsi="Courier New" w:cs="Courier New"/>
        </w:rPr>
        <w:t>|</w:t>
      </w:r>
      <w:r w:rsidR="00C21B9E" w:rsidRPr="00C21B9E">
        <w:rPr>
          <w:rFonts w:ascii="Courier New" w:hAnsi="Courier New" w:cs="Courier New"/>
        </w:rPr>
        <w:t>com</w:t>
      </w:r>
      <w:proofErr w:type="spellEnd"/>
      <w:r w:rsidRPr="00C21B9E">
        <w:rPr>
          <w:rFonts w:ascii="Courier New" w:hAnsi="Courier New" w:cs="Courier New"/>
        </w:rPr>
        <w:t>/;</w:t>
      </w:r>
      <w:r w:rsidR="00C21B9E" w:rsidRPr="00C21B9E">
        <w:rPr>
          <w:rFonts w:ascii="Courier New" w:hAnsi="Courier New" w:cs="Courier New"/>
        </w:rPr>
        <w:t xml:space="preserve"> // </w:t>
      </w:r>
      <w:r w:rsidR="00C21B9E">
        <w:rPr>
          <w:rFonts w:ascii="Courier New" w:hAnsi="Courier New" w:cs="Courier New"/>
        </w:rPr>
        <w:t>'</w:t>
      </w:r>
      <w:proofErr w:type="spellStart"/>
      <w:r w:rsidR="00C21B9E" w:rsidRPr="00C21B9E">
        <w:rPr>
          <w:rFonts w:ascii="Courier New" w:hAnsi="Courier New" w:cs="Courier New"/>
        </w:rPr>
        <w:t>fr</w:t>
      </w:r>
      <w:proofErr w:type="spellEnd"/>
      <w:r w:rsidR="00C21B9E">
        <w:rPr>
          <w:rFonts w:ascii="Courier New" w:hAnsi="Courier New" w:cs="Courier New"/>
        </w:rPr>
        <w:t>'</w:t>
      </w:r>
      <w:r w:rsidR="00C21B9E" w:rsidRPr="00C21B9E">
        <w:rPr>
          <w:rFonts w:ascii="Courier New" w:hAnsi="Courier New" w:cs="Courier New"/>
        </w:rPr>
        <w:t xml:space="preserve"> ou </w:t>
      </w:r>
      <w:r w:rsidR="00C21B9E">
        <w:rPr>
          <w:rFonts w:ascii="Courier New" w:hAnsi="Courier New" w:cs="Courier New"/>
        </w:rPr>
        <w:t>'</w:t>
      </w:r>
      <w:proofErr w:type="spellStart"/>
      <w:r w:rsidR="00C21B9E" w:rsidRPr="00C21B9E">
        <w:rPr>
          <w:rFonts w:ascii="Courier New" w:hAnsi="Courier New" w:cs="Courier New"/>
        </w:rPr>
        <w:t>com</w:t>
      </w:r>
      <w:proofErr w:type="spellEnd"/>
      <w:r w:rsidR="00C21B9E">
        <w:rPr>
          <w:rFonts w:ascii="Courier New" w:hAnsi="Courier New" w:cs="Courier New"/>
        </w:rPr>
        <w:t>'</w:t>
      </w:r>
    </w:p>
    <w:p w:rsidR="00341BBB" w:rsidRPr="00D55C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proofErr w:type="gramStart"/>
      <w:r w:rsidRPr="00D55C9E">
        <w:rPr>
          <w:rFonts w:ascii="Courier New" w:hAnsi="Courier New" w:cs="Courier New"/>
          <w:lang w:val="en-US"/>
        </w:rPr>
        <w:t>with(</w:t>
      </w:r>
      <w:proofErr w:type="gramEnd"/>
      <w:r w:rsidR="00D55C9E" w:rsidRPr="00D55C9E">
        <w:rPr>
          <w:rFonts w:ascii="Courier New" w:hAnsi="Courier New" w:cs="Courier New"/>
          <w:lang w:val="en-US"/>
        </w:rPr>
        <w:t>console</w:t>
      </w:r>
      <w:r w:rsidRPr="00D55C9E">
        <w:rPr>
          <w:rFonts w:ascii="Courier New" w:hAnsi="Courier New" w:cs="Courier New"/>
          <w:lang w:val="en-US"/>
        </w:rPr>
        <w:t>){</w:t>
      </w:r>
    </w:p>
    <w:p w:rsidR="00341BBB" w:rsidRPr="00D55C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r w:rsidRPr="004917BA">
        <w:rPr>
          <w:rFonts w:ascii="Courier New" w:hAnsi="Courier New" w:cs="Courier New"/>
          <w:lang w:val="en-US"/>
        </w:rPr>
        <w:tab/>
      </w:r>
      <w:proofErr w:type="gramStart"/>
      <w:r w:rsidRPr="00D55C9E">
        <w:rPr>
          <w:rFonts w:ascii="Courier New" w:hAnsi="Courier New" w:cs="Courier New"/>
          <w:lang w:val="en-US"/>
        </w:rPr>
        <w:t>log</w:t>
      </w:r>
      <w:r w:rsidR="00341BBB" w:rsidRPr="00D55C9E">
        <w:rPr>
          <w:rFonts w:ascii="Courier New" w:hAnsi="Courier New" w:cs="Courier New"/>
          <w:lang w:val="en-US"/>
        </w:rPr>
        <w:t>(</w:t>
      </w:r>
      <w:proofErr w:type="spellStart"/>
      <w:proofErr w:type="gramEnd"/>
      <w:r w:rsidRPr="00D55C9E">
        <w:rPr>
          <w:rFonts w:ascii="Courier New" w:hAnsi="Courier New" w:cs="Courier New"/>
          <w:lang w:val="en-US"/>
        </w:rPr>
        <w:t>monReg</w:t>
      </w:r>
      <w:r w:rsidR="00341BBB" w:rsidRPr="00D55C9E">
        <w:rPr>
          <w:rFonts w:ascii="Courier New" w:hAnsi="Courier New" w:cs="Courier New"/>
          <w:lang w:val="en-US"/>
        </w:rPr>
        <w:t>.test</w:t>
      </w:r>
      <w:proofErr w:type="spellEnd"/>
      <w:r w:rsidR="00341BBB" w:rsidRPr="00D55C9E">
        <w:rPr>
          <w:rFonts w:ascii="Courier New" w:hAnsi="Courier New" w:cs="Courier New"/>
          <w:lang w:val="en-US"/>
        </w:rPr>
        <w:t>("robert@</w:t>
      </w:r>
      <w:r w:rsidR="00C21B9E">
        <w:rPr>
          <w:rFonts w:ascii="Courier New" w:hAnsi="Courier New" w:cs="Courier New"/>
          <w:lang w:val="en-US"/>
        </w:rPr>
        <w:t>truc.fr</w:t>
      </w:r>
      <w:r w:rsidR="00341BBB" w:rsidRPr="00D55C9E">
        <w:rPr>
          <w:rFonts w:ascii="Courier New" w:hAnsi="Courier New" w:cs="Courier New"/>
          <w:lang w:val="en-US"/>
        </w:rPr>
        <w:t>"));// true</w:t>
      </w:r>
    </w:p>
    <w:p w:rsidR="00341BBB" w:rsidRPr="00C21B9E"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lang w:val="en-US"/>
        </w:rPr>
      </w:pPr>
      <w:r w:rsidRPr="00C21B9E">
        <w:rPr>
          <w:rFonts w:ascii="Courier New" w:hAnsi="Courier New" w:cs="Courier New"/>
          <w:lang w:val="en-US"/>
        </w:rPr>
        <w:tab/>
      </w:r>
      <w:proofErr w:type="gramStart"/>
      <w:r w:rsidRPr="00C21B9E">
        <w:rPr>
          <w:rFonts w:ascii="Courier New" w:hAnsi="Courier New" w:cs="Courier New"/>
          <w:lang w:val="en-US"/>
        </w:rPr>
        <w:t>log</w:t>
      </w:r>
      <w:r w:rsidR="00341BBB" w:rsidRPr="00C21B9E">
        <w:rPr>
          <w:rFonts w:ascii="Courier New" w:hAnsi="Courier New" w:cs="Courier New"/>
          <w:lang w:val="en-US"/>
        </w:rPr>
        <w:t>(</w:t>
      </w:r>
      <w:proofErr w:type="spellStart"/>
      <w:proofErr w:type="gramEnd"/>
      <w:r w:rsidRPr="00C21B9E">
        <w:rPr>
          <w:rFonts w:ascii="Courier New" w:hAnsi="Courier New" w:cs="Courier New"/>
          <w:lang w:val="en-US"/>
        </w:rPr>
        <w:t>monReg</w:t>
      </w:r>
      <w:r w:rsidR="00341BBB" w:rsidRPr="00C21B9E">
        <w:rPr>
          <w:rFonts w:ascii="Courier New" w:hAnsi="Courier New" w:cs="Courier New"/>
          <w:lang w:val="en-US"/>
        </w:rPr>
        <w:t>.test</w:t>
      </w:r>
      <w:proofErr w:type="spellEnd"/>
      <w:r w:rsidR="00341BBB" w:rsidRPr="00C21B9E">
        <w:rPr>
          <w:rFonts w:ascii="Courier New" w:hAnsi="Courier New" w:cs="Courier New"/>
          <w:lang w:val="en-US"/>
        </w:rPr>
        <w:t>("webmaster@</w:t>
      </w:r>
      <w:r w:rsidR="00C21B9E" w:rsidRPr="00C21B9E">
        <w:rPr>
          <w:rFonts w:ascii="Courier New" w:hAnsi="Courier New" w:cs="Courier New"/>
          <w:lang w:val="en-US"/>
        </w:rPr>
        <w:t>cyber</w:t>
      </w:r>
      <w:r w:rsidR="00341BBB" w:rsidRPr="00C21B9E">
        <w:rPr>
          <w:rFonts w:ascii="Courier New" w:hAnsi="Courier New" w:cs="Courier New"/>
          <w:lang w:val="en-US"/>
        </w:rPr>
        <w:t xml:space="preserve">.com"));// </w:t>
      </w:r>
      <w:r w:rsidR="00C21B9E" w:rsidRPr="00C21B9E">
        <w:rPr>
          <w:rFonts w:ascii="Courier New" w:hAnsi="Courier New" w:cs="Courier New"/>
          <w:lang w:val="en-US"/>
        </w:rPr>
        <w:t>true</w:t>
      </w:r>
    </w:p>
    <w:p w:rsidR="00341BBB" w:rsidRPr="004917BA" w:rsidRDefault="00D55C9E"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lang w:val="en-US"/>
        </w:rPr>
        <w:tab/>
      </w:r>
      <w:r w:rsidRPr="004917BA">
        <w:rPr>
          <w:rFonts w:ascii="Courier New" w:hAnsi="Courier New" w:cs="Courier New"/>
        </w:rPr>
        <w:t>log</w:t>
      </w:r>
      <w:r w:rsidR="00341BBB" w:rsidRPr="004917BA">
        <w:rPr>
          <w:rFonts w:ascii="Courier New" w:hAnsi="Courier New" w:cs="Courier New"/>
        </w:rPr>
        <w:t>(</w:t>
      </w:r>
      <w:proofErr w:type="spellStart"/>
      <w:r w:rsidRPr="004917BA">
        <w:rPr>
          <w:rFonts w:ascii="Courier New" w:hAnsi="Courier New" w:cs="Courier New"/>
        </w:rPr>
        <w:t>monReg</w:t>
      </w:r>
      <w:r w:rsidR="00341BBB" w:rsidRPr="004917BA">
        <w:rPr>
          <w:rFonts w:ascii="Courier New" w:hAnsi="Courier New" w:cs="Courier New"/>
        </w:rPr>
        <w:t>.test</w:t>
      </w:r>
      <w:proofErr w:type="spellEnd"/>
      <w:r w:rsidR="00341BBB" w:rsidRPr="004917BA">
        <w:rPr>
          <w:rFonts w:ascii="Courier New" w:hAnsi="Courier New" w:cs="Courier New"/>
        </w:rPr>
        <w:t>("marcel@</w:t>
      </w:r>
      <w:r w:rsidR="00C21B9E" w:rsidRPr="004917BA">
        <w:rPr>
          <w:rFonts w:ascii="Courier New" w:hAnsi="Courier New" w:cs="Courier New"/>
        </w:rPr>
        <w:t>proust.eu</w:t>
      </w:r>
      <w:r w:rsidR="00341BBB" w:rsidRPr="004917BA">
        <w:rPr>
          <w:rFonts w:ascii="Courier New" w:hAnsi="Courier New" w:cs="Courier New"/>
        </w:rPr>
        <w:t xml:space="preserve">"));// </w:t>
      </w:r>
      <w:r w:rsidR="00C21B9E" w:rsidRPr="004917BA">
        <w:rPr>
          <w:rFonts w:ascii="Courier New" w:hAnsi="Courier New" w:cs="Courier New"/>
        </w:rPr>
        <w:t>false</w:t>
      </w:r>
    </w:p>
    <w:p w:rsidR="00341BBB" w:rsidRPr="00D55C9E" w:rsidRDefault="00341BBB" w:rsidP="00D55C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D55C9E">
        <w:rPr>
          <w:rFonts w:ascii="Courier New" w:hAnsi="Courier New" w:cs="Courier New"/>
        </w:rPr>
        <w:t>}</w:t>
      </w:r>
    </w:p>
    <w:p w:rsidR="00341BBB" w:rsidRPr="00C21B9E" w:rsidRDefault="00341BBB" w:rsidP="00C21B9E">
      <w:pPr>
        <w:rPr>
          <w:rFonts w:cs="Arial"/>
        </w:rPr>
      </w:pPr>
    </w:p>
    <w:p w:rsidR="00341BBB" w:rsidRPr="008E3C6C" w:rsidRDefault="00341BBB" w:rsidP="00C21B9E">
      <w:pPr>
        <w:rPr>
          <w:rFonts w:cs="Arial"/>
          <w:i/>
        </w:rPr>
      </w:pPr>
      <w:r w:rsidRPr="008E3C6C">
        <w:rPr>
          <w:rFonts w:cs="Arial"/>
          <w:i/>
          <w:highlight w:val="yellow"/>
        </w:rPr>
        <w:t xml:space="preserve">L'étoile </w:t>
      </w:r>
      <w:r w:rsidR="00C21B9E" w:rsidRPr="008E3C6C">
        <w:rPr>
          <w:rFonts w:cs="Arial"/>
          <w:i/>
          <w:highlight w:val="yellow"/>
        </w:rPr>
        <w:t>"</w:t>
      </w:r>
      <w:r w:rsidR="00C21B9E" w:rsidRPr="008E3C6C">
        <w:rPr>
          <w:rFonts w:cs="Arial"/>
          <w:b/>
          <w:i/>
          <w:highlight w:val="yellow"/>
        </w:rPr>
        <w:t>*</w:t>
      </w:r>
      <w:r w:rsidR="00C21B9E" w:rsidRPr="008E3C6C">
        <w:rPr>
          <w:rFonts w:cs="Arial"/>
          <w:i/>
          <w:highlight w:val="yellow"/>
        </w:rPr>
        <w:t xml:space="preserve">" </w:t>
      </w:r>
      <w:r w:rsidRPr="008E3C6C">
        <w:rPr>
          <w:rFonts w:cs="Arial"/>
          <w:i/>
          <w:highlight w:val="yellow"/>
        </w:rPr>
        <w:t>indique que le caractère qui la précède peut intervenir 0 ou plusieurs fois dans la chaîne :</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proofErr w:type="spellStart"/>
      <w:r w:rsidR="00D55C9E" w:rsidRPr="00C21B9E">
        <w:rPr>
          <w:rFonts w:ascii="Courier New" w:hAnsi="Courier New" w:cs="Courier New"/>
        </w:rPr>
        <w:t>monReg</w:t>
      </w:r>
      <w:proofErr w:type="spellEnd"/>
      <w:r w:rsidRPr="00C21B9E">
        <w:rPr>
          <w:rFonts w:ascii="Courier New" w:hAnsi="Courier New" w:cs="Courier New"/>
        </w:rPr>
        <w:t xml:space="preserve"> = /a*</w:t>
      </w:r>
      <w:proofErr w:type="spellStart"/>
      <w:r w:rsidRPr="00C21B9E">
        <w:rPr>
          <w:rFonts w:ascii="Courier New" w:hAnsi="Courier New" w:cs="Courier New"/>
        </w:rPr>
        <w:t>tchoum</w:t>
      </w:r>
      <w:proofErr w:type="spellEnd"/>
      <w:r w:rsidRPr="00C21B9E">
        <w:rPr>
          <w:rFonts w:ascii="Courier New" w:hAnsi="Courier New" w:cs="Courier New"/>
        </w:rPr>
        <w:t>/;</w:t>
      </w:r>
      <w:r w:rsidR="00C21B9E">
        <w:rPr>
          <w:rFonts w:ascii="Courier New" w:hAnsi="Courier New" w:cs="Courier New"/>
        </w:rPr>
        <w:t xml:space="preserve"> // 'a' 0 à N fois</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r w:rsidR="00C21B9E" w:rsidRPr="00C21B9E">
        <w:rPr>
          <w:rFonts w:ascii="Courier New" w:hAnsi="Courier New" w:cs="Courier New"/>
        </w:rPr>
        <w:t>chaine</w:t>
      </w:r>
      <w:r w:rsidRPr="00C21B9E">
        <w:rPr>
          <w:rFonts w:ascii="Courier New" w:hAnsi="Courier New" w:cs="Courier New"/>
        </w:rPr>
        <w:t>1 = "</w:t>
      </w:r>
      <w:proofErr w:type="spellStart"/>
      <w:r w:rsidRPr="00C21B9E">
        <w:rPr>
          <w:rFonts w:ascii="Courier New" w:hAnsi="Courier New" w:cs="Courier New"/>
        </w:rPr>
        <w:t>aaaaaaaaaaaaatchoum</w:t>
      </w:r>
      <w:proofErr w:type="spellEnd"/>
      <w:r w:rsidRPr="00C21B9E">
        <w:rPr>
          <w:rFonts w:ascii="Courier New" w:hAnsi="Courier New" w:cs="Courier New"/>
        </w:rPr>
        <w:t>!";</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r w:rsidR="00C21B9E" w:rsidRPr="00C21B9E">
        <w:rPr>
          <w:rFonts w:ascii="Courier New" w:hAnsi="Courier New" w:cs="Courier New"/>
        </w:rPr>
        <w:t>chaine</w:t>
      </w:r>
      <w:r w:rsidRPr="00C21B9E">
        <w:rPr>
          <w:rFonts w:ascii="Courier New" w:hAnsi="Courier New" w:cs="Courier New"/>
        </w:rPr>
        <w:t>2 = "</w:t>
      </w:r>
      <w:proofErr w:type="spellStart"/>
      <w:r w:rsidRPr="00C21B9E">
        <w:rPr>
          <w:rFonts w:ascii="Courier New" w:hAnsi="Courier New" w:cs="Courier New"/>
        </w:rPr>
        <w:t>tchoum</w:t>
      </w:r>
      <w:proofErr w:type="spellEnd"/>
      <w:r w:rsidRPr="00C21B9E">
        <w:rPr>
          <w:rFonts w:ascii="Courier New" w:hAnsi="Courier New" w:cs="Courier New"/>
        </w:rPr>
        <w:t>";</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chaine</w:t>
      </w:r>
      <w:r w:rsidR="00341BBB" w:rsidRPr="00C21B9E">
        <w:rPr>
          <w:rFonts w:ascii="Courier New" w:hAnsi="Courier New" w:cs="Courier New"/>
        </w:rPr>
        <w:t xml:space="preserve">1 = </w:t>
      </w:r>
      <w:proofErr w:type="gramStart"/>
      <w:r w:rsidRPr="00C21B9E">
        <w:rPr>
          <w:rFonts w:ascii="Courier New" w:hAnsi="Courier New" w:cs="Courier New"/>
        </w:rPr>
        <w:t>chaine</w:t>
      </w:r>
      <w:r w:rsidR="00341BBB" w:rsidRPr="00C21B9E">
        <w:rPr>
          <w:rFonts w:ascii="Courier New" w:hAnsi="Courier New" w:cs="Courier New"/>
        </w:rPr>
        <w:t>1.replace(</w:t>
      </w:r>
      <w:proofErr w:type="spellStart"/>
      <w:proofErr w:type="gramEnd"/>
      <w:r w:rsidR="00D55C9E" w:rsidRPr="00C21B9E">
        <w:rPr>
          <w:rFonts w:ascii="Courier New" w:hAnsi="Courier New" w:cs="Courier New"/>
        </w:rPr>
        <w:t>monReg</w:t>
      </w:r>
      <w:proofErr w:type="spellEnd"/>
      <w:r w:rsidR="00341BBB" w:rsidRPr="00C21B9E">
        <w:rPr>
          <w:rFonts w:ascii="Courier New" w:hAnsi="Courier New" w:cs="Courier New"/>
        </w:rPr>
        <w: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chaine</w:t>
      </w:r>
      <w:r w:rsidR="00341BBB" w:rsidRPr="00C21B9E">
        <w:rPr>
          <w:rFonts w:ascii="Courier New" w:hAnsi="Courier New" w:cs="Courier New"/>
        </w:rPr>
        <w:t xml:space="preserve">2 = </w:t>
      </w:r>
      <w:proofErr w:type="gramStart"/>
      <w:r>
        <w:rPr>
          <w:rFonts w:ascii="Courier New" w:hAnsi="Courier New" w:cs="Courier New"/>
        </w:rPr>
        <w:t>chaine</w:t>
      </w:r>
      <w:r w:rsidR="00341BBB" w:rsidRPr="00C21B9E">
        <w:rPr>
          <w:rFonts w:ascii="Courier New" w:hAnsi="Courier New" w:cs="Courier New"/>
        </w:rPr>
        <w:t>2.replace(</w:t>
      </w:r>
      <w:proofErr w:type="spellStart"/>
      <w:proofErr w:type="gramEnd"/>
      <w:r w:rsidR="00D55C9E" w:rsidRPr="00C21B9E">
        <w:rPr>
          <w:rFonts w:ascii="Courier New" w:hAnsi="Courier New" w:cs="Courier New"/>
        </w:rPr>
        <w:t>monReg</w:t>
      </w:r>
      <w:proofErr w:type="spellEnd"/>
      <w:r w:rsidR="00341BBB" w:rsidRPr="00C21B9E">
        <w:rPr>
          <w:rFonts w:ascii="Courier New" w:hAnsi="Courier New" w:cs="Courier New"/>
        </w:rPr>
        <w: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console.log</w:t>
      </w:r>
      <w:r w:rsidR="00341BBB" w:rsidRPr="00C21B9E">
        <w:rPr>
          <w:rFonts w:ascii="Courier New" w:hAnsi="Courier New" w:cs="Courier New"/>
        </w:rPr>
        <w:t>(</w:t>
      </w:r>
      <w:r w:rsidRPr="00C21B9E">
        <w:rPr>
          <w:rFonts w:ascii="Courier New" w:hAnsi="Courier New" w:cs="Courier New"/>
        </w:rPr>
        <w:t>chaine</w:t>
      </w:r>
      <w:r w:rsidR="00341BBB" w:rsidRPr="00C21B9E">
        <w:rPr>
          <w:rFonts w:ascii="Courier New" w:hAnsi="Courier New" w:cs="Courier New"/>
        </w:rPr>
        <w:t>1);// Sortie -&gt;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Console.log</w:t>
      </w:r>
      <w:r w:rsidR="00341BBB" w:rsidRPr="00C21B9E">
        <w:rPr>
          <w:rFonts w:ascii="Courier New" w:hAnsi="Courier New" w:cs="Courier New"/>
        </w:rPr>
        <w:t>(</w:t>
      </w:r>
      <w:r w:rsidRPr="00C21B9E">
        <w:rPr>
          <w:rFonts w:ascii="Courier New" w:hAnsi="Courier New" w:cs="Courier New"/>
        </w:rPr>
        <w:t>chaine</w:t>
      </w:r>
      <w:r w:rsidR="00341BBB" w:rsidRPr="00C21B9E">
        <w:rPr>
          <w:rFonts w:ascii="Courier New" w:hAnsi="Courier New" w:cs="Courier New"/>
        </w:rPr>
        <w:t>2);// Sortie -&gt; atchoum</w:t>
      </w:r>
    </w:p>
    <w:p w:rsidR="00341BBB" w:rsidRPr="00C21B9E" w:rsidRDefault="00341BBB" w:rsidP="00C21B9E">
      <w:pPr>
        <w:rPr>
          <w:rFonts w:cs="Arial"/>
        </w:rPr>
      </w:pPr>
    </w:p>
    <w:p w:rsidR="008E3C6C" w:rsidRDefault="008E3C6C">
      <w:pPr>
        <w:suppressAutoHyphens w:val="0"/>
        <w:spacing w:after="0" w:line="240" w:lineRule="auto"/>
        <w:ind w:right="0"/>
        <w:jc w:val="left"/>
        <w:rPr>
          <w:rFonts w:cs="Arial"/>
          <w:i/>
          <w:highlight w:val="yellow"/>
        </w:rPr>
      </w:pPr>
      <w:r>
        <w:rPr>
          <w:rFonts w:cs="Arial"/>
          <w:i/>
          <w:highlight w:val="yellow"/>
        </w:rPr>
        <w:br w:type="page"/>
      </w:r>
    </w:p>
    <w:p w:rsidR="00341BBB" w:rsidRPr="008E3C6C" w:rsidRDefault="00341BBB" w:rsidP="00C21B9E">
      <w:pPr>
        <w:rPr>
          <w:rFonts w:cs="Arial"/>
          <w:b/>
          <w:i/>
        </w:rPr>
      </w:pPr>
      <w:r w:rsidRPr="008E3C6C">
        <w:rPr>
          <w:rFonts w:cs="Arial"/>
          <w:i/>
          <w:highlight w:val="yellow"/>
        </w:rPr>
        <w:lastRenderedPageBreak/>
        <w:t xml:space="preserve">Par contre, si on veut que le caractère </w:t>
      </w:r>
      <w:r w:rsidR="00C21B9E" w:rsidRPr="008E3C6C">
        <w:rPr>
          <w:rFonts w:cs="Arial"/>
          <w:i/>
          <w:highlight w:val="yellow"/>
        </w:rPr>
        <w:t>'</w:t>
      </w:r>
      <w:r w:rsidR="00C21B9E" w:rsidRPr="008E3C6C">
        <w:rPr>
          <w:rFonts w:ascii="Courier New" w:hAnsi="Courier New" w:cs="Courier New"/>
          <w:i/>
          <w:highlight w:val="yellow"/>
        </w:rPr>
        <w:t>a</w:t>
      </w:r>
      <w:r w:rsidR="00C21B9E" w:rsidRPr="008E3C6C">
        <w:rPr>
          <w:rFonts w:cs="Arial"/>
          <w:i/>
          <w:highlight w:val="yellow"/>
        </w:rPr>
        <w:t>'</w:t>
      </w:r>
      <w:r w:rsidRPr="008E3C6C">
        <w:rPr>
          <w:rFonts w:cs="Arial"/>
          <w:i/>
          <w:highlight w:val="yellow"/>
        </w:rPr>
        <w:t xml:space="preserve"> intervienne au moins </w:t>
      </w:r>
      <w:r w:rsidRPr="008E3C6C">
        <w:rPr>
          <w:rFonts w:cs="Arial"/>
          <w:b/>
          <w:bCs/>
          <w:i/>
          <w:highlight w:val="yellow"/>
        </w:rPr>
        <w:t>une fois</w:t>
      </w:r>
      <w:r w:rsidRPr="008E3C6C">
        <w:rPr>
          <w:rFonts w:cs="Arial"/>
          <w:i/>
          <w:highlight w:val="yellow"/>
        </w:rPr>
        <w:t xml:space="preserve">, il nous faut substituer l'étoile par un plus </w:t>
      </w:r>
      <w:r w:rsidR="00C21B9E" w:rsidRPr="008E3C6C">
        <w:rPr>
          <w:rFonts w:cs="Arial"/>
          <w:i/>
          <w:highlight w:val="yellow"/>
        </w:rPr>
        <w:t>"</w:t>
      </w:r>
      <w:r w:rsidRPr="008E3C6C">
        <w:rPr>
          <w:rFonts w:cs="Arial"/>
          <w:b/>
          <w:bCs/>
          <w:i/>
          <w:highlight w:val="yellow"/>
        </w:rPr>
        <w:t>+</w:t>
      </w:r>
      <w:r w:rsidR="00C21B9E" w:rsidRPr="008E3C6C">
        <w:rPr>
          <w:rFonts w:cs="Arial"/>
          <w:i/>
          <w:highlight w:val="yellow"/>
        </w:rPr>
        <w:t>"</w:t>
      </w:r>
      <w:r w:rsidRPr="008E3C6C">
        <w:rPr>
          <w:rFonts w:cs="Arial"/>
          <w:i/>
          <w:highlight w:val="yellow"/>
        </w:rPr>
        <w:t xml:space="preserve"> :</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proofErr w:type="spellStart"/>
      <w:r w:rsidR="00D55C9E" w:rsidRPr="00C21B9E">
        <w:rPr>
          <w:rFonts w:ascii="Courier New" w:hAnsi="Courier New" w:cs="Courier New"/>
        </w:rPr>
        <w:t>monReg</w:t>
      </w:r>
      <w:proofErr w:type="spellEnd"/>
      <w:r w:rsidRPr="00C21B9E">
        <w:rPr>
          <w:rFonts w:ascii="Courier New" w:hAnsi="Courier New" w:cs="Courier New"/>
        </w:rPr>
        <w:t xml:space="preserve"> = /</w:t>
      </w:r>
      <w:proofErr w:type="spellStart"/>
      <w:r w:rsidRPr="00C21B9E">
        <w:rPr>
          <w:rFonts w:ascii="Courier New" w:hAnsi="Courier New" w:cs="Courier New"/>
        </w:rPr>
        <w:t>a+tchoum</w:t>
      </w:r>
      <w:proofErr w:type="spellEnd"/>
      <w:r w:rsidRPr="00C21B9E">
        <w:rPr>
          <w:rFonts w:ascii="Courier New" w:hAnsi="Courier New" w:cs="Courier New"/>
        </w:rPr>
        <w:t>/;</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r w:rsidR="00C21B9E" w:rsidRPr="00C21B9E">
        <w:rPr>
          <w:rFonts w:ascii="Courier New" w:hAnsi="Courier New" w:cs="Courier New"/>
        </w:rPr>
        <w:t>chaine</w:t>
      </w:r>
      <w:r w:rsidRPr="00C21B9E">
        <w:rPr>
          <w:rFonts w:ascii="Courier New" w:hAnsi="Courier New" w:cs="Courier New"/>
        </w:rPr>
        <w:t>1 = "</w:t>
      </w:r>
      <w:proofErr w:type="spellStart"/>
      <w:r w:rsidRPr="00C21B9E">
        <w:rPr>
          <w:rFonts w:ascii="Courier New" w:hAnsi="Courier New" w:cs="Courier New"/>
        </w:rPr>
        <w:t>aaaaaaaaaaaaatchoum</w:t>
      </w:r>
      <w:proofErr w:type="spellEnd"/>
      <w:r w:rsidRPr="00C21B9E">
        <w:rPr>
          <w:rFonts w:ascii="Courier New" w:hAnsi="Courier New" w:cs="Courier New"/>
        </w:rPr>
        <w:t>!";</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gramStart"/>
      <w:r w:rsidRPr="00C21B9E">
        <w:rPr>
          <w:rFonts w:ascii="Courier New" w:hAnsi="Courier New" w:cs="Courier New"/>
        </w:rPr>
        <w:t>var</w:t>
      </w:r>
      <w:proofErr w:type="gramEnd"/>
      <w:r w:rsidRPr="00C21B9E">
        <w:rPr>
          <w:rFonts w:ascii="Courier New" w:hAnsi="Courier New" w:cs="Courier New"/>
        </w:rPr>
        <w:t xml:space="preserve"> </w:t>
      </w:r>
      <w:r w:rsidR="00C21B9E" w:rsidRPr="00C21B9E">
        <w:rPr>
          <w:rFonts w:ascii="Courier New" w:hAnsi="Courier New" w:cs="Courier New"/>
        </w:rPr>
        <w:t>chaine</w:t>
      </w:r>
      <w:r w:rsidRPr="00C21B9E">
        <w:rPr>
          <w:rFonts w:ascii="Courier New" w:hAnsi="Courier New" w:cs="Courier New"/>
        </w:rPr>
        <w:t>2 = "</w:t>
      </w:r>
      <w:proofErr w:type="spellStart"/>
      <w:r w:rsidRPr="00C21B9E">
        <w:rPr>
          <w:rFonts w:ascii="Courier New" w:hAnsi="Courier New" w:cs="Courier New"/>
        </w:rPr>
        <w:t>tchoum</w:t>
      </w:r>
      <w:proofErr w:type="spellEnd"/>
      <w:r w:rsidRPr="00C21B9E">
        <w:rPr>
          <w:rFonts w:ascii="Courier New" w:hAnsi="Courier New" w:cs="Courier New"/>
        </w:rPr>
        <w:t>";</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chaine</w:t>
      </w:r>
      <w:r w:rsidR="00341BBB" w:rsidRPr="00C21B9E">
        <w:rPr>
          <w:rFonts w:ascii="Courier New" w:hAnsi="Courier New" w:cs="Courier New"/>
        </w:rPr>
        <w:t xml:space="preserve">1 = </w:t>
      </w:r>
      <w:proofErr w:type="gramStart"/>
      <w:r w:rsidRPr="00C21B9E">
        <w:rPr>
          <w:rFonts w:ascii="Courier New" w:hAnsi="Courier New" w:cs="Courier New"/>
        </w:rPr>
        <w:t>chaine</w:t>
      </w:r>
      <w:r w:rsidR="00341BBB" w:rsidRPr="00C21B9E">
        <w:rPr>
          <w:rFonts w:ascii="Courier New" w:hAnsi="Courier New" w:cs="Courier New"/>
        </w:rPr>
        <w:t>1.replace(</w:t>
      </w:r>
      <w:proofErr w:type="spellStart"/>
      <w:proofErr w:type="gramEnd"/>
      <w:r w:rsidR="00D55C9E" w:rsidRPr="00C21B9E">
        <w:rPr>
          <w:rFonts w:ascii="Courier New" w:hAnsi="Courier New" w:cs="Courier New"/>
        </w:rPr>
        <w:t>monReg</w:t>
      </w:r>
      <w:proofErr w:type="spellEnd"/>
      <w:r w:rsidR="00341BBB" w:rsidRPr="00C21B9E">
        <w:rPr>
          <w:rFonts w:ascii="Courier New" w:hAnsi="Courier New" w:cs="Courier New"/>
        </w:rPr>
        <w: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chaine</w:t>
      </w:r>
      <w:r w:rsidR="00341BBB" w:rsidRPr="00C21B9E">
        <w:rPr>
          <w:rFonts w:ascii="Courier New" w:hAnsi="Courier New" w:cs="Courier New"/>
        </w:rPr>
        <w:t xml:space="preserve">2 = </w:t>
      </w:r>
      <w:proofErr w:type="gramStart"/>
      <w:r w:rsidRPr="00C21B9E">
        <w:rPr>
          <w:rFonts w:ascii="Courier New" w:hAnsi="Courier New" w:cs="Courier New"/>
        </w:rPr>
        <w:t>chaine</w:t>
      </w:r>
      <w:r w:rsidR="00341BBB" w:rsidRPr="00C21B9E">
        <w:rPr>
          <w:rFonts w:ascii="Courier New" w:hAnsi="Courier New" w:cs="Courier New"/>
        </w:rPr>
        <w:t>2.replace(</w:t>
      </w:r>
      <w:proofErr w:type="spellStart"/>
      <w:proofErr w:type="gramEnd"/>
      <w:r w:rsidR="00D55C9E" w:rsidRPr="00C21B9E">
        <w:rPr>
          <w:rFonts w:ascii="Courier New" w:hAnsi="Courier New" w:cs="Courier New"/>
        </w:rPr>
        <w:t>monReg</w:t>
      </w:r>
      <w:proofErr w:type="spellEnd"/>
      <w:r w:rsidR="00341BBB" w:rsidRPr="00C21B9E">
        <w:rPr>
          <w:rFonts w:ascii="Courier New" w:hAnsi="Courier New" w:cs="Courier New"/>
        </w:rPr>
        <w: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console.log</w:t>
      </w:r>
      <w:r w:rsidR="00341BBB" w:rsidRPr="00C21B9E">
        <w:rPr>
          <w:rFonts w:ascii="Courier New" w:hAnsi="Courier New" w:cs="Courier New"/>
        </w:rPr>
        <w:t>(</w:t>
      </w:r>
      <w:r w:rsidRPr="00C21B9E">
        <w:rPr>
          <w:rFonts w:ascii="Courier New" w:hAnsi="Courier New" w:cs="Courier New"/>
        </w:rPr>
        <w:t>chaine</w:t>
      </w:r>
      <w:r w:rsidR="00341BBB" w:rsidRPr="00C21B9E">
        <w:rPr>
          <w:rFonts w:ascii="Courier New" w:hAnsi="Courier New" w:cs="Courier New"/>
        </w:rPr>
        <w:t>1);// Sortie -&gt; atchoum!</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Console.log</w:t>
      </w:r>
      <w:r w:rsidR="00341BBB" w:rsidRPr="00C21B9E">
        <w:rPr>
          <w:rFonts w:ascii="Courier New" w:hAnsi="Courier New" w:cs="Courier New"/>
        </w:rPr>
        <w:t>(</w:t>
      </w:r>
      <w:r w:rsidRPr="00C21B9E">
        <w:rPr>
          <w:rFonts w:ascii="Courier New" w:hAnsi="Courier New" w:cs="Courier New"/>
        </w:rPr>
        <w:t>chaine</w:t>
      </w:r>
      <w:r w:rsidR="00341BBB" w:rsidRPr="00C21B9E">
        <w:rPr>
          <w:rFonts w:ascii="Courier New" w:hAnsi="Courier New" w:cs="Courier New"/>
        </w:rPr>
        <w:t xml:space="preserve">2);// Sortie -&gt; </w:t>
      </w:r>
      <w:proofErr w:type="spellStart"/>
      <w:r w:rsidR="00341BBB" w:rsidRPr="00C21B9E">
        <w:rPr>
          <w:rFonts w:ascii="Courier New" w:hAnsi="Courier New" w:cs="Courier New"/>
        </w:rPr>
        <w:t>tchoum</w:t>
      </w:r>
      <w:proofErr w:type="spellEnd"/>
      <w:r w:rsidR="00341BBB" w:rsidRPr="00C21B9E">
        <w:rPr>
          <w:rFonts w:ascii="Courier New" w:hAnsi="Courier New" w:cs="Courier New"/>
        </w:rPr>
        <w:t xml:space="preserve"> (rien n'est modifié)</w:t>
      </w:r>
    </w:p>
    <w:p w:rsidR="00341BBB" w:rsidRPr="00C21B9E" w:rsidRDefault="00341BBB" w:rsidP="00C21B9E">
      <w:pPr>
        <w:rPr>
          <w:rFonts w:cs="Arial"/>
        </w:rPr>
      </w:pPr>
    </w:p>
    <w:p w:rsidR="00341BBB" w:rsidRPr="00C21B9E" w:rsidRDefault="00341BBB" w:rsidP="00C21B9E">
      <w:pPr>
        <w:rPr>
          <w:rFonts w:cs="Arial"/>
        </w:rPr>
      </w:pPr>
      <w:r w:rsidRPr="00C21B9E">
        <w:rPr>
          <w:rFonts w:cs="Arial"/>
        </w:rPr>
        <w:t xml:space="preserve">On peut aussi utiliser le </w:t>
      </w:r>
      <w:r w:rsidRPr="008E3C6C">
        <w:rPr>
          <w:rFonts w:cs="Arial"/>
          <w:i/>
          <w:highlight w:val="yellow"/>
        </w:rPr>
        <w:t xml:space="preserve">point d'interrogation </w:t>
      </w:r>
      <w:r w:rsidR="00252C7A" w:rsidRPr="008E3C6C">
        <w:rPr>
          <w:rFonts w:cs="Arial"/>
          <w:i/>
          <w:highlight w:val="yellow"/>
        </w:rPr>
        <w:t>"</w:t>
      </w:r>
      <w:r w:rsidRPr="008E3C6C">
        <w:rPr>
          <w:rFonts w:cs="Arial"/>
          <w:b/>
          <w:bCs/>
          <w:i/>
          <w:highlight w:val="yellow"/>
        </w:rPr>
        <w:t>?</w:t>
      </w:r>
      <w:r w:rsidR="00252C7A" w:rsidRPr="008E3C6C">
        <w:rPr>
          <w:rFonts w:cs="Arial"/>
          <w:i/>
          <w:highlight w:val="yellow"/>
        </w:rPr>
        <w:t>"</w:t>
      </w:r>
      <w:r w:rsidRPr="008E3C6C">
        <w:rPr>
          <w:rFonts w:cs="Arial"/>
          <w:i/>
          <w:highlight w:val="yellow"/>
        </w:rPr>
        <w:t xml:space="preserve"> pour préciser que le caractère précèdent est optionnel</w:t>
      </w:r>
      <w:r w:rsidR="00252C7A">
        <w:rPr>
          <w:rFonts w:cs="Arial"/>
        </w:rPr>
        <w:t xml:space="preserve"> </w:t>
      </w:r>
      <w:r w:rsidRPr="00C21B9E">
        <w:rPr>
          <w:rFonts w:cs="Arial"/>
        </w:rPr>
        <w:t>:</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 xml:space="preserve">var </w:t>
      </w:r>
      <w:proofErr w:type="spellStart"/>
      <w:r w:rsidR="00D55C9E" w:rsidRPr="00C21B9E">
        <w:rPr>
          <w:rFonts w:ascii="Courier New" w:hAnsi="Courier New" w:cs="Courier New"/>
        </w:rPr>
        <w:t>monReg</w:t>
      </w:r>
      <w:proofErr w:type="spellEnd"/>
      <w:r w:rsidRPr="00C21B9E">
        <w:rPr>
          <w:rFonts w:ascii="Courier New" w:hAnsi="Courier New" w:cs="Courier New"/>
        </w:rPr>
        <w:t xml:space="preserve"> = /bienvenue</w:t>
      </w:r>
      <w:proofErr w:type="gramStart"/>
      <w:r w:rsidRPr="00C21B9E">
        <w:rPr>
          <w:rFonts w:ascii="Courier New" w:hAnsi="Courier New" w:cs="Courier New"/>
        </w:rPr>
        <w:t>?/</w:t>
      </w:r>
      <w:proofErr w:type="gramEnd"/>
      <w:r w:rsidRPr="00C21B9E">
        <w:rPr>
          <w:rFonts w:ascii="Courier New" w:hAnsi="Courier New" w:cs="Courier New"/>
        </w:rPr>
        <w:t>;</w:t>
      </w:r>
      <w:r w:rsidR="00C21B9E">
        <w:rPr>
          <w:rFonts w:ascii="Courier New" w:hAnsi="Courier New" w:cs="Courier New"/>
        </w:rPr>
        <w:t xml:space="preserve">   </w:t>
      </w:r>
      <w:r w:rsidRPr="00C21B9E">
        <w:rPr>
          <w:rFonts w:ascii="Courier New" w:hAnsi="Courier New" w:cs="Courier New"/>
        </w:rPr>
        <w:t>// Avec ou sans e ?</w:t>
      </w:r>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spellStart"/>
      <w:proofErr w:type="gramStart"/>
      <w:r w:rsidRPr="00C21B9E">
        <w:rPr>
          <w:rFonts w:ascii="Courier New" w:hAnsi="Courier New" w:cs="Courier New"/>
        </w:rPr>
        <w:t>with</w:t>
      </w:r>
      <w:proofErr w:type="spellEnd"/>
      <w:r w:rsidRPr="00C21B9E">
        <w:rPr>
          <w:rFonts w:ascii="Courier New" w:hAnsi="Courier New" w:cs="Courier New"/>
        </w:rPr>
        <w:t>(</w:t>
      </w:r>
      <w:proofErr w:type="gramEnd"/>
      <w:r w:rsidR="00C21B9E">
        <w:rPr>
          <w:rFonts w:ascii="Courier New" w:hAnsi="Courier New" w:cs="Courier New"/>
        </w:rPr>
        <w:t>console</w:t>
      </w:r>
      <w:r w:rsidRPr="00C21B9E">
        <w:rPr>
          <w:rFonts w:ascii="Courier New" w:hAnsi="Courier New" w:cs="Courier New"/>
        </w:rPr>
        <w:t>){</w:t>
      </w:r>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ab/>
        <w:t>log</w:t>
      </w:r>
      <w:r w:rsidR="00341BBB" w:rsidRPr="00C21B9E">
        <w:rPr>
          <w:rFonts w:ascii="Courier New" w:hAnsi="Courier New" w:cs="Courier New"/>
        </w:rPr>
        <w:t>(</w:t>
      </w:r>
      <w:proofErr w:type="spellStart"/>
      <w:r w:rsidR="00D55C9E" w:rsidRPr="00C21B9E">
        <w:rPr>
          <w:rFonts w:ascii="Courier New" w:hAnsi="Courier New" w:cs="Courier New"/>
        </w:rPr>
        <w:t>monReg</w:t>
      </w:r>
      <w:r w:rsidR="00341BBB" w:rsidRPr="00C21B9E">
        <w:rPr>
          <w:rFonts w:ascii="Courier New" w:hAnsi="Courier New" w:cs="Courier New"/>
        </w:rPr>
        <w:t>.test</w:t>
      </w:r>
      <w:proofErr w:type="spellEnd"/>
      <w:r w:rsidR="00341BBB" w:rsidRPr="00C21B9E">
        <w:rPr>
          <w:rFonts w:ascii="Courier New" w:hAnsi="Courier New" w:cs="Courier New"/>
        </w:rPr>
        <w:t xml:space="preserve">("bienvenue"));// </w:t>
      </w:r>
      <w:proofErr w:type="spellStart"/>
      <w:r w:rsidR="00341BBB" w:rsidRPr="00C21B9E">
        <w:rPr>
          <w:rFonts w:ascii="Courier New" w:hAnsi="Courier New" w:cs="Courier New"/>
        </w:rPr>
        <w:t>true</w:t>
      </w:r>
      <w:proofErr w:type="spellEnd"/>
    </w:p>
    <w:p w:rsidR="00341BBB" w:rsidRPr="00C21B9E" w:rsidRDefault="00C21B9E"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ab/>
        <w:t>log</w:t>
      </w:r>
      <w:r w:rsidR="00341BBB" w:rsidRPr="00C21B9E">
        <w:rPr>
          <w:rFonts w:ascii="Courier New" w:hAnsi="Courier New" w:cs="Courier New"/>
        </w:rPr>
        <w:t>(</w:t>
      </w:r>
      <w:proofErr w:type="spellStart"/>
      <w:r w:rsidR="00D55C9E" w:rsidRPr="00C21B9E">
        <w:rPr>
          <w:rFonts w:ascii="Courier New" w:hAnsi="Courier New" w:cs="Courier New"/>
        </w:rPr>
        <w:t>monReg</w:t>
      </w:r>
      <w:r w:rsidR="00341BBB" w:rsidRPr="00C21B9E">
        <w:rPr>
          <w:rFonts w:ascii="Courier New" w:hAnsi="Courier New" w:cs="Courier New"/>
        </w:rPr>
        <w:t>.test</w:t>
      </w:r>
      <w:proofErr w:type="spellEnd"/>
      <w:r w:rsidR="00341BBB" w:rsidRPr="00C21B9E">
        <w:rPr>
          <w:rFonts w:ascii="Courier New" w:hAnsi="Courier New" w:cs="Courier New"/>
        </w:rPr>
        <w:t xml:space="preserve">("bienvenu"));// </w:t>
      </w:r>
      <w:proofErr w:type="spellStart"/>
      <w:r w:rsidR="00341BBB" w:rsidRPr="00C21B9E">
        <w:rPr>
          <w:rFonts w:ascii="Courier New" w:hAnsi="Courier New" w:cs="Courier New"/>
        </w:rPr>
        <w:t>true</w:t>
      </w:r>
      <w:proofErr w:type="spellEnd"/>
    </w:p>
    <w:p w:rsidR="00341BBB" w:rsidRPr="00C21B9E" w:rsidRDefault="00341BBB" w:rsidP="00C21B9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C21B9E">
        <w:rPr>
          <w:rFonts w:ascii="Courier New" w:hAnsi="Courier New" w:cs="Courier New"/>
        </w:rPr>
        <w:t>}</w:t>
      </w:r>
    </w:p>
    <w:p w:rsidR="00341BBB" w:rsidRPr="00252C7A" w:rsidRDefault="00341BBB" w:rsidP="00252C7A">
      <w:pPr>
        <w:rPr>
          <w:rFonts w:cs="Arial"/>
        </w:rPr>
      </w:pPr>
    </w:p>
    <w:p w:rsidR="00341BBB" w:rsidRPr="008E3C6C" w:rsidRDefault="00341BBB" w:rsidP="00252C7A">
      <w:pPr>
        <w:rPr>
          <w:rFonts w:cs="Arial"/>
          <w:i/>
        </w:rPr>
      </w:pPr>
      <w:r w:rsidRPr="008E3C6C">
        <w:rPr>
          <w:rFonts w:cs="Arial"/>
          <w:i/>
          <w:highlight w:val="yellow"/>
        </w:rPr>
        <w:t xml:space="preserve">Si on veut qu'un caractère intervienne un nombre précis de fois, on </w:t>
      </w:r>
      <w:r w:rsidR="00252C7A" w:rsidRPr="008E3C6C">
        <w:rPr>
          <w:rFonts w:cs="Arial"/>
          <w:i/>
          <w:highlight w:val="yellow"/>
        </w:rPr>
        <w:t xml:space="preserve">utilise les </w:t>
      </w:r>
      <w:r w:rsidRPr="008E3C6C">
        <w:rPr>
          <w:rFonts w:cs="Arial"/>
          <w:i/>
          <w:highlight w:val="yellow"/>
        </w:rPr>
        <w:t xml:space="preserve">accolades </w:t>
      </w:r>
      <w:proofErr w:type="gramStart"/>
      <w:r w:rsidRPr="008E3C6C">
        <w:rPr>
          <w:rFonts w:cs="Arial"/>
          <w:b/>
          <w:bCs/>
          <w:i/>
          <w:highlight w:val="yellow"/>
        </w:rPr>
        <w:t xml:space="preserve">{ </w:t>
      </w:r>
      <w:r w:rsidRPr="008E3C6C">
        <w:rPr>
          <w:rFonts w:cs="Arial"/>
          <w:i/>
          <w:highlight w:val="yellow"/>
        </w:rPr>
        <w:t>et</w:t>
      </w:r>
      <w:proofErr w:type="gramEnd"/>
      <w:r w:rsidRPr="008E3C6C">
        <w:rPr>
          <w:rFonts w:cs="Arial"/>
          <w:i/>
          <w:highlight w:val="yellow"/>
        </w:rPr>
        <w:t xml:space="preserve"> </w:t>
      </w:r>
      <w:r w:rsidRPr="008E3C6C">
        <w:rPr>
          <w:rFonts w:cs="Arial"/>
          <w:b/>
          <w:bCs/>
          <w:i/>
          <w:highlight w:val="yellow"/>
        </w:rPr>
        <w:t>}</w:t>
      </w:r>
      <w:r w:rsidR="00252C7A" w:rsidRPr="008E3C6C">
        <w:rPr>
          <w:rFonts w:cs="Arial"/>
          <w:bCs/>
          <w:i/>
          <w:highlight w:val="yellow"/>
        </w:rPr>
        <w:t>.</w:t>
      </w:r>
    </w:p>
    <w:p w:rsidR="00341BBB" w:rsidRPr="00252C7A" w:rsidRDefault="00341BBB" w:rsidP="00252C7A">
      <w:pPr>
        <w:rPr>
          <w:rFonts w:cs="Arial"/>
        </w:rPr>
      </w:pPr>
      <w:r w:rsidRPr="00252C7A">
        <w:rPr>
          <w:rFonts w:cs="Arial"/>
        </w:rPr>
        <w:t xml:space="preserve">Voici comment détecter des codes de la forme </w:t>
      </w:r>
      <w:r w:rsidRPr="008E3C6C">
        <w:rPr>
          <w:rFonts w:ascii="Courier New" w:hAnsi="Courier New" w:cs="Courier New"/>
          <w:b/>
          <w:bCs/>
        </w:rPr>
        <w:t>XXX-XXX-XX.XX</w:t>
      </w:r>
      <w:r w:rsidRPr="00252C7A">
        <w:rPr>
          <w:rFonts w:cs="Arial"/>
        </w:rPr>
        <w:t>,</w:t>
      </w:r>
      <w:r w:rsidR="00252C7A">
        <w:rPr>
          <w:rFonts w:cs="Arial"/>
        </w:rPr>
        <w:t xml:space="preserve"> </w:t>
      </w:r>
      <w:r w:rsidRPr="00252C7A">
        <w:rPr>
          <w:rFonts w:cs="Arial"/>
        </w:rPr>
        <w:t xml:space="preserve">ou </w:t>
      </w:r>
      <w:r w:rsidRPr="008E3C6C">
        <w:rPr>
          <w:rFonts w:ascii="Courier New" w:hAnsi="Courier New" w:cs="Courier New"/>
          <w:b/>
          <w:bCs/>
        </w:rPr>
        <w:t>X</w:t>
      </w:r>
      <w:r w:rsidRPr="00252C7A">
        <w:rPr>
          <w:rFonts w:cs="Arial"/>
          <w:b/>
          <w:bCs/>
        </w:rPr>
        <w:t xml:space="preserve"> </w:t>
      </w:r>
      <w:r w:rsidRPr="00252C7A">
        <w:rPr>
          <w:rFonts w:cs="Arial"/>
        </w:rPr>
        <w:t>est un nombre :</w:t>
      </w:r>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252C7A">
        <w:rPr>
          <w:rFonts w:ascii="Courier New" w:hAnsi="Courier New" w:cs="Courier New"/>
        </w:rPr>
        <w:t xml:space="preserve">var </w:t>
      </w:r>
      <w:proofErr w:type="spellStart"/>
      <w:r w:rsidR="00D55C9E" w:rsidRPr="00252C7A">
        <w:rPr>
          <w:rFonts w:ascii="Courier New" w:hAnsi="Courier New" w:cs="Courier New"/>
        </w:rPr>
        <w:t>monReg</w:t>
      </w:r>
      <w:proofErr w:type="spellEnd"/>
      <w:r w:rsidRPr="00252C7A">
        <w:rPr>
          <w:rFonts w:ascii="Courier New" w:hAnsi="Courier New" w:cs="Courier New"/>
        </w:rPr>
        <w:t xml:space="preserve"> = </w:t>
      </w:r>
      <w:proofErr w:type="gramStart"/>
      <w:r w:rsidRPr="00252C7A">
        <w:rPr>
          <w:rFonts w:ascii="Courier New" w:hAnsi="Courier New" w:cs="Courier New"/>
        </w:rPr>
        <w:t>/[</w:t>
      </w:r>
      <w:proofErr w:type="gramEnd"/>
      <w:r w:rsidRPr="00252C7A">
        <w:rPr>
          <w:rFonts w:ascii="Courier New" w:hAnsi="Courier New" w:cs="Courier New"/>
        </w:rPr>
        <w:t>0-9]{3}-[0-9]{3}-[0-9]{2}\.[0-9]{2}/;</w:t>
      </w:r>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spellStart"/>
      <w:proofErr w:type="gramStart"/>
      <w:r w:rsidRPr="00252C7A">
        <w:rPr>
          <w:rFonts w:ascii="Courier New" w:hAnsi="Courier New" w:cs="Courier New"/>
        </w:rPr>
        <w:t>with</w:t>
      </w:r>
      <w:proofErr w:type="spellEnd"/>
      <w:r w:rsidRPr="00252C7A">
        <w:rPr>
          <w:rFonts w:ascii="Courier New" w:hAnsi="Courier New" w:cs="Courier New"/>
        </w:rPr>
        <w:t>(</w:t>
      </w:r>
      <w:proofErr w:type="gramEnd"/>
      <w:r w:rsidR="00252C7A">
        <w:rPr>
          <w:rFonts w:ascii="Courier New" w:hAnsi="Courier New" w:cs="Courier New"/>
        </w:rPr>
        <w:t>console</w:t>
      </w:r>
      <w:r w:rsidRPr="00252C7A">
        <w:rPr>
          <w:rFonts w:ascii="Courier New" w:hAnsi="Courier New" w:cs="Courier New"/>
        </w:rPr>
        <w:t>){</w:t>
      </w:r>
    </w:p>
    <w:p w:rsidR="00341BBB" w:rsidRPr="00252C7A" w:rsidRDefault="00252C7A"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ab/>
        <w:t>log</w:t>
      </w:r>
      <w:r w:rsidR="00341BBB" w:rsidRPr="00252C7A">
        <w:rPr>
          <w:rFonts w:ascii="Courier New" w:hAnsi="Courier New" w:cs="Courier New"/>
        </w:rPr>
        <w:t>(</w:t>
      </w:r>
      <w:proofErr w:type="spellStart"/>
      <w:r w:rsidR="00D55C9E" w:rsidRPr="00252C7A">
        <w:rPr>
          <w:rFonts w:ascii="Courier New" w:hAnsi="Courier New" w:cs="Courier New"/>
        </w:rPr>
        <w:t>monReg</w:t>
      </w:r>
      <w:r w:rsidR="00341BBB" w:rsidRPr="00252C7A">
        <w:rPr>
          <w:rFonts w:ascii="Courier New" w:hAnsi="Courier New" w:cs="Courier New"/>
        </w:rPr>
        <w:t>.test</w:t>
      </w:r>
      <w:proofErr w:type="spellEnd"/>
      <w:r w:rsidR="00341BBB" w:rsidRPr="00252C7A">
        <w:rPr>
          <w:rFonts w:ascii="Courier New" w:hAnsi="Courier New" w:cs="Courier New"/>
        </w:rPr>
        <w:t xml:space="preserve">("123-456-78.90"));// </w:t>
      </w:r>
      <w:proofErr w:type="spellStart"/>
      <w:r w:rsidR="00341BBB" w:rsidRPr="00252C7A">
        <w:rPr>
          <w:rFonts w:ascii="Courier New" w:hAnsi="Courier New" w:cs="Courier New"/>
        </w:rPr>
        <w:t>true</w:t>
      </w:r>
      <w:proofErr w:type="spellEnd"/>
    </w:p>
    <w:p w:rsidR="00341BBB" w:rsidRPr="00252C7A" w:rsidRDefault="00252C7A"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Pr>
          <w:rFonts w:ascii="Courier New" w:hAnsi="Courier New" w:cs="Courier New"/>
        </w:rPr>
        <w:tab/>
        <w:t>log</w:t>
      </w:r>
      <w:r w:rsidR="00341BBB" w:rsidRPr="00252C7A">
        <w:rPr>
          <w:rFonts w:ascii="Courier New" w:hAnsi="Courier New" w:cs="Courier New"/>
        </w:rPr>
        <w:t>(</w:t>
      </w:r>
      <w:proofErr w:type="spellStart"/>
      <w:r w:rsidR="00D55C9E" w:rsidRPr="00252C7A">
        <w:rPr>
          <w:rFonts w:ascii="Courier New" w:hAnsi="Courier New" w:cs="Courier New"/>
        </w:rPr>
        <w:t>monReg</w:t>
      </w:r>
      <w:r w:rsidR="00341BBB" w:rsidRPr="00252C7A">
        <w:rPr>
          <w:rFonts w:ascii="Courier New" w:hAnsi="Courier New" w:cs="Courier New"/>
        </w:rPr>
        <w:t>.test</w:t>
      </w:r>
      <w:proofErr w:type="spellEnd"/>
      <w:r w:rsidR="00341BBB" w:rsidRPr="00252C7A">
        <w:rPr>
          <w:rFonts w:ascii="Courier New" w:hAnsi="Courier New" w:cs="Courier New"/>
        </w:rPr>
        <w:t>("4567-76-322.1"));// false</w:t>
      </w:r>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252C7A">
        <w:rPr>
          <w:rFonts w:ascii="Courier New" w:hAnsi="Courier New" w:cs="Courier New"/>
        </w:rPr>
        <w:t>}</w:t>
      </w:r>
    </w:p>
    <w:p w:rsidR="00341BBB" w:rsidRPr="00252C7A" w:rsidRDefault="00341BBB" w:rsidP="00252C7A">
      <w:pPr>
        <w:rPr>
          <w:rFonts w:cs="Arial"/>
        </w:rPr>
      </w:pPr>
    </w:p>
    <w:p w:rsidR="00252C7A" w:rsidRPr="006B7EB3" w:rsidRDefault="00341BBB" w:rsidP="00252C7A">
      <w:pPr>
        <w:rPr>
          <w:rFonts w:cs="Arial"/>
          <w:i/>
        </w:rPr>
      </w:pPr>
      <w:r w:rsidRPr="006B7EB3">
        <w:rPr>
          <w:rFonts w:cs="Arial"/>
          <w:i/>
          <w:highlight w:val="yellow"/>
        </w:rPr>
        <w:t xml:space="preserve">On peut aussi spécifier un nombre minimal et un nombre maximal de fois en utilisant les accolades sous la forme </w:t>
      </w:r>
      <w:r w:rsidRPr="006B7EB3">
        <w:rPr>
          <w:rFonts w:cs="Arial"/>
          <w:b/>
          <w:i/>
          <w:highlight w:val="yellow"/>
        </w:rPr>
        <w:t>{</w:t>
      </w:r>
      <w:r w:rsidRPr="006B7EB3">
        <w:rPr>
          <w:rFonts w:cs="Arial"/>
          <w:b/>
          <w:bCs/>
          <w:i/>
          <w:highlight w:val="yellow"/>
        </w:rPr>
        <w:t>min</w:t>
      </w:r>
      <w:r w:rsidRPr="006B7EB3">
        <w:rPr>
          <w:rFonts w:cs="Arial"/>
          <w:b/>
          <w:i/>
          <w:highlight w:val="yellow"/>
        </w:rPr>
        <w:t xml:space="preserve">, </w:t>
      </w:r>
      <w:r w:rsidRPr="006B7EB3">
        <w:rPr>
          <w:rFonts w:cs="Arial"/>
          <w:b/>
          <w:bCs/>
          <w:i/>
          <w:highlight w:val="yellow"/>
        </w:rPr>
        <w:t>max</w:t>
      </w:r>
      <w:r w:rsidRPr="006B7EB3">
        <w:rPr>
          <w:rFonts w:cs="Arial"/>
          <w:b/>
          <w:i/>
          <w:highlight w:val="yellow"/>
        </w:rPr>
        <w:t>}</w:t>
      </w:r>
      <w:r w:rsidR="00252C7A" w:rsidRPr="006B7EB3">
        <w:rPr>
          <w:rFonts w:cs="Arial"/>
          <w:i/>
          <w:highlight w:val="yellow"/>
        </w:rPr>
        <w:t>.</w:t>
      </w:r>
    </w:p>
    <w:p w:rsidR="00252C7A" w:rsidRDefault="00252C7A" w:rsidP="00252C7A">
      <w:pPr>
        <w:rPr>
          <w:rFonts w:cs="Arial"/>
        </w:rPr>
      </w:pPr>
    </w:p>
    <w:p w:rsidR="00341BBB" w:rsidRPr="006B7EB3" w:rsidRDefault="00341BBB" w:rsidP="00252C7A">
      <w:pPr>
        <w:rPr>
          <w:rFonts w:cs="Arial"/>
          <w:i/>
        </w:rPr>
      </w:pPr>
      <w:r w:rsidRPr="006B7EB3">
        <w:rPr>
          <w:rFonts w:cs="Arial"/>
          <w:i/>
          <w:highlight w:val="yellow"/>
        </w:rPr>
        <w:t>Au lieu de spécifier un unique caractère, on peut spécifier un mot en le plaçant entre parenthèses :</w:t>
      </w:r>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r w:rsidRPr="00252C7A">
        <w:rPr>
          <w:rFonts w:ascii="Courier New" w:hAnsi="Courier New" w:cs="Courier New"/>
        </w:rPr>
        <w:t xml:space="preserve">var </w:t>
      </w:r>
      <w:proofErr w:type="spellStart"/>
      <w:r w:rsidR="00D55C9E" w:rsidRPr="00252C7A">
        <w:rPr>
          <w:rFonts w:ascii="Courier New" w:hAnsi="Courier New" w:cs="Courier New"/>
        </w:rPr>
        <w:t>monReg</w:t>
      </w:r>
      <w:proofErr w:type="spellEnd"/>
      <w:r w:rsidRPr="00252C7A">
        <w:rPr>
          <w:rFonts w:ascii="Courier New" w:hAnsi="Courier New" w:cs="Courier New"/>
        </w:rPr>
        <w:t xml:space="preserve"> = /</w:t>
      </w:r>
      <w:proofErr w:type="spellStart"/>
      <w:proofErr w:type="gramStart"/>
      <w:r w:rsidRPr="00252C7A">
        <w:rPr>
          <w:rFonts w:ascii="Courier New" w:hAnsi="Courier New" w:cs="Courier New"/>
        </w:rPr>
        <w:t>Raph</w:t>
      </w:r>
      <w:proofErr w:type="spellEnd"/>
      <w:r w:rsidRPr="00252C7A">
        <w:rPr>
          <w:rFonts w:ascii="Courier New" w:hAnsi="Courier New" w:cs="Courier New"/>
        </w:rPr>
        <w:t>(</w:t>
      </w:r>
      <w:proofErr w:type="spellStart"/>
      <w:proofErr w:type="gramEnd"/>
      <w:r w:rsidRPr="00252C7A">
        <w:rPr>
          <w:rFonts w:ascii="Courier New" w:hAnsi="Courier New" w:cs="Courier New"/>
        </w:rPr>
        <w:t>ael</w:t>
      </w:r>
      <w:proofErr w:type="spellEnd"/>
      <w:r w:rsidRPr="00252C7A">
        <w:rPr>
          <w:rFonts w:ascii="Courier New" w:hAnsi="Courier New" w:cs="Courier New"/>
        </w:rPr>
        <w:t>)?/;</w:t>
      </w:r>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spellStart"/>
      <w:proofErr w:type="gramStart"/>
      <w:r w:rsidRPr="00252C7A">
        <w:rPr>
          <w:rFonts w:ascii="Courier New" w:hAnsi="Courier New" w:cs="Courier New"/>
        </w:rPr>
        <w:t>document.write</w:t>
      </w:r>
      <w:proofErr w:type="spellEnd"/>
      <w:r w:rsidRPr="00252C7A">
        <w:rPr>
          <w:rFonts w:ascii="Courier New" w:hAnsi="Courier New" w:cs="Courier New"/>
        </w:rPr>
        <w:t>(</w:t>
      </w:r>
      <w:proofErr w:type="spellStart"/>
      <w:proofErr w:type="gramEnd"/>
      <w:r w:rsidR="00D55C9E" w:rsidRPr="00252C7A">
        <w:rPr>
          <w:rFonts w:ascii="Courier New" w:hAnsi="Courier New" w:cs="Courier New"/>
        </w:rPr>
        <w:t>monReg</w:t>
      </w:r>
      <w:r w:rsidRPr="00252C7A">
        <w:rPr>
          <w:rFonts w:ascii="Courier New" w:hAnsi="Courier New" w:cs="Courier New"/>
        </w:rPr>
        <w:t>.test</w:t>
      </w:r>
      <w:proofErr w:type="spellEnd"/>
      <w:r w:rsidRPr="00252C7A">
        <w:rPr>
          <w:rFonts w:ascii="Courier New" w:hAnsi="Courier New" w:cs="Courier New"/>
        </w:rPr>
        <w:t xml:space="preserve">("Raphael")); // </w:t>
      </w:r>
      <w:proofErr w:type="spellStart"/>
      <w:r w:rsidRPr="00252C7A">
        <w:rPr>
          <w:rFonts w:ascii="Courier New" w:hAnsi="Courier New" w:cs="Courier New"/>
        </w:rPr>
        <w:t>true</w:t>
      </w:r>
      <w:proofErr w:type="spellEnd"/>
    </w:p>
    <w:p w:rsidR="00341BBB" w:rsidRPr="00252C7A" w:rsidRDefault="00341BBB" w:rsidP="00252C7A">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rPr>
      </w:pPr>
      <w:proofErr w:type="spellStart"/>
      <w:proofErr w:type="gramStart"/>
      <w:r w:rsidRPr="00252C7A">
        <w:rPr>
          <w:rFonts w:ascii="Courier New" w:hAnsi="Courier New" w:cs="Courier New"/>
        </w:rPr>
        <w:t>document.write</w:t>
      </w:r>
      <w:proofErr w:type="spellEnd"/>
      <w:r w:rsidRPr="00252C7A">
        <w:rPr>
          <w:rFonts w:ascii="Courier New" w:hAnsi="Courier New" w:cs="Courier New"/>
        </w:rPr>
        <w:t>(</w:t>
      </w:r>
      <w:proofErr w:type="spellStart"/>
      <w:proofErr w:type="gramEnd"/>
      <w:r w:rsidR="00D55C9E" w:rsidRPr="00252C7A">
        <w:rPr>
          <w:rFonts w:ascii="Courier New" w:hAnsi="Courier New" w:cs="Courier New"/>
        </w:rPr>
        <w:t>monReg</w:t>
      </w:r>
      <w:r w:rsidRPr="00252C7A">
        <w:rPr>
          <w:rFonts w:ascii="Courier New" w:hAnsi="Courier New" w:cs="Courier New"/>
        </w:rPr>
        <w:t>.test</w:t>
      </w:r>
      <w:proofErr w:type="spellEnd"/>
      <w:r w:rsidRPr="00252C7A">
        <w:rPr>
          <w:rFonts w:ascii="Courier New" w:hAnsi="Courier New" w:cs="Courier New"/>
        </w:rPr>
        <w:t>("</w:t>
      </w:r>
      <w:proofErr w:type="spellStart"/>
      <w:r w:rsidRPr="00252C7A">
        <w:rPr>
          <w:rFonts w:ascii="Courier New" w:hAnsi="Courier New" w:cs="Courier New"/>
        </w:rPr>
        <w:t>Raph</w:t>
      </w:r>
      <w:proofErr w:type="spellEnd"/>
      <w:r w:rsidRPr="00252C7A">
        <w:rPr>
          <w:rFonts w:ascii="Courier New" w:hAnsi="Courier New" w:cs="Courier New"/>
        </w:rPr>
        <w:t xml:space="preserve">")); // </w:t>
      </w:r>
      <w:proofErr w:type="spellStart"/>
      <w:r w:rsidRPr="00252C7A">
        <w:rPr>
          <w:rFonts w:ascii="Courier New" w:hAnsi="Courier New" w:cs="Courier New"/>
        </w:rPr>
        <w:t>true</w:t>
      </w:r>
      <w:proofErr w:type="spellEnd"/>
    </w:p>
    <w:p w:rsidR="00341BBB" w:rsidRDefault="00341BBB" w:rsidP="00252C7A"/>
    <w:p w:rsidR="00341BBB" w:rsidRDefault="00341BBB" w:rsidP="00252C7A"/>
    <w:p w:rsidR="006B7EB3" w:rsidRDefault="006B7EB3">
      <w:pPr>
        <w:suppressAutoHyphens w:val="0"/>
        <w:spacing w:after="0" w:line="240" w:lineRule="auto"/>
        <w:ind w:right="0"/>
        <w:jc w:val="left"/>
        <w:rPr>
          <w:b/>
          <w:bCs/>
          <w:smallCaps/>
          <w:color w:val="FD7A03"/>
          <w:spacing w:val="4"/>
          <w:szCs w:val="24"/>
        </w:rPr>
      </w:pPr>
      <w:r>
        <w:br w:type="page"/>
      </w:r>
    </w:p>
    <w:p w:rsidR="00341BBB" w:rsidRPr="00AF4266" w:rsidRDefault="00341BBB" w:rsidP="00D047A3">
      <w:pPr>
        <w:pStyle w:val="Titre2"/>
      </w:pPr>
      <w:bookmarkStart w:id="90" w:name="_Toc449435263"/>
      <w:r w:rsidRPr="00AF4266">
        <w:lastRenderedPageBreak/>
        <w:t>Récapitulatif des caractères spéciaux utilisés dans les expressions régulières :</w:t>
      </w:r>
      <w:bookmarkEnd w:id="90"/>
    </w:p>
    <w:p w:rsidR="00341BBB" w:rsidRPr="00AF4266" w:rsidRDefault="00341BBB" w:rsidP="00341BBB">
      <w:pPr>
        <w:rPr>
          <w:b/>
        </w:rPr>
      </w:pPr>
    </w:p>
    <w:p w:rsidR="00341BBB" w:rsidRPr="00AF4266" w:rsidRDefault="00341BBB" w:rsidP="00341BBB">
      <w:pPr>
        <w:rPr>
          <w:rFonts w:cs="Arial"/>
          <w:b/>
          <w:sz w:val="20"/>
          <w:szCs w:val="20"/>
        </w:rPr>
      </w:pPr>
      <w:r w:rsidRPr="00375E29">
        <w:rPr>
          <w:rFonts w:cs="Arial"/>
          <w:b/>
          <w:szCs w:val="20"/>
        </w:rPr>
        <w:t xml:space="preserve">Caractère </w:t>
      </w:r>
      <w:r w:rsidRPr="00375E29">
        <w:rPr>
          <w:rFonts w:cs="Arial"/>
          <w:b/>
          <w:szCs w:val="20"/>
        </w:rPr>
        <w:tab/>
        <w:t xml:space="preserve">Utilité </w:t>
      </w:r>
    </w:p>
    <w:p w:rsidR="00341BBB" w:rsidRDefault="00341BBB" w:rsidP="00341BBB">
      <w:pPr>
        <w:pBdr>
          <w:top w:val="single" w:sz="4" w:space="1" w:color="auto"/>
          <w:left w:val="single" w:sz="4" w:space="0" w:color="auto"/>
          <w:bottom w:val="single" w:sz="4" w:space="1" w:color="auto"/>
          <w:right w:val="single" w:sz="4" w:space="1" w:color="auto"/>
          <w:between w:val="single" w:sz="4" w:space="1" w:color="auto"/>
        </w:pBdr>
        <w:rPr>
          <w:rFonts w:cs="Arial"/>
          <w:sz w:val="20"/>
          <w:szCs w:val="20"/>
        </w:rPr>
      </w:pPr>
      <w:r w:rsidRPr="0040361E">
        <w:rPr>
          <w:rFonts w:cs="Arial"/>
          <w:sz w:val="20"/>
          <w:szCs w:val="20"/>
        </w:rPr>
        <w:t xml:space="preserve">[] </w:t>
      </w:r>
      <w:r w:rsidRPr="0040361E">
        <w:rPr>
          <w:rFonts w:cs="Arial"/>
          <w:sz w:val="20"/>
          <w:szCs w:val="20"/>
        </w:rPr>
        <w:tab/>
        <w:t>Les crochets définissent un</w:t>
      </w:r>
      <w:r w:rsidR="00B43D8F">
        <w:rPr>
          <w:rFonts w:cs="Arial"/>
          <w:sz w:val="20"/>
          <w:szCs w:val="20"/>
        </w:rPr>
        <w:t>e liste de caractères autorisés.</w:t>
      </w:r>
    </w:p>
    <w:p w:rsidR="00341BBB" w:rsidRDefault="00341BBB" w:rsidP="00341BBB">
      <w:pPr>
        <w:pBdr>
          <w:top w:val="single" w:sz="4" w:space="1" w:color="auto"/>
          <w:left w:val="single" w:sz="4" w:space="0" w:color="auto"/>
          <w:bottom w:val="single" w:sz="4" w:space="1" w:color="auto"/>
          <w:right w:val="single" w:sz="4" w:space="1" w:color="auto"/>
          <w:between w:val="single" w:sz="4" w:space="1" w:color="auto"/>
          <w:bar w:val="single" w:sz="4" w:color="auto"/>
        </w:pBdr>
        <w:rPr>
          <w:rFonts w:cs="Arial"/>
          <w:sz w:val="20"/>
          <w:szCs w:val="20"/>
        </w:rPr>
      </w:pPr>
      <w:r w:rsidRPr="0040361E">
        <w:rPr>
          <w:rFonts w:cs="Arial"/>
          <w:sz w:val="20"/>
          <w:szCs w:val="20"/>
        </w:rPr>
        <w:t xml:space="preserve">() </w:t>
      </w:r>
      <w:r w:rsidRPr="0040361E">
        <w:rPr>
          <w:rFonts w:cs="Arial"/>
          <w:sz w:val="20"/>
          <w:szCs w:val="20"/>
        </w:rPr>
        <w:tab/>
        <w:t>Les parenthèses définissent un élément composé de l'expres</w:t>
      </w:r>
      <w:r w:rsidR="00B43D8F">
        <w:rPr>
          <w:rFonts w:cs="Arial"/>
          <w:sz w:val="20"/>
          <w:szCs w:val="20"/>
        </w:rPr>
        <w:t>sion régulière qu'elle contient.</w:t>
      </w:r>
    </w:p>
    <w:p w:rsidR="00341BBB" w:rsidRDefault="00341BBB" w:rsidP="00341BBB">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sidRPr="0040361E">
        <w:rPr>
          <w:rFonts w:cs="Arial"/>
          <w:sz w:val="20"/>
          <w:szCs w:val="20"/>
        </w:rPr>
        <w:t>{}</w:t>
      </w:r>
      <w:r w:rsidRPr="0040361E">
        <w:rPr>
          <w:rFonts w:cs="Arial"/>
          <w:sz w:val="20"/>
          <w:szCs w:val="20"/>
        </w:rPr>
        <w:tab/>
        <w:t xml:space="preserve">Les accolades </w:t>
      </w:r>
      <w:r w:rsidR="003D68A9">
        <w:rPr>
          <w:rFonts w:cs="Arial"/>
          <w:sz w:val="20"/>
          <w:szCs w:val="20"/>
        </w:rPr>
        <w:t>indiquent</w:t>
      </w:r>
      <w:r w:rsidRPr="0040361E">
        <w:rPr>
          <w:rFonts w:cs="Arial"/>
          <w:sz w:val="20"/>
          <w:szCs w:val="20"/>
        </w:rPr>
        <w:t xml:space="preserve"> le nombre de fois que l'élément précédant peut se reproduire</w:t>
      </w:r>
      <w:r w:rsidR="003D68A9">
        <w:rPr>
          <w:rFonts w:cs="Arial"/>
          <w:sz w:val="20"/>
          <w:szCs w:val="20"/>
        </w:rPr>
        <w:t>.</w:t>
      </w:r>
      <w:r w:rsidRPr="0040361E">
        <w:rPr>
          <w:rFonts w:cs="Arial"/>
          <w:sz w:val="20"/>
          <w:szCs w:val="20"/>
        </w:rPr>
        <w:t xml:space="preserve"> </w:t>
      </w:r>
    </w:p>
    <w:p w:rsidR="00341BBB" w:rsidRDefault="00341BBB" w:rsidP="00341BBB">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sidRPr="0040361E">
        <w:rPr>
          <w:rFonts w:cs="Arial"/>
          <w:sz w:val="20"/>
          <w:szCs w:val="20"/>
        </w:rPr>
        <w:t xml:space="preserve">- </w:t>
      </w:r>
      <w:r w:rsidRPr="0040361E">
        <w:rPr>
          <w:rFonts w:cs="Arial"/>
          <w:sz w:val="20"/>
          <w:szCs w:val="20"/>
        </w:rPr>
        <w:tab/>
      </w:r>
      <w:r w:rsidR="003D68A9">
        <w:rPr>
          <w:rFonts w:cs="Arial"/>
          <w:sz w:val="20"/>
          <w:szCs w:val="20"/>
        </w:rPr>
        <w:t>Le tiret représente un intervalle.</w:t>
      </w:r>
    </w:p>
    <w:p w:rsidR="00B43D8F" w:rsidRDefault="00341BBB" w:rsidP="00341BBB">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sidRPr="0040361E">
        <w:rPr>
          <w:rFonts w:cs="Arial"/>
          <w:sz w:val="20"/>
          <w:szCs w:val="20"/>
        </w:rPr>
        <w:t xml:space="preserve">. </w:t>
      </w:r>
      <w:r w:rsidRPr="0040361E">
        <w:rPr>
          <w:rFonts w:cs="Arial"/>
          <w:sz w:val="20"/>
          <w:szCs w:val="20"/>
        </w:rPr>
        <w:tab/>
        <w:t xml:space="preserve">Le point représente </w:t>
      </w:r>
      <w:r w:rsidR="003D68A9">
        <w:rPr>
          <w:rFonts w:cs="Arial"/>
          <w:sz w:val="20"/>
          <w:szCs w:val="20"/>
        </w:rPr>
        <w:t>n’importe quel caractère.</w:t>
      </w:r>
    </w:p>
    <w:p w:rsidR="00341BBB" w:rsidRPr="0040361E" w:rsidRDefault="00341BBB" w:rsidP="00341BBB">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sidRPr="0040361E">
        <w:rPr>
          <w:rFonts w:cs="Arial"/>
          <w:sz w:val="20"/>
          <w:szCs w:val="20"/>
        </w:rPr>
        <w:t xml:space="preserve">* </w:t>
      </w:r>
      <w:r w:rsidR="00B43D8F">
        <w:rPr>
          <w:rFonts w:cs="Arial"/>
          <w:sz w:val="20"/>
          <w:szCs w:val="20"/>
        </w:rPr>
        <w:tab/>
      </w:r>
      <w:r w:rsidR="003D68A9">
        <w:rPr>
          <w:rFonts w:cs="Arial"/>
          <w:sz w:val="20"/>
          <w:szCs w:val="20"/>
        </w:rPr>
        <w:t>L’</w:t>
      </w:r>
      <w:r w:rsidRPr="0040361E">
        <w:rPr>
          <w:rFonts w:cs="Arial"/>
          <w:sz w:val="20"/>
          <w:szCs w:val="20"/>
        </w:rPr>
        <w:t xml:space="preserve">astérisque indique </w:t>
      </w:r>
      <w:r w:rsidR="003D68A9">
        <w:rPr>
          <w:rFonts w:cs="Arial"/>
          <w:sz w:val="20"/>
          <w:szCs w:val="20"/>
        </w:rPr>
        <w:t>zéro, une ou plusieurs occurrences de l’élément précédant.</w:t>
      </w:r>
    </w:p>
    <w:p w:rsidR="00B43D8F" w:rsidRPr="0040361E" w:rsidRDefault="00B43D8F" w:rsidP="00B43D8F">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Pr>
          <w:rFonts w:cs="Arial"/>
          <w:sz w:val="20"/>
          <w:szCs w:val="20"/>
        </w:rPr>
        <w:t>+</w:t>
      </w:r>
      <w:r w:rsidRPr="0040361E">
        <w:rPr>
          <w:rFonts w:cs="Arial"/>
          <w:sz w:val="20"/>
          <w:szCs w:val="20"/>
        </w:rPr>
        <w:t xml:space="preserve"> </w:t>
      </w:r>
      <w:r w:rsidRPr="0040361E">
        <w:rPr>
          <w:rFonts w:cs="Arial"/>
          <w:sz w:val="20"/>
          <w:szCs w:val="20"/>
        </w:rPr>
        <w:tab/>
      </w:r>
      <w:r w:rsidRPr="00B43D8F">
        <w:rPr>
          <w:rFonts w:cs="Arial"/>
          <w:sz w:val="20"/>
          <w:szCs w:val="20"/>
        </w:rPr>
        <w:t xml:space="preserve">Le plus indique une ou plusieurs </w:t>
      </w:r>
      <w:r w:rsidR="003D68A9" w:rsidRPr="00B43D8F">
        <w:rPr>
          <w:rFonts w:cs="Arial"/>
          <w:sz w:val="20"/>
          <w:szCs w:val="20"/>
        </w:rPr>
        <w:t>occurrences</w:t>
      </w:r>
      <w:r w:rsidR="003D68A9">
        <w:rPr>
          <w:rFonts w:cs="Arial"/>
          <w:sz w:val="20"/>
          <w:szCs w:val="20"/>
        </w:rPr>
        <w:t xml:space="preserve"> de l'élément </w:t>
      </w:r>
      <w:r w:rsidRPr="00B43D8F">
        <w:rPr>
          <w:rFonts w:cs="Arial"/>
          <w:sz w:val="20"/>
          <w:szCs w:val="20"/>
        </w:rPr>
        <w:t>précédant.</w:t>
      </w:r>
    </w:p>
    <w:p w:rsidR="00B43D8F" w:rsidRPr="0040361E" w:rsidRDefault="00B43D8F" w:rsidP="00B43D8F">
      <w:pPr>
        <w:pBdr>
          <w:top w:val="single" w:sz="4" w:space="1" w:color="auto"/>
          <w:left w:val="single" w:sz="4" w:space="0" w:color="auto"/>
          <w:bottom w:val="single" w:sz="4" w:space="1" w:color="auto"/>
          <w:right w:val="single" w:sz="4" w:space="1" w:color="auto"/>
          <w:between w:val="single" w:sz="4" w:space="1" w:color="auto"/>
          <w:bar w:val="single" w:sz="4" w:color="auto"/>
        </w:pBdr>
        <w:rPr>
          <w:rFonts w:cs="Arial"/>
          <w:sz w:val="20"/>
          <w:szCs w:val="20"/>
        </w:rPr>
      </w:pPr>
      <w:r w:rsidRPr="0040361E">
        <w:rPr>
          <w:rFonts w:cs="Arial"/>
          <w:sz w:val="20"/>
          <w:szCs w:val="20"/>
        </w:rPr>
        <w:t xml:space="preserve">? </w:t>
      </w:r>
      <w:r w:rsidRPr="0040361E">
        <w:rPr>
          <w:rFonts w:cs="Arial"/>
          <w:sz w:val="20"/>
          <w:szCs w:val="20"/>
        </w:rPr>
        <w:tab/>
        <w:t xml:space="preserve">Le point d'interrogation indique la présence éventuelle de l'élément précédant </w:t>
      </w:r>
    </w:p>
    <w:p w:rsidR="00B43D8F" w:rsidRPr="0040361E" w:rsidRDefault="00B43D8F" w:rsidP="00B43D8F">
      <w:pPr>
        <w:pBdr>
          <w:top w:val="single" w:sz="4" w:space="1" w:color="auto"/>
          <w:left w:val="single" w:sz="4" w:space="0" w:color="auto"/>
          <w:bottom w:val="single" w:sz="4" w:space="1" w:color="auto"/>
          <w:right w:val="single" w:sz="4" w:space="1" w:color="auto"/>
          <w:between w:val="single" w:sz="4" w:space="1" w:color="auto"/>
          <w:bar w:val="single" w:sz="4" w:color="auto"/>
        </w:pBdr>
        <w:ind w:left="705" w:hanging="705"/>
        <w:rPr>
          <w:rFonts w:cs="Arial"/>
          <w:sz w:val="20"/>
          <w:szCs w:val="20"/>
        </w:rPr>
      </w:pPr>
      <w:r w:rsidRPr="0040361E">
        <w:rPr>
          <w:rFonts w:cs="Arial"/>
          <w:sz w:val="20"/>
          <w:szCs w:val="20"/>
        </w:rPr>
        <w:t xml:space="preserve">| </w:t>
      </w:r>
      <w:r w:rsidRPr="0040361E">
        <w:rPr>
          <w:rFonts w:cs="Arial"/>
          <w:sz w:val="20"/>
          <w:szCs w:val="20"/>
        </w:rPr>
        <w:tab/>
      </w:r>
      <w:r w:rsidR="003D68A9">
        <w:rPr>
          <w:rFonts w:cs="Arial"/>
          <w:sz w:val="20"/>
          <w:szCs w:val="20"/>
        </w:rPr>
        <w:t>Le pipe indique un OU entre l’élément qui le précède et celui qui le suit.</w:t>
      </w:r>
      <w:r w:rsidRPr="0040361E">
        <w:rPr>
          <w:rFonts w:cs="Arial"/>
          <w:sz w:val="20"/>
          <w:szCs w:val="20"/>
        </w:rPr>
        <w:t xml:space="preserve"> </w:t>
      </w:r>
    </w:p>
    <w:p w:rsidR="00B43D8F" w:rsidRPr="0040361E" w:rsidRDefault="00B43D8F" w:rsidP="00B43D8F">
      <w:pPr>
        <w:pBdr>
          <w:top w:val="single" w:sz="4" w:space="1" w:color="auto"/>
          <w:left w:val="single" w:sz="4" w:space="0" w:color="auto"/>
          <w:bottom w:val="single" w:sz="4" w:space="1" w:color="auto"/>
          <w:right w:val="single" w:sz="4" w:space="1" w:color="auto"/>
        </w:pBdr>
        <w:rPr>
          <w:rFonts w:cs="Arial"/>
          <w:sz w:val="20"/>
          <w:szCs w:val="20"/>
        </w:rPr>
      </w:pPr>
      <w:r w:rsidRPr="0040361E">
        <w:rPr>
          <w:rFonts w:cs="Arial"/>
          <w:sz w:val="20"/>
          <w:szCs w:val="20"/>
        </w:rPr>
        <w:t>^</w:t>
      </w:r>
      <w:r w:rsidRPr="0040361E">
        <w:rPr>
          <w:rFonts w:cs="Arial"/>
          <w:sz w:val="20"/>
          <w:szCs w:val="20"/>
        </w:rPr>
        <w:tab/>
      </w:r>
      <w:r w:rsidR="003D68A9">
        <w:rPr>
          <w:rFonts w:cs="Arial"/>
          <w:sz w:val="20"/>
          <w:szCs w:val="20"/>
        </w:rPr>
        <w:t>Le chapeau, p</w:t>
      </w:r>
      <w:r w:rsidRPr="0040361E">
        <w:rPr>
          <w:rFonts w:cs="Arial"/>
          <w:sz w:val="20"/>
          <w:szCs w:val="20"/>
        </w:rPr>
        <w:t>lacé en début d'expression</w:t>
      </w:r>
      <w:r w:rsidR="003D68A9">
        <w:rPr>
          <w:rFonts w:cs="Arial"/>
          <w:sz w:val="20"/>
          <w:szCs w:val="20"/>
        </w:rPr>
        <w:t>,</w:t>
      </w:r>
      <w:r w:rsidRPr="0040361E">
        <w:rPr>
          <w:rFonts w:cs="Arial"/>
          <w:sz w:val="20"/>
          <w:szCs w:val="20"/>
        </w:rPr>
        <w:t xml:space="preserve"> signifie "chaîne commençant par .</w:t>
      </w:r>
      <w:r w:rsidR="003D68A9">
        <w:rPr>
          <w:rFonts w:cs="Arial"/>
          <w:sz w:val="20"/>
          <w:szCs w:val="20"/>
        </w:rPr>
        <w:t>.</w:t>
      </w:r>
      <w:r w:rsidRPr="0040361E">
        <w:rPr>
          <w:rFonts w:cs="Arial"/>
          <w:sz w:val="20"/>
          <w:szCs w:val="20"/>
        </w:rPr>
        <w:t>. "</w:t>
      </w:r>
    </w:p>
    <w:p w:rsidR="00B43D8F" w:rsidRPr="0040361E" w:rsidRDefault="00B43D8F" w:rsidP="00B43D8F">
      <w:pPr>
        <w:pBdr>
          <w:top w:val="single" w:sz="4" w:space="1" w:color="auto"/>
          <w:left w:val="single" w:sz="4" w:space="0" w:color="auto"/>
          <w:bottom w:val="single" w:sz="4" w:space="1" w:color="auto"/>
          <w:right w:val="single" w:sz="4" w:space="1" w:color="auto"/>
        </w:pBdr>
        <w:ind w:firstLine="708"/>
        <w:rPr>
          <w:rFonts w:cs="Arial"/>
          <w:sz w:val="20"/>
          <w:szCs w:val="20"/>
        </w:rPr>
      </w:pPr>
      <w:r w:rsidRPr="0040361E">
        <w:rPr>
          <w:rFonts w:cs="Arial"/>
          <w:sz w:val="20"/>
          <w:szCs w:val="20"/>
        </w:rPr>
        <w:t>Utilisé à l'intérieur d'une liste</w:t>
      </w:r>
      <w:r w:rsidR="003D68A9">
        <w:rPr>
          <w:rFonts w:cs="Arial"/>
          <w:sz w:val="20"/>
          <w:szCs w:val="20"/>
        </w:rPr>
        <w:t xml:space="preserve"> [],</w:t>
      </w:r>
      <w:r w:rsidRPr="0040361E">
        <w:rPr>
          <w:rFonts w:cs="Arial"/>
          <w:sz w:val="20"/>
          <w:szCs w:val="20"/>
        </w:rPr>
        <w:t xml:space="preserve"> il signifie "ne contenant pas les caractères suivants...</w:t>
      </w:r>
      <w:r w:rsidR="003D68A9">
        <w:rPr>
          <w:rFonts w:cs="Arial"/>
          <w:sz w:val="20"/>
          <w:szCs w:val="20"/>
        </w:rPr>
        <w:t>ex :</w:t>
      </w:r>
      <w:r>
        <w:rPr>
          <w:rFonts w:cs="Arial"/>
          <w:sz w:val="20"/>
          <w:szCs w:val="20"/>
        </w:rPr>
        <w:t xml:space="preserve"> [^abc]</w:t>
      </w:r>
    </w:p>
    <w:p w:rsidR="00B43D8F" w:rsidRDefault="00B43D8F" w:rsidP="00B43D8F">
      <w:pPr>
        <w:pBdr>
          <w:left w:val="single" w:sz="4" w:space="0" w:color="auto"/>
          <w:bottom w:val="single" w:sz="4" w:space="1" w:color="auto"/>
          <w:right w:val="single" w:sz="4" w:space="1" w:color="auto"/>
          <w:between w:val="single" w:sz="4" w:space="1" w:color="auto"/>
          <w:bar w:val="single" w:sz="4" w:color="auto"/>
        </w:pBdr>
        <w:rPr>
          <w:rFonts w:cs="Arial"/>
          <w:sz w:val="20"/>
          <w:szCs w:val="20"/>
        </w:rPr>
      </w:pPr>
      <w:r w:rsidRPr="0040361E">
        <w:rPr>
          <w:rFonts w:cs="Arial"/>
          <w:sz w:val="20"/>
          <w:szCs w:val="20"/>
        </w:rPr>
        <w:t xml:space="preserve">$ </w:t>
      </w:r>
      <w:r w:rsidRPr="0040361E">
        <w:rPr>
          <w:rFonts w:cs="Arial"/>
          <w:sz w:val="20"/>
          <w:szCs w:val="20"/>
        </w:rPr>
        <w:tab/>
      </w:r>
      <w:proofErr w:type="gramStart"/>
      <w:r w:rsidR="003D68A9">
        <w:rPr>
          <w:rFonts w:cs="Arial"/>
          <w:sz w:val="20"/>
          <w:szCs w:val="20"/>
        </w:rPr>
        <w:t>Le dollars</w:t>
      </w:r>
      <w:proofErr w:type="gramEnd"/>
      <w:r w:rsidR="003D68A9">
        <w:rPr>
          <w:rFonts w:cs="Arial"/>
          <w:sz w:val="20"/>
          <w:szCs w:val="20"/>
        </w:rPr>
        <w:t>, p</w:t>
      </w:r>
      <w:r w:rsidRPr="0040361E">
        <w:rPr>
          <w:rFonts w:cs="Arial"/>
          <w:sz w:val="20"/>
          <w:szCs w:val="20"/>
        </w:rPr>
        <w:t>lacé en fin d'expression</w:t>
      </w:r>
      <w:r w:rsidR="003D68A9">
        <w:rPr>
          <w:rFonts w:cs="Arial"/>
          <w:sz w:val="20"/>
          <w:szCs w:val="20"/>
        </w:rPr>
        <w:t>,</w:t>
      </w:r>
      <w:r w:rsidRPr="0040361E">
        <w:rPr>
          <w:rFonts w:cs="Arial"/>
          <w:sz w:val="20"/>
          <w:szCs w:val="20"/>
        </w:rPr>
        <w:t xml:space="preserve"> signifie "chaîne finissant par </w:t>
      </w:r>
      <w:r w:rsidR="00375E29">
        <w:rPr>
          <w:rFonts w:cs="Arial"/>
          <w:sz w:val="20"/>
          <w:szCs w:val="20"/>
        </w:rPr>
        <w:t>…</w:t>
      </w:r>
      <w:r w:rsidRPr="0040361E">
        <w:rPr>
          <w:rFonts w:cs="Arial"/>
          <w:sz w:val="20"/>
          <w:szCs w:val="20"/>
        </w:rPr>
        <w:t xml:space="preserve"> "</w:t>
      </w:r>
    </w:p>
    <w:p w:rsidR="00341BBB" w:rsidRDefault="00341BBB" w:rsidP="00341BBB"/>
    <w:p w:rsidR="006B7EB3" w:rsidRPr="00B816E4" w:rsidRDefault="006B7EB3" w:rsidP="006B7EB3">
      <w:pPr>
        <w:rPr>
          <w:rFonts w:cs="Arial"/>
          <w:color w:val="000000"/>
        </w:rPr>
      </w:pPr>
      <w:r w:rsidRPr="00B816E4">
        <w:rPr>
          <w:rFonts w:cs="Arial"/>
        </w:rPr>
        <w:t>Pour en savoir plus :</w:t>
      </w:r>
      <w:r w:rsidRPr="00B816E4">
        <w:rPr>
          <w:rFonts w:cs="Arial"/>
          <w:color w:val="000000"/>
        </w:rPr>
        <w:tab/>
        <w:t xml:space="preserve"> </w:t>
      </w:r>
      <w:r>
        <w:rPr>
          <w:rFonts w:cs="Arial"/>
          <w:color w:val="000000"/>
        </w:rPr>
        <w:br/>
      </w:r>
      <w:hyperlink r:id="rId30" w:history="1">
        <w:r w:rsidRPr="00B816E4">
          <w:rPr>
            <w:rStyle w:val="Lienhypertexte"/>
            <w:rFonts w:cs="Arial"/>
          </w:rPr>
          <w:t>http://www.commentcamarche.net/contents/javascript/jsregexp.php3</w:t>
        </w:r>
      </w:hyperlink>
    </w:p>
    <w:p w:rsidR="009E3148" w:rsidRDefault="009E3148" w:rsidP="00D047A3">
      <w:pPr>
        <w:rPr>
          <w:rFonts w:cs="Arial"/>
        </w:rPr>
      </w:pPr>
    </w:p>
    <w:p w:rsidR="0073063D" w:rsidRDefault="0073063D" w:rsidP="00D047A3">
      <w:pPr>
        <w:rPr>
          <w:rFonts w:cs="Arial"/>
        </w:rPr>
      </w:pPr>
    </w:p>
    <w:p w:rsidR="009E3148" w:rsidRPr="00543A9C" w:rsidRDefault="009E3148" w:rsidP="009E3148">
      <w:pPr>
        <w:pStyle w:val="Titre2"/>
      </w:pPr>
      <w:bookmarkStart w:id="91" w:name="_Toc449435264"/>
      <w:r w:rsidRPr="00A81B6B">
        <w:rPr>
          <w:rFonts w:ascii="Wingdings" w:hAnsi="Wingdings"/>
          <w:i/>
          <w:sz w:val="40"/>
          <w:szCs w:val="56"/>
        </w:rPr>
        <w:t></w:t>
      </w:r>
      <w:r>
        <w:rPr>
          <w:rFonts w:ascii="Wingdings" w:hAnsi="Wingdings"/>
          <w:sz w:val="36"/>
        </w:rPr>
        <w:t></w:t>
      </w:r>
      <w:proofErr w:type="spellStart"/>
      <w:r w:rsidR="006B7EB3">
        <w:rPr>
          <w:lang w:val="en-GB"/>
        </w:rPr>
        <w:t>Exercice</w:t>
      </w:r>
      <w:proofErr w:type="spellEnd"/>
      <w:r w:rsidR="006B7EB3">
        <w:rPr>
          <w:lang w:val="en-GB"/>
        </w:rPr>
        <w:t xml:space="preserve"> : </w:t>
      </w:r>
      <w:proofErr w:type="spellStart"/>
      <w:r w:rsidR="001D0287">
        <w:rPr>
          <w:lang w:val="en-GB"/>
        </w:rPr>
        <w:t>C</w:t>
      </w:r>
      <w:r w:rsidR="00846D2B">
        <w:rPr>
          <w:lang w:val="en-GB"/>
        </w:rPr>
        <w:t>ontrôle</w:t>
      </w:r>
      <w:proofErr w:type="spellEnd"/>
      <w:r w:rsidR="00846D2B">
        <w:rPr>
          <w:lang w:val="en-GB"/>
        </w:rPr>
        <w:t xml:space="preserve"> </w:t>
      </w:r>
      <w:proofErr w:type="spellStart"/>
      <w:r w:rsidR="00846D2B">
        <w:rPr>
          <w:lang w:val="en-GB"/>
        </w:rPr>
        <w:t>d’adresse</w:t>
      </w:r>
      <w:proofErr w:type="spellEnd"/>
      <w:r w:rsidR="00846D2B">
        <w:rPr>
          <w:lang w:val="en-GB"/>
        </w:rPr>
        <w:t xml:space="preserve"> email</w:t>
      </w:r>
      <w:bookmarkEnd w:id="91"/>
      <w:r w:rsidRPr="00543A9C">
        <w:t xml:space="preserve"> </w:t>
      </w:r>
    </w:p>
    <w:p w:rsidR="009E3148" w:rsidRDefault="006B7EB3" w:rsidP="00D047A3">
      <w:pPr>
        <w:rPr>
          <w:rFonts w:cs="Arial"/>
        </w:rPr>
      </w:pPr>
      <w:r>
        <w:rPr>
          <w:rFonts w:cs="Arial"/>
        </w:rPr>
        <w:t xml:space="preserve">Vous pouvez réaliser </w:t>
      </w:r>
      <w:r w:rsidR="00846D2B">
        <w:rPr>
          <w:rFonts w:cs="Arial"/>
        </w:rPr>
        <w:t xml:space="preserve">les variantes de </w:t>
      </w:r>
      <w:r>
        <w:rPr>
          <w:rFonts w:cs="Arial"/>
        </w:rPr>
        <w:t>l’exercice « </w:t>
      </w:r>
      <w:r w:rsidR="00846D2B">
        <w:rPr>
          <w:rFonts w:cs="Arial"/>
        </w:rPr>
        <w:t>le contrôle de champ</w:t>
      </w:r>
      <w:r>
        <w:rPr>
          <w:rFonts w:cs="Arial"/>
        </w:rPr>
        <w:t> » de manière à vous entraîner à la manipulation des expressions régulières</w:t>
      </w:r>
      <w:r w:rsidR="00846D2B">
        <w:rPr>
          <w:rFonts w:cs="Arial"/>
        </w:rPr>
        <w:t xml:space="preserve"> afin de vérifier le bonne forme d’une adresse email saisie dans une zone de texte</w:t>
      </w:r>
      <w:r>
        <w:rPr>
          <w:rFonts w:cs="Arial"/>
        </w:rPr>
        <w:t>.</w:t>
      </w:r>
    </w:p>
    <w:p w:rsidR="006B7EB3" w:rsidRDefault="006B7EB3" w:rsidP="00D047A3">
      <w:pPr>
        <w:rPr>
          <w:rFonts w:cs="Arial"/>
        </w:rPr>
      </w:pPr>
    </w:p>
    <w:p w:rsidR="009E3148" w:rsidRDefault="009E3148" w:rsidP="00D047A3">
      <w:pPr>
        <w:rPr>
          <w:rFonts w:cs="Arial"/>
        </w:rPr>
      </w:pPr>
    </w:p>
    <w:p w:rsidR="006B7EB3" w:rsidRDefault="006B7EB3">
      <w:pPr>
        <w:suppressAutoHyphens w:val="0"/>
        <w:spacing w:after="0" w:line="240" w:lineRule="auto"/>
        <w:ind w:right="0"/>
        <w:jc w:val="left"/>
        <w:rPr>
          <w:rFonts w:ascii="Wingdings" w:hAnsi="Wingdings" w:cs="Arial"/>
          <w:b/>
          <w:bCs/>
          <w:i/>
          <w:smallCaps/>
          <w:color w:val="FD7A03"/>
          <w:sz w:val="40"/>
          <w:szCs w:val="56"/>
        </w:rPr>
      </w:pPr>
      <w:r>
        <w:rPr>
          <w:rFonts w:ascii="Wingdings" w:hAnsi="Wingdings"/>
          <w:i/>
          <w:sz w:val="40"/>
          <w:szCs w:val="56"/>
        </w:rPr>
        <w:br w:type="page"/>
      </w:r>
    </w:p>
    <w:p w:rsidR="00776AD0" w:rsidRPr="00CB17D7" w:rsidRDefault="00776AD0" w:rsidP="00776AD0"/>
    <w:p w:rsidR="00776AD0" w:rsidRPr="00CB17D7" w:rsidRDefault="00776AD0" w:rsidP="00776AD0"/>
    <w:p w:rsidR="00776AD0" w:rsidRPr="00CB17D7" w:rsidRDefault="00776AD0" w:rsidP="00776AD0"/>
    <w:p w:rsidR="00776AD0" w:rsidRDefault="00776AD0" w:rsidP="00776AD0">
      <w:pPr>
        <w:pStyle w:val="Noparagraphstyle"/>
        <w:spacing w:line="100" w:lineRule="atLeast"/>
        <w:rPr>
          <w:rFonts w:ascii="Myriad Pro" w:hAnsi="Myriad Pro" w:cs="Arial"/>
          <w:b/>
          <w:bCs/>
        </w:rPr>
      </w:pPr>
      <w:r>
        <w:rPr>
          <w:rFonts w:ascii="Myriad Pro" w:hAnsi="Myriad Pro" w:cs="Arial"/>
          <w:b/>
          <w:bCs/>
        </w:rPr>
        <w:t>CREDITS</w:t>
      </w:r>
    </w:p>
    <w:p w:rsidR="00776AD0" w:rsidRDefault="00776AD0" w:rsidP="00776AD0">
      <w:pPr>
        <w:pStyle w:val="Noparagraphstyle"/>
        <w:spacing w:line="100" w:lineRule="atLeast"/>
        <w:rPr>
          <w:rFonts w:ascii="Myriad Pro" w:hAnsi="Myriad Pro" w:cs="Arial"/>
          <w:b/>
          <w:bCs/>
        </w:rPr>
      </w:pPr>
    </w:p>
    <w:p w:rsidR="00776AD0" w:rsidRDefault="00776AD0" w:rsidP="00776AD0">
      <w:pPr>
        <w:pStyle w:val="Noparagraphstyle"/>
        <w:spacing w:line="100" w:lineRule="atLeast"/>
        <w:rPr>
          <w:rFonts w:ascii="Myriad Pro" w:hAnsi="Myriad Pro" w:cs="Arial"/>
          <w:b/>
          <w:bCs/>
        </w:rPr>
      </w:pPr>
      <w:r>
        <w:rPr>
          <w:rFonts w:ascii="Myriad Pro" w:hAnsi="Myriad Pro" w:cs="Arial"/>
          <w:b/>
          <w:bCs/>
        </w:rPr>
        <w:t>ŒUVRE COLLECTIVE DE l’AFPA</w:t>
      </w:r>
    </w:p>
    <w:p w:rsidR="00776AD0" w:rsidRDefault="00776AD0" w:rsidP="00776AD0">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rsidR="00776AD0" w:rsidRDefault="00776AD0" w:rsidP="00776AD0">
      <w:pPr>
        <w:pStyle w:val="Noparagraphstyle"/>
        <w:spacing w:line="100" w:lineRule="atLeast"/>
        <w:rPr>
          <w:rFonts w:ascii="Myriad Pro" w:hAnsi="Myriad Pro" w:cs="Arial"/>
          <w:b/>
          <w:bCs/>
        </w:rPr>
      </w:pPr>
    </w:p>
    <w:p w:rsidR="00776AD0" w:rsidRDefault="00776AD0" w:rsidP="00776AD0">
      <w:pPr>
        <w:pStyle w:val="Noparagraphstyle"/>
        <w:spacing w:line="100" w:lineRule="atLeast"/>
        <w:rPr>
          <w:rFonts w:ascii="Myriad Pro" w:hAnsi="Myriad Pro" w:cs="Arial"/>
          <w:b/>
          <w:bCs/>
        </w:rPr>
      </w:pPr>
      <w:r>
        <w:rPr>
          <w:rFonts w:ascii="Myriad Pro" w:hAnsi="Myriad Pro" w:cs="Arial"/>
          <w:b/>
          <w:bCs/>
        </w:rPr>
        <w:t xml:space="preserve">Equipe de conception (IF, formateur, </w:t>
      </w:r>
      <w:proofErr w:type="spellStart"/>
      <w:r>
        <w:rPr>
          <w:rFonts w:ascii="Myriad Pro" w:hAnsi="Myriad Pro" w:cs="Arial"/>
          <w:b/>
          <w:bCs/>
        </w:rPr>
        <w:t>mediatiseur</w:t>
      </w:r>
      <w:proofErr w:type="spellEnd"/>
      <w:r>
        <w:rPr>
          <w:rFonts w:ascii="Myriad Pro" w:hAnsi="Myriad Pro" w:cs="Arial"/>
          <w:b/>
          <w:bCs/>
        </w:rPr>
        <w:t>)</w:t>
      </w:r>
    </w:p>
    <w:p w:rsidR="00776AD0" w:rsidRDefault="00776AD0" w:rsidP="00776AD0">
      <w:pPr>
        <w:pStyle w:val="Noparagraphstyle"/>
        <w:spacing w:line="100" w:lineRule="atLeast"/>
        <w:rPr>
          <w:rFonts w:ascii="Times New Roman" w:hAnsi="Times New Roman"/>
          <w:iCs/>
          <w:sz w:val="20"/>
          <w:szCs w:val="20"/>
        </w:rPr>
      </w:pPr>
      <w:r>
        <w:rPr>
          <w:rFonts w:ascii="Times New Roman" w:hAnsi="Times New Roman"/>
          <w:iCs/>
          <w:sz w:val="20"/>
          <w:szCs w:val="20"/>
        </w:rPr>
        <w:t>Damien Bin- formateur</w:t>
      </w:r>
    </w:p>
    <w:p w:rsidR="00776AD0" w:rsidRDefault="00776AD0" w:rsidP="00776AD0">
      <w:pPr>
        <w:pStyle w:val="Noparagraphstyle"/>
        <w:spacing w:line="100" w:lineRule="atLeast"/>
        <w:rPr>
          <w:rFonts w:ascii="Times New Roman" w:hAnsi="Times New Roman"/>
          <w:iCs/>
          <w:sz w:val="20"/>
          <w:szCs w:val="20"/>
        </w:rPr>
      </w:pPr>
      <w:r>
        <w:rPr>
          <w:rFonts w:ascii="Times New Roman" w:hAnsi="Times New Roman"/>
          <w:iCs/>
          <w:sz w:val="20"/>
          <w:szCs w:val="20"/>
        </w:rPr>
        <w:t xml:space="preserve">Benoit </w:t>
      </w:r>
      <w:proofErr w:type="spellStart"/>
      <w:r>
        <w:rPr>
          <w:rFonts w:ascii="Times New Roman" w:hAnsi="Times New Roman"/>
          <w:iCs/>
          <w:sz w:val="20"/>
          <w:szCs w:val="20"/>
        </w:rPr>
        <w:t>Hézard</w:t>
      </w:r>
      <w:proofErr w:type="spellEnd"/>
      <w:r>
        <w:rPr>
          <w:rFonts w:ascii="Times New Roman" w:hAnsi="Times New Roman"/>
          <w:iCs/>
          <w:sz w:val="20"/>
          <w:szCs w:val="20"/>
        </w:rPr>
        <w:t xml:space="preserve"> - formateur</w:t>
      </w:r>
    </w:p>
    <w:p w:rsidR="00776AD0" w:rsidRDefault="00776AD0" w:rsidP="00776AD0">
      <w:pPr>
        <w:pStyle w:val="Noparagraphstyle"/>
        <w:spacing w:line="100" w:lineRule="atLeast"/>
        <w:rPr>
          <w:rFonts w:ascii="Times New Roman" w:hAnsi="Times New Roman"/>
          <w:iCs/>
          <w:sz w:val="20"/>
          <w:szCs w:val="20"/>
        </w:rPr>
      </w:pPr>
      <w:r>
        <w:rPr>
          <w:rFonts w:ascii="Times New Roman" w:hAnsi="Times New Roman"/>
          <w:iCs/>
          <w:sz w:val="20"/>
          <w:szCs w:val="20"/>
        </w:rPr>
        <w:t xml:space="preserve">Chantal </w:t>
      </w:r>
      <w:proofErr w:type="spellStart"/>
      <w:r>
        <w:rPr>
          <w:rFonts w:ascii="Times New Roman" w:hAnsi="Times New Roman"/>
          <w:iCs/>
          <w:sz w:val="20"/>
          <w:szCs w:val="20"/>
        </w:rPr>
        <w:t>Perrachon</w:t>
      </w:r>
      <w:proofErr w:type="spellEnd"/>
      <w:r>
        <w:rPr>
          <w:rFonts w:ascii="Times New Roman" w:hAnsi="Times New Roman"/>
          <w:iCs/>
          <w:sz w:val="20"/>
          <w:szCs w:val="20"/>
        </w:rPr>
        <w:t xml:space="preserve"> – Ingénieure de formation&gt;</w:t>
      </w:r>
    </w:p>
    <w:p w:rsidR="00776AD0" w:rsidRDefault="00776AD0" w:rsidP="00776AD0"/>
    <w:p w:rsidR="00776AD0" w:rsidRDefault="00776AD0" w:rsidP="00776AD0">
      <w:r>
        <w:rPr>
          <w:b/>
        </w:rPr>
        <w:t>Date de mise à jour</w:t>
      </w:r>
      <w:r w:rsidR="009641D7">
        <w:t> : 27</w:t>
      </w:r>
      <w:r>
        <w:t>/04/16</w:t>
      </w:r>
    </w:p>
    <w:p w:rsidR="00776AD0" w:rsidRPr="00C62607" w:rsidRDefault="00776AD0" w:rsidP="00776AD0">
      <w:r>
        <w:rPr>
          <w:noProof/>
          <w:lang w:eastAsia="fr-FR"/>
        </w:rPr>
        <mc:AlternateContent>
          <mc:Choice Requires="wps">
            <w:drawing>
              <wp:anchor distT="0" distB="0" distL="114935" distR="114935" simplePos="0" relativeHeight="251744256" behindDoc="0" locked="0" layoutInCell="1" allowOverlap="1" wp14:anchorId="391A75AD" wp14:editId="47214643">
                <wp:simplePos x="0" y="0"/>
                <wp:positionH relativeFrom="column">
                  <wp:posOffset>988724</wp:posOffset>
                </wp:positionH>
                <wp:positionV relativeFrom="paragraph">
                  <wp:posOffset>3667848</wp:posOffset>
                </wp:positionV>
                <wp:extent cx="3957320" cy="1437640"/>
                <wp:effectExtent l="0" t="0" r="508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C7D2E8"/>
                        </a:solidFill>
                        <a:ln>
                          <a:noFill/>
                        </a:ln>
                        <a:extLst/>
                      </wps:spPr>
                      <wps:txbx>
                        <w:txbxContent>
                          <w:p w:rsidR="00776AD0" w:rsidRDefault="00776AD0" w:rsidP="00776AD0">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776AD0" w:rsidRDefault="00776AD0" w:rsidP="00776AD0">
                            <w:pPr>
                              <w:pStyle w:val="Noparagraphstyle"/>
                              <w:spacing w:line="100" w:lineRule="atLeast"/>
                              <w:ind w:left="113" w:right="113"/>
                              <w:jc w:val="both"/>
                              <w:rPr>
                                <w:rFonts w:ascii="Myriad Pro" w:hAnsi="Myriad Pro"/>
                                <w:b/>
                                <w:sz w:val="18"/>
                              </w:rPr>
                            </w:pPr>
                          </w:p>
                          <w:p w:rsidR="00776AD0" w:rsidRDefault="00776AD0" w:rsidP="00776AD0">
                            <w:pPr>
                              <w:pStyle w:val="Corpsdetexte31"/>
                            </w:pPr>
                            <w:r>
                              <w:t>Article L 122-4 du code de la propriété intellectuelle.</w:t>
                            </w:r>
                          </w:p>
                          <w:p w:rsidR="00776AD0" w:rsidRDefault="00776AD0" w:rsidP="00776AD0">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85" type="#_x0000_t202" style="position:absolute;left:0;text-align:left;margin-left:77.85pt;margin-top:288.8pt;width:311.6pt;height:113.2pt;z-index:2517442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" fillcolor="#c7d2e8" stroked="f">
                <v:textbox inset="0,0,0,0">
                  <w:txbxContent>
                    <w:p w:rsidR="00776AD0" w:rsidRDefault="00776AD0" w:rsidP="00776AD0">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776AD0" w:rsidRDefault="00776AD0" w:rsidP="00776AD0">
                      <w:pPr>
                        <w:pStyle w:val="Noparagraphstyle"/>
                        <w:spacing w:line="100" w:lineRule="atLeast"/>
                        <w:ind w:left="113" w:right="113"/>
                        <w:jc w:val="both"/>
                        <w:rPr>
                          <w:rFonts w:ascii="Myriad Pro" w:hAnsi="Myriad Pro"/>
                          <w:b/>
                          <w:sz w:val="18"/>
                        </w:rPr>
                      </w:pPr>
                    </w:p>
                    <w:p w:rsidR="00776AD0" w:rsidRDefault="00776AD0" w:rsidP="00776AD0">
                      <w:pPr>
                        <w:pStyle w:val="Corpsdetexte31"/>
                      </w:pPr>
                      <w:r>
                        <w:t>Article L 122-4 du code de la propriété intellectuelle.</w:t>
                      </w:r>
                    </w:p>
                    <w:p w:rsidR="00776AD0" w:rsidRDefault="00776AD0" w:rsidP="00776AD0">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p w:rsidR="000B7D18" w:rsidRPr="00C62607" w:rsidRDefault="000B7D18" w:rsidP="00776AD0"/>
    <w:sectPr w:rsidR="000B7D18" w:rsidRPr="00C62607" w:rsidSect="00772BAE">
      <w:footerReference w:type="default" r:id="rId31"/>
      <w:pgSz w:w="11906" w:h="16838" w:code="9"/>
      <w:pgMar w:top="1418" w:right="1418" w:bottom="1418" w:left="1134" w:header="720" w:footer="24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43B" w:rsidRDefault="00B3743B" w:rsidP="00476499">
      <w:r>
        <w:separator/>
      </w:r>
    </w:p>
    <w:p w:rsidR="00B3743B" w:rsidRDefault="00B3743B" w:rsidP="00476499"/>
  </w:endnote>
  <w:endnote w:type="continuationSeparator" w:id="0">
    <w:p w:rsidR="00B3743B" w:rsidRDefault="00B3743B" w:rsidP="00476499">
      <w:r>
        <w:continuationSeparator/>
      </w:r>
    </w:p>
    <w:p w:rsidR="00B3743B" w:rsidRDefault="00B3743B"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Dutch 801 SWA">
    <w:altName w:val="Times New Roman"/>
    <w:charset w:val="00"/>
    <w:family w:val="roman"/>
    <w:pitch w:val="variable"/>
    <w:sig w:usb0="00000001" w:usb1="00000000" w:usb2="00000000" w:usb3="00000000" w:csb0="0000001B"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Helvetica-Bold">
    <w:panose1 w:val="00000000000000000000"/>
    <w:charset w:val="00"/>
    <w:family w:val="auto"/>
    <w:notTrueType/>
    <w:pitch w:val="default"/>
    <w:sig w:usb0="00000003" w:usb1="00000000" w:usb2="00000000" w:usb3="00000000" w:csb0="00000001" w:csb1="00000000"/>
  </w:font>
  <w:font w:name="Myriad Pro Cond">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70" w:type="dxa"/>
        <w:right w:w="70" w:type="dxa"/>
      </w:tblCellMar>
      <w:tblLook w:val="0000" w:firstRow="0" w:lastRow="0" w:firstColumn="0" w:lastColumn="0" w:noHBand="0" w:noVBand="0"/>
    </w:tblPr>
    <w:tblGrid>
      <w:gridCol w:w="8556"/>
    </w:tblGrid>
    <w:tr w:rsidR="006B1C74" w:rsidTr="00002D72">
      <w:trPr>
        <w:jc w:val="center"/>
      </w:trPr>
      <w:tc>
        <w:tcPr>
          <w:tcW w:w="8556" w:type="dxa"/>
        </w:tcPr>
        <w:p w:rsidR="006B1C74" w:rsidRDefault="006B1C74" w:rsidP="001B1C41">
          <w:pPr>
            <w:pStyle w:val="Pieddepage"/>
            <w:jc w:val="center"/>
          </w:pPr>
          <w:r>
            <w:t>Découverte du langage JavaScript</w:t>
          </w:r>
        </w:p>
      </w:tc>
    </w:tr>
    <w:tr w:rsidR="006B1C74" w:rsidTr="00002D72">
      <w:trPr>
        <w:jc w:val="center"/>
      </w:trPr>
      <w:tc>
        <w:tcPr>
          <w:tcW w:w="8556" w:type="dxa"/>
        </w:tcPr>
        <w:p w:rsidR="006B1C74" w:rsidRDefault="006B1C74" w:rsidP="001B1C41">
          <w:pPr>
            <w:pStyle w:val="Pieddepage"/>
            <w:jc w:val="center"/>
          </w:pPr>
          <w:r>
            <w:rPr>
              <w:iCs/>
            </w:rPr>
            <w:t xml:space="preserve">Afpa </w:t>
          </w:r>
          <w:r>
            <w:rPr>
              <w:rFonts w:ascii="Symbol" w:hAnsi="Symbol"/>
              <w:iCs/>
            </w:rPr>
            <w:t></w:t>
          </w:r>
          <w:r>
            <w:rPr>
              <w:iCs/>
            </w:rPr>
            <w:t xml:space="preserve"> 2016 </w:t>
          </w:r>
          <w:r>
            <w:t>– Section Tertiaire Informatique – Filière « Etude et développement »</w:t>
          </w:r>
        </w:p>
        <w:p w:rsidR="006B1C74" w:rsidRDefault="006B1C74" w:rsidP="00556ED2">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AA6DEE">
            <w:rPr>
              <w:rStyle w:val="Numrodepage"/>
              <w:noProof/>
              <w:sz w:val="16"/>
            </w:rPr>
            <w:t>2</w:t>
          </w:r>
          <w:r>
            <w:rPr>
              <w:rStyle w:val="Numrodepage"/>
              <w:sz w:val="16"/>
            </w:rPr>
            <w:fldChar w:fldCharType="end"/>
          </w:r>
          <w:r>
            <w:rPr>
              <w:rStyle w:val="Numrodepage"/>
              <w:iCs/>
              <w:color w:val="000000"/>
              <w:sz w:val="16"/>
              <w:szCs w:val="16"/>
            </w:rPr>
            <w:t>/</w:t>
          </w:r>
          <w:fldSimple w:instr=" NUMPAGES  \* Arabic  \* MERGEFORMAT ">
            <w:r w:rsidR="00AA6DEE" w:rsidRPr="00AA6DEE">
              <w:rPr>
                <w:rStyle w:val="Numrodepage"/>
                <w:iCs/>
                <w:noProof/>
                <w:color w:val="000000"/>
                <w:sz w:val="16"/>
                <w:szCs w:val="16"/>
              </w:rPr>
              <w:t>54</w:t>
            </w:r>
          </w:fldSimple>
        </w:p>
      </w:tc>
    </w:tr>
  </w:tbl>
  <w:p w:rsidR="006B1C74" w:rsidRDefault="006B1C74" w:rsidP="001B1C4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43B" w:rsidRDefault="00B3743B" w:rsidP="00476499">
      <w:r>
        <w:separator/>
      </w:r>
    </w:p>
    <w:p w:rsidR="00B3743B" w:rsidRDefault="00B3743B" w:rsidP="00476499"/>
  </w:footnote>
  <w:footnote w:type="continuationSeparator" w:id="0">
    <w:p w:rsidR="00B3743B" w:rsidRDefault="00B3743B" w:rsidP="00476499">
      <w:r>
        <w:continuationSeparator/>
      </w:r>
    </w:p>
    <w:p w:rsidR="00B3743B" w:rsidRDefault="00B3743B" w:rsidP="00476499"/>
  </w:footnote>
  <w:footnote w:id="1">
    <w:p w:rsidR="006B1C74" w:rsidRDefault="006B1C74">
      <w:pPr>
        <w:pStyle w:val="Notedebasdepage"/>
      </w:pPr>
      <w:r>
        <w:rPr>
          <w:rStyle w:val="Appelnotedebasdep"/>
        </w:rPr>
        <w:footnoteRef/>
      </w:r>
      <w:r>
        <w:t xml:space="preserve"> JSP : </w:t>
      </w:r>
      <w:proofErr w:type="spellStart"/>
      <w:r>
        <w:t>JavaServer</w:t>
      </w:r>
      <w:proofErr w:type="spellEnd"/>
      <w:r>
        <w:t xml:space="preserve"> Pages</w:t>
      </w:r>
    </w:p>
  </w:footnote>
  <w:footnote w:id="2">
    <w:p w:rsidR="006B1C74" w:rsidRDefault="006B1C74">
      <w:pPr>
        <w:pStyle w:val="Notedebasdepage"/>
      </w:pPr>
      <w:r>
        <w:rPr>
          <w:rStyle w:val="Appelnotedebasdep"/>
        </w:rPr>
        <w:footnoteRef/>
      </w:r>
      <w:r>
        <w:t xml:space="preserve"> ASP : Active Server Pages (C#)</w:t>
      </w:r>
    </w:p>
  </w:footnote>
  <w:footnote w:id="3">
    <w:p w:rsidR="006B1C74" w:rsidRPr="00534863" w:rsidRDefault="006B1C74">
      <w:pPr>
        <w:pStyle w:val="Notedebasdepage"/>
        <w:rPr>
          <w:lang w:val="en-US"/>
        </w:rPr>
      </w:pPr>
      <w:r>
        <w:rPr>
          <w:rStyle w:val="Appelnotedebasdep"/>
        </w:rPr>
        <w:footnoteRef/>
      </w:r>
      <w:r w:rsidRPr="00534863">
        <w:rPr>
          <w:lang w:val="en-US"/>
        </w:rPr>
        <w:t xml:space="preserve"> PHP : Hypertext Preprocessor Language</w:t>
      </w:r>
    </w:p>
  </w:footnote>
  <w:footnote w:id="4">
    <w:p w:rsidR="006B1C74" w:rsidRPr="00051725" w:rsidRDefault="006B1C74" w:rsidP="00051725">
      <w:pPr>
        <w:pStyle w:val="Notedebasdepage"/>
        <w:spacing w:after="0"/>
        <w:rPr>
          <w:lang w:val="en-US"/>
        </w:rPr>
      </w:pPr>
      <w:r>
        <w:rPr>
          <w:rStyle w:val="Appelnotedebasdep"/>
        </w:rPr>
        <w:footnoteRef/>
      </w:r>
      <w:r w:rsidRPr="00051725">
        <w:rPr>
          <w:lang w:val="en-US"/>
        </w:rPr>
        <w:t xml:space="preserve"> </w:t>
      </w:r>
      <w:r>
        <w:rPr>
          <w:szCs w:val="18"/>
          <w:lang w:val="en-US"/>
        </w:rPr>
        <w:t>ECMA</w:t>
      </w:r>
      <w:r>
        <w:rPr>
          <w:szCs w:val="18"/>
          <w:lang w:val="en-US"/>
        </w:rPr>
        <w:tab/>
      </w:r>
      <w:r w:rsidRPr="00230862">
        <w:rPr>
          <w:szCs w:val="18"/>
          <w:lang w:val="en-US"/>
        </w:rPr>
        <w:t>: European Computer Manufacturer’s Association</w:t>
      </w:r>
      <w:r>
        <w:rPr>
          <w:szCs w:val="18"/>
          <w:lang w:val="en-US"/>
        </w:rPr>
        <w:t xml:space="preserve"> (</w:t>
      </w:r>
      <w:hyperlink r:id="rId1" w:history="1">
        <w:r w:rsidRPr="00277B90">
          <w:rPr>
            <w:rStyle w:val="Lienhypertexte"/>
            <w:szCs w:val="18"/>
            <w:lang w:val="en-US"/>
          </w:rPr>
          <w:t>www.ecma-international.org</w:t>
        </w:r>
      </w:hyperlink>
      <w:r>
        <w:rPr>
          <w:szCs w:val="18"/>
          <w:lang w:val="en-US"/>
        </w:rPr>
        <w:t>)</w:t>
      </w:r>
    </w:p>
  </w:footnote>
  <w:footnote w:id="5">
    <w:p w:rsidR="006B1C74" w:rsidRPr="00CC6FF1" w:rsidRDefault="006B1C74" w:rsidP="00CC6FF1">
      <w:pPr>
        <w:pStyle w:val="Notedebasdepage"/>
        <w:spacing w:after="0"/>
        <w:rPr>
          <w:lang w:val="en-US"/>
        </w:rPr>
      </w:pPr>
      <w:r>
        <w:rPr>
          <w:rStyle w:val="Appelnotedebasdep"/>
        </w:rPr>
        <w:footnoteRef/>
      </w:r>
      <w:r w:rsidRPr="00CC6FF1">
        <w:rPr>
          <w:lang w:val="en-US"/>
        </w:rPr>
        <w:t xml:space="preserve"> </w:t>
      </w:r>
      <w:r>
        <w:rPr>
          <w:szCs w:val="18"/>
          <w:lang w:val="en-US"/>
        </w:rPr>
        <w:t>ISO</w:t>
      </w:r>
      <w:r>
        <w:rPr>
          <w:szCs w:val="18"/>
          <w:lang w:val="en-US"/>
        </w:rPr>
        <w:tab/>
      </w:r>
      <w:r w:rsidRPr="00230862">
        <w:rPr>
          <w:szCs w:val="18"/>
          <w:lang w:val="en-US"/>
        </w:rPr>
        <w:t>: International Organization for Standardization</w:t>
      </w:r>
    </w:p>
  </w:footnote>
  <w:footnote w:id="6">
    <w:p w:rsidR="006B1C74" w:rsidRDefault="006B1C74" w:rsidP="006723DF">
      <w:pPr>
        <w:pStyle w:val="Notedebasdepage"/>
        <w:spacing w:after="0"/>
      </w:pPr>
      <w:r>
        <w:rPr>
          <w:rStyle w:val="Appelnotedebasdep"/>
        </w:rPr>
        <w:footnoteRef/>
      </w:r>
      <w:r>
        <w:t xml:space="preserve"> </w:t>
      </w:r>
      <w:r w:rsidRPr="00247CEC">
        <w:rPr>
          <w:szCs w:val="18"/>
        </w:rPr>
        <w:t>XHTML</w:t>
      </w:r>
      <w:r w:rsidRPr="00247CEC">
        <w:rPr>
          <w:szCs w:val="18"/>
        </w:rPr>
        <w:tab/>
        <w:t xml:space="preserve">: Extensible HyperText </w:t>
      </w:r>
      <w:proofErr w:type="spellStart"/>
      <w:r w:rsidRPr="00247CEC">
        <w:rPr>
          <w:szCs w:val="18"/>
        </w:rPr>
        <w:t>Markup</w:t>
      </w:r>
      <w:proofErr w:type="spellEnd"/>
      <w:r w:rsidRPr="00247CEC">
        <w:rPr>
          <w:szCs w:val="18"/>
        </w:rPr>
        <w:t xml:space="preserve"> </w:t>
      </w:r>
      <w:proofErr w:type="spellStart"/>
      <w:r w:rsidRPr="00247CEC">
        <w:rPr>
          <w:szCs w:val="18"/>
        </w:rPr>
        <w:t>Language</w:t>
      </w:r>
      <w:proofErr w:type="spellEnd"/>
    </w:p>
  </w:footnote>
  <w:footnote w:id="7">
    <w:p w:rsidR="006B1C74" w:rsidRDefault="006B1C74" w:rsidP="006723DF">
      <w:pPr>
        <w:pStyle w:val="Notedebasdepage"/>
        <w:spacing w:after="0"/>
      </w:pPr>
      <w:r>
        <w:rPr>
          <w:rStyle w:val="Appelnotedebasdep"/>
        </w:rPr>
        <w:footnoteRef/>
      </w:r>
      <w:r>
        <w:t xml:space="preserve"> </w:t>
      </w:r>
      <w:r w:rsidRPr="000022AE">
        <w:rPr>
          <w:szCs w:val="18"/>
        </w:rPr>
        <w:t>MIME</w:t>
      </w:r>
      <w:r>
        <w:rPr>
          <w:szCs w:val="18"/>
        </w:rPr>
        <w:tab/>
      </w:r>
      <w:r>
        <w:rPr>
          <w:szCs w:val="18"/>
        </w:rPr>
        <w:tab/>
      </w:r>
      <w:r w:rsidRPr="000022AE">
        <w:rPr>
          <w:szCs w:val="18"/>
        </w:rPr>
        <w:t>: Multipurpose Internet Mail Extension</w:t>
      </w:r>
      <w:r>
        <w:rPr>
          <w:szCs w:val="18"/>
        </w:rPr>
        <w:t> : Il permet de définir un format de données.</w:t>
      </w:r>
    </w:p>
  </w:footnote>
  <w:footnote w:id="8">
    <w:p w:rsidR="006B1C74" w:rsidRDefault="006B1C74">
      <w:pPr>
        <w:pStyle w:val="Notedebasdepage"/>
      </w:pPr>
      <w:r>
        <w:rPr>
          <w:rStyle w:val="Appelnotedebasdep"/>
        </w:rPr>
        <w:footnoteRef/>
      </w:r>
      <w:r>
        <w:t xml:space="preserve"> W3C : World Wide Web Consortium</w:t>
      </w:r>
    </w:p>
  </w:footnote>
  <w:footnote w:id="9">
    <w:p w:rsidR="006B1C74" w:rsidRDefault="006B1C74">
      <w:pPr>
        <w:pStyle w:val="Notedebasdepage"/>
      </w:pPr>
      <w:r>
        <w:rPr>
          <w:rStyle w:val="Appelnotedebasdep"/>
        </w:rPr>
        <w:footnoteRef/>
      </w:r>
      <w:r>
        <w:t xml:space="preserve"> API : </w:t>
      </w:r>
      <w:r w:rsidRPr="00A41FC6">
        <w:rPr>
          <w:b/>
        </w:rPr>
        <w:t>Application Programmable Interface</w:t>
      </w:r>
      <w:r w:rsidRPr="00A41FC6">
        <w:t>, traduisez « interface de programmation » ou « interface pour l'accès programmé aux applications</w:t>
      </w:r>
      <w:r>
        <w:t> » ou ensemble de fonctions permettant d’accéder aux services d’une application.</w:t>
      </w:r>
    </w:p>
  </w:footnote>
  <w:footnote w:id="10">
    <w:p w:rsidR="006B1C74" w:rsidRPr="00E57904" w:rsidRDefault="006B1C74" w:rsidP="00873130">
      <w:pPr>
        <w:pStyle w:val="Notedebasdepage"/>
      </w:pPr>
      <w:r>
        <w:rPr>
          <w:rStyle w:val="Appelnotedebasdep"/>
        </w:rPr>
        <w:footnoteRef/>
      </w:r>
      <w:r w:rsidRPr="00E57904">
        <w:rPr>
          <w:lang w:val="en-US"/>
        </w:rPr>
        <w:t xml:space="preserve"> </w:t>
      </w:r>
      <w:proofErr w:type="gramStart"/>
      <w:r w:rsidRPr="00E57904">
        <w:rPr>
          <w:lang w:val="en-US"/>
        </w:rPr>
        <w:t>W3C :</w:t>
      </w:r>
      <w:proofErr w:type="gramEnd"/>
      <w:r w:rsidRPr="00E57904">
        <w:rPr>
          <w:lang w:val="en-US"/>
        </w:rPr>
        <w:t xml:space="preserve"> World Wide Web Consortium.</w:t>
      </w:r>
      <w:r>
        <w:rPr>
          <w:lang w:val="en-US"/>
        </w:rPr>
        <w:t xml:space="preserve"> </w:t>
      </w:r>
      <w:r w:rsidRPr="00E57904">
        <w:t xml:space="preserve">Organisme pour </w:t>
      </w:r>
      <w:r>
        <w:t>standardiser les différentes technologies du Web.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9pt" o:bullet="t">
        <v:imagedata r:id="rId1" o:title="BD14984_"/>
      </v:shape>
    </w:pict>
  </w:numPicBullet>
  <w:numPicBullet w:numPicBulletId="1">
    <w:pict>
      <v:shape id="_x0000_i1051" type="#_x0000_t75" style="width:9pt;height:9pt" o:bullet="t">
        <v:imagedata r:id="rId2" o:title="BD15276_"/>
      </v:shape>
    </w:pict>
  </w:numPicBullet>
  <w:numPicBullet w:numPicBulletId="2">
    <w:pict>
      <v:shape id="_x0000_i1052" type="#_x0000_t75" style="width:11.25pt;height:11.25pt" o:bullet="t">
        <v:imagedata r:id="rId3" o:title="msoFC4D"/>
      </v:shape>
    </w:pict>
  </w:numPicBullet>
  <w:abstractNum w:abstractNumId="0">
    <w:nsid w:val="FFFFFFFE"/>
    <w:multiLevelType w:val="singleLevel"/>
    <w:tmpl w:val="FFFFFFFF"/>
    <w:lvl w:ilvl="0">
      <w:numFmt w:val="decimal"/>
      <w:lvlText w:val="*"/>
      <w:lvlJc w:val="left"/>
    </w:lvl>
  </w:abstractNum>
  <w:abstractNum w:abstractNumId="1">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2">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5">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singleLevel"/>
    <w:tmpl w:val="00000007"/>
    <w:name w:val="WW8Num6"/>
    <w:lvl w:ilvl="0">
      <w:start w:val="1"/>
      <w:numFmt w:val="decimal"/>
      <w:lvlText w:val="%1-"/>
      <w:lvlJc w:val="left"/>
      <w:pPr>
        <w:tabs>
          <w:tab w:val="num" w:pos="720"/>
        </w:tabs>
        <w:ind w:left="720" w:hanging="360"/>
      </w:pPr>
    </w:lvl>
  </w:abstractNum>
  <w:abstractNum w:abstractNumId="7">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1">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3">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5">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7">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8">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9">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2">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3">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9">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40">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1">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2">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3">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4">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5">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6">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7">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8">
    <w:nsid w:val="02675735"/>
    <w:multiLevelType w:val="hybridMultilevel"/>
    <w:tmpl w:val="8DB49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067C6B00"/>
    <w:multiLevelType w:val="multilevel"/>
    <w:tmpl w:val="0532A1EE"/>
    <w:lvl w:ilvl="0">
      <w:start w:val="1"/>
      <w:numFmt w:val="decimal"/>
      <w:pStyle w:val="Titre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1.%2.%3"/>
      <w:lvlJc w:val="left"/>
      <w:pPr>
        <w:ind w:left="720" w:hanging="720"/>
      </w:pPr>
      <w:rPr>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0">
    <w:nsid w:val="06DF499D"/>
    <w:multiLevelType w:val="hybridMultilevel"/>
    <w:tmpl w:val="B03427F4"/>
    <w:lvl w:ilvl="0" w:tplc="31003AE6">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12CF51EA"/>
    <w:multiLevelType w:val="multilevel"/>
    <w:tmpl w:val="DE842CDC"/>
    <w:lvl w:ilvl="0">
      <w:start w:val="1"/>
      <w:numFmt w:val="bullet"/>
      <w:lvlText w:val=""/>
      <w:lvlPicBulletId w:val="0"/>
      <w:lvlJc w:val="left"/>
      <w:pPr>
        <w:tabs>
          <w:tab w:val="num" w:pos="720"/>
        </w:tabs>
        <w:ind w:left="720" w:hanging="360"/>
      </w:pPr>
      <w:rPr>
        <w:rFonts w:ascii="Symbol" w:hAnsi="Symbol" w:hint="default"/>
        <w:color w:val="auto"/>
        <w:sz w:val="16"/>
        <w:szCs w:val="1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5C42D89"/>
    <w:multiLevelType w:val="hybridMultilevel"/>
    <w:tmpl w:val="27B81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1A950489"/>
    <w:multiLevelType w:val="hybridMultilevel"/>
    <w:tmpl w:val="5038CE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1B1E7768"/>
    <w:multiLevelType w:val="hybridMultilevel"/>
    <w:tmpl w:val="EEEECC26"/>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55">
    <w:nsid w:val="1BB34843"/>
    <w:multiLevelType w:val="hybridMultilevel"/>
    <w:tmpl w:val="001456B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6">
    <w:nsid w:val="1D67399E"/>
    <w:multiLevelType w:val="hybridMultilevel"/>
    <w:tmpl w:val="4A027EC4"/>
    <w:lvl w:ilvl="0" w:tplc="31EEEC0C">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1E3512D1"/>
    <w:multiLevelType w:val="hybridMultilevel"/>
    <w:tmpl w:val="2D64A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1FA11C93"/>
    <w:multiLevelType w:val="hybridMultilevel"/>
    <w:tmpl w:val="B044C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21D06C2C"/>
    <w:multiLevelType w:val="hybridMultilevel"/>
    <w:tmpl w:val="315E2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220E2573"/>
    <w:multiLevelType w:val="hybridMultilevel"/>
    <w:tmpl w:val="D3E451CA"/>
    <w:lvl w:ilvl="0" w:tplc="040C000F">
      <w:start w:val="1"/>
      <w:numFmt w:val="decimal"/>
      <w:lvlText w:val="%1."/>
      <w:lvlJc w:val="left"/>
      <w:pPr>
        <w:ind w:left="777" w:hanging="360"/>
      </w:pPr>
    </w:lvl>
    <w:lvl w:ilvl="1" w:tplc="040C0019" w:tentative="1">
      <w:start w:val="1"/>
      <w:numFmt w:val="lowerLetter"/>
      <w:lvlText w:val="%2."/>
      <w:lvlJc w:val="left"/>
      <w:pPr>
        <w:ind w:left="1497" w:hanging="360"/>
      </w:pPr>
    </w:lvl>
    <w:lvl w:ilvl="2" w:tplc="040C001B" w:tentative="1">
      <w:start w:val="1"/>
      <w:numFmt w:val="lowerRoman"/>
      <w:lvlText w:val="%3."/>
      <w:lvlJc w:val="right"/>
      <w:pPr>
        <w:ind w:left="2217" w:hanging="180"/>
      </w:pPr>
    </w:lvl>
    <w:lvl w:ilvl="3" w:tplc="040C000F" w:tentative="1">
      <w:start w:val="1"/>
      <w:numFmt w:val="decimal"/>
      <w:lvlText w:val="%4."/>
      <w:lvlJc w:val="left"/>
      <w:pPr>
        <w:ind w:left="2937" w:hanging="360"/>
      </w:pPr>
    </w:lvl>
    <w:lvl w:ilvl="4" w:tplc="040C0019" w:tentative="1">
      <w:start w:val="1"/>
      <w:numFmt w:val="lowerLetter"/>
      <w:lvlText w:val="%5."/>
      <w:lvlJc w:val="left"/>
      <w:pPr>
        <w:ind w:left="3657" w:hanging="360"/>
      </w:pPr>
    </w:lvl>
    <w:lvl w:ilvl="5" w:tplc="040C001B" w:tentative="1">
      <w:start w:val="1"/>
      <w:numFmt w:val="lowerRoman"/>
      <w:lvlText w:val="%6."/>
      <w:lvlJc w:val="right"/>
      <w:pPr>
        <w:ind w:left="4377" w:hanging="180"/>
      </w:pPr>
    </w:lvl>
    <w:lvl w:ilvl="6" w:tplc="040C000F" w:tentative="1">
      <w:start w:val="1"/>
      <w:numFmt w:val="decimal"/>
      <w:lvlText w:val="%7."/>
      <w:lvlJc w:val="left"/>
      <w:pPr>
        <w:ind w:left="5097" w:hanging="360"/>
      </w:pPr>
    </w:lvl>
    <w:lvl w:ilvl="7" w:tplc="040C0019" w:tentative="1">
      <w:start w:val="1"/>
      <w:numFmt w:val="lowerLetter"/>
      <w:lvlText w:val="%8."/>
      <w:lvlJc w:val="left"/>
      <w:pPr>
        <w:ind w:left="5817" w:hanging="360"/>
      </w:pPr>
    </w:lvl>
    <w:lvl w:ilvl="8" w:tplc="040C001B" w:tentative="1">
      <w:start w:val="1"/>
      <w:numFmt w:val="lowerRoman"/>
      <w:lvlText w:val="%9."/>
      <w:lvlJc w:val="right"/>
      <w:pPr>
        <w:ind w:left="6537" w:hanging="180"/>
      </w:pPr>
    </w:lvl>
  </w:abstractNum>
  <w:abstractNum w:abstractNumId="61">
    <w:nsid w:val="235E15BC"/>
    <w:multiLevelType w:val="hybridMultilevel"/>
    <w:tmpl w:val="4E3CAA2C"/>
    <w:lvl w:ilvl="0" w:tplc="075EE7F6">
      <w:start w:val="1"/>
      <w:numFmt w:val="bullet"/>
      <w:lvlText w:val=""/>
      <w:lvlPicBulletId w:val="0"/>
      <w:lvlJc w:val="left"/>
      <w:pPr>
        <w:ind w:left="779" w:hanging="360"/>
      </w:pPr>
      <w:rPr>
        <w:rFonts w:ascii="Symbol" w:hAnsi="Symbol" w:hint="default"/>
        <w:color w:val="auto"/>
        <w:sz w:val="16"/>
        <w:szCs w:val="16"/>
      </w:rPr>
    </w:lvl>
    <w:lvl w:ilvl="1" w:tplc="040C0003" w:tentative="1">
      <w:start w:val="1"/>
      <w:numFmt w:val="bullet"/>
      <w:lvlText w:val="o"/>
      <w:lvlJc w:val="left"/>
      <w:pPr>
        <w:ind w:left="1499" w:hanging="360"/>
      </w:pPr>
      <w:rPr>
        <w:rFonts w:ascii="Courier New" w:hAnsi="Courier New" w:cs="Courier New" w:hint="default"/>
      </w:rPr>
    </w:lvl>
    <w:lvl w:ilvl="2" w:tplc="040C0005" w:tentative="1">
      <w:start w:val="1"/>
      <w:numFmt w:val="bullet"/>
      <w:lvlText w:val=""/>
      <w:lvlJc w:val="left"/>
      <w:pPr>
        <w:ind w:left="2219" w:hanging="360"/>
      </w:pPr>
      <w:rPr>
        <w:rFonts w:ascii="Wingdings" w:hAnsi="Wingdings" w:hint="default"/>
      </w:rPr>
    </w:lvl>
    <w:lvl w:ilvl="3" w:tplc="040C0001" w:tentative="1">
      <w:start w:val="1"/>
      <w:numFmt w:val="bullet"/>
      <w:lvlText w:val=""/>
      <w:lvlJc w:val="left"/>
      <w:pPr>
        <w:ind w:left="2939" w:hanging="360"/>
      </w:pPr>
      <w:rPr>
        <w:rFonts w:ascii="Symbol" w:hAnsi="Symbol" w:hint="default"/>
      </w:rPr>
    </w:lvl>
    <w:lvl w:ilvl="4" w:tplc="040C0003" w:tentative="1">
      <w:start w:val="1"/>
      <w:numFmt w:val="bullet"/>
      <w:lvlText w:val="o"/>
      <w:lvlJc w:val="left"/>
      <w:pPr>
        <w:ind w:left="3659" w:hanging="360"/>
      </w:pPr>
      <w:rPr>
        <w:rFonts w:ascii="Courier New" w:hAnsi="Courier New" w:cs="Courier New" w:hint="default"/>
      </w:rPr>
    </w:lvl>
    <w:lvl w:ilvl="5" w:tplc="040C0005" w:tentative="1">
      <w:start w:val="1"/>
      <w:numFmt w:val="bullet"/>
      <w:lvlText w:val=""/>
      <w:lvlJc w:val="left"/>
      <w:pPr>
        <w:ind w:left="4379" w:hanging="360"/>
      </w:pPr>
      <w:rPr>
        <w:rFonts w:ascii="Wingdings" w:hAnsi="Wingdings" w:hint="default"/>
      </w:rPr>
    </w:lvl>
    <w:lvl w:ilvl="6" w:tplc="040C0001" w:tentative="1">
      <w:start w:val="1"/>
      <w:numFmt w:val="bullet"/>
      <w:lvlText w:val=""/>
      <w:lvlJc w:val="left"/>
      <w:pPr>
        <w:ind w:left="5099" w:hanging="360"/>
      </w:pPr>
      <w:rPr>
        <w:rFonts w:ascii="Symbol" w:hAnsi="Symbol" w:hint="default"/>
      </w:rPr>
    </w:lvl>
    <w:lvl w:ilvl="7" w:tplc="040C0003" w:tentative="1">
      <w:start w:val="1"/>
      <w:numFmt w:val="bullet"/>
      <w:lvlText w:val="o"/>
      <w:lvlJc w:val="left"/>
      <w:pPr>
        <w:ind w:left="5819" w:hanging="360"/>
      </w:pPr>
      <w:rPr>
        <w:rFonts w:ascii="Courier New" w:hAnsi="Courier New" w:cs="Courier New" w:hint="default"/>
      </w:rPr>
    </w:lvl>
    <w:lvl w:ilvl="8" w:tplc="040C0005" w:tentative="1">
      <w:start w:val="1"/>
      <w:numFmt w:val="bullet"/>
      <w:lvlText w:val=""/>
      <w:lvlJc w:val="left"/>
      <w:pPr>
        <w:ind w:left="6539" w:hanging="360"/>
      </w:pPr>
      <w:rPr>
        <w:rFonts w:ascii="Wingdings" w:hAnsi="Wingdings" w:hint="default"/>
      </w:rPr>
    </w:lvl>
  </w:abstractNum>
  <w:abstractNum w:abstractNumId="62">
    <w:nsid w:val="236B062C"/>
    <w:multiLevelType w:val="hybridMultilevel"/>
    <w:tmpl w:val="EA182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253C2165"/>
    <w:multiLevelType w:val="hybridMultilevel"/>
    <w:tmpl w:val="B6C4132C"/>
    <w:lvl w:ilvl="0" w:tplc="EF02D234">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4">
    <w:nsid w:val="269130D4"/>
    <w:multiLevelType w:val="hybridMultilevel"/>
    <w:tmpl w:val="F844F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4C3C50FD"/>
    <w:multiLevelType w:val="hybridMultilevel"/>
    <w:tmpl w:val="DDE43420"/>
    <w:lvl w:ilvl="0" w:tplc="1436BCCC">
      <w:start w:val="1"/>
      <w:numFmt w:val="bullet"/>
      <w:lvlText w:val=""/>
      <w:lvlPicBulletId w:val="0"/>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6">
    <w:nsid w:val="50A05E31"/>
    <w:multiLevelType w:val="hybridMultilevel"/>
    <w:tmpl w:val="82A4497C"/>
    <w:lvl w:ilvl="0" w:tplc="040C0007">
      <w:start w:val="1"/>
      <w:numFmt w:val="bullet"/>
      <w:lvlText w:val=""/>
      <w:lvlPicBulletId w:val="2"/>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57C7419B"/>
    <w:multiLevelType w:val="hybridMultilevel"/>
    <w:tmpl w:val="3764422C"/>
    <w:lvl w:ilvl="0" w:tplc="1436BCCC">
      <w:start w:val="1"/>
      <w:numFmt w:val="bullet"/>
      <w:lvlText w:val=""/>
      <w:lvlPicBulletId w:val="0"/>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8">
    <w:nsid w:val="5C9B7BB9"/>
    <w:multiLevelType w:val="hybridMultilevel"/>
    <w:tmpl w:val="28D82E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5CE61DB0"/>
    <w:multiLevelType w:val="hybridMultilevel"/>
    <w:tmpl w:val="932EF6A0"/>
    <w:lvl w:ilvl="0" w:tplc="0D8AB3A0">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60D935FB"/>
    <w:multiLevelType w:val="hybridMultilevel"/>
    <w:tmpl w:val="AB682092"/>
    <w:lvl w:ilvl="0" w:tplc="0C1E26FA">
      <w:start w:val="1"/>
      <w:numFmt w:val="bullet"/>
      <w:lvlText w:val=""/>
      <w:lvlPicBulletId w:val="0"/>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1">
    <w:nsid w:val="628969B7"/>
    <w:multiLevelType w:val="hybridMultilevel"/>
    <w:tmpl w:val="9A6E193C"/>
    <w:lvl w:ilvl="0" w:tplc="766EB554">
      <w:start w:val="1"/>
      <w:numFmt w:val="bullet"/>
      <w:lvlText w:val=""/>
      <w:lvlPicBulletId w:val="1"/>
      <w:lvlJc w:val="left"/>
      <w:pPr>
        <w:ind w:left="1117" w:hanging="360"/>
      </w:pPr>
      <w:rPr>
        <w:rFonts w:ascii="Symbol" w:hAnsi="Symbol" w:hint="default"/>
        <w:color w:val="auto"/>
        <w:sz w:val="16"/>
        <w:szCs w:val="16"/>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72">
    <w:nsid w:val="663D0DEA"/>
    <w:multiLevelType w:val="hybridMultilevel"/>
    <w:tmpl w:val="047EA1FC"/>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73">
    <w:nsid w:val="67CD69FC"/>
    <w:multiLevelType w:val="hybridMultilevel"/>
    <w:tmpl w:val="ACFCBF5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4">
    <w:nsid w:val="683A48CA"/>
    <w:multiLevelType w:val="hybridMultilevel"/>
    <w:tmpl w:val="B296A810"/>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D396BA6"/>
    <w:multiLevelType w:val="hybridMultilevel"/>
    <w:tmpl w:val="F614D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745405A1"/>
    <w:multiLevelType w:val="hybridMultilevel"/>
    <w:tmpl w:val="1228EF0C"/>
    <w:lvl w:ilvl="0" w:tplc="00AAEF76">
      <w:start w:val="4"/>
      <w:numFmt w:val="bullet"/>
      <w:lvlText w:val="-"/>
      <w:lvlJc w:val="left"/>
      <w:pPr>
        <w:ind w:left="405" w:hanging="360"/>
      </w:pPr>
      <w:rPr>
        <w:rFonts w:ascii="Times New Roman" w:eastAsia="Times New Roman" w:hAnsi="Times New Roman"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77">
    <w:nsid w:val="7CAA4CB3"/>
    <w:multiLevelType w:val="hybridMultilevel"/>
    <w:tmpl w:val="5E9E6B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8">
    <w:nsid w:val="7DBF4951"/>
    <w:multiLevelType w:val="hybridMultilevel"/>
    <w:tmpl w:val="DCFAE724"/>
    <w:lvl w:ilvl="0" w:tplc="31003AE6">
      <w:start w:val="3"/>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1"/>
  </w:num>
  <w:num w:numId="2">
    <w:abstractNumId w:val="46"/>
  </w:num>
  <w:num w:numId="3">
    <w:abstractNumId w:val="49"/>
  </w:num>
  <w:num w:numId="4">
    <w:abstractNumId w:val="54"/>
  </w:num>
  <w:num w:numId="5">
    <w:abstractNumId w:val="44"/>
  </w:num>
  <w:num w:numId="6">
    <w:abstractNumId w:val="70"/>
  </w:num>
  <w:num w:numId="7">
    <w:abstractNumId w:val="51"/>
  </w:num>
  <w:num w:numId="8">
    <w:abstractNumId w:val="71"/>
  </w:num>
  <w:num w:numId="9">
    <w:abstractNumId w:val="60"/>
  </w:num>
  <w:num w:numId="10">
    <w:abstractNumId w:val="67"/>
  </w:num>
  <w:num w:numId="11">
    <w:abstractNumId w:val="65"/>
  </w:num>
  <w:num w:numId="12">
    <w:abstractNumId w:val="57"/>
  </w:num>
  <w:num w:numId="13">
    <w:abstractNumId w:val="63"/>
  </w:num>
  <w:num w:numId="14">
    <w:abstractNumId w:val="69"/>
  </w:num>
  <w:num w:numId="15">
    <w:abstractNumId w:val="61"/>
  </w:num>
  <w:num w:numId="16">
    <w:abstractNumId w:val="78"/>
  </w:num>
  <w:num w:numId="17">
    <w:abstractNumId w:val="68"/>
  </w:num>
  <w:num w:numId="18">
    <w:abstractNumId w:val="76"/>
  </w:num>
  <w:num w:numId="19">
    <w:abstractNumId w:val="0"/>
    <w:lvlOverride w:ilvl="0">
      <w:lvl w:ilvl="0">
        <w:start w:val="1"/>
        <w:numFmt w:val="bullet"/>
        <w:lvlText w:val=""/>
        <w:legacy w:legacy="1" w:legacySpace="0" w:legacyIndent="283"/>
        <w:lvlJc w:val="left"/>
        <w:pPr>
          <w:ind w:left="991" w:hanging="283"/>
        </w:pPr>
        <w:rPr>
          <w:rFonts w:ascii="Symbol" w:hAnsi="Symbol" w:hint="default"/>
        </w:rPr>
      </w:lvl>
    </w:lvlOverride>
  </w:num>
  <w:num w:numId="20">
    <w:abstractNumId w:val="55"/>
  </w:num>
  <w:num w:numId="21">
    <w:abstractNumId w:val="72"/>
  </w:num>
  <w:num w:numId="22">
    <w:abstractNumId w:val="66"/>
  </w:num>
  <w:num w:numId="23">
    <w:abstractNumId w:val="50"/>
  </w:num>
  <w:num w:numId="24">
    <w:abstractNumId w:val="58"/>
  </w:num>
  <w:num w:numId="25">
    <w:abstractNumId w:val="52"/>
  </w:num>
  <w:num w:numId="26">
    <w:abstractNumId w:val="64"/>
  </w:num>
  <w:num w:numId="27">
    <w:abstractNumId w:val="62"/>
  </w:num>
  <w:num w:numId="28">
    <w:abstractNumId w:val="53"/>
  </w:num>
  <w:num w:numId="29">
    <w:abstractNumId w:val="74"/>
  </w:num>
  <w:num w:numId="30">
    <w:abstractNumId w:val="56"/>
  </w:num>
  <w:num w:numId="31">
    <w:abstractNumId w:val="77"/>
  </w:num>
  <w:num w:numId="32">
    <w:abstractNumId w:val="73"/>
  </w:num>
  <w:num w:numId="33">
    <w:abstractNumId w:val="59"/>
  </w:num>
  <w:num w:numId="34">
    <w:abstractNumId w:val="48"/>
  </w:num>
  <w:num w:numId="35">
    <w:abstractNumId w:val="7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ED7"/>
    <w:rsid w:val="0000082F"/>
    <w:rsid w:val="00000C73"/>
    <w:rsid w:val="00001527"/>
    <w:rsid w:val="0000170A"/>
    <w:rsid w:val="00002D72"/>
    <w:rsid w:val="0000414E"/>
    <w:rsid w:val="000049CA"/>
    <w:rsid w:val="00005F52"/>
    <w:rsid w:val="0000644B"/>
    <w:rsid w:val="000071C2"/>
    <w:rsid w:val="000107A2"/>
    <w:rsid w:val="000111C1"/>
    <w:rsid w:val="0001162A"/>
    <w:rsid w:val="0001232E"/>
    <w:rsid w:val="00013BCA"/>
    <w:rsid w:val="00014B40"/>
    <w:rsid w:val="000150B8"/>
    <w:rsid w:val="0001561E"/>
    <w:rsid w:val="00017C18"/>
    <w:rsid w:val="000206FE"/>
    <w:rsid w:val="00020DD7"/>
    <w:rsid w:val="00021F85"/>
    <w:rsid w:val="00024188"/>
    <w:rsid w:val="000247F7"/>
    <w:rsid w:val="00027EC5"/>
    <w:rsid w:val="00030C24"/>
    <w:rsid w:val="00032AEF"/>
    <w:rsid w:val="00032BE1"/>
    <w:rsid w:val="0003366A"/>
    <w:rsid w:val="000339F1"/>
    <w:rsid w:val="00034384"/>
    <w:rsid w:val="00034550"/>
    <w:rsid w:val="0003578A"/>
    <w:rsid w:val="00036391"/>
    <w:rsid w:val="00036B5A"/>
    <w:rsid w:val="000408DD"/>
    <w:rsid w:val="000412EB"/>
    <w:rsid w:val="00041BBA"/>
    <w:rsid w:val="000423F9"/>
    <w:rsid w:val="000427C2"/>
    <w:rsid w:val="00043A7F"/>
    <w:rsid w:val="00044BD3"/>
    <w:rsid w:val="00044CFD"/>
    <w:rsid w:val="00045430"/>
    <w:rsid w:val="00045501"/>
    <w:rsid w:val="000465E2"/>
    <w:rsid w:val="00046835"/>
    <w:rsid w:val="00046E13"/>
    <w:rsid w:val="00050293"/>
    <w:rsid w:val="00050CFE"/>
    <w:rsid w:val="00051725"/>
    <w:rsid w:val="00052EFA"/>
    <w:rsid w:val="000559E2"/>
    <w:rsid w:val="00055A6B"/>
    <w:rsid w:val="00057411"/>
    <w:rsid w:val="000602AF"/>
    <w:rsid w:val="00062376"/>
    <w:rsid w:val="0006283A"/>
    <w:rsid w:val="00062D78"/>
    <w:rsid w:val="00067CF5"/>
    <w:rsid w:val="00072421"/>
    <w:rsid w:val="00072EC8"/>
    <w:rsid w:val="00073341"/>
    <w:rsid w:val="00075864"/>
    <w:rsid w:val="000764B4"/>
    <w:rsid w:val="0007742D"/>
    <w:rsid w:val="000820CF"/>
    <w:rsid w:val="000821BE"/>
    <w:rsid w:val="0008339C"/>
    <w:rsid w:val="000837E0"/>
    <w:rsid w:val="00083C62"/>
    <w:rsid w:val="00085839"/>
    <w:rsid w:val="00086713"/>
    <w:rsid w:val="0008671E"/>
    <w:rsid w:val="000871EE"/>
    <w:rsid w:val="00087F5F"/>
    <w:rsid w:val="00092A54"/>
    <w:rsid w:val="0009394A"/>
    <w:rsid w:val="000939D4"/>
    <w:rsid w:val="00093B0C"/>
    <w:rsid w:val="000945CB"/>
    <w:rsid w:val="0009487A"/>
    <w:rsid w:val="000961A0"/>
    <w:rsid w:val="000963AD"/>
    <w:rsid w:val="00096535"/>
    <w:rsid w:val="000967C8"/>
    <w:rsid w:val="000A1CEA"/>
    <w:rsid w:val="000A29B9"/>
    <w:rsid w:val="000A4CBC"/>
    <w:rsid w:val="000A5DAF"/>
    <w:rsid w:val="000A6370"/>
    <w:rsid w:val="000A7C6A"/>
    <w:rsid w:val="000B100F"/>
    <w:rsid w:val="000B105C"/>
    <w:rsid w:val="000B408D"/>
    <w:rsid w:val="000B4811"/>
    <w:rsid w:val="000B4A1B"/>
    <w:rsid w:val="000B74BE"/>
    <w:rsid w:val="000B7D18"/>
    <w:rsid w:val="000C1C87"/>
    <w:rsid w:val="000C3AB3"/>
    <w:rsid w:val="000C41AB"/>
    <w:rsid w:val="000C421B"/>
    <w:rsid w:val="000C4719"/>
    <w:rsid w:val="000C7DBD"/>
    <w:rsid w:val="000D1173"/>
    <w:rsid w:val="000D1624"/>
    <w:rsid w:val="000D28A2"/>
    <w:rsid w:val="000D4EAD"/>
    <w:rsid w:val="000D584B"/>
    <w:rsid w:val="000D6656"/>
    <w:rsid w:val="000E421C"/>
    <w:rsid w:val="000E524C"/>
    <w:rsid w:val="000E5333"/>
    <w:rsid w:val="000E6C2B"/>
    <w:rsid w:val="000E6D2B"/>
    <w:rsid w:val="000E7F32"/>
    <w:rsid w:val="000F1CBD"/>
    <w:rsid w:val="000F33B0"/>
    <w:rsid w:val="000F40D8"/>
    <w:rsid w:val="000F5429"/>
    <w:rsid w:val="000F5563"/>
    <w:rsid w:val="000F5D96"/>
    <w:rsid w:val="000F6571"/>
    <w:rsid w:val="000F695E"/>
    <w:rsid w:val="000F6F1B"/>
    <w:rsid w:val="0010004C"/>
    <w:rsid w:val="00100549"/>
    <w:rsid w:val="00101AA5"/>
    <w:rsid w:val="00101AD2"/>
    <w:rsid w:val="00103F1D"/>
    <w:rsid w:val="00103FFA"/>
    <w:rsid w:val="001040DF"/>
    <w:rsid w:val="00105ABD"/>
    <w:rsid w:val="00106569"/>
    <w:rsid w:val="00106DDE"/>
    <w:rsid w:val="00107B42"/>
    <w:rsid w:val="00112120"/>
    <w:rsid w:val="001121F4"/>
    <w:rsid w:val="00112B03"/>
    <w:rsid w:val="00112E7A"/>
    <w:rsid w:val="00112FF1"/>
    <w:rsid w:val="00114906"/>
    <w:rsid w:val="0011673B"/>
    <w:rsid w:val="00120CFD"/>
    <w:rsid w:val="00120E77"/>
    <w:rsid w:val="00121BE1"/>
    <w:rsid w:val="00123C8E"/>
    <w:rsid w:val="001242C4"/>
    <w:rsid w:val="0012676F"/>
    <w:rsid w:val="00132C34"/>
    <w:rsid w:val="00133B0E"/>
    <w:rsid w:val="001350AF"/>
    <w:rsid w:val="00135FD4"/>
    <w:rsid w:val="0013713C"/>
    <w:rsid w:val="00137333"/>
    <w:rsid w:val="00140657"/>
    <w:rsid w:val="00140D79"/>
    <w:rsid w:val="00143905"/>
    <w:rsid w:val="001444EE"/>
    <w:rsid w:val="001448CB"/>
    <w:rsid w:val="001460E3"/>
    <w:rsid w:val="00150187"/>
    <w:rsid w:val="001502BC"/>
    <w:rsid w:val="00150605"/>
    <w:rsid w:val="001507EA"/>
    <w:rsid w:val="0015081E"/>
    <w:rsid w:val="0015378A"/>
    <w:rsid w:val="00154907"/>
    <w:rsid w:val="001571F9"/>
    <w:rsid w:val="0016046C"/>
    <w:rsid w:val="00163AC1"/>
    <w:rsid w:val="001647B9"/>
    <w:rsid w:val="00164925"/>
    <w:rsid w:val="00165150"/>
    <w:rsid w:val="00167858"/>
    <w:rsid w:val="00170B2E"/>
    <w:rsid w:val="0017160D"/>
    <w:rsid w:val="00172335"/>
    <w:rsid w:val="00174FD2"/>
    <w:rsid w:val="00176DF7"/>
    <w:rsid w:val="00180F9B"/>
    <w:rsid w:val="00182360"/>
    <w:rsid w:val="00182F27"/>
    <w:rsid w:val="00183DF3"/>
    <w:rsid w:val="00184CAA"/>
    <w:rsid w:val="00184D63"/>
    <w:rsid w:val="0018661A"/>
    <w:rsid w:val="00186C2C"/>
    <w:rsid w:val="00187A9C"/>
    <w:rsid w:val="001909CF"/>
    <w:rsid w:val="00191A73"/>
    <w:rsid w:val="00192A2C"/>
    <w:rsid w:val="001970D0"/>
    <w:rsid w:val="00197271"/>
    <w:rsid w:val="001A133E"/>
    <w:rsid w:val="001A1CAB"/>
    <w:rsid w:val="001A2272"/>
    <w:rsid w:val="001A4696"/>
    <w:rsid w:val="001A515E"/>
    <w:rsid w:val="001A5B0F"/>
    <w:rsid w:val="001A6C35"/>
    <w:rsid w:val="001B0378"/>
    <w:rsid w:val="001B1C41"/>
    <w:rsid w:val="001B24AB"/>
    <w:rsid w:val="001B26EE"/>
    <w:rsid w:val="001B2E49"/>
    <w:rsid w:val="001B307D"/>
    <w:rsid w:val="001B30F7"/>
    <w:rsid w:val="001B423A"/>
    <w:rsid w:val="001B48CC"/>
    <w:rsid w:val="001B4F0C"/>
    <w:rsid w:val="001B5ECC"/>
    <w:rsid w:val="001B6E40"/>
    <w:rsid w:val="001B71ED"/>
    <w:rsid w:val="001B7842"/>
    <w:rsid w:val="001C163D"/>
    <w:rsid w:val="001C2D8D"/>
    <w:rsid w:val="001C593B"/>
    <w:rsid w:val="001C688A"/>
    <w:rsid w:val="001C69B6"/>
    <w:rsid w:val="001C7122"/>
    <w:rsid w:val="001D0287"/>
    <w:rsid w:val="001D0F21"/>
    <w:rsid w:val="001D1658"/>
    <w:rsid w:val="001D1925"/>
    <w:rsid w:val="001D209A"/>
    <w:rsid w:val="001D2429"/>
    <w:rsid w:val="001D2615"/>
    <w:rsid w:val="001D3B29"/>
    <w:rsid w:val="001D41B2"/>
    <w:rsid w:val="001D4258"/>
    <w:rsid w:val="001D7064"/>
    <w:rsid w:val="001E1959"/>
    <w:rsid w:val="001E2223"/>
    <w:rsid w:val="001E2EB2"/>
    <w:rsid w:val="001E5563"/>
    <w:rsid w:val="001F0A2C"/>
    <w:rsid w:val="001F2708"/>
    <w:rsid w:val="001F4377"/>
    <w:rsid w:val="001F4870"/>
    <w:rsid w:val="001F5F87"/>
    <w:rsid w:val="001F6CE1"/>
    <w:rsid w:val="001F7E88"/>
    <w:rsid w:val="002003E2"/>
    <w:rsid w:val="00203043"/>
    <w:rsid w:val="0020347F"/>
    <w:rsid w:val="00203847"/>
    <w:rsid w:val="00203B62"/>
    <w:rsid w:val="00207B99"/>
    <w:rsid w:val="00207EA7"/>
    <w:rsid w:val="00210DD0"/>
    <w:rsid w:val="0021125C"/>
    <w:rsid w:val="002112BF"/>
    <w:rsid w:val="002119AE"/>
    <w:rsid w:val="00212DAC"/>
    <w:rsid w:val="00213B07"/>
    <w:rsid w:val="00213F17"/>
    <w:rsid w:val="00214B05"/>
    <w:rsid w:val="00214BA4"/>
    <w:rsid w:val="00215423"/>
    <w:rsid w:val="002162C2"/>
    <w:rsid w:val="0021642A"/>
    <w:rsid w:val="0021698E"/>
    <w:rsid w:val="00217681"/>
    <w:rsid w:val="00217ADE"/>
    <w:rsid w:val="00217F8C"/>
    <w:rsid w:val="00221877"/>
    <w:rsid w:val="00222065"/>
    <w:rsid w:val="002228F4"/>
    <w:rsid w:val="00223F6D"/>
    <w:rsid w:val="0022589C"/>
    <w:rsid w:val="00225A48"/>
    <w:rsid w:val="00226BB2"/>
    <w:rsid w:val="00227D85"/>
    <w:rsid w:val="002314BA"/>
    <w:rsid w:val="00232001"/>
    <w:rsid w:val="002324AB"/>
    <w:rsid w:val="00232AA4"/>
    <w:rsid w:val="00233B51"/>
    <w:rsid w:val="00234AAD"/>
    <w:rsid w:val="002367A3"/>
    <w:rsid w:val="00236EE1"/>
    <w:rsid w:val="002416AB"/>
    <w:rsid w:val="002444C1"/>
    <w:rsid w:val="00244E3F"/>
    <w:rsid w:val="002464B3"/>
    <w:rsid w:val="002464E4"/>
    <w:rsid w:val="002511AA"/>
    <w:rsid w:val="002516DC"/>
    <w:rsid w:val="00252960"/>
    <w:rsid w:val="00252C7A"/>
    <w:rsid w:val="00255D81"/>
    <w:rsid w:val="00255E92"/>
    <w:rsid w:val="00255ED7"/>
    <w:rsid w:val="00257D3F"/>
    <w:rsid w:val="00261C61"/>
    <w:rsid w:val="00262BE4"/>
    <w:rsid w:val="00265860"/>
    <w:rsid w:val="0026663E"/>
    <w:rsid w:val="00267E66"/>
    <w:rsid w:val="00267F55"/>
    <w:rsid w:val="0027044C"/>
    <w:rsid w:val="00270EE4"/>
    <w:rsid w:val="002714B2"/>
    <w:rsid w:val="00271ABC"/>
    <w:rsid w:val="00275743"/>
    <w:rsid w:val="00276A47"/>
    <w:rsid w:val="00276AAA"/>
    <w:rsid w:val="00280020"/>
    <w:rsid w:val="00280B85"/>
    <w:rsid w:val="002818D7"/>
    <w:rsid w:val="00283369"/>
    <w:rsid w:val="0028709C"/>
    <w:rsid w:val="002875AF"/>
    <w:rsid w:val="00287FD9"/>
    <w:rsid w:val="00291FC6"/>
    <w:rsid w:val="002935B8"/>
    <w:rsid w:val="00294882"/>
    <w:rsid w:val="0029593D"/>
    <w:rsid w:val="00296C51"/>
    <w:rsid w:val="002A5300"/>
    <w:rsid w:val="002A6EB9"/>
    <w:rsid w:val="002A7108"/>
    <w:rsid w:val="002B0920"/>
    <w:rsid w:val="002B1438"/>
    <w:rsid w:val="002B1616"/>
    <w:rsid w:val="002B3AAB"/>
    <w:rsid w:val="002B4031"/>
    <w:rsid w:val="002B4C8B"/>
    <w:rsid w:val="002B554B"/>
    <w:rsid w:val="002B6681"/>
    <w:rsid w:val="002B7199"/>
    <w:rsid w:val="002B7559"/>
    <w:rsid w:val="002C1515"/>
    <w:rsid w:val="002C2D25"/>
    <w:rsid w:val="002C45E1"/>
    <w:rsid w:val="002C57C4"/>
    <w:rsid w:val="002C59EC"/>
    <w:rsid w:val="002C7D42"/>
    <w:rsid w:val="002D0101"/>
    <w:rsid w:val="002D072C"/>
    <w:rsid w:val="002D41DF"/>
    <w:rsid w:val="002D426A"/>
    <w:rsid w:val="002D6850"/>
    <w:rsid w:val="002E29F5"/>
    <w:rsid w:val="002E3E50"/>
    <w:rsid w:val="002E4A09"/>
    <w:rsid w:val="002E53D4"/>
    <w:rsid w:val="002E5D3D"/>
    <w:rsid w:val="002E5EEE"/>
    <w:rsid w:val="002E754D"/>
    <w:rsid w:val="002F19CA"/>
    <w:rsid w:val="002F4EA9"/>
    <w:rsid w:val="002F5588"/>
    <w:rsid w:val="002F612B"/>
    <w:rsid w:val="002F6F83"/>
    <w:rsid w:val="002F7581"/>
    <w:rsid w:val="0030224C"/>
    <w:rsid w:val="0030292F"/>
    <w:rsid w:val="00302A14"/>
    <w:rsid w:val="00306BE2"/>
    <w:rsid w:val="003075D3"/>
    <w:rsid w:val="00310380"/>
    <w:rsid w:val="003106EB"/>
    <w:rsid w:val="0031121F"/>
    <w:rsid w:val="00311CC4"/>
    <w:rsid w:val="00312CE6"/>
    <w:rsid w:val="00314C6C"/>
    <w:rsid w:val="003152E0"/>
    <w:rsid w:val="00317107"/>
    <w:rsid w:val="003179CB"/>
    <w:rsid w:val="00317A50"/>
    <w:rsid w:val="00324B6D"/>
    <w:rsid w:val="00325085"/>
    <w:rsid w:val="0032639A"/>
    <w:rsid w:val="003273B2"/>
    <w:rsid w:val="0033046C"/>
    <w:rsid w:val="00330E62"/>
    <w:rsid w:val="003311B5"/>
    <w:rsid w:val="003318B6"/>
    <w:rsid w:val="00332061"/>
    <w:rsid w:val="0033220B"/>
    <w:rsid w:val="00332BF2"/>
    <w:rsid w:val="003342DE"/>
    <w:rsid w:val="0033444F"/>
    <w:rsid w:val="003347CD"/>
    <w:rsid w:val="00334C51"/>
    <w:rsid w:val="00337507"/>
    <w:rsid w:val="00341BBB"/>
    <w:rsid w:val="00342AB6"/>
    <w:rsid w:val="00344E70"/>
    <w:rsid w:val="00345734"/>
    <w:rsid w:val="003478C9"/>
    <w:rsid w:val="00352403"/>
    <w:rsid w:val="003531D3"/>
    <w:rsid w:val="003548A7"/>
    <w:rsid w:val="00354E1F"/>
    <w:rsid w:val="00355B93"/>
    <w:rsid w:val="003562BF"/>
    <w:rsid w:val="00356888"/>
    <w:rsid w:val="003627EF"/>
    <w:rsid w:val="0036345C"/>
    <w:rsid w:val="00363A65"/>
    <w:rsid w:val="00366810"/>
    <w:rsid w:val="00371579"/>
    <w:rsid w:val="0037365E"/>
    <w:rsid w:val="003737CB"/>
    <w:rsid w:val="003749D6"/>
    <w:rsid w:val="00374BB0"/>
    <w:rsid w:val="00375E29"/>
    <w:rsid w:val="00375E93"/>
    <w:rsid w:val="00375F76"/>
    <w:rsid w:val="003760E1"/>
    <w:rsid w:val="0037685F"/>
    <w:rsid w:val="003774C6"/>
    <w:rsid w:val="00377E26"/>
    <w:rsid w:val="00380244"/>
    <w:rsid w:val="00383531"/>
    <w:rsid w:val="0038771C"/>
    <w:rsid w:val="00387D85"/>
    <w:rsid w:val="00391B79"/>
    <w:rsid w:val="0039645E"/>
    <w:rsid w:val="00397669"/>
    <w:rsid w:val="00397E26"/>
    <w:rsid w:val="003A1C1A"/>
    <w:rsid w:val="003A2303"/>
    <w:rsid w:val="003A254D"/>
    <w:rsid w:val="003A25D3"/>
    <w:rsid w:val="003A337F"/>
    <w:rsid w:val="003A4009"/>
    <w:rsid w:val="003A501A"/>
    <w:rsid w:val="003A536C"/>
    <w:rsid w:val="003A744C"/>
    <w:rsid w:val="003A758A"/>
    <w:rsid w:val="003A7EBE"/>
    <w:rsid w:val="003B0721"/>
    <w:rsid w:val="003B0D42"/>
    <w:rsid w:val="003B1077"/>
    <w:rsid w:val="003B10BB"/>
    <w:rsid w:val="003B11AC"/>
    <w:rsid w:val="003B263C"/>
    <w:rsid w:val="003B4316"/>
    <w:rsid w:val="003B463C"/>
    <w:rsid w:val="003B5CDF"/>
    <w:rsid w:val="003B7B40"/>
    <w:rsid w:val="003B7C59"/>
    <w:rsid w:val="003B7CFA"/>
    <w:rsid w:val="003B7D25"/>
    <w:rsid w:val="003C076A"/>
    <w:rsid w:val="003C1005"/>
    <w:rsid w:val="003C11DE"/>
    <w:rsid w:val="003C2202"/>
    <w:rsid w:val="003C5602"/>
    <w:rsid w:val="003C5B61"/>
    <w:rsid w:val="003C72DF"/>
    <w:rsid w:val="003D31ED"/>
    <w:rsid w:val="003D38EB"/>
    <w:rsid w:val="003D3DEA"/>
    <w:rsid w:val="003D42AD"/>
    <w:rsid w:val="003D444B"/>
    <w:rsid w:val="003D45A1"/>
    <w:rsid w:val="003D68A9"/>
    <w:rsid w:val="003D762D"/>
    <w:rsid w:val="003D7E22"/>
    <w:rsid w:val="003E1B1B"/>
    <w:rsid w:val="003E2637"/>
    <w:rsid w:val="003E5697"/>
    <w:rsid w:val="003E67C7"/>
    <w:rsid w:val="003E7AC6"/>
    <w:rsid w:val="003F0B73"/>
    <w:rsid w:val="003F13E7"/>
    <w:rsid w:val="003F214E"/>
    <w:rsid w:val="003F49CD"/>
    <w:rsid w:val="003F4A2D"/>
    <w:rsid w:val="003F56E8"/>
    <w:rsid w:val="00401A33"/>
    <w:rsid w:val="00401E30"/>
    <w:rsid w:val="00403D3A"/>
    <w:rsid w:val="0041254E"/>
    <w:rsid w:val="004127F5"/>
    <w:rsid w:val="00415B9E"/>
    <w:rsid w:val="004209CC"/>
    <w:rsid w:val="00421AAC"/>
    <w:rsid w:val="0042226C"/>
    <w:rsid w:val="004222E2"/>
    <w:rsid w:val="00423251"/>
    <w:rsid w:val="004266F6"/>
    <w:rsid w:val="00427086"/>
    <w:rsid w:val="00431157"/>
    <w:rsid w:val="004330B2"/>
    <w:rsid w:val="00434A2F"/>
    <w:rsid w:val="00435548"/>
    <w:rsid w:val="004359B3"/>
    <w:rsid w:val="00435DD9"/>
    <w:rsid w:val="00436080"/>
    <w:rsid w:val="0043755A"/>
    <w:rsid w:val="00437A7A"/>
    <w:rsid w:val="00441C20"/>
    <w:rsid w:val="00443C24"/>
    <w:rsid w:val="00444EDC"/>
    <w:rsid w:val="00446EB4"/>
    <w:rsid w:val="00446FAD"/>
    <w:rsid w:val="004473A5"/>
    <w:rsid w:val="0045282C"/>
    <w:rsid w:val="00453BDB"/>
    <w:rsid w:val="00456589"/>
    <w:rsid w:val="00460703"/>
    <w:rsid w:val="00460D7C"/>
    <w:rsid w:val="0046324D"/>
    <w:rsid w:val="00464BA9"/>
    <w:rsid w:val="00464C0D"/>
    <w:rsid w:val="00465A29"/>
    <w:rsid w:val="00465F1F"/>
    <w:rsid w:val="0046713A"/>
    <w:rsid w:val="00467381"/>
    <w:rsid w:val="004677CC"/>
    <w:rsid w:val="00470EB8"/>
    <w:rsid w:val="004722F7"/>
    <w:rsid w:val="00472445"/>
    <w:rsid w:val="00473956"/>
    <w:rsid w:val="00474552"/>
    <w:rsid w:val="00474672"/>
    <w:rsid w:val="00474E06"/>
    <w:rsid w:val="00476499"/>
    <w:rsid w:val="004765AB"/>
    <w:rsid w:val="00477CFE"/>
    <w:rsid w:val="00477EA6"/>
    <w:rsid w:val="0048118E"/>
    <w:rsid w:val="00481575"/>
    <w:rsid w:val="004817F4"/>
    <w:rsid w:val="00487564"/>
    <w:rsid w:val="004906FC"/>
    <w:rsid w:val="004917BA"/>
    <w:rsid w:val="004921C0"/>
    <w:rsid w:val="004929C3"/>
    <w:rsid w:val="00492B9A"/>
    <w:rsid w:val="00492F37"/>
    <w:rsid w:val="00496494"/>
    <w:rsid w:val="004965FA"/>
    <w:rsid w:val="00496DF1"/>
    <w:rsid w:val="00497042"/>
    <w:rsid w:val="004A0E00"/>
    <w:rsid w:val="004A20E5"/>
    <w:rsid w:val="004A32A4"/>
    <w:rsid w:val="004A339C"/>
    <w:rsid w:val="004A369D"/>
    <w:rsid w:val="004A4135"/>
    <w:rsid w:val="004A5594"/>
    <w:rsid w:val="004A7A37"/>
    <w:rsid w:val="004B019B"/>
    <w:rsid w:val="004B01BD"/>
    <w:rsid w:val="004B0A9F"/>
    <w:rsid w:val="004B28F6"/>
    <w:rsid w:val="004B3B1E"/>
    <w:rsid w:val="004B49BD"/>
    <w:rsid w:val="004B4F71"/>
    <w:rsid w:val="004B5B77"/>
    <w:rsid w:val="004B5D2C"/>
    <w:rsid w:val="004B6592"/>
    <w:rsid w:val="004B74DA"/>
    <w:rsid w:val="004C0390"/>
    <w:rsid w:val="004C07BE"/>
    <w:rsid w:val="004C372A"/>
    <w:rsid w:val="004C3DD9"/>
    <w:rsid w:val="004C3EC5"/>
    <w:rsid w:val="004C5883"/>
    <w:rsid w:val="004C5E8B"/>
    <w:rsid w:val="004C5E8C"/>
    <w:rsid w:val="004C7752"/>
    <w:rsid w:val="004C7B2F"/>
    <w:rsid w:val="004D1EFD"/>
    <w:rsid w:val="004D3CFC"/>
    <w:rsid w:val="004D439A"/>
    <w:rsid w:val="004D4F6B"/>
    <w:rsid w:val="004D570F"/>
    <w:rsid w:val="004E16DC"/>
    <w:rsid w:val="004E2034"/>
    <w:rsid w:val="004E231B"/>
    <w:rsid w:val="004E30FB"/>
    <w:rsid w:val="004E3928"/>
    <w:rsid w:val="004E67A3"/>
    <w:rsid w:val="004F4FE6"/>
    <w:rsid w:val="004F4FF5"/>
    <w:rsid w:val="004F5C98"/>
    <w:rsid w:val="004F5EDA"/>
    <w:rsid w:val="004F756F"/>
    <w:rsid w:val="004F79EA"/>
    <w:rsid w:val="004F7AD8"/>
    <w:rsid w:val="005015EE"/>
    <w:rsid w:val="00502445"/>
    <w:rsid w:val="00502855"/>
    <w:rsid w:val="005042E0"/>
    <w:rsid w:val="00504849"/>
    <w:rsid w:val="00505F39"/>
    <w:rsid w:val="00507E2A"/>
    <w:rsid w:val="00510E43"/>
    <w:rsid w:val="005133FA"/>
    <w:rsid w:val="00514C69"/>
    <w:rsid w:val="0051522A"/>
    <w:rsid w:val="005157AE"/>
    <w:rsid w:val="00517780"/>
    <w:rsid w:val="005207D2"/>
    <w:rsid w:val="00520A41"/>
    <w:rsid w:val="005211D3"/>
    <w:rsid w:val="00522FD2"/>
    <w:rsid w:val="0052473B"/>
    <w:rsid w:val="00524D07"/>
    <w:rsid w:val="00530F97"/>
    <w:rsid w:val="00532D2B"/>
    <w:rsid w:val="00534863"/>
    <w:rsid w:val="00534DA0"/>
    <w:rsid w:val="00535B4C"/>
    <w:rsid w:val="00535E8A"/>
    <w:rsid w:val="0053746E"/>
    <w:rsid w:val="00540FD6"/>
    <w:rsid w:val="00541EEF"/>
    <w:rsid w:val="00542B6D"/>
    <w:rsid w:val="00542B89"/>
    <w:rsid w:val="00543332"/>
    <w:rsid w:val="005436DD"/>
    <w:rsid w:val="00543A9C"/>
    <w:rsid w:val="00546810"/>
    <w:rsid w:val="00546C52"/>
    <w:rsid w:val="00547355"/>
    <w:rsid w:val="00550521"/>
    <w:rsid w:val="00552621"/>
    <w:rsid w:val="005531CE"/>
    <w:rsid w:val="00553A56"/>
    <w:rsid w:val="00553C99"/>
    <w:rsid w:val="005554E8"/>
    <w:rsid w:val="005559E2"/>
    <w:rsid w:val="00555F68"/>
    <w:rsid w:val="00556ED2"/>
    <w:rsid w:val="005605C7"/>
    <w:rsid w:val="00560C01"/>
    <w:rsid w:val="00562520"/>
    <w:rsid w:val="0056267C"/>
    <w:rsid w:val="00562715"/>
    <w:rsid w:val="0057019B"/>
    <w:rsid w:val="0057032F"/>
    <w:rsid w:val="005713E0"/>
    <w:rsid w:val="00571517"/>
    <w:rsid w:val="00571D88"/>
    <w:rsid w:val="0057254D"/>
    <w:rsid w:val="0057258B"/>
    <w:rsid w:val="00574A94"/>
    <w:rsid w:val="005750D0"/>
    <w:rsid w:val="005755F5"/>
    <w:rsid w:val="005758D3"/>
    <w:rsid w:val="0057786B"/>
    <w:rsid w:val="00583D61"/>
    <w:rsid w:val="00583FD1"/>
    <w:rsid w:val="005847A3"/>
    <w:rsid w:val="00586C09"/>
    <w:rsid w:val="00587CF6"/>
    <w:rsid w:val="005900EF"/>
    <w:rsid w:val="00592C92"/>
    <w:rsid w:val="005939F8"/>
    <w:rsid w:val="005944C0"/>
    <w:rsid w:val="00595757"/>
    <w:rsid w:val="00596A16"/>
    <w:rsid w:val="005970FD"/>
    <w:rsid w:val="00597C4B"/>
    <w:rsid w:val="005A13BA"/>
    <w:rsid w:val="005A13FF"/>
    <w:rsid w:val="005A1744"/>
    <w:rsid w:val="005A33EF"/>
    <w:rsid w:val="005A3946"/>
    <w:rsid w:val="005A46F1"/>
    <w:rsid w:val="005A5161"/>
    <w:rsid w:val="005A5D5D"/>
    <w:rsid w:val="005A784B"/>
    <w:rsid w:val="005B0F1C"/>
    <w:rsid w:val="005B0FB8"/>
    <w:rsid w:val="005B342D"/>
    <w:rsid w:val="005B3F6F"/>
    <w:rsid w:val="005B49F3"/>
    <w:rsid w:val="005B7B21"/>
    <w:rsid w:val="005C022B"/>
    <w:rsid w:val="005C0D65"/>
    <w:rsid w:val="005C2F20"/>
    <w:rsid w:val="005C412E"/>
    <w:rsid w:val="005C6D7C"/>
    <w:rsid w:val="005C73D4"/>
    <w:rsid w:val="005C7FC2"/>
    <w:rsid w:val="005D5954"/>
    <w:rsid w:val="005D63CB"/>
    <w:rsid w:val="005D69F1"/>
    <w:rsid w:val="005E17C8"/>
    <w:rsid w:val="005E1898"/>
    <w:rsid w:val="005E200B"/>
    <w:rsid w:val="005E2ECE"/>
    <w:rsid w:val="005E3C3A"/>
    <w:rsid w:val="005E3D85"/>
    <w:rsid w:val="005E456E"/>
    <w:rsid w:val="005E4602"/>
    <w:rsid w:val="005E488D"/>
    <w:rsid w:val="005E4AC5"/>
    <w:rsid w:val="005E4FF2"/>
    <w:rsid w:val="005E5AE2"/>
    <w:rsid w:val="005E5CB8"/>
    <w:rsid w:val="005F01FE"/>
    <w:rsid w:val="005F05E7"/>
    <w:rsid w:val="005F0AFE"/>
    <w:rsid w:val="005F0C2D"/>
    <w:rsid w:val="005F6E83"/>
    <w:rsid w:val="00601094"/>
    <w:rsid w:val="00601791"/>
    <w:rsid w:val="00601C23"/>
    <w:rsid w:val="0060214E"/>
    <w:rsid w:val="0060273A"/>
    <w:rsid w:val="00602811"/>
    <w:rsid w:val="00604A72"/>
    <w:rsid w:val="006117C8"/>
    <w:rsid w:val="00611807"/>
    <w:rsid w:val="00611B3D"/>
    <w:rsid w:val="0061757D"/>
    <w:rsid w:val="00617B91"/>
    <w:rsid w:val="00620E44"/>
    <w:rsid w:val="006222CC"/>
    <w:rsid w:val="006223FF"/>
    <w:rsid w:val="00622AE6"/>
    <w:rsid w:val="00623598"/>
    <w:rsid w:val="00627353"/>
    <w:rsid w:val="00627380"/>
    <w:rsid w:val="00630861"/>
    <w:rsid w:val="006326A7"/>
    <w:rsid w:val="00634877"/>
    <w:rsid w:val="00635811"/>
    <w:rsid w:val="00635CE4"/>
    <w:rsid w:val="00636302"/>
    <w:rsid w:val="00640CD6"/>
    <w:rsid w:val="006416D7"/>
    <w:rsid w:val="00642595"/>
    <w:rsid w:val="0064301D"/>
    <w:rsid w:val="0064348A"/>
    <w:rsid w:val="006446CA"/>
    <w:rsid w:val="00644FB4"/>
    <w:rsid w:val="00646FA9"/>
    <w:rsid w:val="006504A8"/>
    <w:rsid w:val="00652642"/>
    <w:rsid w:val="00655027"/>
    <w:rsid w:val="0065631E"/>
    <w:rsid w:val="00656466"/>
    <w:rsid w:val="00657C1F"/>
    <w:rsid w:val="00657FB2"/>
    <w:rsid w:val="0066099F"/>
    <w:rsid w:val="00660FFD"/>
    <w:rsid w:val="006614DC"/>
    <w:rsid w:val="006624F4"/>
    <w:rsid w:val="006632D2"/>
    <w:rsid w:val="006634AC"/>
    <w:rsid w:val="006656D0"/>
    <w:rsid w:val="00665BCD"/>
    <w:rsid w:val="00665F57"/>
    <w:rsid w:val="00666AD4"/>
    <w:rsid w:val="006670BB"/>
    <w:rsid w:val="0067017A"/>
    <w:rsid w:val="006723DF"/>
    <w:rsid w:val="00672D4E"/>
    <w:rsid w:val="00674150"/>
    <w:rsid w:val="00676F06"/>
    <w:rsid w:val="00677A4A"/>
    <w:rsid w:val="00680B2C"/>
    <w:rsid w:val="00682795"/>
    <w:rsid w:val="00683363"/>
    <w:rsid w:val="00684D89"/>
    <w:rsid w:val="00687000"/>
    <w:rsid w:val="00691B19"/>
    <w:rsid w:val="00691E40"/>
    <w:rsid w:val="00692382"/>
    <w:rsid w:val="00696C80"/>
    <w:rsid w:val="00696D36"/>
    <w:rsid w:val="006976AF"/>
    <w:rsid w:val="006A0D97"/>
    <w:rsid w:val="006A2EFD"/>
    <w:rsid w:val="006A3234"/>
    <w:rsid w:val="006A3976"/>
    <w:rsid w:val="006A4284"/>
    <w:rsid w:val="006A6446"/>
    <w:rsid w:val="006B0F40"/>
    <w:rsid w:val="006B1C74"/>
    <w:rsid w:val="006B32A1"/>
    <w:rsid w:val="006B565F"/>
    <w:rsid w:val="006B7EB3"/>
    <w:rsid w:val="006B7F01"/>
    <w:rsid w:val="006C1493"/>
    <w:rsid w:val="006C1B1E"/>
    <w:rsid w:val="006C3AD7"/>
    <w:rsid w:val="006C527D"/>
    <w:rsid w:val="006C52ED"/>
    <w:rsid w:val="006D069F"/>
    <w:rsid w:val="006D141F"/>
    <w:rsid w:val="006D3BB2"/>
    <w:rsid w:val="006D54C9"/>
    <w:rsid w:val="006D7F06"/>
    <w:rsid w:val="006E111D"/>
    <w:rsid w:val="006E2CC4"/>
    <w:rsid w:val="006E406A"/>
    <w:rsid w:val="006F10A6"/>
    <w:rsid w:val="006F28C0"/>
    <w:rsid w:val="006F2970"/>
    <w:rsid w:val="006F390C"/>
    <w:rsid w:val="006F4AC9"/>
    <w:rsid w:val="006F4BDD"/>
    <w:rsid w:val="006F4E6B"/>
    <w:rsid w:val="007010EE"/>
    <w:rsid w:val="00701A70"/>
    <w:rsid w:val="00702ACC"/>
    <w:rsid w:val="00705CFF"/>
    <w:rsid w:val="0071058E"/>
    <w:rsid w:val="007129AA"/>
    <w:rsid w:val="007133CC"/>
    <w:rsid w:val="00713680"/>
    <w:rsid w:val="007136A9"/>
    <w:rsid w:val="00714795"/>
    <w:rsid w:val="0071554B"/>
    <w:rsid w:val="00717E83"/>
    <w:rsid w:val="007212BE"/>
    <w:rsid w:val="0072143F"/>
    <w:rsid w:val="007228FB"/>
    <w:rsid w:val="00723844"/>
    <w:rsid w:val="00723BEA"/>
    <w:rsid w:val="00730063"/>
    <w:rsid w:val="0073063D"/>
    <w:rsid w:val="00730F93"/>
    <w:rsid w:val="007324CC"/>
    <w:rsid w:val="007329AB"/>
    <w:rsid w:val="0073443B"/>
    <w:rsid w:val="00734F78"/>
    <w:rsid w:val="00736687"/>
    <w:rsid w:val="007403A7"/>
    <w:rsid w:val="00744609"/>
    <w:rsid w:val="0074603A"/>
    <w:rsid w:val="0075079B"/>
    <w:rsid w:val="00750DB6"/>
    <w:rsid w:val="00750FEB"/>
    <w:rsid w:val="00752F96"/>
    <w:rsid w:val="007532C1"/>
    <w:rsid w:val="00753D9C"/>
    <w:rsid w:val="00754C20"/>
    <w:rsid w:val="00760C02"/>
    <w:rsid w:val="0076194D"/>
    <w:rsid w:val="00761F21"/>
    <w:rsid w:val="0076247B"/>
    <w:rsid w:val="00766281"/>
    <w:rsid w:val="00766F1E"/>
    <w:rsid w:val="00767ADE"/>
    <w:rsid w:val="00770E78"/>
    <w:rsid w:val="00771E31"/>
    <w:rsid w:val="0077206E"/>
    <w:rsid w:val="00772930"/>
    <w:rsid w:val="00772BAE"/>
    <w:rsid w:val="00772EF3"/>
    <w:rsid w:val="00773B98"/>
    <w:rsid w:val="00773D72"/>
    <w:rsid w:val="00774280"/>
    <w:rsid w:val="00774526"/>
    <w:rsid w:val="00775EC5"/>
    <w:rsid w:val="0077656B"/>
    <w:rsid w:val="007766EE"/>
    <w:rsid w:val="00776AD0"/>
    <w:rsid w:val="00776C44"/>
    <w:rsid w:val="00776D27"/>
    <w:rsid w:val="007774CE"/>
    <w:rsid w:val="007808A1"/>
    <w:rsid w:val="00780A98"/>
    <w:rsid w:val="00781AC5"/>
    <w:rsid w:val="00782144"/>
    <w:rsid w:val="007825BD"/>
    <w:rsid w:val="007827F0"/>
    <w:rsid w:val="007833A4"/>
    <w:rsid w:val="00783A79"/>
    <w:rsid w:val="0078432D"/>
    <w:rsid w:val="0078471C"/>
    <w:rsid w:val="00784D44"/>
    <w:rsid w:val="00785626"/>
    <w:rsid w:val="007874D4"/>
    <w:rsid w:val="00790B5D"/>
    <w:rsid w:val="00791701"/>
    <w:rsid w:val="007920EA"/>
    <w:rsid w:val="00795546"/>
    <w:rsid w:val="00795C7F"/>
    <w:rsid w:val="00795D6B"/>
    <w:rsid w:val="00796920"/>
    <w:rsid w:val="007970EA"/>
    <w:rsid w:val="007A036C"/>
    <w:rsid w:val="007A143E"/>
    <w:rsid w:val="007A3128"/>
    <w:rsid w:val="007A3488"/>
    <w:rsid w:val="007A6B01"/>
    <w:rsid w:val="007B06BF"/>
    <w:rsid w:val="007B1AE2"/>
    <w:rsid w:val="007B3123"/>
    <w:rsid w:val="007B3803"/>
    <w:rsid w:val="007B3E9B"/>
    <w:rsid w:val="007C0BB7"/>
    <w:rsid w:val="007C21E2"/>
    <w:rsid w:val="007C2F76"/>
    <w:rsid w:val="007D0D04"/>
    <w:rsid w:val="007D10EF"/>
    <w:rsid w:val="007D2AC7"/>
    <w:rsid w:val="007D2BC5"/>
    <w:rsid w:val="007D3B99"/>
    <w:rsid w:val="007D3F57"/>
    <w:rsid w:val="007D4C26"/>
    <w:rsid w:val="007D4C60"/>
    <w:rsid w:val="007D56EA"/>
    <w:rsid w:val="007D5849"/>
    <w:rsid w:val="007D77FF"/>
    <w:rsid w:val="007E0AE4"/>
    <w:rsid w:val="007E0D63"/>
    <w:rsid w:val="007E3ABB"/>
    <w:rsid w:val="007E4710"/>
    <w:rsid w:val="007F27B4"/>
    <w:rsid w:val="007F43E3"/>
    <w:rsid w:val="007F5B00"/>
    <w:rsid w:val="007F5D45"/>
    <w:rsid w:val="0080177B"/>
    <w:rsid w:val="00801991"/>
    <w:rsid w:val="008034AD"/>
    <w:rsid w:val="00804851"/>
    <w:rsid w:val="0080549B"/>
    <w:rsid w:val="00805B2C"/>
    <w:rsid w:val="008062B8"/>
    <w:rsid w:val="0080752A"/>
    <w:rsid w:val="008108B9"/>
    <w:rsid w:val="00810CEC"/>
    <w:rsid w:val="00811FE3"/>
    <w:rsid w:val="00812BFF"/>
    <w:rsid w:val="00812D2E"/>
    <w:rsid w:val="00813ADD"/>
    <w:rsid w:val="00814690"/>
    <w:rsid w:val="00817AA1"/>
    <w:rsid w:val="00817BD6"/>
    <w:rsid w:val="00820E33"/>
    <w:rsid w:val="0082139B"/>
    <w:rsid w:val="00821ADC"/>
    <w:rsid w:val="00821C52"/>
    <w:rsid w:val="00822596"/>
    <w:rsid w:val="00825A41"/>
    <w:rsid w:val="008275A9"/>
    <w:rsid w:val="00827F8B"/>
    <w:rsid w:val="008316C6"/>
    <w:rsid w:val="00832C23"/>
    <w:rsid w:val="00834746"/>
    <w:rsid w:val="0083476A"/>
    <w:rsid w:val="00834DF0"/>
    <w:rsid w:val="00835676"/>
    <w:rsid w:val="008402ED"/>
    <w:rsid w:val="00840411"/>
    <w:rsid w:val="008421FF"/>
    <w:rsid w:val="008427C1"/>
    <w:rsid w:val="00843BD5"/>
    <w:rsid w:val="00844CDC"/>
    <w:rsid w:val="00846D17"/>
    <w:rsid w:val="00846D2B"/>
    <w:rsid w:val="008503DC"/>
    <w:rsid w:val="00853273"/>
    <w:rsid w:val="008538A6"/>
    <w:rsid w:val="008543B7"/>
    <w:rsid w:val="008543FC"/>
    <w:rsid w:val="008545D5"/>
    <w:rsid w:val="00856A25"/>
    <w:rsid w:val="00862A62"/>
    <w:rsid w:val="00862DBD"/>
    <w:rsid w:val="00863CAA"/>
    <w:rsid w:val="00864B5E"/>
    <w:rsid w:val="00865318"/>
    <w:rsid w:val="00865A22"/>
    <w:rsid w:val="00865AE8"/>
    <w:rsid w:val="00866298"/>
    <w:rsid w:val="008679AE"/>
    <w:rsid w:val="00870C43"/>
    <w:rsid w:val="00871486"/>
    <w:rsid w:val="00871831"/>
    <w:rsid w:val="00871A2D"/>
    <w:rsid w:val="00873130"/>
    <w:rsid w:val="00874D4A"/>
    <w:rsid w:val="008768EC"/>
    <w:rsid w:val="00877702"/>
    <w:rsid w:val="008800A0"/>
    <w:rsid w:val="00881445"/>
    <w:rsid w:val="00881839"/>
    <w:rsid w:val="00881EDC"/>
    <w:rsid w:val="00882411"/>
    <w:rsid w:val="00882551"/>
    <w:rsid w:val="00883768"/>
    <w:rsid w:val="00883BF5"/>
    <w:rsid w:val="0088407F"/>
    <w:rsid w:val="008851EB"/>
    <w:rsid w:val="00885D76"/>
    <w:rsid w:val="00887F12"/>
    <w:rsid w:val="00890B7F"/>
    <w:rsid w:val="00890EAF"/>
    <w:rsid w:val="00892A85"/>
    <w:rsid w:val="00892CFB"/>
    <w:rsid w:val="00893ADD"/>
    <w:rsid w:val="00893E7D"/>
    <w:rsid w:val="00893F28"/>
    <w:rsid w:val="00895DBE"/>
    <w:rsid w:val="008970D9"/>
    <w:rsid w:val="008973C0"/>
    <w:rsid w:val="00897414"/>
    <w:rsid w:val="0089758C"/>
    <w:rsid w:val="008A0BD9"/>
    <w:rsid w:val="008A246F"/>
    <w:rsid w:val="008A2C74"/>
    <w:rsid w:val="008A3E7A"/>
    <w:rsid w:val="008A4079"/>
    <w:rsid w:val="008A4940"/>
    <w:rsid w:val="008A6BF7"/>
    <w:rsid w:val="008B1031"/>
    <w:rsid w:val="008B23D9"/>
    <w:rsid w:val="008B342E"/>
    <w:rsid w:val="008B3E6C"/>
    <w:rsid w:val="008B3F7A"/>
    <w:rsid w:val="008B4535"/>
    <w:rsid w:val="008B50A9"/>
    <w:rsid w:val="008B5972"/>
    <w:rsid w:val="008B6647"/>
    <w:rsid w:val="008B6870"/>
    <w:rsid w:val="008C0FCE"/>
    <w:rsid w:val="008C24B7"/>
    <w:rsid w:val="008C3523"/>
    <w:rsid w:val="008C73F7"/>
    <w:rsid w:val="008D1800"/>
    <w:rsid w:val="008D20A4"/>
    <w:rsid w:val="008D33E5"/>
    <w:rsid w:val="008D4052"/>
    <w:rsid w:val="008E1BBB"/>
    <w:rsid w:val="008E39DB"/>
    <w:rsid w:val="008E3C6C"/>
    <w:rsid w:val="008E45C5"/>
    <w:rsid w:val="008E74BD"/>
    <w:rsid w:val="008E7C09"/>
    <w:rsid w:val="008F0753"/>
    <w:rsid w:val="008F10DE"/>
    <w:rsid w:val="008F1E69"/>
    <w:rsid w:val="008F2868"/>
    <w:rsid w:val="008F63C9"/>
    <w:rsid w:val="008F6789"/>
    <w:rsid w:val="00900100"/>
    <w:rsid w:val="009017D1"/>
    <w:rsid w:val="0090261E"/>
    <w:rsid w:val="00902FF9"/>
    <w:rsid w:val="00906002"/>
    <w:rsid w:val="00906442"/>
    <w:rsid w:val="00906D34"/>
    <w:rsid w:val="00907104"/>
    <w:rsid w:val="009073F5"/>
    <w:rsid w:val="009108BF"/>
    <w:rsid w:val="009134EC"/>
    <w:rsid w:val="00913902"/>
    <w:rsid w:val="00913DE1"/>
    <w:rsid w:val="009140A3"/>
    <w:rsid w:val="0091755B"/>
    <w:rsid w:val="00917766"/>
    <w:rsid w:val="0092022B"/>
    <w:rsid w:val="00921E32"/>
    <w:rsid w:val="00925D2B"/>
    <w:rsid w:val="009275ED"/>
    <w:rsid w:val="009308BA"/>
    <w:rsid w:val="0093224F"/>
    <w:rsid w:val="009342DF"/>
    <w:rsid w:val="00936D6F"/>
    <w:rsid w:val="00937055"/>
    <w:rsid w:val="00940583"/>
    <w:rsid w:val="0094074E"/>
    <w:rsid w:val="00944A86"/>
    <w:rsid w:val="00944CBC"/>
    <w:rsid w:val="009465C4"/>
    <w:rsid w:val="00947B56"/>
    <w:rsid w:val="00950840"/>
    <w:rsid w:val="00952841"/>
    <w:rsid w:val="00952B3E"/>
    <w:rsid w:val="009543C5"/>
    <w:rsid w:val="0095724A"/>
    <w:rsid w:val="00957BDF"/>
    <w:rsid w:val="0096108D"/>
    <w:rsid w:val="00961ACA"/>
    <w:rsid w:val="0096291E"/>
    <w:rsid w:val="009641D7"/>
    <w:rsid w:val="00964A4D"/>
    <w:rsid w:val="00964BA5"/>
    <w:rsid w:val="009650D4"/>
    <w:rsid w:val="009655DF"/>
    <w:rsid w:val="009678CC"/>
    <w:rsid w:val="009701C1"/>
    <w:rsid w:val="00970834"/>
    <w:rsid w:val="009713BB"/>
    <w:rsid w:val="009741B7"/>
    <w:rsid w:val="00974469"/>
    <w:rsid w:val="00975654"/>
    <w:rsid w:val="00976100"/>
    <w:rsid w:val="00976743"/>
    <w:rsid w:val="009800DF"/>
    <w:rsid w:val="00981D6E"/>
    <w:rsid w:val="009827B1"/>
    <w:rsid w:val="009828CE"/>
    <w:rsid w:val="00982BC2"/>
    <w:rsid w:val="00984514"/>
    <w:rsid w:val="0098490E"/>
    <w:rsid w:val="00984CDF"/>
    <w:rsid w:val="00987494"/>
    <w:rsid w:val="009947E1"/>
    <w:rsid w:val="00995100"/>
    <w:rsid w:val="009A09BA"/>
    <w:rsid w:val="009A331B"/>
    <w:rsid w:val="009A3546"/>
    <w:rsid w:val="009A3C77"/>
    <w:rsid w:val="009A57F2"/>
    <w:rsid w:val="009A7BD7"/>
    <w:rsid w:val="009B076E"/>
    <w:rsid w:val="009B1D3B"/>
    <w:rsid w:val="009B269C"/>
    <w:rsid w:val="009B2891"/>
    <w:rsid w:val="009B313B"/>
    <w:rsid w:val="009B343D"/>
    <w:rsid w:val="009B48CA"/>
    <w:rsid w:val="009B7B56"/>
    <w:rsid w:val="009C0526"/>
    <w:rsid w:val="009C280C"/>
    <w:rsid w:val="009C4751"/>
    <w:rsid w:val="009C6D67"/>
    <w:rsid w:val="009C76AE"/>
    <w:rsid w:val="009C7D08"/>
    <w:rsid w:val="009D1427"/>
    <w:rsid w:val="009D1975"/>
    <w:rsid w:val="009D3A1C"/>
    <w:rsid w:val="009D4704"/>
    <w:rsid w:val="009D5258"/>
    <w:rsid w:val="009D684F"/>
    <w:rsid w:val="009D7770"/>
    <w:rsid w:val="009E2E00"/>
    <w:rsid w:val="009E3148"/>
    <w:rsid w:val="009E3ED4"/>
    <w:rsid w:val="009E43F6"/>
    <w:rsid w:val="009E440F"/>
    <w:rsid w:val="009E4453"/>
    <w:rsid w:val="009E7852"/>
    <w:rsid w:val="009E796B"/>
    <w:rsid w:val="009F1551"/>
    <w:rsid w:val="009F1C27"/>
    <w:rsid w:val="009F2373"/>
    <w:rsid w:val="009F2EE9"/>
    <w:rsid w:val="009F3479"/>
    <w:rsid w:val="009F379A"/>
    <w:rsid w:val="009F5DF5"/>
    <w:rsid w:val="009F7CEA"/>
    <w:rsid w:val="00A00A18"/>
    <w:rsid w:val="00A01F37"/>
    <w:rsid w:val="00A02F2F"/>
    <w:rsid w:val="00A06947"/>
    <w:rsid w:val="00A1042E"/>
    <w:rsid w:val="00A10859"/>
    <w:rsid w:val="00A10B74"/>
    <w:rsid w:val="00A14A55"/>
    <w:rsid w:val="00A161AA"/>
    <w:rsid w:val="00A176EE"/>
    <w:rsid w:val="00A1798F"/>
    <w:rsid w:val="00A17A74"/>
    <w:rsid w:val="00A206C9"/>
    <w:rsid w:val="00A21511"/>
    <w:rsid w:val="00A2156B"/>
    <w:rsid w:val="00A2187C"/>
    <w:rsid w:val="00A2257F"/>
    <w:rsid w:val="00A23507"/>
    <w:rsid w:val="00A346BE"/>
    <w:rsid w:val="00A35676"/>
    <w:rsid w:val="00A356FE"/>
    <w:rsid w:val="00A36379"/>
    <w:rsid w:val="00A3722A"/>
    <w:rsid w:val="00A375F8"/>
    <w:rsid w:val="00A40BF1"/>
    <w:rsid w:val="00A410B9"/>
    <w:rsid w:val="00A41FC6"/>
    <w:rsid w:val="00A434E6"/>
    <w:rsid w:val="00A45191"/>
    <w:rsid w:val="00A46A8B"/>
    <w:rsid w:val="00A46AE7"/>
    <w:rsid w:val="00A5010F"/>
    <w:rsid w:val="00A507BA"/>
    <w:rsid w:val="00A52F9A"/>
    <w:rsid w:val="00A53B3E"/>
    <w:rsid w:val="00A5413F"/>
    <w:rsid w:val="00A556B4"/>
    <w:rsid w:val="00A56E46"/>
    <w:rsid w:val="00A5745B"/>
    <w:rsid w:val="00A5773D"/>
    <w:rsid w:val="00A57BF6"/>
    <w:rsid w:val="00A61688"/>
    <w:rsid w:val="00A61D2A"/>
    <w:rsid w:val="00A62277"/>
    <w:rsid w:val="00A62C9C"/>
    <w:rsid w:val="00A65901"/>
    <w:rsid w:val="00A673E7"/>
    <w:rsid w:val="00A6762C"/>
    <w:rsid w:val="00A70748"/>
    <w:rsid w:val="00A728B4"/>
    <w:rsid w:val="00A73677"/>
    <w:rsid w:val="00A75D49"/>
    <w:rsid w:val="00A811AF"/>
    <w:rsid w:val="00A823AE"/>
    <w:rsid w:val="00A826FB"/>
    <w:rsid w:val="00A82879"/>
    <w:rsid w:val="00A85288"/>
    <w:rsid w:val="00A8530A"/>
    <w:rsid w:val="00A86433"/>
    <w:rsid w:val="00A86DB4"/>
    <w:rsid w:val="00A87A3B"/>
    <w:rsid w:val="00A87F8B"/>
    <w:rsid w:val="00A91C87"/>
    <w:rsid w:val="00A92250"/>
    <w:rsid w:val="00A93E8E"/>
    <w:rsid w:val="00A965D6"/>
    <w:rsid w:val="00AA15EA"/>
    <w:rsid w:val="00AA6BFE"/>
    <w:rsid w:val="00AA6DEE"/>
    <w:rsid w:val="00AA76A7"/>
    <w:rsid w:val="00AA7C25"/>
    <w:rsid w:val="00AB0526"/>
    <w:rsid w:val="00AB31BA"/>
    <w:rsid w:val="00AB3DED"/>
    <w:rsid w:val="00AB416F"/>
    <w:rsid w:val="00AB43FD"/>
    <w:rsid w:val="00AB571F"/>
    <w:rsid w:val="00AB5E70"/>
    <w:rsid w:val="00AB5EE4"/>
    <w:rsid w:val="00AC0903"/>
    <w:rsid w:val="00AC3457"/>
    <w:rsid w:val="00AC4C22"/>
    <w:rsid w:val="00AC56EB"/>
    <w:rsid w:val="00AC6C51"/>
    <w:rsid w:val="00AC7689"/>
    <w:rsid w:val="00AD2725"/>
    <w:rsid w:val="00AD40B2"/>
    <w:rsid w:val="00AD4A88"/>
    <w:rsid w:val="00AD70A9"/>
    <w:rsid w:val="00AD7D17"/>
    <w:rsid w:val="00AE00B9"/>
    <w:rsid w:val="00AE0F2B"/>
    <w:rsid w:val="00AF0399"/>
    <w:rsid w:val="00AF1041"/>
    <w:rsid w:val="00AF6C00"/>
    <w:rsid w:val="00B02169"/>
    <w:rsid w:val="00B03483"/>
    <w:rsid w:val="00B03C69"/>
    <w:rsid w:val="00B04776"/>
    <w:rsid w:val="00B04956"/>
    <w:rsid w:val="00B05F6C"/>
    <w:rsid w:val="00B07DC6"/>
    <w:rsid w:val="00B11E37"/>
    <w:rsid w:val="00B1288C"/>
    <w:rsid w:val="00B129E8"/>
    <w:rsid w:val="00B1443E"/>
    <w:rsid w:val="00B17BE8"/>
    <w:rsid w:val="00B20A23"/>
    <w:rsid w:val="00B2130B"/>
    <w:rsid w:val="00B21B69"/>
    <w:rsid w:val="00B21F01"/>
    <w:rsid w:val="00B23460"/>
    <w:rsid w:val="00B2492A"/>
    <w:rsid w:val="00B2578D"/>
    <w:rsid w:val="00B259B0"/>
    <w:rsid w:val="00B2606A"/>
    <w:rsid w:val="00B263C8"/>
    <w:rsid w:val="00B3050C"/>
    <w:rsid w:val="00B31101"/>
    <w:rsid w:val="00B31B14"/>
    <w:rsid w:val="00B31F17"/>
    <w:rsid w:val="00B31FED"/>
    <w:rsid w:val="00B33193"/>
    <w:rsid w:val="00B33E86"/>
    <w:rsid w:val="00B349F1"/>
    <w:rsid w:val="00B35459"/>
    <w:rsid w:val="00B35677"/>
    <w:rsid w:val="00B36C27"/>
    <w:rsid w:val="00B3743B"/>
    <w:rsid w:val="00B402A0"/>
    <w:rsid w:val="00B40B6F"/>
    <w:rsid w:val="00B420DD"/>
    <w:rsid w:val="00B4246A"/>
    <w:rsid w:val="00B43D8F"/>
    <w:rsid w:val="00B4468A"/>
    <w:rsid w:val="00B472CA"/>
    <w:rsid w:val="00B47AA0"/>
    <w:rsid w:val="00B51C3F"/>
    <w:rsid w:val="00B5404E"/>
    <w:rsid w:val="00B559C9"/>
    <w:rsid w:val="00B575AB"/>
    <w:rsid w:val="00B60EE7"/>
    <w:rsid w:val="00B61280"/>
    <w:rsid w:val="00B6147C"/>
    <w:rsid w:val="00B62178"/>
    <w:rsid w:val="00B622CC"/>
    <w:rsid w:val="00B62820"/>
    <w:rsid w:val="00B66304"/>
    <w:rsid w:val="00B66765"/>
    <w:rsid w:val="00B679C7"/>
    <w:rsid w:val="00B71C37"/>
    <w:rsid w:val="00B72741"/>
    <w:rsid w:val="00B75423"/>
    <w:rsid w:val="00B75A46"/>
    <w:rsid w:val="00B769D7"/>
    <w:rsid w:val="00B77F2D"/>
    <w:rsid w:val="00B804AD"/>
    <w:rsid w:val="00B81430"/>
    <w:rsid w:val="00B816E4"/>
    <w:rsid w:val="00B84466"/>
    <w:rsid w:val="00B850C7"/>
    <w:rsid w:val="00B85C66"/>
    <w:rsid w:val="00B901C2"/>
    <w:rsid w:val="00B904AC"/>
    <w:rsid w:val="00B9115F"/>
    <w:rsid w:val="00B94D4E"/>
    <w:rsid w:val="00B95FEB"/>
    <w:rsid w:val="00B97915"/>
    <w:rsid w:val="00BA0A6D"/>
    <w:rsid w:val="00BA0E5E"/>
    <w:rsid w:val="00BA2054"/>
    <w:rsid w:val="00BA23C9"/>
    <w:rsid w:val="00BA36BF"/>
    <w:rsid w:val="00BA3A08"/>
    <w:rsid w:val="00BA4F86"/>
    <w:rsid w:val="00BA725F"/>
    <w:rsid w:val="00BA7835"/>
    <w:rsid w:val="00BA7974"/>
    <w:rsid w:val="00BB0740"/>
    <w:rsid w:val="00BB0B29"/>
    <w:rsid w:val="00BB0E29"/>
    <w:rsid w:val="00BB2DE2"/>
    <w:rsid w:val="00BB5183"/>
    <w:rsid w:val="00BB5D24"/>
    <w:rsid w:val="00BB706F"/>
    <w:rsid w:val="00BB7CF3"/>
    <w:rsid w:val="00BB7DA5"/>
    <w:rsid w:val="00BC1417"/>
    <w:rsid w:val="00BC227E"/>
    <w:rsid w:val="00BC4ECD"/>
    <w:rsid w:val="00BC501E"/>
    <w:rsid w:val="00BC54CC"/>
    <w:rsid w:val="00BC61A8"/>
    <w:rsid w:val="00BD03D6"/>
    <w:rsid w:val="00BD134D"/>
    <w:rsid w:val="00BD1C13"/>
    <w:rsid w:val="00BD26F8"/>
    <w:rsid w:val="00BD371D"/>
    <w:rsid w:val="00BD5EB0"/>
    <w:rsid w:val="00BE04B1"/>
    <w:rsid w:val="00BE1474"/>
    <w:rsid w:val="00BE19F1"/>
    <w:rsid w:val="00BE3CC0"/>
    <w:rsid w:val="00BF293C"/>
    <w:rsid w:val="00BF3836"/>
    <w:rsid w:val="00BF3CA0"/>
    <w:rsid w:val="00BF3E50"/>
    <w:rsid w:val="00BF7171"/>
    <w:rsid w:val="00C021DC"/>
    <w:rsid w:val="00C04A76"/>
    <w:rsid w:val="00C0704F"/>
    <w:rsid w:val="00C07F47"/>
    <w:rsid w:val="00C126B3"/>
    <w:rsid w:val="00C12B9A"/>
    <w:rsid w:val="00C12FD7"/>
    <w:rsid w:val="00C13383"/>
    <w:rsid w:val="00C13AE5"/>
    <w:rsid w:val="00C13BE7"/>
    <w:rsid w:val="00C13F76"/>
    <w:rsid w:val="00C14318"/>
    <w:rsid w:val="00C14987"/>
    <w:rsid w:val="00C14FC0"/>
    <w:rsid w:val="00C15809"/>
    <w:rsid w:val="00C2104A"/>
    <w:rsid w:val="00C21B9E"/>
    <w:rsid w:val="00C2241C"/>
    <w:rsid w:val="00C235B0"/>
    <w:rsid w:val="00C238BF"/>
    <w:rsid w:val="00C239D9"/>
    <w:rsid w:val="00C24301"/>
    <w:rsid w:val="00C272F2"/>
    <w:rsid w:val="00C273F2"/>
    <w:rsid w:val="00C27AAE"/>
    <w:rsid w:val="00C27B31"/>
    <w:rsid w:val="00C30584"/>
    <w:rsid w:val="00C31A49"/>
    <w:rsid w:val="00C33880"/>
    <w:rsid w:val="00C34BCD"/>
    <w:rsid w:val="00C35568"/>
    <w:rsid w:val="00C35597"/>
    <w:rsid w:val="00C35FB1"/>
    <w:rsid w:val="00C374E6"/>
    <w:rsid w:val="00C41C67"/>
    <w:rsid w:val="00C43C4F"/>
    <w:rsid w:val="00C4468F"/>
    <w:rsid w:val="00C457A3"/>
    <w:rsid w:val="00C45BF7"/>
    <w:rsid w:val="00C4787A"/>
    <w:rsid w:val="00C47A9A"/>
    <w:rsid w:val="00C50ED6"/>
    <w:rsid w:val="00C523A8"/>
    <w:rsid w:val="00C548FF"/>
    <w:rsid w:val="00C55339"/>
    <w:rsid w:val="00C56572"/>
    <w:rsid w:val="00C57366"/>
    <w:rsid w:val="00C6106D"/>
    <w:rsid w:val="00C61FF4"/>
    <w:rsid w:val="00C621D7"/>
    <w:rsid w:val="00C62607"/>
    <w:rsid w:val="00C62F85"/>
    <w:rsid w:val="00C67246"/>
    <w:rsid w:val="00C67BBF"/>
    <w:rsid w:val="00C70FED"/>
    <w:rsid w:val="00C72D57"/>
    <w:rsid w:val="00C7495D"/>
    <w:rsid w:val="00C751C0"/>
    <w:rsid w:val="00C754BC"/>
    <w:rsid w:val="00C77BD6"/>
    <w:rsid w:val="00C800D1"/>
    <w:rsid w:val="00C818E0"/>
    <w:rsid w:val="00C839A8"/>
    <w:rsid w:val="00C87118"/>
    <w:rsid w:val="00C87AB6"/>
    <w:rsid w:val="00C87D1B"/>
    <w:rsid w:val="00C94043"/>
    <w:rsid w:val="00C9702F"/>
    <w:rsid w:val="00C97944"/>
    <w:rsid w:val="00CA4DBB"/>
    <w:rsid w:val="00CA60D0"/>
    <w:rsid w:val="00CA60FE"/>
    <w:rsid w:val="00CA6C57"/>
    <w:rsid w:val="00CA76D3"/>
    <w:rsid w:val="00CB047F"/>
    <w:rsid w:val="00CB17D7"/>
    <w:rsid w:val="00CB4345"/>
    <w:rsid w:val="00CB4999"/>
    <w:rsid w:val="00CB4B9C"/>
    <w:rsid w:val="00CB5671"/>
    <w:rsid w:val="00CB7C30"/>
    <w:rsid w:val="00CC0F4A"/>
    <w:rsid w:val="00CC1644"/>
    <w:rsid w:val="00CC2B09"/>
    <w:rsid w:val="00CC6FF1"/>
    <w:rsid w:val="00CD1354"/>
    <w:rsid w:val="00CD2CFA"/>
    <w:rsid w:val="00CD3378"/>
    <w:rsid w:val="00CD39A8"/>
    <w:rsid w:val="00CD6EA5"/>
    <w:rsid w:val="00CE060B"/>
    <w:rsid w:val="00CE063E"/>
    <w:rsid w:val="00CE06A1"/>
    <w:rsid w:val="00CE0A17"/>
    <w:rsid w:val="00CE0F4A"/>
    <w:rsid w:val="00CE5845"/>
    <w:rsid w:val="00CF1CEF"/>
    <w:rsid w:val="00CF2261"/>
    <w:rsid w:val="00CF23CE"/>
    <w:rsid w:val="00CF39D1"/>
    <w:rsid w:val="00CF4DC2"/>
    <w:rsid w:val="00CF5114"/>
    <w:rsid w:val="00CF53DC"/>
    <w:rsid w:val="00CF5BE2"/>
    <w:rsid w:val="00D00D7D"/>
    <w:rsid w:val="00D00DE5"/>
    <w:rsid w:val="00D020DD"/>
    <w:rsid w:val="00D04346"/>
    <w:rsid w:val="00D0442A"/>
    <w:rsid w:val="00D047A3"/>
    <w:rsid w:val="00D054D7"/>
    <w:rsid w:val="00D06C74"/>
    <w:rsid w:val="00D06DA5"/>
    <w:rsid w:val="00D06EE0"/>
    <w:rsid w:val="00D1159E"/>
    <w:rsid w:val="00D11B89"/>
    <w:rsid w:val="00D11BED"/>
    <w:rsid w:val="00D1238E"/>
    <w:rsid w:val="00D12D7D"/>
    <w:rsid w:val="00D14077"/>
    <w:rsid w:val="00D141B9"/>
    <w:rsid w:val="00D16125"/>
    <w:rsid w:val="00D16D30"/>
    <w:rsid w:val="00D24381"/>
    <w:rsid w:val="00D25D9A"/>
    <w:rsid w:val="00D26E42"/>
    <w:rsid w:val="00D2745F"/>
    <w:rsid w:val="00D277B1"/>
    <w:rsid w:val="00D27DE4"/>
    <w:rsid w:val="00D3046A"/>
    <w:rsid w:val="00D31178"/>
    <w:rsid w:val="00D31D8B"/>
    <w:rsid w:val="00D3344A"/>
    <w:rsid w:val="00D33654"/>
    <w:rsid w:val="00D35899"/>
    <w:rsid w:val="00D358F9"/>
    <w:rsid w:val="00D36BAC"/>
    <w:rsid w:val="00D36EC2"/>
    <w:rsid w:val="00D37C2D"/>
    <w:rsid w:val="00D43AB9"/>
    <w:rsid w:val="00D52154"/>
    <w:rsid w:val="00D535C5"/>
    <w:rsid w:val="00D53B12"/>
    <w:rsid w:val="00D5465C"/>
    <w:rsid w:val="00D55C9E"/>
    <w:rsid w:val="00D55EE8"/>
    <w:rsid w:val="00D56E43"/>
    <w:rsid w:val="00D6020F"/>
    <w:rsid w:val="00D60221"/>
    <w:rsid w:val="00D604AA"/>
    <w:rsid w:val="00D60E48"/>
    <w:rsid w:val="00D62781"/>
    <w:rsid w:val="00D62C82"/>
    <w:rsid w:val="00D636BF"/>
    <w:rsid w:val="00D64694"/>
    <w:rsid w:val="00D64FF0"/>
    <w:rsid w:val="00D657DA"/>
    <w:rsid w:val="00D6625D"/>
    <w:rsid w:val="00D701DD"/>
    <w:rsid w:val="00D737CC"/>
    <w:rsid w:val="00D74165"/>
    <w:rsid w:val="00D74F0D"/>
    <w:rsid w:val="00D76415"/>
    <w:rsid w:val="00D80577"/>
    <w:rsid w:val="00D8263E"/>
    <w:rsid w:val="00D842D9"/>
    <w:rsid w:val="00D848E4"/>
    <w:rsid w:val="00D84F8B"/>
    <w:rsid w:val="00D8592A"/>
    <w:rsid w:val="00D86653"/>
    <w:rsid w:val="00D91DC6"/>
    <w:rsid w:val="00D938BA"/>
    <w:rsid w:val="00D93AED"/>
    <w:rsid w:val="00D944D5"/>
    <w:rsid w:val="00D979A9"/>
    <w:rsid w:val="00DA1740"/>
    <w:rsid w:val="00DA4930"/>
    <w:rsid w:val="00DA4B75"/>
    <w:rsid w:val="00DA4D40"/>
    <w:rsid w:val="00DA5554"/>
    <w:rsid w:val="00DA6011"/>
    <w:rsid w:val="00DB1186"/>
    <w:rsid w:val="00DB1271"/>
    <w:rsid w:val="00DB2DC3"/>
    <w:rsid w:val="00DB318D"/>
    <w:rsid w:val="00DB744A"/>
    <w:rsid w:val="00DB7FF7"/>
    <w:rsid w:val="00DC13C6"/>
    <w:rsid w:val="00DC3B18"/>
    <w:rsid w:val="00DC4B78"/>
    <w:rsid w:val="00DC5B0C"/>
    <w:rsid w:val="00DC5DEB"/>
    <w:rsid w:val="00DC63C1"/>
    <w:rsid w:val="00DC64F5"/>
    <w:rsid w:val="00DC719A"/>
    <w:rsid w:val="00DC7CD9"/>
    <w:rsid w:val="00DD1EBC"/>
    <w:rsid w:val="00DD2688"/>
    <w:rsid w:val="00DD27CE"/>
    <w:rsid w:val="00DD3873"/>
    <w:rsid w:val="00DD5CD4"/>
    <w:rsid w:val="00DD658B"/>
    <w:rsid w:val="00DD76B5"/>
    <w:rsid w:val="00DE69AD"/>
    <w:rsid w:val="00DE79AA"/>
    <w:rsid w:val="00DF0389"/>
    <w:rsid w:val="00DF09AE"/>
    <w:rsid w:val="00DF1917"/>
    <w:rsid w:val="00DF3F92"/>
    <w:rsid w:val="00DF5E19"/>
    <w:rsid w:val="00DF706B"/>
    <w:rsid w:val="00E01BAE"/>
    <w:rsid w:val="00E01E3F"/>
    <w:rsid w:val="00E0451E"/>
    <w:rsid w:val="00E0502F"/>
    <w:rsid w:val="00E05441"/>
    <w:rsid w:val="00E06FEE"/>
    <w:rsid w:val="00E07C4A"/>
    <w:rsid w:val="00E11414"/>
    <w:rsid w:val="00E13F11"/>
    <w:rsid w:val="00E14758"/>
    <w:rsid w:val="00E17C3C"/>
    <w:rsid w:val="00E225DA"/>
    <w:rsid w:val="00E23E0B"/>
    <w:rsid w:val="00E2607D"/>
    <w:rsid w:val="00E300B7"/>
    <w:rsid w:val="00E31057"/>
    <w:rsid w:val="00E32B65"/>
    <w:rsid w:val="00E32CE7"/>
    <w:rsid w:val="00E352E9"/>
    <w:rsid w:val="00E3644C"/>
    <w:rsid w:val="00E374F4"/>
    <w:rsid w:val="00E37F92"/>
    <w:rsid w:val="00E40CF9"/>
    <w:rsid w:val="00E429E0"/>
    <w:rsid w:val="00E43190"/>
    <w:rsid w:val="00E444BC"/>
    <w:rsid w:val="00E514C8"/>
    <w:rsid w:val="00E51D0E"/>
    <w:rsid w:val="00E51D21"/>
    <w:rsid w:val="00E52D7E"/>
    <w:rsid w:val="00E538C0"/>
    <w:rsid w:val="00E543B3"/>
    <w:rsid w:val="00E54425"/>
    <w:rsid w:val="00E55DDB"/>
    <w:rsid w:val="00E562B5"/>
    <w:rsid w:val="00E56362"/>
    <w:rsid w:val="00E57FE4"/>
    <w:rsid w:val="00E6131D"/>
    <w:rsid w:val="00E61F37"/>
    <w:rsid w:val="00E63DF7"/>
    <w:rsid w:val="00E6466B"/>
    <w:rsid w:val="00E64685"/>
    <w:rsid w:val="00E653F0"/>
    <w:rsid w:val="00E65E8D"/>
    <w:rsid w:val="00E66325"/>
    <w:rsid w:val="00E6670F"/>
    <w:rsid w:val="00E7014C"/>
    <w:rsid w:val="00E70910"/>
    <w:rsid w:val="00E70D52"/>
    <w:rsid w:val="00E717F9"/>
    <w:rsid w:val="00E73246"/>
    <w:rsid w:val="00E77524"/>
    <w:rsid w:val="00E81142"/>
    <w:rsid w:val="00E81420"/>
    <w:rsid w:val="00E8216A"/>
    <w:rsid w:val="00E84FE2"/>
    <w:rsid w:val="00E863BC"/>
    <w:rsid w:val="00E91EB0"/>
    <w:rsid w:val="00E91F6A"/>
    <w:rsid w:val="00E94E70"/>
    <w:rsid w:val="00E95F8C"/>
    <w:rsid w:val="00EA0422"/>
    <w:rsid w:val="00EA06F8"/>
    <w:rsid w:val="00EA3F66"/>
    <w:rsid w:val="00EA75A4"/>
    <w:rsid w:val="00EB0846"/>
    <w:rsid w:val="00EB64C7"/>
    <w:rsid w:val="00EB69F0"/>
    <w:rsid w:val="00EB7DFD"/>
    <w:rsid w:val="00EC0318"/>
    <w:rsid w:val="00EC0723"/>
    <w:rsid w:val="00EC259B"/>
    <w:rsid w:val="00EC39E6"/>
    <w:rsid w:val="00EC41CE"/>
    <w:rsid w:val="00EC4665"/>
    <w:rsid w:val="00EC4B59"/>
    <w:rsid w:val="00EC563E"/>
    <w:rsid w:val="00EC6188"/>
    <w:rsid w:val="00ED2A91"/>
    <w:rsid w:val="00ED31AE"/>
    <w:rsid w:val="00ED436E"/>
    <w:rsid w:val="00ED4D7E"/>
    <w:rsid w:val="00ED5951"/>
    <w:rsid w:val="00ED7BE0"/>
    <w:rsid w:val="00ED7D14"/>
    <w:rsid w:val="00ED7D7D"/>
    <w:rsid w:val="00EE0560"/>
    <w:rsid w:val="00EE30F7"/>
    <w:rsid w:val="00EE5921"/>
    <w:rsid w:val="00EE6610"/>
    <w:rsid w:val="00EE6ADB"/>
    <w:rsid w:val="00EE7C38"/>
    <w:rsid w:val="00EE7CF9"/>
    <w:rsid w:val="00EF0D7C"/>
    <w:rsid w:val="00EF121E"/>
    <w:rsid w:val="00EF5E44"/>
    <w:rsid w:val="00EF6A75"/>
    <w:rsid w:val="00EF7715"/>
    <w:rsid w:val="00F0005A"/>
    <w:rsid w:val="00F01148"/>
    <w:rsid w:val="00F01A5C"/>
    <w:rsid w:val="00F043DC"/>
    <w:rsid w:val="00F045CF"/>
    <w:rsid w:val="00F04E6F"/>
    <w:rsid w:val="00F0510B"/>
    <w:rsid w:val="00F05434"/>
    <w:rsid w:val="00F10F01"/>
    <w:rsid w:val="00F11852"/>
    <w:rsid w:val="00F17217"/>
    <w:rsid w:val="00F17882"/>
    <w:rsid w:val="00F20B93"/>
    <w:rsid w:val="00F2182E"/>
    <w:rsid w:val="00F21E69"/>
    <w:rsid w:val="00F23B45"/>
    <w:rsid w:val="00F246A9"/>
    <w:rsid w:val="00F24CA3"/>
    <w:rsid w:val="00F26234"/>
    <w:rsid w:val="00F26B4A"/>
    <w:rsid w:val="00F27385"/>
    <w:rsid w:val="00F300FE"/>
    <w:rsid w:val="00F302B1"/>
    <w:rsid w:val="00F30D65"/>
    <w:rsid w:val="00F33351"/>
    <w:rsid w:val="00F35FB0"/>
    <w:rsid w:val="00F36497"/>
    <w:rsid w:val="00F37695"/>
    <w:rsid w:val="00F3783D"/>
    <w:rsid w:val="00F37CE1"/>
    <w:rsid w:val="00F37D45"/>
    <w:rsid w:val="00F420C7"/>
    <w:rsid w:val="00F438F0"/>
    <w:rsid w:val="00F47D86"/>
    <w:rsid w:val="00F50447"/>
    <w:rsid w:val="00F51423"/>
    <w:rsid w:val="00F5148C"/>
    <w:rsid w:val="00F53C86"/>
    <w:rsid w:val="00F54880"/>
    <w:rsid w:val="00F54D53"/>
    <w:rsid w:val="00F570FD"/>
    <w:rsid w:val="00F577EE"/>
    <w:rsid w:val="00F61EFC"/>
    <w:rsid w:val="00F65751"/>
    <w:rsid w:val="00F67284"/>
    <w:rsid w:val="00F67D54"/>
    <w:rsid w:val="00F73778"/>
    <w:rsid w:val="00F75900"/>
    <w:rsid w:val="00F80F62"/>
    <w:rsid w:val="00F817A8"/>
    <w:rsid w:val="00F81B86"/>
    <w:rsid w:val="00F84FD8"/>
    <w:rsid w:val="00F8515C"/>
    <w:rsid w:val="00F8586D"/>
    <w:rsid w:val="00F87E50"/>
    <w:rsid w:val="00F903A7"/>
    <w:rsid w:val="00F91CAF"/>
    <w:rsid w:val="00F91FE9"/>
    <w:rsid w:val="00F92E0F"/>
    <w:rsid w:val="00F94354"/>
    <w:rsid w:val="00F94E18"/>
    <w:rsid w:val="00F95324"/>
    <w:rsid w:val="00F95E1C"/>
    <w:rsid w:val="00FA2410"/>
    <w:rsid w:val="00FA28BF"/>
    <w:rsid w:val="00FA348E"/>
    <w:rsid w:val="00FA7FB4"/>
    <w:rsid w:val="00FB091E"/>
    <w:rsid w:val="00FB0DE0"/>
    <w:rsid w:val="00FB16A2"/>
    <w:rsid w:val="00FB1B6A"/>
    <w:rsid w:val="00FB2166"/>
    <w:rsid w:val="00FB42EA"/>
    <w:rsid w:val="00FB4649"/>
    <w:rsid w:val="00FB52CE"/>
    <w:rsid w:val="00FB531B"/>
    <w:rsid w:val="00FC01FF"/>
    <w:rsid w:val="00FC26E1"/>
    <w:rsid w:val="00FC2742"/>
    <w:rsid w:val="00FC3FA0"/>
    <w:rsid w:val="00FC5734"/>
    <w:rsid w:val="00FC5E5A"/>
    <w:rsid w:val="00FC757A"/>
    <w:rsid w:val="00FC7A8D"/>
    <w:rsid w:val="00FD0A4D"/>
    <w:rsid w:val="00FD133A"/>
    <w:rsid w:val="00FD2433"/>
    <w:rsid w:val="00FD2F3F"/>
    <w:rsid w:val="00FD3513"/>
    <w:rsid w:val="00FD44EF"/>
    <w:rsid w:val="00FD55E8"/>
    <w:rsid w:val="00FD6553"/>
    <w:rsid w:val="00FD7872"/>
    <w:rsid w:val="00FE2C9D"/>
    <w:rsid w:val="00FE3310"/>
    <w:rsid w:val="00FE336D"/>
    <w:rsid w:val="00FE4D2E"/>
    <w:rsid w:val="00FE577B"/>
    <w:rsid w:val="00FE586E"/>
    <w:rsid w:val="00FE650C"/>
    <w:rsid w:val="00FF0011"/>
    <w:rsid w:val="00FF0442"/>
    <w:rsid w:val="00FF12CE"/>
    <w:rsid w:val="00FF44B3"/>
    <w:rsid w:val="00FF456D"/>
    <w:rsid w:val="00FF56C6"/>
    <w:rsid w:val="00FF5AF8"/>
    <w:rsid w:val="00FF5FD9"/>
    <w:rsid w:val="00FF6A22"/>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476499"/>
    <w:pPr>
      <w:keepNext/>
      <w:numPr>
        <w:numId w:val="3"/>
      </w:numPr>
      <w:spacing w:before="120"/>
      <w:ind w:right="0"/>
      <w:outlineLvl w:val="0"/>
    </w:pPr>
    <w:rPr>
      <w:rFonts w:cs="Arial"/>
      <w:b/>
      <w:bCs/>
      <w:smallCaps/>
      <w:color w:val="FD7A03"/>
      <w:sz w:val="32"/>
      <w:szCs w:val="24"/>
    </w:rPr>
  </w:style>
  <w:style w:type="paragraph" w:styleId="Titre2">
    <w:name w:val="heading 2"/>
    <w:basedOn w:val="Normal"/>
    <w:next w:val="Normal"/>
    <w:link w:val="Titre2Car"/>
    <w:qFormat/>
    <w:rsid w:val="005E4AC5"/>
    <w:pPr>
      <w:keepNext/>
      <w:numPr>
        <w:ilvl w:val="1"/>
        <w:numId w:val="3"/>
      </w:numPr>
      <w:ind w:right="0"/>
      <w:outlineLvl w:val="1"/>
    </w:pPr>
    <w:rPr>
      <w:b/>
      <w:bCs/>
      <w:smallCaps/>
      <w:color w:val="FD7A03"/>
      <w:spacing w:val="4"/>
      <w:szCs w:val="24"/>
    </w:rPr>
  </w:style>
  <w:style w:type="paragraph" w:styleId="Titre3">
    <w:name w:val="heading 3"/>
    <w:basedOn w:val="Normal"/>
    <w:next w:val="Normal"/>
    <w:qFormat/>
    <w:rsid w:val="00140657"/>
    <w:pPr>
      <w:keepNext/>
      <w:numPr>
        <w:ilvl w:val="2"/>
        <w:numId w:val="3"/>
      </w:numPr>
      <w:ind w:right="0"/>
      <w:outlineLvl w:val="2"/>
    </w:pPr>
    <w:rPr>
      <w:rFonts w:ascii="Garamond" w:hAnsi="Garamond"/>
      <w:b/>
      <w:bCs/>
      <w:color w:val="F79646"/>
      <w:sz w:val="24"/>
      <w:szCs w:val="60"/>
    </w:rPr>
  </w:style>
  <w:style w:type="paragraph" w:styleId="Titre4">
    <w:name w:val="heading 4"/>
    <w:basedOn w:val="Normal"/>
    <w:next w:val="Normal"/>
    <w:qFormat/>
    <w:rsid w:val="00952B3E"/>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rsid w:val="00952B3E"/>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rsid w:val="00952B3E"/>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rsid w:val="00952B3E"/>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952B3E"/>
    <w:pPr>
      <w:keepNext/>
      <w:numPr>
        <w:ilvl w:val="7"/>
        <w:numId w:val="3"/>
      </w:numPr>
      <w:ind w:right="0"/>
      <w:outlineLvl w:val="7"/>
    </w:pPr>
    <w:rPr>
      <w:rFonts w:ascii="Univers Condensed" w:hAnsi="Univers Condensed"/>
      <w:b/>
      <w:bCs/>
    </w:rPr>
  </w:style>
  <w:style w:type="paragraph" w:styleId="Titre9">
    <w:name w:val="heading 9"/>
    <w:basedOn w:val="Normal"/>
    <w:next w:val="Normal"/>
    <w:qFormat/>
    <w:rsid w:val="00952B3E"/>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952B3E"/>
    <w:rPr>
      <w:rFonts w:ascii="Symbol" w:hAnsi="Symbol"/>
    </w:rPr>
  </w:style>
  <w:style w:type="character" w:customStyle="1" w:styleId="WW8Num2z1">
    <w:name w:val="WW8Num2z1"/>
    <w:rsid w:val="00952B3E"/>
    <w:rPr>
      <w:rFonts w:ascii="Courier New" w:hAnsi="Courier New" w:cs="Courier New"/>
    </w:rPr>
  </w:style>
  <w:style w:type="character" w:customStyle="1" w:styleId="WW8Num2z2">
    <w:name w:val="WW8Num2z2"/>
    <w:rsid w:val="00952B3E"/>
    <w:rPr>
      <w:rFonts w:ascii="Wingdings" w:hAnsi="Wingdings"/>
    </w:rPr>
  </w:style>
  <w:style w:type="character" w:customStyle="1" w:styleId="WW8Num3z0">
    <w:name w:val="WW8Num3z0"/>
    <w:rsid w:val="00952B3E"/>
    <w:rPr>
      <w:rFonts w:ascii="Symbol" w:hAnsi="Symbol"/>
    </w:rPr>
  </w:style>
  <w:style w:type="character" w:customStyle="1" w:styleId="WW8Num3z1">
    <w:name w:val="WW8Num3z1"/>
    <w:rsid w:val="00952B3E"/>
    <w:rPr>
      <w:rFonts w:ascii="Courier New" w:hAnsi="Courier New"/>
      <w:sz w:val="20"/>
    </w:rPr>
  </w:style>
  <w:style w:type="character" w:customStyle="1" w:styleId="WW8Num3z2">
    <w:name w:val="WW8Num3z2"/>
    <w:rsid w:val="00952B3E"/>
    <w:rPr>
      <w:rFonts w:ascii="Wingdings" w:hAnsi="Wingdings"/>
      <w:sz w:val="20"/>
    </w:rPr>
  </w:style>
  <w:style w:type="character" w:customStyle="1" w:styleId="WW8Num4z1">
    <w:name w:val="WW8Num4z1"/>
    <w:rsid w:val="00952B3E"/>
    <w:rPr>
      <w:rFonts w:ascii="Courier New" w:hAnsi="Courier New" w:cs="Courier New"/>
    </w:rPr>
  </w:style>
  <w:style w:type="character" w:customStyle="1" w:styleId="WW8Num4z2">
    <w:name w:val="WW8Num4z2"/>
    <w:rsid w:val="00952B3E"/>
    <w:rPr>
      <w:rFonts w:ascii="Wingdings" w:hAnsi="Wingdings"/>
    </w:rPr>
  </w:style>
  <w:style w:type="character" w:customStyle="1" w:styleId="WW8Num5z0">
    <w:name w:val="WW8Num5z0"/>
    <w:rsid w:val="00952B3E"/>
    <w:rPr>
      <w:rFonts w:ascii="Symbol" w:hAnsi="Symbol"/>
    </w:rPr>
  </w:style>
  <w:style w:type="character" w:customStyle="1" w:styleId="WW8Num5z1">
    <w:name w:val="WW8Num5z1"/>
    <w:rsid w:val="00952B3E"/>
    <w:rPr>
      <w:rFonts w:ascii="Courier New" w:hAnsi="Courier New" w:cs="Courier New"/>
    </w:rPr>
  </w:style>
  <w:style w:type="character" w:customStyle="1" w:styleId="WW8Num5z2">
    <w:name w:val="WW8Num5z2"/>
    <w:rsid w:val="00952B3E"/>
    <w:rPr>
      <w:rFonts w:ascii="Wingdings" w:hAnsi="Wingdings"/>
    </w:rPr>
  </w:style>
  <w:style w:type="character" w:customStyle="1" w:styleId="WW8Num7z0">
    <w:name w:val="WW8Num7z0"/>
    <w:rsid w:val="00952B3E"/>
    <w:rPr>
      <w:rFonts w:ascii="Symbol" w:hAnsi="Symbol"/>
      <w:sz w:val="20"/>
    </w:rPr>
  </w:style>
  <w:style w:type="character" w:customStyle="1" w:styleId="WW8Num7z1">
    <w:name w:val="WW8Num7z1"/>
    <w:rsid w:val="00952B3E"/>
    <w:rPr>
      <w:rFonts w:ascii="Courier New" w:hAnsi="Courier New"/>
      <w:sz w:val="20"/>
    </w:rPr>
  </w:style>
  <w:style w:type="character" w:customStyle="1" w:styleId="WW8Num7z2">
    <w:name w:val="WW8Num7z2"/>
    <w:rsid w:val="00952B3E"/>
    <w:rPr>
      <w:rFonts w:ascii="Wingdings" w:hAnsi="Wingdings"/>
      <w:sz w:val="20"/>
    </w:rPr>
  </w:style>
  <w:style w:type="character" w:customStyle="1" w:styleId="WW8Num8z0">
    <w:name w:val="WW8Num8z0"/>
    <w:rsid w:val="00952B3E"/>
    <w:rPr>
      <w:rFonts w:ascii="Symbol" w:hAnsi="Symbol"/>
      <w:sz w:val="20"/>
    </w:rPr>
  </w:style>
  <w:style w:type="character" w:customStyle="1" w:styleId="WW8Num8z1">
    <w:name w:val="WW8Num8z1"/>
    <w:rsid w:val="00952B3E"/>
    <w:rPr>
      <w:rFonts w:ascii="Courier New" w:hAnsi="Courier New"/>
    </w:rPr>
  </w:style>
  <w:style w:type="character" w:customStyle="1" w:styleId="WW8Num8z2">
    <w:name w:val="WW8Num8z2"/>
    <w:rsid w:val="00952B3E"/>
    <w:rPr>
      <w:rFonts w:ascii="Wingdings" w:hAnsi="Wingdings"/>
    </w:rPr>
  </w:style>
  <w:style w:type="character" w:customStyle="1" w:styleId="WW8Num9z0">
    <w:name w:val="WW8Num9z0"/>
    <w:rsid w:val="00952B3E"/>
    <w:rPr>
      <w:rFonts w:ascii="Symbol" w:hAnsi="Symbol"/>
    </w:rPr>
  </w:style>
  <w:style w:type="character" w:customStyle="1" w:styleId="WW8Num9z1">
    <w:name w:val="WW8Num9z1"/>
    <w:rsid w:val="00952B3E"/>
    <w:rPr>
      <w:rFonts w:ascii="Courier New" w:hAnsi="Courier New" w:cs="Courier New"/>
    </w:rPr>
  </w:style>
  <w:style w:type="character" w:customStyle="1" w:styleId="WW8Num9z2">
    <w:name w:val="WW8Num9z2"/>
    <w:rsid w:val="00952B3E"/>
    <w:rPr>
      <w:rFonts w:ascii="Wingdings" w:hAnsi="Wingdings"/>
    </w:rPr>
  </w:style>
  <w:style w:type="character" w:customStyle="1" w:styleId="WW8Num11z0">
    <w:name w:val="WW8Num11z0"/>
    <w:rsid w:val="00952B3E"/>
    <w:rPr>
      <w:rFonts w:ascii="Symbol" w:hAnsi="Symbol"/>
    </w:rPr>
  </w:style>
  <w:style w:type="character" w:customStyle="1" w:styleId="WW8Num11z1">
    <w:name w:val="WW8Num11z1"/>
    <w:rsid w:val="00952B3E"/>
    <w:rPr>
      <w:rFonts w:ascii="Courier New" w:hAnsi="Courier New" w:cs="Courier New"/>
    </w:rPr>
  </w:style>
  <w:style w:type="character" w:customStyle="1" w:styleId="WW8Num11z2">
    <w:name w:val="WW8Num11z2"/>
    <w:rsid w:val="00952B3E"/>
    <w:rPr>
      <w:rFonts w:ascii="Wingdings" w:hAnsi="Wingdings"/>
    </w:rPr>
  </w:style>
  <w:style w:type="character" w:customStyle="1" w:styleId="WW8Num12z0">
    <w:name w:val="WW8Num12z0"/>
    <w:rsid w:val="00952B3E"/>
    <w:rPr>
      <w:rFonts w:ascii="Symbol" w:hAnsi="Symbol"/>
      <w:sz w:val="20"/>
    </w:rPr>
  </w:style>
  <w:style w:type="character" w:customStyle="1" w:styleId="WW8Num12z1">
    <w:name w:val="WW8Num12z1"/>
    <w:rsid w:val="00952B3E"/>
    <w:rPr>
      <w:rFonts w:ascii="Courier New" w:hAnsi="Courier New"/>
      <w:sz w:val="20"/>
    </w:rPr>
  </w:style>
  <w:style w:type="character" w:customStyle="1" w:styleId="WW8Num12z2">
    <w:name w:val="WW8Num12z2"/>
    <w:rsid w:val="00952B3E"/>
    <w:rPr>
      <w:rFonts w:ascii="Wingdings" w:hAnsi="Wingdings"/>
      <w:sz w:val="20"/>
    </w:rPr>
  </w:style>
  <w:style w:type="character" w:customStyle="1" w:styleId="WW8Num13z0">
    <w:name w:val="WW8Num13z0"/>
    <w:rsid w:val="00952B3E"/>
    <w:rPr>
      <w:rFonts w:ascii="Helvetica" w:hAnsi="Helvetica"/>
      <w:b w:val="0"/>
      <w:i w:val="0"/>
      <w:color w:val="auto"/>
      <w:sz w:val="22"/>
    </w:rPr>
  </w:style>
  <w:style w:type="character" w:customStyle="1" w:styleId="WW8Num13z1">
    <w:name w:val="WW8Num13z1"/>
    <w:rsid w:val="00952B3E"/>
    <w:rPr>
      <w:rFonts w:ascii="Courier New" w:hAnsi="Courier New"/>
      <w:sz w:val="20"/>
    </w:rPr>
  </w:style>
  <w:style w:type="character" w:customStyle="1" w:styleId="WW8Num13z2">
    <w:name w:val="WW8Num13z2"/>
    <w:rsid w:val="00952B3E"/>
    <w:rPr>
      <w:rFonts w:ascii="Wingdings" w:hAnsi="Wingdings"/>
      <w:sz w:val="20"/>
    </w:rPr>
  </w:style>
  <w:style w:type="character" w:customStyle="1" w:styleId="WW8Num14z0">
    <w:name w:val="WW8Num14z0"/>
    <w:rsid w:val="00952B3E"/>
    <w:rPr>
      <w:rFonts w:ascii="Helvetica" w:hAnsi="Helvetica"/>
      <w:b w:val="0"/>
      <w:i w:val="0"/>
      <w:color w:val="auto"/>
      <w:sz w:val="22"/>
    </w:rPr>
  </w:style>
  <w:style w:type="character" w:customStyle="1" w:styleId="WW8Num14z1">
    <w:name w:val="WW8Num14z1"/>
    <w:rsid w:val="00952B3E"/>
    <w:rPr>
      <w:rFonts w:ascii="Courier New" w:hAnsi="Courier New"/>
      <w:sz w:val="20"/>
    </w:rPr>
  </w:style>
  <w:style w:type="character" w:customStyle="1" w:styleId="WW8Num14z2">
    <w:name w:val="WW8Num14z2"/>
    <w:rsid w:val="00952B3E"/>
    <w:rPr>
      <w:rFonts w:ascii="Wingdings" w:hAnsi="Wingdings"/>
      <w:sz w:val="20"/>
    </w:rPr>
  </w:style>
  <w:style w:type="character" w:customStyle="1" w:styleId="WW8Num15z0">
    <w:name w:val="WW8Num15z0"/>
    <w:rsid w:val="00952B3E"/>
    <w:rPr>
      <w:rFonts w:ascii="Symbol" w:hAnsi="Symbol"/>
      <w:sz w:val="20"/>
    </w:rPr>
  </w:style>
  <w:style w:type="character" w:customStyle="1" w:styleId="WW8Num15z1">
    <w:name w:val="WW8Num15z1"/>
    <w:rsid w:val="00952B3E"/>
    <w:rPr>
      <w:rFonts w:ascii="Wingdings" w:eastAsia="Times New Roman" w:hAnsi="Wingdings" w:cs="Times New Roman"/>
    </w:rPr>
  </w:style>
  <w:style w:type="character" w:customStyle="1" w:styleId="WW8Num15z2">
    <w:name w:val="WW8Num15z2"/>
    <w:rsid w:val="00952B3E"/>
    <w:rPr>
      <w:rFonts w:ascii="Wingdings" w:hAnsi="Wingdings"/>
      <w:sz w:val="20"/>
    </w:rPr>
  </w:style>
  <w:style w:type="character" w:customStyle="1" w:styleId="WW8Num16z0">
    <w:name w:val="WW8Num16z0"/>
    <w:rsid w:val="00952B3E"/>
    <w:rPr>
      <w:rFonts w:ascii="Symbol" w:hAnsi="Symbol"/>
      <w:sz w:val="20"/>
    </w:rPr>
  </w:style>
  <w:style w:type="character" w:customStyle="1" w:styleId="WW8Num16z1">
    <w:name w:val="WW8Num16z1"/>
    <w:rsid w:val="00952B3E"/>
    <w:rPr>
      <w:rFonts w:ascii="Courier New" w:hAnsi="Courier New"/>
      <w:sz w:val="20"/>
    </w:rPr>
  </w:style>
  <w:style w:type="character" w:customStyle="1" w:styleId="WW8Num16z2">
    <w:name w:val="WW8Num16z2"/>
    <w:rsid w:val="00952B3E"/>
    <w:rPr>
      <w:rFonts w:ascii="Wingdings" w:hAnsi="Wingdings"/>
      <w:sz w:val="20"/>
    </w:rPr>
  </w:style>
  <w:style w:type="character" w:customStyle="1" w:styleId="WW8Num17z0">
    <w:name w:val="WW8Num17z0"/>
    <w:rsid w:val="00952B3E"/>
    <w:rPr>
      <w:rFonts w:ascii="Symbol" w:hAnsi="Symbol"/>
      <w:sz w:val="20"/>
    </w:rPr>
  </w:style>
  <w:style w:type="character" w:customStyle="1" w:styleId="WW8Num17z1">
    <w:name w:val="WW8Num17z1"/>
    <w:rsid w:val="00952B3E"/>
    <w:rPr>
      <w:rFonts w:ascii="Courier New" w:hAnsi="Courier New"/>
      <w:sz w:val="20"/>
    </w:rPr>
  </w:style>
  <w:style w:type="character" w:customStyle="1" w:styleId="WW8Num17z2">
    <w:name w:val="WW8Num17z2"/>
    <w:rsid w:val="00952B3E"/>
    <w:rPr>
      <w:rFonts w:ascii="Wingdings" w:hAnsi="Wingdings"/>
      <w:sz w:val="20"/>
    </w:rPr>
  </w:style>
  <w:style w:type="character" w:customStyle="1" w:styleId="WW8Num18z0">
    <w:name w:val="WW8Num18z0"/>
    <w:rsid w:val="00952B3E"/>
    <w:rPr>
      <w:rFonts w:ascii="Symbol" w:hAnsi="Symbol"/>
      <w:sz w:val="20"/>
    </w:rPr>
  </w:style>
  <w:style w:type="character" w:customStyle="1" w:styleId="WW8Num18z1">
    <w:name w:val="WW8Num18z1"/>
    <w:rsid w:val="00952B3E"/>
    <w:rPr>
      <w:rFonts w:ascii="Courier New" w:hAnsi="Courier New"/>
      <w:sz w:val="20"/>
    </w:rPr>
  </w:style>
  <w:style w:type="character" w:customStyle="1" w:styleId="WW8Num18z2">
    <w:name w:val="WW8Num18z2"/>
    <w:rsid w:val="00952B3E"/>
    <w:rPr>
      <w:rFonts w:ascii="Wingdings" w:hAnsi="Wingdings"/>
      <w:sz w:val="20"/>
    </w:rPr>
  </w:style>
  <w:style w:type="character" w:customStyle="1" w:styleId="WW8Num19z0">
    <w:name w:val="WW8Num19z0"/>
    <w:rsid w:val="00952B3E"/>
    <w:rPr>
      <w:rFonts w:ascii="Symbol" w:hAnsi="Symbol"/>
      <w:sz w:val="20"/>
    </w:rPr>
  </w:style>
  <w:style w:type="character" w:customStyle="1" w:styleId="WW8Num20z0">
    <w:name w:val="WW8Num20z0"/>
    <w:rsid w:val="00952B3E"/>
    <w:rPr>
      <w:rFonts w:ascii="Symbol" w:hAnsi="Symbol"/>
      <w:sz w:val="20"/>
    </w:rPr>
  </w:style>
  <w:style w:type="character" w:customStyle="1" w:styleId="WW8Num20z1">
    <w:name w:val="WW8Num20z1"/>
    <w:rsid w:val="00952B3E"/>
    <w:rPr>
      <w:rFonts w:ascii="Courier New" w:hAnsi="Courier New"/>
      <w:sz w:val="20"/>
    </w:rPr>
  </w:style>
  <w:style w:type="character" w:customStyle="1" w:styleId="WW8Num20z2">
    <w:name w:val="WW8Num20z2"/>
    <w:rsid w:val="00952B3E"/>
    <w:rPr>
      <w:rFonts w:ascii="Wingdings" w:hAnsi="Wingdings"/>
      <w:sz w:val="20"/>
    </w:rPr>
  </w:style>
  <w:style w:type="character" w:customStyle="1" w:styleId="WW8Num21z0">
    <w:name w:val="WW8Num21z0"/>
    <w:rsid w:val="00952B3E"/>
    <w:rPr>
      <w:rFonts w:ascii="Symbol" w:hAnsi="Symbol"/>
    </w:rPr>
  </w:style>
  <w:style w:type="character" w:customStyle="1" w:styleId="WW8Num21z1">
    <w:name w:val="WW8Num21z1"/>
    <w:rsid w:val="00952B3E"/>
    <w:rPr>
      <w:rFonts w:ascii="Courier New" w:hAnsi="Courier New"/>
      <w:sz w:val="20"/>
    </w:rPr>
  </w:style>
  <w:style w:type="character" w:customStyle="1" w:styleId="WW8Num21z2">
    <w:name w:val="WW8Num21z2"/>
    <w:rsid w:val="00952B3E"/>
    <w:rPr>
      <w:rFonts w:ascii="Wingdings" w:hAnsi="Wingdings"/>
      <w:sz w:val="20"/>
    </w:rPr>
  </w:style>
  <w:style w:type="character" w:customStyle="1" w:styleId="WW8Num22z0">
    <w:name w:val="WW8Num22z0"/>
    <w:rsid w:val="00952B3E"/>
    <w:rPr>
      <w:rFonts w:ascii="Symbol" w:hAnsi="Symbol"/>
      <w:sz w:val="20"/>
    </w:rPr>
  </w:style>
  <w:style w:type="character" w:customStyle="1" w:styleId="WW8Num22z1">
    <w:name w:val="WW8Num22z1"/>
    <w:rsid w:val="00952B3E"/>
    <w:rPr>
      <w:rFonts w:ascii="Courier New" w:hAnsi="Courier New"/>
      <w:sz w:val="20"/>
    </w:rPr>
  </w:style>
  <w:style w:type="character" w:customStyle="1" w:styleId="WW8Num22z2">
    <w:name w:val="WW8Num22z2"/>
    <w:rsid w:val="00952B3E"/>
    <w:rPr>
      <w:rFonts w:ascii="Wingdings" w:hAnsi="Wingdings"/>
      <w:sz w:val="20"/>
    </w:rPr>
  </w:style>
  <w:style w:type="character" w:customStyle="1" w:styleId="WW8Num23z0">
    <w:name w:val="WW8Num23z0"/>
    <w:rsid w:val="00952B3E"/>
    <w:rPr>
      <w:rFonts w:ascii="Symbol" w:hAnsi="Symbol"/>
      <w:sz w:val="20"/>
    </w:rPr>
  </w:style>
  <w:style w:type="character" w:customStyle="1" w:styleId="WW8Num23z1">
    <w:name w:val="WW8Num23z1"/>
    <w:rsid w:val="00952B3E"/>
    <w:rPr>
      <w:rFonts w:ascii="Courier New" w:hAnsi="Courier New"/>
      <w:sz w:val="20"/>
    </w:rPr>
  </w:style>
  <w:style w:type="character" w:customStyle="1" w:styleId="WW8Num23z2">
    <w:name w:val="WW8Num23z2"/>
    <w:rsid w:val="00952B3E"/>
    <w:rPr>
      <w:rFonts w:ascii="Wingdings" w:hAnsi="Wingdings"/>
      <w:sz w:val="20"/>
    </w:rPr>
  </w:style>
  <w:style w:type="character" w:customStyle="1" w:styleId="WW8Num24z0">
    <w:name w:val="WW8Num24z0"/>
    <w:rsid w:val="00952B3E"/>
    <w:rPr>
      <w:rFonts w:ascii="Symbol" w:hAnsi="Symbol"/>
    </w:rPr>
  </w:style>
  <w:style w:type="character" w:customStyle="1" w:styleId="WW8Num24z1">
    <w:name w:val="WW8Num24z1"/>
    <w:rsid w:val="00952B3E"/>
    <w:rPr>
      <w:rFonts w:ascii="Courier New" w:hAnsi="Courier New" w:cs="Courier New"/>
    </w:rPr>
  </w:style>
  <w:style w:type="character" w:customStyle="1" w:styleId="WW8Num24z2">
    <w:name w:val="WW8Num24z2"/>
    <w:rsid w:val="00952B3E"/>
    <w:rPr>
      <w:rFonts w:ascii="Wingdings" w:hAnsi="Wingdings"/>
    </w:rPr>
  </w:style>
  <w:style w:type="character" w:customStyle="1" w:styleId="WW8Num25z0">
    <w:name w:val="WW8Num25z0"/>
    <w:rsid w:val="00952B3E"/>
    <w:rPr>
      <w:rFonts w:ascii="Wingdings" w:hAnsi="Wingdings"/>
      <w:sz w:val="40"/>
    </w:rPr>
  </w:style>
  <w:style w:type="character" w:customStyle="1" w:styleId="WW8Num26z0">
    <w:name w:val="WW8Num26z0"/>
    <w:rsid w:val="00952B3E"/>
    <w:rPr>
      <w:rFonts w:ascii="Symbol" w:hAnsi="Symbol"/>
      <w:sz w:val="20"/>
    </w:rPr>
  </w:style>
  <w:style w:type="character" w:customStyle="1" w:styleId="WW8Num26z1">
    <w:name w:val="WW8Num26z1"/>
    <w:rsid w:val="00952B3E"/>
    <w:rPr>
      <w:rFonts w:ascii="Courier New" w:hAnsi="Courier New"/>
      <w:sz w:val="20"/>
    </w:rPr>
  </w:style>
  <w:style w:type="character" w:customStyle="1" w:styleId="WW8Num26z2">
    <w:name w:val="WW8Num26z2"/>
    <w:rsid w:val="00952B3E"/>
    <w:rPr>
      <w:rFonts w:ascii="Wingdings" w:hAnsi="Wingdings"/>
      <w:sz w:val="20"/>
    </w:rPr>
  </w:style>
  <w:style w:type="character" w:customStyle="1" w:styleId="WW8Num27z0">
    <w:name w:val="WW8Num27z0"/>
    <w:rsid w:val="00952B3E"/>
    <w:rPr>
      <w:rFonts w:ascii="Symbol" w:hAnsi="Symbol"/>
      <w:sz w:val="20"/>
    </w:rPr>
  </w:style>
  <w:style w:type="character" w:customStyle="1" w:styleId="WW8Num27z1">
    <w:name w:val="WW8Num27z1"/>
    <w:rsid w:val="00952B3E"/>
    <w:rPr>
      <w:rFonts w:ascii="Courier New" w:hAnsi="Courier New"/>
      <w:sz w:val="20"/>
    </w:rPr>
  </w:style>
  <w:style w:type="character" w:customStyle="1" w:styleId="WW8Num27z2">
    <w:name w:val="WW8Num27z2"/>
    <w:rsid w:val="00952B3E"/>
    <w:rPr>
      <w:rFonts w:ascii="Wingdings" w:hAnsi="Wingdings"/>
      <w:sz w:val="20"/>
    </w:rPr>
  </w:style>
  <w:style w:type="character" w:customStyle="1" w:styleId="WW8Num28z0">
    <w:name w:val="WW8Num28z0"/>
    <w:rsid w:val="00952B3E"/>
    <w:rPr>
      <w:rFonts w:ascii="Symbol" w:hAnsi="Symbol"/>
    </w:rPr>
  </w:style>
  <w:style w:type="character" w:customStyle="1" w:styleId="WW8Num28z1">
    <w:name w:val="WW8Num28z1"/>
    <w:rsid w:val="00952B3E"/>
    <w:rPr>
      <w:rFonts w:ascii="Courier New" w:hAnsi="Courier New" w:cs="Courier New"/>
    </w:rPr>
  </w:style>
  <w:style w:type="character" w:customStyle="1" w:styleId="WW8Num28z2">
    <w:name w:val="WW8Num28z2"/>
    <w:rsid w:val="00952B3E"/>
    <w:rPr>
      <w:rFonts w:ascii="Wingdings" w:hAnsi="Wingdings"/>
    </w:rPr>
  </w:style>
  <w:style w:type="character" w:customStyle="1" w:styleId="WW8Num29z0">
    <w:name w:val="WW8Num29z0"/>
    <w:rsid w:val="00952B3E"/>
    <w:rPr>
      <w:rFonts w:ascii="Symbol" w:hAnsi="Symbol"/>
      <w:sz w:val="20"/>
    </w:rPr>
  </w:style>
  <w:style w:type="character" w:customStyle="1" w:styleId="WW8Num30z0">
    <w:name w:val="WW8Num30z0"/>
    <w:rsid w:val="00952B3E"/>
    <w:rPr>
      <w:rFonts w:ascii="Symbol" w:hAnsi="Symbol"/>
    </w:rPr>
  </w:style>
  <w:style w:type="character" w:customStyle="1" w:styleId="WW8Num30z1">
    <w:name w:val="WW8Num30z1"/>
    <w:rsid w:val="00952B3E"/>
    <w:rPr>
      <w:rFonts w:ascii="Courier New" w:hAnsi="Courier New"/>
      <w:sz w:val="20"/>
    </w:rPr>
  </w:style>
  <w:style w:type="character" w:customStyle="1" w:styleId="WW8Num30z2">
    <w:name w:val="WW8Num30z2"/>
    <w:rsid w:val="00952B3E"/>
    <w:rPr>
      <w:rFonts w:ascii="Wingdings" w:hAnsi="Wingdings"/>
      <w:sz w:val="20"/>
    </w:rPr>
  </w:style>
  <w:style w:type="character" w:customStyle="1" w:styleId="WW8Num31z0">
    <w:name w:val="WW8Num31z0"/>
    <w:rsid w:val="00952B3E"/>
    <w:rPr>
      <w:rFonts w:ascii="Symbol" w:hAnsi="Symbol"/>
      <w:sz w:val="20"/>
    </w:rPr>
  </w:style>
  <w:style w:type="character" w:customStyle="1" w:styleId="WW8Num31z1">
    <w:name w:val="WW8Num31z1"/>
    <w:rsid w:val="00952B3E"/>
    <w:rPr>
      <w:rFonts w:ascii="Courier New" w:hAnsi="Courier New"/>
      <w:sz w:val="20"/>
    </w:rPr>
  </w:style>
  <w:style w:type="character" w:customStyle="1" w:styleId="WW8Num31z2">
    <w:name w:val="WW8Num31z2"/>
    <w:rsid w:val="00952B3E"/>
    <w:rPr>
      <w:rFonts w:ascii="Wingdings" w:hAnsi="Wingdings"/>
      <w:sz w:val="20"/>
    </w:rPr>
  </w:style>
  <w:style w:type="character" w:customStyle="1" w:styleId="WW8Num32z0">
    <w:name w:val="WW8Num32z0"/>
    <w:rsid w:val="00952B3E"/>
    <w:rPr>
      <w:rFonts w:ascii="Symbol" w:hAnsi="Symbol"/>
    </w:rPr>
  </w:style>
  <w:style w:type="character" w:customStyle="1" w:styleId="WW8Num32z1">
    <w:name w:val="WW8Num32z1"/>
    <w:rsid w:val="00952B3E"/>
    <w:rPr>
      <w:rFonts w:ascii="Courier New" w:hAnsi="Courier New"/>
      <w:sz w:val="20"/>
    </w:rPr>
  </w:style>
  <w:style w:type="character" w:customStyle="1" w:styleId="WW8Num32z2">
    <w:name w:val="WW8Num32z2"/>
    <w:rsid w:val="00952B3E"/>
    <w:rPr>
      <w:rFonts w:ascii="Wingdings" w:hAnsi="Wingdings"/>
      <w:sz w:val="20"/>
    </w:rPr>
  </w:style>
  <w:style w:type="character" w:customStyle="1" w:styleId="WW8Num33z0">
    <w:name w:val="WW8Num33z0"/>
    <w:rsid w:val="00952B3E"/>
    <w:rPr>
      <w:rFonts w:ascii="Symbol" w:hAnsi="Symbol"/>
      <w:sz w:val="20"/>
    </w:rPr>
  </w:style>
  <w:style w:type="character" w:customStyle="1" w:styleId="WW8Num34z0">
    <w:name w:val="WW8Num34z0"/>
    <w:rsid w:val="00952B3E"/>
    <w:rPr>
      <w:rFonts w:ascii="Symbol" w:hAnsi="Symbol"/>
      <w:sz w:val="20"/>
    </w:rPr>
  </w:style>
  <w:style w:type="character" w:customStyle="1" w:styleId="WW8Num34z1">
    <w:name w:val="WW8Num34z1"/>
    <w:rsid w:val="00952B3E"/>
    <w:rPr>
      <w:rFonts w:ascii="Courier New" w:hAnsi="Courier New"/>
      <w:sz w:val="20"/>
    </w:rPr>
  </w:style>
  <w:style w:type="character" w:customStyle="1" w:styleId="WW8Num34z2">
    <w:name w:val="WW8Num34z2"/>
    <w:rsid w:val="00952B3E"/>
    <w:rPr>
      <w:rFonts w:ascii="Wingdings" w:hAnsi="Wingdings"/>
      <w:sz w:val="20"/>
    </w:rPr>
  </w:style>
  <w:style w:type="character" w:customStyle="1" w:styleId="WW8Num35z0">
    <w:name w:val="WW8Num35z0"/>
    <w:rsid w:val="00952B3E"/>
    <w:rPr>
      <w:rFonts w:ascii="Symbol" w:hAnsi="Symbol"/>
      <w:sz w:val="20"/>
    </w:rPr>
  </w:style>
  <w:style w:type="character" w:customStyle="1" w:styleId="WW8Num35z1">
    <w:name w:val="WW8Num35z1"/>
    <w:rsid w:val="00952B3E"/>
    <w:rPr>
      <w:rFonts w:ascii="Courier New" w:hAnsi="Courier New"/>
      <w:sz w:val="20"/>
    </w:rPr>
  </w:style>
  <w:style w:type="character" w:customStyle="1" w:styleId="WW8Num35z2">
    <w:name w:val="WW8Num35z2"/>
    <w:rsid w:val="00952B3E"/>
    <w:rPr>
      <w:rFonts w:ascii="Wingdings" w:hAnsi="Wingdings"/>
      <w:sz w:val="20"/>
    </w:rPr>
  </w:style>
  <w:style w:type="character" w:customStyle="1" w:styleId="WW8Num36z0">
    <w:name w:val="WW8Num36z0"/>
    <w:rsid w:val="00952B3E"/>
    <w:rPr>
      <w:rFonts w:ascii="Symbol" w:hAnsi="Symbol"/>
      <w:sz w:val="20"/>
    </w:rPr>
  </w:style>
  <w:style w:type="character" w:customStyle="1" w:styleId="WW8Num36z1">
    <w:name w:val="WW8Num36z1"/>
    <w:rsid w:val="00952B3E"/>
    <w:rPr>
      <w:rFonts w:ascii="Courier New" w:hAnsi="Courier New"/>
      <w:sz w:val="20"/>
    </w:rPr>
  </w:style>
  <w:style w:type="character" w:customStyle="1" w:styleId="WW8Num36z2">
    <w:name w:val="WW8Num36z2"/>
    <w:rsid w:val="00952B3E"/>
    <w:rPr>
      <w:rFonts w:ascii="Wingdings" w:hAnsi="Wingdings"/>
      <w:sz w:val="20"/>
    </w:rPr>
  </w:style>
  <w:style w:type="character" w:customStyle="1" w:styleId="WW8Num37z0">
    <w:name w:val="WW8Num37z0"/>
    <w:rsid w:val="00952B3E"/>
    <w:rPr>
      <w:rFonts w:ascii="Symbol" w:hAnsi="Symbol"/>
      <w:sz w:val="20"/>
    </w:rPr>
  </w:style>
  <w:style w:type="character" w:customStyle="1" w:styleId="WW8Num37z1">
    <w:name w:val="WW8Num37z1"/>
    <w:rsid w:val="00952B3E"/>
    <w:rPr>
      <w:rFonts w:ascii="Courier New" w:hAnsi="Courier New"/>
      <w:sz w:val="20"/>
    </w:rPr>
  </w:style>
  <w:style w:type="character" w:customStyle="1" w:styleId="WW8Num37z2">
    <w:name w:val="WW8Num37z2"/>
    <w:rsid w:val="00952B3E"/>
    <w:rPr>
      <w:rFonts w:ascii="Wingdings" w:hAnsi="Wingdings"/>
      <w:sz w:val="20"/>
    </w:rPr>
  </w:style>
  <w:style w:type="character" w:customStyle="1" w:styleId="WW8Num38z0">
    <w:name w:val="WW8Num38z0"/>
    <w:rsid w:val="00952B3E"/>
    <w:rPr>
      <w:rFonts w:ascii="Symbol" w:hAnsi="Symbol"/>
      <w:sz w:val="20"/>
    </w:rPr>
  </w:style>
  <w:style w:type="character" w:customStyle="1" w:styleId="WW8Num38z1">
    <w:name w:val="WW8Num38z1"/>
    <w:rsid w:val="00952B3E"/>
    <w:rPr>
      <w:rFonts w:ascii="Courier New" w:hAnsi="Courier New"/>
      <w:sz w:val="20"/>
    </w:rPr>
  </w:style>
  <w:style w:type="character" w:customStyle="1" w:styleId="WW8Num38z2">
    <w:name w:val="WW8Num38z2"/>
    <w:rsid w:val="00952B3E"/>
    <w:rPr>
      <w:rFonts w:ascii="Wingdings" w:hAnsi="Wingdings"/>
      <w:sz w:val="20"/>
    </w:rPr>
  </w:style>
  <w:style w:type="character" w:customStyle="1" w:styleId="WW8Num39z0">
    <w:name w:val="WW8Num39z0"/>
    <w:rsid w:val="00952B3E"/>
    <w:rPr>
      <w:rFonts w:ascii="Symbol" w:hAnsi="Symbol"/>
      <w:sz w:val="20"/>
    </w:rPr>
  </w:style>
  <w:style w:type="character" w:customStyle="1" w:styleId="WW8Num39z1">
    <w:name w:val="WW8Num39z1"/>
    <w:rsid w:val="00952B3E"/>
    <w:rPr>
      <w:rFonts w:ascii="Courier New" w:hAnsi="Courier New"/>
      <w:sz w:val="20"/>
    </w:rPr>
  </w:style>
  <w:style w:type="character" w:customStyle="1" w:styleId="WW8Num39z2">
    <w:name w:val="WW8Num39z2"/>
    <w:rsid w:val="00952B3E"/>
    <w:rPr>
      <w:rFonts w:ascii="Wingdings" w:hAnsi="Wingdings"/>
      <w:sz w:val="20"/>
    </w:rPr>
  </w:style>
  <w:style w:type="character" w:customStyle="1" w:styleId="WW8Num41z0">
    <w:name w:val="WW8Num41z0"/>
    <w:rsid w:val="00952B3E"/>
    <w:rPr>
      <w:rFonts w:ascii="Symbol" w:hAnsi="Symbol"/>
      <w:sz w:val="20"/>
    </w:rPr>
  </w:style>
  <w:style w:type="character" w:customStyle="1" w:styleId="WW8Num41z1">
    <w:name w:val="WW8Num41z1"/>
    <w:rsid w:val="00952B3E"/>
    <w:rPr>
      <w:rFonts w:ascii="Courier New" w:hAnsi="Courier New"/>
      <w:sz w:val="20"/>
    </w:rPr>
  </w:style>
  <w:style w:type="character" w:customStyle="1" w:styleId="WW8Num41z2">
    <w:name w:val="WW8Num41z2"/>
    <w:rsid w:val="00952B3E"/>
    <w:rPr>
      <w:rFonts w:ascii="Wingdings" w:hAnsi="Wingdings"/>
      <w:sz w:val="20"/>
    </w:rPr>
  </w:style>
  <w:style w:type="character" w:customStyle="1" w:styleId="WW8Num42z0">
    <w:name w:val="WW8Num42z0"/>
    <w:rsid w:val="00952B3E"/>
    <w:rPr>
      <w:rFonts w:ascii="Symbol" w:hAnsi="Symbol"/>
    </w:rPr>
  </w:style>
  <w:style w:type="character" w:customStyle="1" w:styleId="WW8Num42z1">
    <w:name w:val="WW8Num42z1"/>
    <w:rsid w:val="00952B3E"/>
    <w:rPr>
      <w:rFonts w:ascii="Courier New" w:hAnsi="Courier New" w:cs="Courier New"/>
    </w:rPr>
  </w:style>
  <w:style w:type="character" w:customStyle="1" w:styleId="WW8Num42z2">
    <w:name w:val="WW8Num42z2"/>
    <w:rsid w:val="00952B3E"/>
    <w:rPr>
      <w:rFonts w:ascii="Wingdings" w:hAnsi="Wingdings"/>
    </w:rPr>
  </w:style>
  <w:style w:type="character" w:customStyle="1" w:styleId="WW8Num44z0">
    <w:name w:val="WW8Num44z0"/>
    <w:rsid w:val="00952B3E"/>
    <w:rPr>
      <w:rFonts w:ascii="Symbol" w:hAnsi="Symbol"/>
      <w:sz w:val="20"/>
    </w:rPr>
  </w:style>
  <w:style w:type="character" w:customStyle="1" w:styleId="WW8Num44z1">
    <w:name w:val="WW8Num44z1"/>
    <w:rsid w:val="00952B3E"/>
    <w:rPr>
      <w:rFonts w:ascii="Courier New" w:hAnsi="Courier New"/>
      <w:sz w:val="20"/>
    </w:rPr>
  </w:style>
  <w:style w:type="character" w:customStyle="1" w:styleId="WW8Num44z2">
    <w:name w:val="WW8Num44z2"/>
    <w:rsid w:val="00952B3E"/>
    <w:rPr>
      <w:rFonts w:ascii="Wingdings" w:hAnsi="Wingdings"/>
      <w:sz w:val="20"/>
    </w:rPr>
  </w:style>
  <w:style w:type="character" w:customStyle="1" w:styleId="WW8Num45z0">
    <w:name w:val="WW8Num45z0"/>
    <w:rsid w:val="00952B3E"/>
    <w:rPr>
      <w:rFonts w:ascii="Symbol" w:hAnsi="Symbol"/>
      <w:sz w:val="20"/>
    </w:rPr>
  </w:style>
  <w:style w:type="character" w:customStyle="1" w:styleId="WW8Num45z1">
    <w:name w:val="WW8Num45z1"/>
    <w:rsid w:val="00952B3E"/>
    <w:rPr>
      <w:rFonts w:ascii="Courier New" w:hAnsi="Courier New"/>
      <w:sz w:val="20"/>
    </w:rPr>
  </w:style>
  <w:style w:type="character" w:customStyle="1" w:styleId="WW8Num45z2">
    <w:name w:val="WW8Num45z2"/>
    <w:rsid w:val="00952B3E"/>
    <w:rPr>
      <w:rFonts w:ascii="Wingdings" w:hAnsi="Wingdings"/>
      <w:sz w:val="20"/>
    </w:rPr>
  </w:style>
  <w:style w:type="character" w:customStyle="1" w:styleId="WW8Num47z0">
    <w:name w:val="WW8Num47z0"/>
    <w:rsid w:val="00952B3E"/>
    <w:rPr>
      <w:rFonts w:ascii="Symbol" w:hAnsi="Symbol"/>
      <w:sz w:val="20"/>
    </w:rPr>
  </w:style>
  <w:style w:type="character" w:customStyle="1" w:styleId="WW8Num47z1">
    <w:name w:val="WW8Num47z1"/>
    <w:rsid w:val="00952B3E"/>
    <w:rPr>
      <w:rFonts w:ascii="Courier New" w:hAnsi="Courier New"/>
      <w:sz w:val="20"/>
    </w:rPr>
  </w:style>
  <w:style w:type="character" w:customStyle="1" w:styleId="WW8Num47z2">
    <w:name w:val="WW8Num47z2"/>
    <w:rsid w:val="00952B3E"/>
    <w:rPr>
      <w:rFonts w:ascii="Wingdings" w:hAnsi="Wingdings"/>
      <w:sz w:val="20"/>
    </w:rPr>
  </w:style>
  <w:style w:type="character" w:customStyle="1" w:styleId="WW8Num48z0">
    <w:name w:val="WW8Num48z0"/>
    <w:rsid w:val="00952B3E"/>
    <w:rPr>
      <w:rFonts w:ascii="Symbol" w:hAnsi="Symbol"/>
      <w:sz w:val="20"/>
    </w:rPr>
  </w:style>
  <w:style w:type="character" w:customStyle="1" w:styleId="WW8Num48z1">
    <w:name w:val="WW8Num48z1"/>
    <w:rsid w:val="00952B3E"/>
    <w:rPr>
      <w:rFonts w:ascii="Courier New" w:hAnsi="Courier New"/>
      <w:sz w:val="20"/>
    </w:rPr>
  </w:style>
  <w:style w:type="character" w:customStyle="1" w:styleId="WW8Num48z2">
    <w:name w:val="WW8Num48z2"/>
    <w:rsid w:val="00952B3E"/>
    <w:rPr>
      <w:rFonts w:ascii="Wingdings" w:hAnsi="Wingdings"/>
      <w:sz w:val="20"/>
    </w:rPr>
  </w:style>
  <w:style w:type="character" w:customStyle="1" w:styleId="WW8Num50z0">
    <w:name w:val="WW8Num50z0"/>
    <w:rsid w:val="00952B3E"/>
    <w:rPr>
      <w:rFonts w:ascii="Symbol" w:hAnsi="Symbol"/>
      <w:sz w:val="20"/>
    </w:rPr>
  </w:style>
  <w:style w:type="character" w:customStyle="1" w:styleId="WW8Num50z1">
    <w:name w:val="WW8Num50z1"/>
    <w:rsid w:val="00952B3E"/>
    <w:rPr>
      <w:rFonts w:ascii="Courier New" w:hAnsi="Courier New"/>
      <w:sz w:val="20"/>
    </w:rPr>
  </w:style>
  <w:style w:type="character" w:customStyle="1" w:styleId="WW8Num50z2">
    <w:name w:val="WW8Num50z2"/>
    <w:rsid w:val="00952B3E"/>
    <w:rPr>
      <w:rFonts w:ascii="Wingdings" w:hAnsi="Wingdings"/>
      <w:sz w:val="20"/>
    </w:rPr>
  </w:style>
  <w:style w:type="character" w:customStyle="1" w:styleId="WW8Num51z0">
    <w:name w:val="WW8Num51z0"/>
    <w:rsid w:val="00952B3E"/>
    <w:rPr>
      <w:rFonts w:ascii="Symbol" w:hAnsi="Symbol"/>
      <w:sz w:val="20"/>
    </w:rPr>
  </w:style>
  <w:style w:type="character" w:customStyle="1" w:styleId="WW8Num51z2">
    <w:name w:val="WW8Num51z2"/>
    <w:rsid w:val="00952B3E"/>
    <w:rPr>
      <w:rFonts w:ascii="Wingdings" w:hAnsi="Wingdings"/>
      <w:sz w:val="20"/>
    </w:rPr>
  </w:style>
  <w:style w:type="character" w:customStyle="1" w:styleId="Policepardfaut3">
    <w:name w:val="Police par défaut3"/>
    <w:rsid w:val="00952B3E"/>
  </w:style>
  <w:style w:type="character" w:styleId="Numrodepage">
    <w:name w:val="page number"/>
    <w:basedOn w:val="Policepardfaut3"/>
    <w:rsid w:val="00952B3E"/>
  </w:style>
  <w:style w:type="character" w:styleId="Lienhypertexte">
    <w:name w:val="Hyperlink"/>
    <w:uiPriority w:val="99"/>
    <w:rsid w:val="00952B3E"/>
    <w:rPr>
      <w:color w:val="0000FF"/>
      <w:u w:val="single"/>
    </w:rPr>
  </w:style>
  <w:style w:type="character" w:customStyle="1" w:styleId="Car">
    <w:name w:val="Car"/>
    <w:rsid w:val="00952B3E"/>
    <w:rPr>
      <w:rFonts w:ascii="Myriad Pro" w:hAnsi="Myriad Pro" w:cs="Arial"/>
      <w:b/>
      <w:bCs/>
      <w:caps/>
      <w:color w:val="FD7A03"/>
      <w:sz w:val="32"/>
      <w:szCs w:val="24"/>
      <w:lang w:val="fr-FR" w:eastAsia="ar-SA" w:bidi="ar-SA"/>
    </w:rPr>
  </w:style>
  <w:style w:type="character" w:customStyle="1" w:styleId="WW8Num4z0">
    <w:name w:val="WW8Num4z0"/>
    <w:rsid w:val="00952B3E"/>
    <w:rPr>
      <w:rFonts w:ascii="Arial" w:eastAsia="Times New Roman" w:hAnsi="Arial" w:cs="Arial"/>
    </w:rPr>
  </w:style>
  <w:style w:type="character" w:customStyle="1" w:styleId="WW8Num10z0">
    <w:name w:val="WW8Num10z0"/>
    <w:rsid w:val="00952B3E"/>
    <w:rPr>
      <w:rFonts w:ascii="Helvetica" w:hAnsi="Helvetica"/>
      <w:b w:val="0"/>
      <w:i w:val="0"/>
      <w:color w:val="auto"/>
      <w:sz w:val="22"/>
    </w:rPr>
  </w:style>
  <w:style w:type="character" w:customStyle="1" w:styleId="WW8Num19z1">
    <w:name w:val="WW8Num19z1"/>
    <w:rsid w:val="00952B3E"/>
    <w:rPr>
      <w:rFonts w:ascii="Courier New" w:hAnsi="Courier New"/>
      <w:sz w:val="20"/>
    </w:rPr>
  </w:style>
  <w:style w:type="character" w:customStyle="1" w:styleId="WW8Num19z2">
    <w:name w:val="WW8Num19z2"/>
    <w:rsid w:val="00952B3E"/>
    <w:rPr>
      <w:rFonts w:ascii="Wingdings" w:hAnsi="Wingdings"/>
      <w:sz w:val="20"/>
    </w:rPr>
  </w:style>
  <w:style w:type="character" w:customStyle="1" w:styleId="WW8Num29z1">
    <w:name w:val="WW8Num29z1"/>
    <w:rsid w:val="00952B3E"/>
    <w:rPr>
      <w:rFonts w:ascii="Courier New" w:hAnsi="Courier New"/>
      <w:sz w:val="20"/>
    </w:rPr>
  </w:style>
  <w:style w:type="character" w:customStyle="1" w:styleId="WW8Num29z2">
    <w:name w:val="WW8Num29z2"/>
    <w:rsid w:val="00952B3E"/>
    <w:rPr>
      <w:rFonts w:ascii="Wingdings" w:hAnsi="Wingdings"/>
      <w:sz w:val="20"/>
    </w:rPr>
  </w:style>
  <w:style w:type="character" w:customStyle="1" w:styleId="WW8Num33z1">
    <w:name w:val="WW8Num33z1"/>
    <w:rsid w:val="00952B3E"/>
    <w:rPr>
      <w:rFonts w:ascii="Courier New" w:hAnsi="Courier New"/>
      <w:sz w:val="20"/>
    </w:rPr>
  </w:style>
  <w:style w:type="character" w:customStyle="1" w:styleId="WW8Num33z2">
    <w:name w:val="WW8Num33z2"/>
    <w:rsid w:val="00952B3E"/>
    <w:rPr>
      <w:rFonts w:ascii="Wingdings" w:hAnsi="Wingdings"/>
      <w:sz w:val="20"/>
    </w:rPr>
  </w:style>
  <w:style w:type="character" w:customStyle="1" w:styleId="WW8Num40z0">
    <w:name w:val="WW8Num40z0"/>
    <w:rsid w:val="00952B3E"/>
    <w:rPr>
      <w:rFonts w:ascii="Symbol" w:hAnsi="Symbol"/>
      <w:sz w:val="20"/>
    </w:rPr>
  </w:style>
  <w:style w:type="character" w:customStyle="1" w:styleId="WW8Num40z1">
    <w:name w:val="WW8Num40z1"/>
    <w:rsid w:val="00952B3E"/>
    <w:rPr>
      <w:rFonts w:ascii="Courier New" w:hAnsi="Courier New"/>
      <w:sz w:val="20"/>
    </w:rPr>
  </w:style>
  <w:style w:type="character" w:customStyle="1" w:styleId="WW8Num40z2">
    <w:name w:val="WW8Num40z2"/>
    <w:rsid w:val="00952B3E"/>
    <w:rPr>
      <w:rFonts w:ascii="Wingdings" w:hAnsi="Wingdings"/>
      <w:sz w:val="20"/>
    </w:rPr>
  </w:style>
  <w:style w:type="character" w:customStyle="1" w:styleId="WW8Num43z0">
    <w:name w:val="WW8Num43z0"/>
    <w:rsid w:val="00952B3E"/>
    <w:rPr>
      <w:rFonts w:ascii="Symbol" w:hAnsi="Symbol"/>
      <w:sz w:val="20"/>
    </w:rPr>
  </w:style>
  <w:style w:type="character" w:customStyle="1" w:styleId="WW8Num43z1">
    <w:name w:val="WW8Num43z1"/>
    <w:rsid w:val="00952B3E"/>
    <w:rPr>
      <w:rFonts w:ascii="Courier New" w:hAnsi="Courier New"/>
      <w:sz w:val="20"/>
    </w:rPr>
  </w:style>
  <w:style w:type="character" w:customStyle="1" w:styleId="WW8Num43z2">
    <w:name w:val="WW8Num43z2"/>
    <w:rsid w:val="00952B3E"/>
    <w:rPr>
      <w:rFonts w:ascii="Wingdings" w:hAnsi="Wingdings"/>
      <w:sz w:val="20"/>
    </w:rPr>
  </w:style>
  <w:style w:type="character" w:customStyle="1" w:styleId="WW8Num46z0">
    <w:name w:val="WW8Num46z0"/>
    <w:rsid w:val="00952B3E"/>
    <w:rPr>
      <w:rFonts w:ascii="Symbol" w:hAnsi="Symbol"/>
    </w:rPr>
  </w:style>
  <w:style w:type="character" w:customStyle="1" w:styleId="WW8Num46z1">
    <w:name w:val="WW8Num46z1"/>
    <w:rsid w:val="00952B3E"/>
    <w:rPr>
      <w:rFonts w:ascii="Courier New" w:hAnsi="Courier New" w:cs="Courier New"/>
    </w:rPr>
  </w:style>
  <w:style w:type="character" w:customStyle="1" w:styleId="WW8Num46z2">
    <w:name w:val="WW8Num46z2"/>
    <w:rsid w:val="00952B3E"/>
    <w:rPr>
      <w:rFonts w:ascii="Wingdings" w:hAnsi="Wingdings"/>
    </w:rPr>
  </w:style>
  <w:style w:type="character" w:customStyle="1" w:styleId="WW8Num49z0">
    <w:name w:val="WW8Num49z0"/>
    <w:rsid w:val="00952B3E"/>
    <w:rPr>
      <w:rFonts w:ascii="Symbol" w:hAnsi="Symbol"/>
      <w:sz w:val="20"/>
    </w:rPr>
  </w:style>
  <w:style w:type="character" w:customStyle="1" w:styleId="WW8Num49z1">
    <w:name w:val="WW8Num49z1"/>
    <w:rsid w:val="00952B3E"/>
    <w:rPr>
      <w:rFonts w:ascii="Courier New" w:hAnsi="Courier New"/>
      <w:sz w:val="20"/>
    </w:rPr>
  </w:style>
  <w:style w:type="character" w:customStyle="1" w:styleId="WW8Num49z2">
    <w:name w:val="WW8Num49z2"/>
    <w:rsid w:val="00952B3E"/>
    <w:rPr>
      <w:rFonts w:ascii="Wingdings" w:hAnsi="Wingdings"/>
      <w:sz w:val="20"/>
    </w:rPr>
  </w:style>
  <w:style w:type="character" w:customStyle="1" w:styleId="Policepardfaut2">
    <w:name w:val="Police par défaut2"/>
    <w:rsid w:val="00952B3E"/>
  </w:style>
  <w:style w:type="character" w:customStyle="1" w:styleId="Policepardfaut1">
    <w:name w:val="Police par défaut1"/>
    <w:rsid w:val="00952B3E"/>
  </w:style>
  <w:style w:type="character" w:customStyle="1" w:styleId="WW8Num4z3">
    <w:name w:val="WW8Num4z3"/>
    <w:rsid w:val="00952B3E"/>
    <w:rPr>
      <w:rFonts w:ascii="Symbol" w:hAnsi="Symbol"/>
    </w:rPr>
  </w:style>
  <w:style w:type="character" w:customStyle="1" w:styleId="WW8Num6z0">
    <w:name w:val="WW8Num6z0"/>
    <w:rsid w:val="00952B3E"/>
    <w:rPr>
      <w:rFonts w:ascii="Symbol" w:hAnsi="Symbol"/>
    </w:rPr>
  </w:style>
  <w:style w:type="character" w:customStyle="1" w:styleId="WW8Num6z1">
    <w:name w:val="WW8Num6z1"/>
    <w:rsid w:val="00952B3E"/>
    <w:rPr>
      <w:rFonts w:ascii="Courier New" w:hAnsi="Courier New" w:cs="Courier New"/>
    </w:rPr>
  </w:style>
  <w:style w:type="character" w:customStyle="1" w:styleId="WW8Num6z2">
    <w:name w:val="WW8Num6z2"/>
    <w:rsid w:val="00952B3E"/>
    <w:rPr>
      <w:rFonts w:ascii="Wingdings" w:hAnsi="Wingdings"/>
    </w:rPr>
  </w:style>
  <w:style w:type="character" w:customStyle="1" w:styleId="WW8Num8z3">
    <w:name w:val="WW8Num8z3"/>
    <w:rsid w:val="00952B3E"/>
    <w:rPr>
      <w:rFonts w:ascii="Symbol" w:hAnsi="Symbol"/>
    </w:rPr>
  </w:style>
  <w:style w:type="character" w:customStyle="1" w:styleId="WW-Policepardfaut">
    <w:name w:val="WW-Police par défaut"/>
    <w:rsid w:val="00952B3E"/>
  </w:style>
  <w:style w:type="character" w:styleId="Lienhypertextesuivivisit">
    <w:name w:val="FollowedHyperlink"/>
    <w:rsid w:val="00952B3E"/>
    <w:rPr>
      <w:color w:val="800080"/>
      <w:u w:val="single"/>
    </w:rPr>
  </w:style>
  <w:style w:type="character" w:customStyle="1" w:styleId="StyleTitre1Car">
    <w:name w:val="Style Titre 1 Car"/>
    <w:basedOn w:val="Car"/>
    <w:rsid w:val="00952B3E"/>
    <w:rPr>
      <w:rFonts w:ascii="Myriad Pro" w:hAnsi="Myriad Pro" w:cs="Arial"/>
      <w:b/>
      <w:bCs/>
      <w:caps/>
      <w:color w:val="FD7A03"/>
      <w:sz w:val="32"/>
      <w:szCs w:val="24"/>
      <w:lang w:val="fr-FR" w:eastAsia="ar-SA" w:bidi="ar-SA"/>
    </w:rPr>
  </w:style>
  <w:style w:type="character" w:customStyle="1" w:styleId="CODE">
    <w:name w:val="CODE"/>
    <w:rsid w:val="00952B3E"/>
    <w:rPr>
      <w:rFonts w:ascii="Courier New" w:hAnsi="Courier New"/>
      <w:sz w:val="20"/>
      <w:szCs w:val="20"/>
    </w:rPr>
  </w:style>
  <w:style w:type="character" w:styleId="CodeHTML">
    <w:name w:val="HTML Code"/>
    <w:uiPriority w:val="99"/>
    <w:rsid w:val="00952B3E"/>
    <w:rPr>
      <w:rFonts w:ascii="Courier New" w:eastAsia="Times New Roman" w:hAnsi="Courier New" w:cs="Courier New"/>
      <w:sz w:val="20"/>
      <w:szCs w:val="20"/>
    </w:rPr>
  </w:style>
  <w:style w:type="character" w:styleId="Accentuation">
    <w:name w:val="Emphasis"/>
    <w:uiPriority w:val="20"/>
    <w:qFormat/>
    <w:rsid w:val="00952B3E"/>
    <w:rPr>
      <w:i/>
      <w:iCs/>
    </w:rPr>
  </w:style>
  <w:style w:type="character" w:customStyle="1" w:styleId="m1">
    <w:name w:val="m1"/>
    <w:rsid w:val="00952B3E"/>
    <w:rPr>
      <w:color w:val="0000FF"/>
    </w:rPr>
  </w:style>
  <w:style w:type="character" w:customStyle="1" w:styleId="t1">
    <w:name w:val="t1"/>
    <w:rsid w:val="00952B3E"/>
    <w:rPr>
      <w:color w:val="990000"/>
    </w:rPr>
  </w:style>
  <w:style w:type="character" w:customStyle="1" w:styleId="ns1">
    <w:name w:val="ns1"/>
    <w:rsid w:val="00952B3E"/>
    <w:rPr>
      <w:color w:val="FF0000"/>
    </w:rPr>
  </w:style>
  <w:style w:type="character" w:customStyle="1" w:styleId="b1">
    <w:name w:val="b1"/>
    <w:rsid w:val="00952B3E"/>
    <w:rPr>
      <w:rFonts w:ascii="Courier New" w:hAnsi="Courier New" w:cs="Courier New"/>
      <w:b/>
      <w:bCs/>
      <w:strike w:val="0"/>
      <w:dstrike w:val="0"/>
      <w:color w:val="FF0000"/>
      <w:u w:val="none"/>
    </w:rPr>
  </w:style>
  <w:style w:type="character" w:customStyle="1" w:styleId="tx1">
    <w:name w:val="tx1"/>
    <w:rsid w:val="00952B3E"/>
    <w:rPr>
      <w:b/>
      <w:bCs/>
    </w:rPr>
  </w:style>
  <w:style w:type="character" w:customStyle="1" w:styleId="javacode">
    <w:name w:val="java_code"/>
    <w:basedOn w:val="Policepardfaut2"/>
    <w:rsid w:val="00952B3E"/>
  </w:style>
  <w:style w:type="character" w:customStyle="1" w:styleId="javach">
    <w:name w:val="java_ch"/>
    <w:basedOn w:val="Policepardfaut2"/>
    <w:rsid w:val="00952B3E"/>
  </w:style>
  <w:style w:type="character" w:customStyle="1" w:styleId="javakw">
    <w:name w:val="java_kw"/>
    <w:basedOn w:val="Policepardfaut2"/>
    <w:rsid w:val="00952B3E"/>
  </w:style>
  <w:style w:type="character" w:customStyle="1" w:styleId="xmlcode">
    <w:name w:val="xml_code"/>
    <w:basedOn w:val="Policepardfaut2"/>
    <w:rsid w:val="00952B3E"/>
  </w:style>
  <w:style w:type="character" w:customStyle="1" w:styleId="xmlch">
    <w:name w:val="xml_ch"/>
    <w:basedOn w:val="Policepardfaut2"/>
    <w:rsid w:val="00952B3E"/>
  </w:style>
  <w:style w:type="character" w:customStyle="1" w:styleId="xmlbalise">
    <w:name w:val="xml_balise"/>
    <w:basedOn w:val="Policepardfaut2"/>
    <w:rsid w:val="00952B3E"/>
  </w:style>
  <w:style w:type="character" w:customStyle="1" w:styleId="a2">
    <w:name w:val="a2"/>
    <w:basedOn w:val="Policepardfaut2"/>
    <w:rsid w:val="00952B3E"/>
  </w:style>
  <w:style w:type="character" w:styleId="lev">
    <w:name w:val="Strong"/>
    <w:uiPriority w:val="22"/>
    <w:qFormat/>
    <w:rsid w:val="00952B3E"/>
    <w:rPr>
      <w:b/>
      <w:bCs/>
    </w:rPr>
  </w:style>
  <w:style w:type="character" w:customStyle="1" w:styleId="aep1">
    <w:name w:val="aep1"/>
    <w:rsid w:val="00952B3E"/>
    <w:rPr>
      <w:i/>
      <w:iCs/>
      <w:color w:val="666666"/>
    </w:rPr>
  </w:style>
  <w:style w:type="character" w:customStyle="1" w:styleId="a">
    <w:name w:val="a"/>
    <w:basedOn w:val="Policepardfaut2"/>
    <w:rsid w:val="00952B3E"/>
  </w:style>
  <w:style w:type="character" w:customStyle="1" w:styleId="ExplorateurdedocumentsCar">
    <w:name w:val="Explorateur de documents Car"/>
    <w:rsid w:val="00952B3E"/>
    <w:rPr>
      <w:rFonts w:ascii="Tahoma" w:hAnsi="Tahoma" w:cs="Tahoma"/>
      <w:sz w:val="24"/>
      <w:szCs w:val="24"/>
      <w:shd w:val="clear" w:color="auto" w:fill="000080"/>
    </w:rPr>
  </w:style>
  <w:style w:type="character" w:customStyle="1" w:styleId="TextedebullesCar">
    <w:name w:val="Texte de bulles Car"/>
    <w:rsid w:val="00952B3E"/>
    <w:rPr>
      <w:rFonts w:ascii="Tahoma" w:hAnsi="Tahoma" w:cs="Tahoma"/>
      <w:sz w:val="16"/>
      <w:szCs w:val="16"/>
    </w:rPr>
  </w:style>
  <w:style w:type="character" w:customStyle="1" w:styleId="PrformatHTMLCar">
    <w:name w:val="Préformaté HTML Car"/>
    <w:uiPriority w:val="99"/>
    <w:rsid w:val="00952B3E"/>
    <w:rPr>
      <w:rFonts w:ascii="Courier New" w:hAnsi="Courier New" w:cs="Courier New"/>
      <w:kern w:val="1"/>
    </w:rPr>
  </w:style>
  <w:style w:type="character" w:customStyle="1" w:styleId="z-HautduformulaireCar">
    <w:name w:val="z-Haut du formulaire Car"/>
    <w:rsid w:val="00952B3E"/>
    <w:rPr>
      <w:rFonts w:ascii="Arial" w:hAnsi="Arial" w:cs="Arial"/>
      <w:vanish/>
      <w:kern w:val="1"/>
      <w:sz w:val="16"/>
      <w:szCs w:val="16"/>
    </w:rPr>
  </w:style>
  <w:style w:type="character" w:customStyle="1" w:styleId="z-BasduformulaireCar">
    <w:name w:val="z-Bas du formulaire Car"/>
    <w:rsid w:val="00952B3E"/>
    <w:rPr>
      <w:rFonts w:ascii="Arial" w:hAnsi="Arial" w:cs="Arial"/>
      <w:vanish/>
      <w:kern w:val="1"/>
      <w:sz w:val="16"/>
      <w:szCs w:val="16"/>
    </w:rPr>
  </w:style>
  <w:style w:type="character" w:customStyle="1" w:styleId="TextedebullesCar1">
    <w:name w:val="Texte de bulles Car1"/>
    <w:rsid w:val="00952B3E"/>
    <w:rPr>
      <w:rFonts w:ascii="Tahoma" w:hAnsi="Tahoma" w:cs="Tahoma"/>
      <w:kern w:val="1"/>
      <w:sz w:val="16"/>
      <w:szCs w:val="16"/>
    </w:rPr>
  </w:style>
  <w:style w:type="character" w:customStyle="1" w:styleId="CitationintenseCar">
    <w:name w:val="Citation intense Car"/>
    <w:rsid w:val="00952B3E"/>
    <w:rPr>
      <w:rFonts w:ascii="Arial" w:hAnsi="Arial"/>
      <w:b/>
      <w:bCs/>
      <w:i/>
      <w:iCs/>
      <w:color w:val="4F81BD"/>
      <w:kern w:val="1"/>
    </w:rPr>
  </w:style>
  <w:style w:type="character" w:customStyle="1" w:styleId="start-tag">
    <w:name w:val="start-tag"/>
    <w:basedOn w:val="Policepardfaut3"/>
    <w:rsid w:val="00952B3E"/>
  </w:style>
  <w:style w:type="character" w:customStyle="1" w:styleId="end-tag">
    <w:name w:val="end-tag"/>
    <w:basedOn w:val="Policepardfaut3"/>
    <w:rsid w:val="00952B3E"/>
  </w:style>
  <w:style w:type="character" w:customStyle="1" w:styleId="attribute-name">
    <w:name w:val="attribute-name"/>
    <w:basedOn w:val="Policepardfaut3"/>
    <w:rsid w:val="00952B3E"/>
  </w:style>
  <w:style w:type="character" w:customStyle="1" w:styleId="attribute-value">
    <w:name w:val="attribute-value"/>
    <w:basedOn w:val="Policepardfaut3"/>
    <w:rsid w:val="00952B3E"/>
  </w:style>
  <w:style w:type="character" w:customStyle="1" w:styleId="entity">
    <w:name w:val="entity"/>
    <w:basedOn w:val="Policepardfaut3"/>
    <w:rsid w:val="00952B3E"/>
  </w:style>
  <w:style w:type="paragraph" w:customStyle="1" w:styleId="Titre30">
    <w:name w:val="Titre3"/>
    <w:basedOn w:val="Normal"/>
    <w:next w:val="Corpsdetexte"/>
    <w:rsid w:val="00952B3E"/>
    <w:pPr>
      <w:keepNext/>
      <w:spacing w:before="240" w:after="120"/>
    </w:pPr>
    <w:rPr>
      <w:rFonts w:eastAsia="Lucida Sans Unicode" w:cs="Tahoma"/>
      <w:sz w:val="28"/>
      <w:szCs w:val="28"/>
    </w:rPr>
  </w:style>
  <w:style w:type="paragraph" w:styleId="Corpsdetexte">
    <w:name w:val="Body Text"/>
    <w:basedOn w:val="Normal"/>
    <w:rsid w:val="00952B3E"/>
    <w:rPr>
      <w:iCs/>
      <w:szCs w:val="44"/>
    </w:rPr>
  </w:style>
  <w:style w:type="paragraph" w:styleId="Liste">
    <w:name w:val="List"/>
    <w:basedOn w:val="Corpsdetexte"/>
    <w:rsid w:val="00952B3E"/>
    <w:pPr>
      <w:ind w:right="0"/>
    </w:pPr>
    <w:rPr>
      <w:rFonts w:ascii="Garamond" w:hAnsi="Garamond" w:cs="Tahoma"/>
      <w:i/>
      <w:kern w:val="1"/>
      <w:sz w:val="44"/>
    </w:rPr>
  </w:style>
  <w:style w:type="paragraph" w:customStyle="1" w:styleId="Lgende3">
    <w:name w:val="Légende3"/>
    <w:basedOn w:val="Normal"/>
    <w:rsid w:val="00952B3E"/>
    <w:pPr>
      <w:suppressLineNumbers/>
      <w:spacing w:before="120" w:after="120"/>
    </w:pPr>
    <w:rPr>
      <w:rFonts w:cs="Tahoma"/>
      <w:i/>
      <w:iCs/>
      <w:sz w:val="24"/>
      <w:szCs w:val="24"/>
    </w:rPr>
  </w:style>
  <w:style w:type="paragraph" w:customStyle="1" w:styleId="Index">
    <w:name w:val="Index"/>
    <w:basedOn w:val="Normal"/>
    <w:rsid w:val="00952B3E"/>
    <w:pPr>
      <w:suppressLineNumbers/>
      <w:ind w:right="0"/>
    </w:pPr>
    <w:rPr>
      <w:rFonts w:cs="Tahoma"/>
      <w:kern w:val="1"/>
    </w:rPr>
  </w:style>
  <w:style w:type="paragraph" w:styleId="Bibliographie">
    <w:name w:val="Bibliography"/>
    <w:basedOn w:val="Normal"/>
    <w:rsid w:val="00952B3E"/>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qFormat/>
    <w:rsid w:val="00843BD5"/>
    <w:pPr>
      <w:numPr>
        <w:numId w:val="0"/>
      </w:numPr>
    </w:pPr>
  </w:style>
  <w:style w:type="paragraph" w:customStyle="1" w:styleId="essai">
    <w:name w:val="essai"/>
    <w:basedOn w:val="Normal"/>
    <w:rsid w:val="00952B3E"/>
    <w:pPr>
      <w:suppressAutoHyphens w:val="0"/>
      <w:ind w:right="0"/>
    </w:pPr>
    <w:rPr>
      <w:rFonts w:ascii="Times New Roman" w:hAnsi="Times New Roman"/>
      <w:szCs w:val="24"/>
    </w:rPr>
  </w:style>
  <w:style w:type="paragraph" w:customStyle="1" w:styleId="TitreC">
    <w:name w:val="TitreC++"/>
    <w:basedOn w:val="Normal"/>
    <w:rsid w:val="00952B3E"/>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952B3E"/>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952B3E"/>
    <w:pPr>
      <w:suppressAutoHyphens w:val="0"/>
      <w:ind w:left="708" w:right="0"/>
    </w:pPr>
    <w:rPr>
      <w:rFonts w:ascii="Times New Roman" w:hAnsi="Times New Roman"/>
      <w:szCs w:val="24"/>
    </w:rPr>
  </w:style>
  <w:style w:type="paragraph" w:customStyle="1" w:styleId="paragraphe">
    <w:name w:val="paragraphe"/>
    <w:basedOn w:val="Retraitnormal2"/>
    <w:rsid w:val="00952B3E"/>
    <w:pPr>
      <w:ind w:left="709"/>
    </w:pPr>
  </w:style>
  <w:style w:type="paragraph" w:customStyle="1" w:styleId="Corpsdetexte21">
    <w:name w:val="Corps de texte 21"/>
    <w:basedOn w:val="Normal"/>
    <w:rsid w:val="00952B3E"/>
    <w:pPr>
      <w:jc w:val="center"/>
    </w:pPr>
    <w:rPr>
      <w:rFonts w:ascii="Garamond" w:hAnsi="Garamond"/>
      <w:i/>
      <w:iCs/>
      <w:sz w:val="60"/>
      <w:szCs w:val="60"/>
    </w:rPr>
  </w:style>
  <w:style w:type="paragraph" w:styleId="Retraitcorpsdetexte">
    <w:name w:val="Body Text Indent"/>
    <w:basedOn w:val="Normal"/>
    <w:rsid w:val="00952B3E"/>
    <w:pPr>
      <w:suppressAutoHyphens w:val="0"/>
      <w:ind w:right="566" w:firstLine="284"/>
    </w:pPr>
    <w:rPr>
      <w:rFonts w:ascii="Times New Roman" w:hAnsi="Times New Roman"/>
      <w:i/>
      <w:iCs/>
      <w:szCs w:val="24"/>
    </w:rPr>
  </w:style>
  <w:style w:type="paragraph" w:customStyle="1" w:styleId="Corpsdetexte31">
    <w:name w:val="Corps de texte 31"/>
    <w:basedOn w:val="Normal"/>
    <w:rsid w:val="00952B3E"/>
    <w:rPr>
      <w:rFonts w:ascii="Garamond" w:hAnsi="Garamond"/>
      <w:sz w:val="18"/>
      <w:szCs w:val="18"/>
    </w:rPr>
  </w:style>
  <w:style w:type="paragraph" w:customStyle="1" w:styleId="Sujet">
    <w:name w:val="Sujet"/>
    <w:basedOn w:val="Normal"/>
    <w:rsid w:val="00952B3E"/>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952B3E"/>
  </w:style>
  <w:style w:type="paragraph" w:styleId="En-tte">
    <w:name w:val="header"/>
    <w:basedOn w:val="Normal"/>
    <w:link w:val="En-tteCar"/>
    <w:rsid w:val="00952B3E"/>
    <w:pPr>
      <w:tabs>
        <w:tab w:val="center" w:pos="4593"/>
        <w:tab w:val="right" w:pos="9129"/>
      </w:tabs>
    </w:pPr>
  </w:style>
  <w:style w:type="paragraph" w:styleId="Pieddepage">
    <w:name w:val="footer"/>
    <w:basedOn w:val="Normal"/>
    <w:link w:val="PieddepageCar"/>
    <w:rsid w:val="00952B3E"/>
    <w:pPr>
      <w:tabs>
        <w:tab w:val="center" w:pos="4593"/>
        <w:tab w:val="right" w:pos="9129"/>
      </w:tabs>
    </w:pPr>
  </w:style>
  <w:style w:type="paragraph" w:styleId="TM1">
    <w:name w:val="toc 1"/>
    <w:basedOn w:val="Normal"/>
    <w:next w:val="Normal"/>
    <w:uiPriority w:val="39"/>
    <w:rsid w:val="00814690"/>
    <w:pPr>
      <w:tabs>
        <w:tab w:val="right" w:leader="dot" w:pos="9344"/>
      </w:tabs>
      <w:spacing w:line="360" w:lineRule="auto"/>
    </w:pPr>
    <w:rPr>
      <w:iCs/>
      <w:color w:val="FD7A03"/>
      <w:sz w:val="28"/>
      <w:szCs w:val="32"/>
    </w:rPr>
  </w:style>
  <w:style w:type="paragraph" w:styleId="TM2">
    <w:name w:val="toc 2"/>
    <w:basedOn w:val="Normal"/>
    <w:next w:val="Normal"/>
    <w:uiPriority w:val="39"/>
    <w:rsid w:val="00952B3E"/>
    <w:pPr>
      <w:ind w:left="200" w:right="0"/>
    </w:pPr>
  </w:style>
  <w:style w:type="paragraph" w:styleId="TM3">
    <w:name w:val="toc 3"/>
    <w:basedOn w:val="Normal"/>
    <w:next w:val="Normal"/>
    <w:uiPriority w:val="39"/>
    <w:rsid w:val="00952B3E"/>
    <w:pPr>
      <w:ind w:left="400" w:right="0"/>
    </w:pPr>
  </w:style>
  <w:style w:type="paragraph" w:styleId="TM4">
    <w:name w:val="toc 4"/>
    <w:basedOn w:val="Normal"/>
    <w:next w:val="Normal"/>
    <w:uiPriority w:val="39"/>
    <w:rsid w:val="00952B3E"/>
    <w:pPr>
      <w:ind w:left="600" w:right="0"/>
    </w:pPr>
  </w:style>
  <w:style w:type="paragraph" w:styleId="TM5">
    <w:name w:val="toc 5"/>
    <w:basedOn w:val="Normal"/>
    <w:next w:val="Normal"/>
    <w:rsid w:val="00952B3E"/>
    <w:pPr>
      <w:ind w:left="800" w:right="0"/>
    </w:pPr>
  </w:style>
  <w:style w:type="paragraph" w:styleId="TM6">
    <w:name w:val="toc 6"/>
    <w:basedOn w:val="Normal"/>
    <w:next w:val="Normal"/>
    <w:rsid w:val="00952B3E"/>
    <w:pPr>
      <w:ind w:left="1000" w:right="0"/>
    </w:pPr>
  </w:style>
  <w:style w:type="paragraph" w:styleId="TM7">
    <w:name w:val="toc 7"/>
    <w:basedOn w:val="Normal"/>
    <w:next w:val="Normal"/>
    <w:rsid w:val="00952B3E"/>
    <w:pPr>
      <w:ind w:left="1200" w:right="0"/>
    </w:pPr>
  </w:style>
  <w:style w:type="paragraph" w:styleId="TM8">
    <w:name w:val="toc 8"/>
    <w:basedOn w:val="Normal"/>
    <w:next w:val="Normal"/>
    <w:rsid w:val="00952B3E"/>
    <w:pPr>
      <w:ind w:left="1400" w:right="0"/>
    </w:pPr>
  </w:style>
  <w:style w:type="paragraph" w:styleId="TM9">
    <w:name w:val="toc 9"/>
    <w:basedOn w:val="Normal"/>
    <w:next w:val="Normal"/>
    <w:rsid w:val="00952B3E"/>
    <w:pPr>
      <w:ind w:left="1600" w:right="0"/>
    </w:pPr>
  </w:style>
  <w:style w:type="paragraph" w:customStyle="1" w:styleId="chapitre">
    <w:name w:val="chapitre"/>
    <w:basedOn w:val="Normal"/>
    <w:rsid w:val="00952B3E"/>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952B3E"/>
    <w:pPr>
      <w:tabs>
        <w:tab w:val="left" w:pos="1418"/>
      </w:tabs>
      <w:suppressAutoHyphens w:val="0"/>
      <w:ind w:left="567" w:right="0"/>
    </w:pPr>
    <w:rPr>
      <w:szCs w:val="24"/>
    </w:rPr>
  </w:style>
  <w:style w:type="paragraph" w:customStyle="1" w:styleId="PointsCls">
    <w:name w:val="Points Clés"/>
    <w:basedOn w:val="Normal"/>
    <w:next w:val="Normal"/>
    <w:rsid w:val="00952B3E"/>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952B3E"/>
    <w:pPr>
      <w:suppressAutoHyphens w:val="0"/>
      <w:ind w:left="-567" w:right="0"/>
    </w:pPr>
    <w:rPr>
      <w:rFonts w:ascii="Courier New" w:hAnsi="Courier New" w:cs="Courier New"/>
    </w:rPr>
  </w:style>
  <w:style w:type="paragraph" w:customStyle="1" w:styleId="Corpsdetexte23">
    <w:name w:val="Corps de texte 23"/>
    <w:basedOn w:val="Normal"/>
    <w:rsid w:val="00952B3E"/>
    <w:pPr>
      <w:suppressAutoHyphens w:val="0"/>
      <w:ind w:right="0"/>
    </w:pPr>
    <w:rPr>
      <w:rFonts w:ascii="Times New Roman" w:hAnsi="Times New Roman"/>
      <w:szCs w:val="24"/>
      <w:u w:val="single"/>
    </w:rPr>
  </w:style>
  <w:style w:type="paragraph" w:customStyle="1" w:styleId="Titre20">
    <w:name w:val="Titre2"/>
    <w:basedOn w:val="Normal"/>
    <w:next w:val="Corpsdetexte"/>
    <w:rsid w:val="00952B3E"/>
    <w:pPr>
      <w:keepNext/>
      <w:spacing w:before="240" w:after="120"/>
      <w:ind w:right="0"/>
    </w:pPr>
    <w:rPr>
      <w:rFonts w:eastAsia="SimSun" w:cs="Tahoma"/>
      <w:kern w:val="1"/>
      <w:sz w:val="28"/>
      <w:szCs w:val="28"/>
    </w:rPr>
  </w:style>
  <w:style w:type="paragraph" w:customStyle="1" w:styleId="Lgende2">
    <w:name w:val="Légende2"/>
    <w:basedOn w:val="Normal"/>
    <w:next w:val="Normal"/>
    <w:rsid w:val="00952B3E"/>
    <w:pPr>
      <w:suppressAutoHyphens w:val="0"/>
      <w:ind w:left="2127" w:right="0"/>
    </w:pPr>
    <w:rPr>
      <w:rFonts w:ascii="Times New Roman" w:hAnsi="Times New Roman"/>
      <w:b/>
      <w:bCs/>
      <w:kern w:val="1"/>
    </w:rPr>
  </w:style>
  <w:style w:type="paragraph" w:customStyle="1" w:styleId="Titre10">
    <w:name w:val="Titre1"/>
    <w:basedOn w:val="Normal"/>
    <w:next w:val="Corpsdetexte"/>
    <w:rsid w:val="00952B3E"/>
    <w:pPr>
      <w:keepNext/>
      <w:spacing w:before="240" w:after="120"/>
      <w:ind w:right="0"/>
    </w:pPr>
    <w:rPr>
      <w:rFonts w:eastAsia="Lucida Sans Unicode" w:cs="Tahoma"/>
      <w:kern w:val="1"/>
      <w:sz w:val="28"/>
      <w:szCs w:val="28"/>
    </w:rPr>
  </w:style>
  <w:style w:type="paragraph" w:customStyle="1" w:styleId="Lgende1">
    <w:name w:val="Légende1"/>
    <w:basedOn w:val="Normal"/>
    <w:rsid w:val="00952B3E"/>
    <w:pPr>
      <w:suppressLineNumbers/>
      <w:spacing w:before="120" w:after="120"/>
      <w:ind w:right="0"/>
    </w:pPr>
    <w:rPr>
      <w:rFonts w:cs="Tahoma"/>
      <w:i/>
      <w:iCs/>
      <w:kern w:val="1"/>
      <w:sz w:val="24"/>
      <w:szCs w:val="24"/>
    </w:rPr>
  </w:style>
  <w:style w:type="paragraph" w:customStyle="1" w:styleId="Rpertoire">
    <w:name w:val="Répertoire"/>
    <w:basedOn w:val="Normal"/>
    <w:rsid w:val="00952B3E"/>
    <w:pPr>
      <w:suppressLineNumbers/>
      <w:ind w:right="0"/>
    </w:pPr>
    <w:rPr>
      <w:rFonts w:cs="Tahoma"/>
      <w:kern w:val="1"/>
    </w:rPr>
  </w:style>
  <w:style w:type="paragraph" w:customStyle="1" w:styleId="Heading">
    <w:name w:val="Heading"/>
    <w:basedOn w:val="Normal"/>
    <w:next w:val="Corpsdetexte"/>
    <w:rsid w:val="00952B3E"/>
    <w:pPr>
      <w:keepNext/>
      <w:spacing w:before="240" w:after="120"/>
      <w:ind w:right="0"/>
    </w:pPr>
    <w:rPr>
      <w:rFonts w:eastAsia="MS Mincho" w:cs="Tahoma"/>
      <w:kern w:val="1"/>
      <w:sz w:val="28"/>
      <w:szCs w:val="28"/>
    </w:rPr>
  </w:style>
  <w:style w:type="paragraph" w:customStyle="1" w:styleId="Lgende4">
    <w:name w:val="Légende4"/>
    <w:basedOn w:val="Normal"/>
    <w:rsid w:val="00952B3E"/>
    <w:pPr>
      <w:suppressLineNumbers/>
      <w:spacing w:before="120" w:after="120"/>
      <w:ind w:right="0"/>
    </w:pPr>
    <w:rPr>
      <w:rFonts w:cs="Tahoma"/>
      <w:i/>
      <w:iCs/>
      <w:kern w:val="1"/>
      <w:sz w:val="24"/>
      <w:szCs w:val="24"/>
    </w:rPr>
  </w:style>
  <w:style w:type="paragraph" w:customStyle="1" w:styleId="Noparagraphstyle">
    <w:name w:val="[No paragraph style]"/>
    <w:rsid w:val="00952B3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952B3E"/>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952B3E"/>
    <w:pPr>
      <w:ind w:left="400" w:right="0" w:hanging="400"/>
    </w:pPr>
    <w:rPr>
      <w:kern w:val="1"/>
    </w:rPr>
  </w:style>
  <w:style w:type="paragraph" w:customStyle="1" w:styleId="StyleTitre1">
    <w:name w:val="Style Titre 1"/>
    <w:basedOn w:val="Titre1"/>
    <w:rsid w:val="00952B3E"/>
    <w:pPr>
      <w:numPr>
        <w:numId w:val="0"/>
      </w:numPr>
    </w:pPr>
    <w:rPr>
      <w:kern w:val="1"/>
    </w:rPr>
  </w:style>
  <w:style w:type="paragraph" w:customStyle="1" w:styleId="normalvert">
    <w:name w:val="normal vert"/>
    <w:basedOn w:val="Normal"/>
    <w:rsid w:val="00952B3E"/>
    <w:pPr>
      <w:ind w:right="0"/>
      <w:jc w:val="center"/>
    </w:pPr>
    <w:rPr>
      <w:b/>
      <w:bCs/>
      <w:color w:val="339966"/>
      <w:kern w:val="1"/>
      <w:sz w:val="32"/>
      <w:szCs w:val="32"/>
    </w:rPr>
  </w:style>
  <w:style w:type="paragraph" w:customStyle="1" w:styleId="Framecontents">
    <w:name w:val="Frame contents"/>
    <w:basedOn w:val="Corpsdetexte"/>
    <w:rsid w:val="00952B3E"/>
    <w:pPr>
      <w:ind w:right="0"/>
    </w:pPr>
    <w:rPr>
      <w:rFonts w:ascii="Garamond" w:hAnsi="Garamond"/>
      <w:i/>
      <w:kern w:val="1"/>
      <w:sz w:val="44"/>
    </w:rPr>
  </w:style>
  <w:style w:type="paragraph" w:customStyle="1" w:styleId="Contents10">
    <w:name w:val="Contents 10"/>
    <w:basedOn w:val="Index"/>
    <w:rsid w:val="00952B3E"/>
    <w:pPr>
      <w:tabs>
        <w:tab w:val="right" w:leader="dot" w:pos="9637"/>
      </w:tabs>
      <w:ind w:left="2547"/>
    </w:pPr>
  </w:style>
  <w:style w:type="paragraph" w:customStyle="1" w:styleId="TableContents">
    <w:name w:val="Table Contents"/>
    <w:basedOn w:val="Normal"/>
    <w:rsid w:val="00952B3E"/>
    <w:pPr>
      <w:suppressLineNumbers/>
      <w:ind w:right="0"/>
    </w:pPr>
    <w:rPr>
      <w:kern w:val="1"/>
    </w:rPr>
  </w:style>
  <w:style w:type="paragraph" w:customStyle="1" w:styleId="TableHeading">
    <w:name w:val="Table Heading"/>
    <w:basedOn w:val="TableContents"/>
    <w:rsid w:val="00952B3E"/>
    <w:pPr>
      <w:jc w:val="center"/>
    </w:pPr>
    <w:rPr>
      <w:b/>
      <w:bCs/>
    </w:rPr>
  </w:style>
  <w:style w:type="paragraph" w:customStyle="1" w:styleId="Contenuducadre">
    <w:name w:val="Contenu du cadre"/>
    <w:basedOn w:val="Corpsdetexte"/>
    <w:rsid w:val="00952B3E"/>
    <w:pPr>
      <w:ind w:right="0"/>
    </w:pPr>
    <w:rPr>
      <w:rFonts w:ascii="Garamond" w:hAnsi="Garamond"/>
      <w:i/>
      <w:kern w:val="1"/>
      <w:sz w:val="44"/>
    </w:rPr>
  </w:style>
  <w:style w:type="paragraph" w:customStyle="1" w:styleId="Contenudetableau">
    <w:name w:val="Contenu de tableau"/>
    <w:basedOn w:val="Normal"/>
    <w:rsid w:val="00952B3E"/>
    <w:pPr>
      <w:suppressLineNumbers/>
      <w:ind w:right="0"/>
    </w:pPr>
    <w:rPr>
      <w:kern w:val="1"/>
    </w:rPr>
  </w:style>
  <w:style w:type="paragraph" w:customStyle="1" w:styleId="Titredetableau">
    <w:name w:val="Titre de tableau"/>
    <w:basedOn w:val="Contenudetableau"/>
    <w:rsid w:val="00952B3E"/>
    <w:pPr>
      <w:jc w:val="center"/>
    </w:pPr>
    <w:rPr>
      <w:b/>
      <w:bCs/>
    </w:rPr>
  </w:style>
  <w:style w:type="paragraph" w:customStyle="1" w:styleId="Tabledesmatiresniveau10">
    <w:name w:val="Table des matières niveau 10"/>
    <w:basedOn w:val="Rpertoire"/>
    <w:rsid w:val="00952B3E"/>
    <w:pPr>
      <w:tabs>
        <w:tab w:val="right" w:leader="dot" w:pos="9637"/>
      </w:tabs>
      <w:ind w:left="2547"/>
    </w:pPr>
  </w:style>
  <w:style w:type="paragraph" w:customStyle="1" w:styleId="1erEn-tte">
    <w:name w:val="1er En-tête"/>
    <w:basedOn w:val="En-tte"/>
    <w:rsid w:val="00952B3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952B3E"/>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952B3E"/>
    <w:pPr>
      <w:suppressAutoHyphens w:val="0"/>
      <w:ind w:left="360" w:right="0"/>
    </w:pPr>
    <w:rPr>
      <w:rFonts w:ascii="Times New Roman" w:hAnsi="Times New Roman"/>
      <w:kern w:val="1"/>
      <w:szCs w:val="24"/>
    </w:rPr>
  </w:style>
  <w:style w:type="paragraph" w:customStyle="1" w:styleId="Preformatted">
    <w:name w:val="Preformatted"/>
    <w:basedOn w:val="Normal"/>
    <w:rsid w:val="00952B3E"/>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952B3E"/>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952B3E"/>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952B3E"/>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952B3E"/>
    <w:pPr>
      <w:keepNext/>
      <w:suppressAutoHyphens w:val="0"/>
      <w:spacing w:before="100"/>
      <w:ind w:right="0"/>
    </w:pPr>
    <w:rPr>
      <w:rFonts w:ascii="Times New Roman" w:hAnsi="Times New Roman"/>
      <w:b/>
      <w:bCs/>
      <w:kern w:val="1"/>
    </w:rPr>
  </w:style>
  <w:style w:type="paragraph" w:customStyle="1" w:styleId="H4">
    <w:name w:val="H4"/>
    <w:basedOn w:val="Normal"/>
    <w:next w:val="Normal"/>
    <w:rsid w:val="00952B3E"/>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952B3E"/>
    <w:pPr>
      <w:suppressAutoHyphens w:val="0"/>
      <w:ind w:right="0"/>
    </w:pPr>
    <w:rPr>
      <w:rFonts w:ascii="Times New Roman" w:hAnsi="Times New Roman"/>
      <w:kern w:val="1"/>
    </w:rPr>
  </w:style>
  <w:style w:type="paragraph" w:styleId="PrformatHTML">
    <w:name w:val="HTML Preformatted"/>
    <w:basedOn w:val="Normal"/>
    <w:uiPriority w:val="99"/>
    <w:rsid w:val="00952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952B3E"/>
    <w:pPr>
      <w:suppressAutoHyphens w:val="0"/>
      <w:ind w:right="0"/>
    </w:pPr>
    <w:rPr>
      <w:rFonts w:ascii="Courier New" w:hAnsi="Courier New" w:cs="Courier New"/>
      <w:kern w:val="1"/>
    </w:rPr>
  </w:style>
  <w:style w:type="paragraph" w:customStyle="1" w:styleId="Cartouche">
    <w:name w:val="Cartouche"/>
    <w:basedOn w:val="Normal"/>
    <w:rsid w:val="00952B3E"/>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952B3E"/>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952B3E"/>
    <w:pPr>
      <w:suppressAutoHyphens w:val="0"/>
      <w:ind w:right="-567"/>
    </w:pPr>
    <w:rPr>
      <w:rFonts w:ascii="Times New Roman" w:hAnsi="Times New Roman"/>
      <w:kern w:val="1"/>
      <w:szCs w:val="24"/>
    </w:rPr>
  </w:style>
  <w:style w:type="paragraph" w:customStyle="1" w:styleId="paragrapheNT">
    <w:name w:val="paragrapheNT"/>
    <w:basedOn w:val="Normal"/>
    <w:rsid w:val="00952B3E"/>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952B3E"/>
    <w:pPr>
      <w:suppressAutoHyphens w:val="0"/>
      <w:ind w:left="708" w:right="0"/>
    </w:pPr>
    <w:rPr>
      <w:rFonts w:ascii="Times New Roman" w:hAnsi="Times New Roman"/>
      <w:kern w:val="1"/>
      <w:szCs w:val="24"/>
    </w:rPr>
  </w:style>
  <w:style w:type="paragraph" w:customStyle="1" w:styleId="Style3">
    <w:name w:val="Style3"/>
    <w:basedOn w:val="Normal"/>
    <w:next w:val="Retraitnormal1"/>
    <w:rsid w:val="00952B3E"/>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952B3E"/>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952B3E"/>
    <w:pPr>
      <w:suppressAutoHyphens w:val="0"/>
      <w:ind w:left="284" w:right="0"/>
    </w:pPr>
    <w:rPr>
      <w:rFonts w:ascii="Times New Roman" w:hAnsi="Times New Roman"/>
      <w:kern w:val="1"/>
    </w:rPr>
  </w:style>
  <w:style w:type="paragraph" w:customStyle="1" w:styleId="Normalcentr2">
    <w:name w:val="Normal centré2"/>
    <w:basedOn w:val="Normal"/>
    <w:rsid w:val="00952B3E"/>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952B3E"/>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952B3E"/>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952B3E"/>
    <w:pPr>
      <w:shd w:val="clear" w:color="auto" w:fill="D8D8D8"/>
      <w:suppressAutoHyphens w:val="0"/>
      <w:ind w:right="0"/>
    </w:pPr>
    <w:rPr>
      <w:rFonts w:cs="Arial"/>
      <w:kern w:val="1"/>
    </w:rPr>
  </w:style>
  <w:style w:type="paragraph" w:customStyle="1" w:styleId="Pardcal">
    <w:name w:val="Par. décalé"/>
    <w:rsid w:val="00952B3E"/>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952B3E"/>
    <w:pPr>
      <w:suppressAutoHyphens w:val="0"/>
      <w:spacing w:line="360" w:lineRule="atLeast"/>
      <w:ind w:right="0"/>
    </w:pPr>
    <w:rPr>
      <w:rFonts w:ascii="Tms Rmn" w:hAnsi="Tms Rmn"/>
      <w:kern w:val="1"/>
      <w:szCs w:val="24"/>
    </w:rPr>
  </w:style>
  <w:style w:type="paragraph" w:customStyle="1" w:styleId="code0">
    <w:name w:val="code"/>
    <w:basedOn w:val="Normal"/>
    <w:next w:val="Normal"/>
    <w:rsid w:val="00952B3E"/>
    <w:pPr>
      <w:suppressAutoHyphens w:val="0"/>
      <w:ind w:left="567" w:right="0"/>
    </w:pPr>
    <w:rPr>
      <w:rFonts w:ascii="Courier New" w:hAnsi="Courier New" w:cs="Courier New"/>
      <w:i/>
      <w:iCs/>
      <w:kern w:val="1"/>
      <w:szCs w:val="24"/>
    </w:rPr>
  </w:style>
  <w:style w:type="paragraph" w:customStyle="1" w:styleId="EX">
    <w:name w:val="EX"/>
    <w:rsid w:val="00952B3E"/>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952B3E"/>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952B3E"/>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952B3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952B3E"/>
    <w:pPr>
      <w:spacing w:before="600" w:after="0"/>
      <w:jc w:val="center"/>
    </w:pPr>
    <w:rPr>
      <w:sz w:val="32"/>
      <w:szCs w:val="32"/>
    </w:rPr>
  </w:style>
  <w:style w:type="paragraph" w:customStyle="1" w:styleId="Sous-titrechapitre">
    <w:name w:val="Sous-titre chapitre"/>
    <w:basedOn w:val="Titrechapitre"/>
    <w:next w:val="Corpsdetexte"/>
    <w:rsid w:val="00952B3E"/>
    <w:pPr>
      <w:spacing w:before="360" w:after="360"/>
    </w:pPr>
    <w:rPr>
      <w:b w:val="0"/>
      <w:bCs w:val="0"/>
      <w:i/>
      <w:iCs/>
      <w:sz w:val="28"/>
      <w:szCs w:val="28"/>
    </w:rPr>
  </w:style>
  <w:style w:type="paragraph" w:customStyle="1" w:styleId="chapitreC">
    <w:name w:val="chapitreC++"/>
    <w:basedOn w:val="Normal"/>
    <w:rsid w:val="00952B3E"/>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952B3E"/>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952B3E"/>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952B3E"/>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952B3E"/>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952B3E"/>
    <w:pPr>
      <w:suppressAutoHyphens w:val="0"/>
      <w:spacing w:before="100"/>
      <w:ind w:right="0"/>
    </w:pPr>
    <w:rPr>
      <w:rFonts w:ascii="Times New Roman" w:hAnsi="Times New Roman"/>
      <w:kern w:val="1"/>
      <w:szCs w:val="24"/>
    </w:rPr>
  </w:style>
  <w:style w:type="paragraph" w:customStyle="1" w:styleId="Titre1MF">
    <w:name w:val="Titre1 MF"/>
    <w:basedOn w:val="Titre1"/>
    <w:rsid w:val="00952B3E"/>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952B3E"/>
    <w:pPr>
      <w:shd w:val="clear" w:color="auto" w:fill="000080"/>
      <w:suppressAutoHyphens w:val="0"/>
      <w:ind w:right="0"/>
    </w:pPr>
    <w:rPr>
      <w:rFonts w:ascii="Tahoma" w:hAnsi="Tahoma" w:cs="Tahoma"/>
      <w:kern w:val="1"/>
      <w:szCs w:val="24"/>
    </w:rPr>
  </w:style>
  <w:style w:type="paragraph" w:styleId="Textedebulles">
    <w:name w:val="Balloon Text"/>
    <w:basedOn w:val="Normal"/>
    <w:rsid w:val="00952B3E"/>
    <w:pPr>
      <w:suppressAutoHyphens w:val="0"/>
      <w:ind w:right="0"/>
    </w:pPr>
    <w:rPr>
      <w:rFonts w:ascii="Tahoma" w:hAnsi="Tahoma" w:cs="Tahoma"/>
      <w:kern w:val="1"/>
      <w:sz w:val="16"/>
      <w:szCs w:val="16"/>
    </w:rPr>
  </w:style>
  <w:style w:type="paragraph" w:styleId="Paragraphedeliste">
    <w:name w:val="List Paragraph"/>
    <w:basedOn w:val="Normal"/>
    <w:uiPriority w:val="34"/>
    <w:qFormat/>
    <w:rsid w:val="00952B3E"/>
    <w:pPr>
      <w:ind w:left="708" w:right="0"/>
    </w:pPr>
    <w:rPr>
      <w:kern w:val="1"/>
    </w:rPr>
  </w:style>
  <w:style w:type="paragraph" w:styleId="Citationintense">
    <w:name w:val="Intense Quote"/>
    <w:basedOn w:val="Normal"/>
    <w:next w:val="Normal"/>
    <w:qFormat/>
    <w:rsid w:val="00952B3E"/>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952B3E"/>
    <w:pPr>
      <w:ind w:right="0"/>
    </w:pPr>
    <w:rPr>
      <w:b/>
      <w:color w:val="E36C0A"/>
      <w:kern w:val="1"/>
      <w:sz w:val="32"/>
    </w:rPr>
  </w:style>
  <w:style w:type="paragraph" w:customStyle="1" w:styleId="Style2">
    <w:name w:val="Style2"/>
    <w:basedOn w:val="Style1"/>
    <w:rsid w:val="00952B3E"/>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character" w:customStyle="1" w:styleId="Titre1Car">
    <w:name w:val="Titre 1 Car"/>
    <w:basedOn w:val="Policepardfaut"/>
    <w:link w:val="Titre1"/>
    <w:rsid w:val="0003366A"/>
    <w:rPr>
      <w:rFonts w:ascii="Arial" w:hAnsi="Arial" w:cs="Arial"/>
      <w:b/>
      <w:bCs/>
      <w:smallCaps/>
      <w:color w:val="FD7A03"/>
      <w:sz w:val="32"/>
      <w:szCs w:val="24"/>
      <w:lang w:eastAsia="ar-SA"/>
    </w:rPr>
  </w:style>
  <w:style w:type="character" w:customStyle="1" w:styleId="Titre2Car">
    <w:name w:val="Titre 2 Car"/>
    <w:basedOn w:val="Policepardfaut"/>
    <w:link w:val="Titre2"/>
    <w:rsid w:val="0003366A"/>
    <w:rPr>
      <w:rFonts w:ascii="Arial" w:hAnsi="Arial"/>
      <w:b/>
      <w:bCs/>
      <w:smallCaps/>
      <w:color w:val="FD7A03"/>
      <w:spacing w:val="4"/>
      <w:sz w:val="22"/>
      <w:szCs w:val="24"/>
      <w:lang w:eastAsia="ar-SA"/>
    </w:rPr>
  </w:style>
  <w:style w:type="paragraph" w:styleId="Lgende">
    <w:name w:val="caption"/>
    <w:basedOn w:val="Normal"/>
    <w:next w:val="Normal"/>
    <w:qFormat/>
    <w:rsid w:val="00D701DD"/>
    <w:pPr>
      <w:suppressAutoHyphens w:val="0"/>
      <w:spacing w:before="100" w:beforeAutospacing="1" w:afterAutospacing="1" w:line="240" w:lineRule="auto"/>
      <w:ind w:left="2127" w:right="0"/>
    </w:pPr>
    <w:rPr>
      <w:rFonts w:cs="Arial"/>
      <w:b/>
      <w:bCs/>
      <w:sz w:val="20"/>
      <w:szCs w:val="20"/>
      <w:lang w:eastAsia="fr-FR"/>
    </w:rPr>
  </w:style>
  <w:style w:type="paragraph" w:customStyle="1" w:styleId="Java0">
    <w:name w:val="Java"/>
    <w:basedOn w:val="Normal"/>
    <w:uiPriority w:val="99"/>
    <w:qFormat/>
    <w:rsid w:val="004C5E8C"/>
    <w:pPr>
      <w:suppressAutoHyphens w:val="0"/>
      <w:autoSpaceDE w:val="0"/>
      <w:autoSpaceDN w:val="0"/>
      <w:adjustRightInd w:val="0"/>
      <w:spacing w:after="60" w:line="240" w:lineRule="auto"/>
      <w:ind w:left="510" w:right="0"/>
      <w:jc w:val="left"/>
    </w:pPr>
    <w:rPr>
      <w:rFonts w:ascii="Courier New" w:hAnsi="Courier New" w:cs="Courier New"/>
      <w:sz w:val="20"/>
      <w:szCs w:val="18"/>
      <w:lang w:val="en-US" w:eastAsia="fr-FR"/>
    </w:rPr>
  </w:style>
  <w:style w:type="paragraph" w:customStyle="1" w:styleId="Atester">
    <w:name w:val="A tester"/>
    <w:basedOn w:val="Normal"/>
    <w:qFormat/>
    <w:rsid w:val="00FE3310"/>
    <w:pPr>
      <w:suppressAutoHyphens w:val="0"/>
      <w:spacing w:before="100" w:beforeAutospacing="1" w:afterAutospacing="1" w:line="240" w:lineRule="auto"/>
      <w:ind w:right="0"/>
    </w:pPr>
    <w:rPr>
      <w:rFonts w:cs="Arial"/>
      <w:sz w:val="20"/>
      <w:szCs w:val="20"/>
      <w:lang w:eastAsia="fr-FR"/>
    </w:rPr>
  </w:style>
  <w:style w:type="paragraph" w:customStyle="1" w:styleId="Texteducours">
    <w:name w:val="Texte du cours"/>
    <w:basedOn w:val="Normal"/>
    <w:qFormat/>
    <w:rsid w:val="00761F21"/>
    <w:pPr>
      <w:suppressAutoHyphens w:val="0"/>
      <w:spacing w:before="100" w:beforeAutospacing="1" w:afterAutospacing="1" w:line="240" w:lineRule="auto"/>
      <w:ind w:right="0"/>
    </w:pPr>
    <w:rPr>
      <w:rFonts w:cs="Arial"/>
      <w:sz w:val="20"/>
      <w:szCs w:val="20"/>
      <w:lang w:eastAsia="fr-FR"/>
    </w:rPr>
  </w:style>
  <w:style w:type="table" w:styleId="Grilledutableau">
    <w:name w:val="Table Grid"/>
    <w:basedOn w:val="TableauNormal"/>
    <w:uiPriority w:val="59"/>
    <w:rsid w:val="001D2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1B69"/>
    <w:pPr>
      <w:autoSpaceDE w:val="0"/>
      <w:autoSpaceDN w:val="0"/>
      <w:adjustRightInd w:val="0"/>
    </w:pPr>
    <w:rPr>
      <w:rFonts w:ascii="Verdana" w:hAnsi="Verdana" w:cs="Verdana"/>
      <w:color w:val="000000"/>
      <w:sz w:val="24"/>
      <w:szCs w:val="24"/>
    </w:rPr>
  </w:style>
  <w:style w:type="character" w:customStyle="1" w:styleId="acegutter">
    <w:name w:val="ace_gutter"/>
    <w:basedOn w:val="Policepardfaut"/>
    <w:rsid w:val="00F91FE9"/>
  </w:style>
  <w:style w:type="character" w:customStyle="1" w:styleId="aceconstant">
    <w:name w:val="ace_constant"/>
    <w:basedOn w:val="Policepardfaut"/>
    <w:rsid w:val="00F91FE9"/>
  </w:style>
  <w:style w:type="character" w:customStyle="1" w:styleId="aceparen">
    <w:name w:val="ace_paren"/>
    <w:basedOn w:val="Policepardfaut"/>
    <w:rsid w:val="00F91FE9"/>
  </w:style>
  <w:style w:type="character" w:customStyle="1" w:styleId="Titre40">
    <w:name w:val="Titre4"/>
    <w:basedOn w:val="Policepardfaut"/>
    <w:rsid w:val="003B4316"/>
  </w:style>
  <w:style w:type="character" w:customStyle="1" w:styleId="attribute">
    <w:name w:val="attribute"/>
    <w:basedOn w:val="Policepardfaut"/>
    <w:rsid w:val="003B4316"/>
  </w:style>
  <w:style w:type="character" w:customStyle="1" w:styleId="value">
    <w:name w:val="value"/>
    <w:basedOn w:val="Policepardfaut"/>
    <w:rsid w:val="003B4316"/>
  </w:style>
  <w:style w:type="character" w:customStyle="1" w:styleId="pseudo">
    <w:name w:val="pseudo"/>
    <w:basedOn w:val="Policepardfaut"/>
    <w:rsid w:val="007228FB"/>
  </w:style>
  <w:style w:type="character" w:customStyle="1" w:styleId="rules">
    <w:name w:val="rules"/>
    <w:basedOn w:val="Policepardfaut"/>
    <w:rsid w:val="007228FB"/>
  </w:style>
  <w:style w:type="character" w:customStyle="1" w:styleId="rule">
    <w:name w:val="rule"/>
    <w:basedOn w:val="Policepardfaut"/>
    <w:rsid w:val="007228FB"/>
  </w:style>
  <w:style w:type="character" w:customStyle="1" w:styleId="number">
    <w:name w:val="number"/>
    <w:basedOn w:val="Policepardfaut"/>
    <w:rsid w:val="007228FB"/>
  </w:style>
  <w:style w:type="paragraph" w:styleId="Notedebasdepage">
    <w:name w:val="footnote text"/>
    <w:basedOn w:val="Normal"/>
    <w:link w:val="NotedebasdepageCar"/>
    <w:semiHidden/>
    <w:rsid w:val="00CC6FF1"/>
    <w:pPr>
      <w:suppressAutoHyphens w:val="0"/>
      <w:spacing w:after="120" w:line="240" w:lineRule="auto"/>
      <w:ind w:left="284" w:right="0" w:hanging="284"/>
    </w:pPr>
    <w:rPr>
      <w:rFonts w:ascii="Times New Roman" w:hAnsi="Times New Roman"/>
      <w:sz w:val="18"/>
      <w:szCs w:val="20"/>
      <w:lang w:eastAsia="fr-FR"/>
    </w:rPr>
  </w:style>
  <w:style w:type="character" w:customStyle="1" w:styleId="NotedebasdepageCar">
    <w:name w:val="Note de bas de page Car"/>
    <w:basedOn w:val="Policepardfaut"/>
    <w:link w:val="Notedebasdepage"/>
    <w:semiHidden/>
    <w:rsid w:val="00CC6FF1"/>
    <w:rPr>
      <w:sz w:val="18"/>
    </w:rPr>
  </w:style>
  <w:style w:type="character" w:styleId="Appelnotedebasdep">
    <w:name w:val="footnote reference"/>
    <w:semiHidden/>
    <w:rsid w:val="00CC6FF1"/>
    <w:rPr>
      <w:rFonts w:ascii="Arial" w:hAnsi="Arial"/>
      <w:b/>
      <w:sz w:val="22"/>
      <w:vertAlign w:val="superscript"/>
    </w:rPr>
  </w:style>
  <w:style w:type="paragraph" w:styleId="Notedefin">
    <w:name w:val="endnote text"/>
    <w:basedOn w:val="Normal"/>
    <w:link w:val="NotedefinCar"/>
    <w:uiPriority w:val="99"/>
    <w:semiHidden/>
    <w:unhideWhenUsed/>
    <w:rsid w:val="0013713C"/>
    <w:pPr>
      <w:spacing w:after="0" w:line="240" w:lineRule="auto"/>
    </w:pPr>
    <w:rPr>
      <w:sz w:val="20"/>
      <w:szCs w:val="20"/>
    </w:rPr>
  </w:style>
  <w:style w:type="character" w:customStyle="1" w:styleId="NotedefinCar">
    <w:name w:val="Note de fin Car"/>
    <w:basedOn w:val="Policepardfaut"/>
    <w:link w:val="Notedefin"/>
    <w:uiPriority w:val="99"/>
    <w:semiHidden/>
    <w:rsid w:val="0013713C"/>
    <w:rPr>
      <w:rFonts w:ascii="Arial" w:hAnsi="Arial"/>
      <w:lang w:eastAsia="ar-SA"/>
    </w:rPr>
  </w:style>
  <w:style w:type="character" w:styleId="Appeldenotedefin">
    <w:name w:val="endnote reference"/>
    <w:basedOn w:val="Policepardfaut"/>
    <w:uiPriority w:val="99"/>
    <w:semiHidden/>
    <w:unhideWhenUsed/>
    <w:rsid w:val="0013713C"/>
    <w:rPr>
      <w:vertAlign w:val="superscript"/>
    </w:rPr>
  </w:style>
  <w:style w:type="paragraph" w:customStyle="1" w:styleId="Cadre">
    <w:name w:val="Cadre"/>
    <w:basedOn w:val="Normal"/>
    <w:next w:val="Normal"/>
    <w:rsid w:val="00957BDF"/>
    <w:pPr>
      <w:pBdr>
        <w:top w:val="single" w:sz="6" w:space="1" w:color="auto"/>
        <w:left w:val="single" w:sz="6" w:space="4" w:color="auto"/>
        <w:bottom w:val="single" w:sz="6" w:space="1" w:color="auto"/>
        <w:right w:val="single" w:sz="6" w:space="4" w:color="auto"/>
      </w:pBdr>
      <w:shd w:val="pct5" w:color="auto" w:fill="auto"/>
      <w:suppressAutoHyphens w:val="0"/>
      <w:spacing w:after="0" w:line="240" w:lineRule="auto"/>
      <w:ind w:right="0"/>
      <w:jc w:val="left"/>
    </w:pPr>
    <w:rPr>
      <w:rFonts w:ascii="Times New Roman" w:hAnsi="Times New Roman"/>
      <w:sz w:val="20"/>
      <w:szCs w:val="20"/>
      <w:lang w:eastAsia="fr-FR"/>
    </w:rPr>
  </w:style>
  <w:style w:type="paragraph" w:styleId="Explorateurdedocuments">
    <w:name w:val="Document Map"/>
    <w:basedOn w:val="Normal"/>
    <w:link w:val="ExplorateurdedocumentsCar1"/>
    <w:uiPriority w:val="99"/>
    <w:semiHidden/>
    <w:unhideWhenUsed/>
    <w:rsid w:val="009E3148"/>
    <w:pPr>
      <w:spacing w:after="0" w:line="240" w:lineRule="auto"/>
    </w:pPr>
    <w:rPr>
      <w:rFonts w:ascii="Tahoma" w:hAnsi="Tahoma" w:cs="Tahoma"/>
      <w:sz w:val="16"/>
      <w:szCs w:val="16"/>
    </w:rPr>
  </w:style>
  <w:style w:type="character" w:customStyle="1" w:styleId="ExplorateurdedocumentsCar1">
    <w:name w:val="Explorateur de documents Car1"/>
    <w:basedOn w:val="Policepardfaut"/>
    <w:link w:val="Explorateurdedocuments"/>
    <w:uiPriority w:val="99"/>
    <w:semiHidden/>
    <w:rsid w:val="009E3148"/>
    <w:rPr>
      <w:rFonts w:ascii="Tahoma" w:hAnsi="Tahoma" w:cs="Tahoma"/>
      <w:sz w:val="16"/>
      <w:szCs w:val="16"/>
      <w:lang w:eastAsia="ar-SA"/>
    </w:rPr>
  </w:style>
  <w:style w:type="character" w:customStyle="1" w:styleId="token">
    <w:name w:val="token"/>
    <w:basedOn w:val="Policepardfaut"/>
    <w:rsid w:val="00CF22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476499"/>
    <w:pPr>
      <w:keepNext/>
      <w:numPr>
        <w:numId w:val="3"/>
      </w:numPr>
      <w:spacing w:before="120"/>
      <w:ind w:right="0"/>
      <w:outlineLvl w:val="0"/>
    </w:pPr>
    <w:rPr>
      <w:rFonts w:cs="Arial"/>
      <w:b/>
      <w:bCs/>
      <w:smallCaps/>
      <w:color w:val="FD7A03"/>
      <w:sz w:val="32"/>
      <w:szCs w:val="24"/>
    </w:rPr>
  </w:style>
  <w:style w:type="paragraph" w:styleId="Titre2">
    <w:name w:val="heading 2"/>
    <w:basedOn w:val="Normal"/>
    <w:next w:val="Normal"/>
    <w:link w:val="Titre2Car"/>
    <w:qFormat/>
    <w:rsid w:val="005E4AC5"/>
    <w:pPr>
      <w:keepNext/>
      <w:numPr>
        <w:ilvl w:val="1"/>
        <w:numId w:val="3"/>
      </w:numPr>
      <w:ind w:right="0"/>
      <w:outlineLvl w:val="1"/>
    </w:pPr>
    <w:rPr>
      <w:b/>
      <w:bCs/>
      <w:smallCaps/>
      <w:color w:val="FD7A03"/>
      <w:spacing w:val="4"/>
      <w:szCs w:val="24"/>
    </w:rPr>
  </w:style>
  <w:style w:type="paragraph" w:styleId="Titre3">
    <w:name w:val="heading 3"/>
    <w:basedOn w:val="Normal"/>
    <w:next w:val="Normal"/>
    <w:qFormat/>
    <w:rsid w:val="00140657"/>
    <w:pPr>
      <w:keepNext/>
      <w:numPr>
        <w:ilvl w:val="2"/>
        <w:numId w:val="3"/>
      </w:numPr>
      <w:ind w:right="0"/>
      <w:outlineLvl w:val="2"/>
    </w:pPr>
    <w:rPr>
      <w:rFonts w:ascii="Garamond" w:hAnsi="Garamond"/>
      <w:b/>
      <w:bCs/>
      <w:color w:val="F79646"/>
      <w:sz w:val="24"/>
      <w:szCs w:val="60"/>
    </w:rPr>
  </w:style>
  <w:style w:type="paragraph" w:styleId="Titre4">
    <w:name w:val="heading 4"/>
    <w:basedOn w:val="Normal"/>
    <w:next w:val="Normal"/>
    <w:qFormat/>
    <w:rsid w:val="00952B3E"/>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rsid w:val="00952B3E"/>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rsid w:val="00952B3E"/>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rsid w:val="00952B3E"/>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952B3E"/>
    <w:pPr>
      <w:keepNext/>
      <w:numPr>
        <w:ilvl w:val="7"/>
        <w:numId w:val="3"/>
      </w:numPr>
      <w:ind w:right="0"/>
      <w:outlineLvl w:val="7"/>
    </w:pPr>
    <w:rPr>
      <w:rFonts w:ascii="Univers Condensed" w:hAnsi="Univers Condensed"/>
      <w:b/>
      <w:bCs/>
    </w:rPr>
  </w:style>
  <w:style w:type="paragraph" w:styleId="Titre9">
    <w:name w:val="heading 9"/>
    <w:basedOn w:val="Normal"/>
    <w:next w:val="Normal"/>
    <w:qFormat/>
    <w:rsid w:val="00952B3E"/>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952B3E"/>
    <w:rPr>
      <w:rFonts w:ascii="Symbol" w:hAnsi="Symbol"/>
    </w:rPr>
  </w:style>
  <w:style w:type="character" w:customStyle="1" w:styleId="WW8Num2z1">
    <w:name w:val="WW8Num2z1"/>
    <w:rsid w:val="00952B3E"/>
    <w:rPr>
      <w:rFonts w:ascii="Courier New" w:hAnsi="Courier New" w:cs="Courier New"/>
    </w:rPr>
  </w:style>
  <w:style w:type="character" w:customStyle="1" w:styleId="WW8Num2z2">
    <w:name w:val="WW8Num2z2"/>
    <w:rsid w:val="00952B3E"/>
    <w:rPr>
      <w:rFonts w:ascii="Wingdings" w:hAnsi="Wingdings"/>
    </w:rPr>
  </w:style>
  <w:style w:type="character" w:customStyle="1" w:styleId="WW8Num3z0">
    <w:name w:val="WW8Num3z0"/>
    <w:rsid w:val="00952B3E"/>
    <w:rPr>
      <w:rFonts w:ascii="Symbol" w:hAnsi="Symbol"/>
    </w:rPr>
  </w:style>
  <w:style w:type="character" w:customStyle="1" w:styleId="WW8Num3z1">
    <w:name w:val="WW8Num3z1"/>
    <w:rsid w:val="00952B3E"/>
    <w:rPr>
      <w:rFonts w:ascii="Courier New" w:hAnsi="Courier New"/>
      <w:sz w:val="20"/>
    </w:rPr>
  </w:style>
  <w:style w:type="character" w:customStyle="1" w:styleId="WW8Num3z2">
    <w:name w:val="WW8Num3z2"/>
    <w:rsid w:val="00952B3E"/>
    <w:rPr>
      <w:rFonts w:ascii="Wingdings" w:hAnsi="Wingdings"/>
      <w:sz w:val="20"/>
    </w:rPr>
  </w:style>
  <w:style w:type="character" w:customStyle="1" w:styleId="WW8Num4z1">
    <w:name w:val="WW8Num4z1"/>
    <w:rsid w:val="00952B3E"/>
    <w:rPr>
      <w:rFonts w:ascii="Courier New" w:hAnsi="Courier New" w:cs="Courier New"/>
    </w:rPr>
  </w:style>
  <w:style w:type="character" w:customStyle="1" w:styleId="WW8Num4z2">
    <w:name w:val="WW8Num4z2"/>
    <w:rsid w:val="00952B3E"/>
    <w:rPr>
      <w:rFonts w:ascii="Wingdings" w:hAnsi="Wingdings"/>
    </w:rPr>
  </w:style>
  <w:style w:type="character" w:customStyle="1" w:styleId="WW8Num5z0">
    <w:name w:val="WW8Num5z0"/>
    <w:rsid w:val="00952B3E"/>
    <w:rPr>
      <w:rFonts w:ascii="Symbol" w:hAnsi="Symbol"/>
    </w:rPr>
  </w:style>
  <w:style w:type="character" w:customStyle="1" w:styleId="WW8Num5z1">
    <w:name w:val="WW8Num5z1"/>
    <w:rsid w:val="00952B3E"/>
    <w:rPr>
      <w:rFonts w:ascii="Courier New" w:hAnsi="Courier New" w:cs="Courier New"/>
    </w:rPr>
  </w:style>
  <w:style w:type="character" w:customStyle="1" w:styleId="WW8Num5z2">
    <w:name w:val="WW8Num5z2"/>
    <w:rsid w:val="00952B3E"/>
    <w:rPr>
      <w:rFonts w:ascii="Wingdings" w:hAnsi="Wingdings"/>
    </w:rPr>
  </w:style>
  <w:style w:type="character" w:customStyle="1" w:styleId="WW8Num7z0">
    <w:name w:val="WW8Num7z0"/>
    <w:rsid w:val="00952B3E"/>
    <w:rPr>
      <w:rFonts w:ascii="Symbol" w:hAnsi="Symbol"/>
      <w:sz w:val="20"/>
    </w:rPr>
  </w:style>
  <w:style w:type="character" w:customStyle="1" w:styleId="WW8Num7z1">
    <w:name w:val="WW8Num7z1"/>
    <w:rsid w:val="00952B3E"/>
    <w:rPr>
      <w:rFonts w:ascii="Courier New" w:hAnsi="Courier New"/>
      <w:sz w:val="20"/>
    </w:rPr>
  </w:style>
  <w:style w:type="character" w:customStyle="1" w:styleId="WW8Num7z2">
    <w:name w:val="WW8Num7z2"/>
    <w:rsid w:val="00952B3E"/>
    <w:rPr>
      <w:rFonts w:ascii="Wingdings" w:hAnsi="Wingdings"/>
      <w:sz w:val="20"/>
    </w:rPr>
  </w:style>
  <w:style w:type="character" w:customStyle="1" w:styleId="WW8Num8z0">
    <w:name w:val="WW8Num8z0"/>
    <w:rsid w:val="00952B3E"/>
    <w:rPr>
      <w:rFonts w:ascii="Symbol" w:hAnsi="Symbol"/>
      <w:sz w:val="20"/>
    </w:rPr>
  </w:style>
  <w:style w:type="character" w:customStyle="1" w:styleId="WW8Num8z1">
    <w:name w:val="WW8Num8z1"/>
    <w:rsid w:val="00952B3E"/>
    <w:rPr>
      <w:rFonts w:ascii="Courier New" w:hAnsi="Courier New"/>
    </w:rPr>
  </w:style>
  <w:style w:type="character" w:customStyle="1" w:styleId="WW8Num8z2">
    <w:name w:val="WW8Num8z2"/>
    <w:rsid w:val="00952B3E"/>
    <w:rPr>
      <w:rFonts w:ascii="Wingdings" w:hAnsi="Wingdings"/>
    </w:rPr>
  </w:style>
  <w:style w:type="character" w:customStyle="1" w:styleId="WW8Num9z0">
    <w:name w:val="WW8Num9z0"/>
    <w:rsid w:val="00952B3E"/>
    <w:rPr>
      <w:rFonts w:ascii="Symbol" w:hAnsi="Symbol"/>
    </w:rPr>
  </w:style>
  <w:style w:type="character" w:customStyle="1" w:styleId="WW8Num9z1">
    <w:name w:val="WW8Num9z1"/>
    <w:rsid w:val="00952B3E"/>
    <w:rPr>
      <w:rFonts w:ascii="Courier New" w:hAnsi="Courier New" w:cs="Courier New"/>
    </w:rPr>
  </w:style>
  <w:style w:type="character" w:customStyle="1" w:styleId="WW8Num9z2">
    <w:name w:val="WW8Num9z2"/>
    <w:rsid w:val="00952B3E"/>
    <w:rPr>
      <w:rFonts w:ascii="Wingdings" w:hAnsi="Wingdings"/>
    </w:rPr>
  </w:style>
  <w:style w:type="character" w:customStyle="1" w:styleId="WW8Num11z0">
    <w:name w:val="WW8Num11z0"/>
    <w:rsid w:val="00952B3E"/>
    <w:rPr>
      <w:rFonts w:ascii="Symbol" w:hAnsi="Symbol"/>
    </w:rPr>
  </w:style>
  <w:style w:type="character" w:customStyle="1" w:styleId="WW8Num11z1">
    <w:name w:val="WW8Num11z1"/>
    <w:rsid w:val="00952B3E"/>
    <w:rPr>
      <w:rFonts w:ascii="Courier New" w:hAnsi="Courier New" w:cs="Courier New"/>
    </w:rPr>
  </w:style>
  <w:style w:type="character" w:customStyle="1" w:styleId="WW8Num11z2">
    <w:name w:val="WW8Num11z2"/>
    <w:rsid w:val="00952B3E"/>
    <w:rPr>
      <w:rFonts w:ascii="Wingdings" w:hAnsi="Wingdings"/>
    </w:rPr>
  </w:style>
  <w:style w:type="character" w:customStyle="1" w:styleId="WW8Num12z0">
    <w:name w:val="WW8Num12z0"/>
    <w:rsid w:val="00952B3E"/>
    <w:rPr>
      <w:rFonts w:ascii="Symbol" w:hAnsi="Symbol"/>
      <w:sz w:val="20"/>
    </w:rPr>
  </w:style>
  <w:style w:type="character" w:customStyle="1" w:styleId="WW8Num12z1">
    <w:name w:val="WW8Num12z1"/>
    <w:rsid w:val="00952B3E"/>
    <w:rPr>
      <w:rFonts w:ascii="Courier New" w:hAnsi="Courier New"/>
      <w:sz w:val="20"/>
    </w:rPr>
  </w:style>
  <w:style w:type="character" w:customStyle="1" w:styleId="WW8Num12z2">
    <w:name w:val="WW8Num12z2"/>
    <w:rsid w:val="00952B3E"/>
    <w:rPr>
      <w:rFonts w:ascii="Wingdings" w:hAnsi="Wingdings"/>
      <w:sz w:val="20"/>
    </w:rPr>
  </w:style>
  <w:style w:type="character" w:customStyle="1" w:styleId="WW8Num13z0">
    <w:name w:val="WW8Num13z0"/>
    <w:rsid w:val="00952B3E"/>
    <w:rPr>
      <w:rFonts w:ascii="Helvetica" w:hAnsi="Helvetica"/>
      <w:b w:val="0"/>
      <w:i w:val="0"/>
      <w:color w:val="auto"/>
      <w:sz w:val="22"/>
    </w:rPr>
  </w:style>
  <w:style w:type="character" w:customStyle="1" w:styleId="WW8Num13z1">
    <w:name w:val="WW8Num13z1"/>
    <w:rsid w:val="00952B3E"/>
    <w:rPr>
      <w:rFonts w:ascii="Courier New" w:hAnsi="Courier New"/>
      <w:sz w:val="20"/>
    </w:rPr>
  </w:style>
  <w:style w:type="character" w:customStyle="1" w:styleId="WW8Num13z2">
    <w:name w:val="WW8Num13z2"/>
    <w:rsid w:val="00952B3E"/>
    <w:rPr>
      <w:rFonts w:ascii="Wingdings" w:hAnsi="Wingdings"/>
      <w:sz w:val="20"/>
    </w:rPr>
  </w:style>
  <w:style w:type="character" w:customStyle="1" w:styleId="WW8Num14z0">
    <w:name w:val="WW8Num14z0"/>
    <w:rsid w:val="00952B3E"/>
    <w:rPr>
      <w:rFonts w:ascii="Helvetica" w:hAnsi="Helvetica"/>
      <w:b w:val="0"/>
      <w:i w:val="0"/>
      <w:color w:val="auto"/>
      <w:sz w:val="22"/>
    </w:rPr>
  </w:style>
  <w:style w:type="character" w:customStyle="1" w:styleId="WW8Num14z1">
    <w:name w:val="WW8Num14z1"/>
    <w:rsid w:val="00952B3E"/>
    <w:rPr>
      <w:rFonts w:ascii="Courier New" w:hAnsi="Courier New"/>
      <w:sz w:val="20"/>
    </w:rPr>
  </w:style>
  <w:style w:type="character" w:customStyle="1" w:styleId="WW8Num14z2">
    <w:name w:val="WW8Num14z2"/>
    <w:rsid w:val="00952B3E"/>
    <w:rPr>
      <w:rFonts w:ascii="Wingdings" w:hAnsi="Wingdings"/>
      <w:sz w:val="20"/>
    </w:rPr>
  </w:style>
  <w:style w:type="character" w:customStyle="1" w:styleId="WW8Num15z0">
    <w:name w:val="WW8Num15z0"/>
    <w:rsid w:val="00952B3E"/>
    <w:rPr>
      <w:rFonts w:ascii="Symbol" w:hAnsi="Symbol"/>
      <w:sz w:val="20"/>
    </w:rPr>
  </w:style>
  <w:style w:type="character" w:customStyle="1" w:styleId="WW8Num15z1">
    <w:name w:val="WW8Num15z1"/>
    <w:rsid w:val="00952B3E"/>
    <w:rPr>
      <w:rFonts w:ascii="Wingdings" w:eastAsia="Times New Roman" w:hAnsi="Wingdings" w:cs="Times New Roman"/>
    </w:rPr>
  </w:style>
  <w:style w:type="character" w:customStyle="1" w:styleId="WW8Num15z2">
    <w:name w:val="WW8Num15z2"/>
    <w:rsid w:val="00952B3E"/>
    <w:rPr>
      <w:rFonts w:ascii="Wingdings" w:hAnsi="Wingdings"/>
      <w:sz w:val="20"/>
    </w:rPr>
  </w:style>
  <w:style w:type="character" w:customStyle="1" w:styleId="WW8Num16z0">
    <w:name w:val="WW8Num16z0"/>
    <w:rsid w:val="00952B3E"/>
    <w:rPr>
      <w:rFonts w:ascii="Symbol" w:hAnsi="Symbol"/>
      <w:sz w:val="20"/>
    </w:rPr>
  </w:style>
  <w:style w:type="character" w:customStyle="1" w:styleId="WW8Num16z1">
    <w:name w:val="WW8Num16z1"/>
    <w:rsid w:val="00952B3E"/>
    <w:rPr>
      <w:rFonts w:ascii="Courier New" w:hAnsi="Courier New"/>
      <w:sz w:val="20"/>
    </w:rPr>
  </w:style>
  <w:style w:type="character" w:customStyle="1" w:styleId="WW8Num16z2">
    <w:name w:val="WW8Num16z2"/>
    <w:rsid w:val="00952B3E"/>
    <w:rPr>
      <w:rFonts w:ascii="Wingdings" w:hAnsi="Wingdings"/>
      <w:sz w:val="20"/>
    </w:rPr>
  </w:style>
  <w:style w:type="character" w:customStyle="1" w:styleId="WW8Num17z0">
    <w:name w:val="WW8Num17z0"/>
    <w:rsid w:val="00952B3E"/>
    <w:rPr>
      <w:rFonts w:ascii="Symbol" w:hAnsi="Symbol"/>
      <w:sz w:val="20"/>
    </w:rPr>
  </w:style>
  <w:style w:type="character" w:customStyle="1" w:styleId="WW8Num17z1">
    <w:name w:val="WW8Num17z1"/>
    <w:rsid w:val="00952B3E"/>
    <w:rPr>
      <w:rFonts w:ascii="Courier New" w:hAnsi="Courier New"/>
      <w:sz w:val="20"/>
    </w:rPr>
  </w:style>
  <w:style w:type="character" w:customStyle="1" w:styleId="WW8Num17z2">
    <w:name w:val="WW8Num17z2"/>
    <w:rsid w:val="00952B3E"/>
    <w:rPr>
      <w:rFonts w:ascii="Wingdings" w:hAnsi="Wingdings"/>
      <w:sz w:val="20"/>
    </w:rPr>
  </w:style>
  <w:style w:type="character" w:customStyle="1" w:styleId="WW8Num18z0">
    <w:name w:val="WW8Num18z0"/>
    <w:rsid w:val="00952B3E"/>
    <w:rPr>
      <w:rFonts w:ascii="Symbol" w:hAnsi="Symbol"/>
      <w:sz w:val="20"/>
    </w:rPr>
  </w:style>
  <w:style w:type="character" w:customStyle="1" w:styleId="WW8Num18z1">
    <w:name w:val="WW8Num18z1"/>
    <w:rsid w:val="00952B3E"/>
    <w:rPr>
      <w:rFonts w:ascii="Courier New" w:hAnsi="Courier New"/>
      <w:sz w:val="20"/>
    </w:rPr>
  </w:style>
  <w:style w:type="character" w:customStyle="1" w:styleId="WW8Num18z2">
    <w:name w:val="WW8Num18z2"/>
    <w:rsid w:val="00952B3E"/>
    <w:rPr>
      <w:rFonts w:ascii="Wingdings" w:hAnsi="Wingdings"/>
      <w:sz w:val="20"/>
    </w:rPr>
  </w:style>
  <w:style w:type="character" w:customStyle="1" w:styleId="WW8Num19z0">
    <w:name w:val="WW8Num19z0"/>
    <w:rsid w:val="00952B3E"/>
    <w:rPr>
      <w:rFonts w:ascii="Symbol" w:hAnsi="Symbol"/>
      <w:sz w:val="20"/>
    </w:rPr>
  </w:style>
  <w:style w:type="character" w:customStyle="1" w:styleId="WW8Num20z0">
    <w:name w:val="WW8Num20z0"/>
    <w:rsid w:val="00952B3E"/>
    <w:rPr>
      <w:rFonts w:ascii="Symbol" w:hAnsi="Symbol"/>
      <w:sz w:val="20"/>
    </w:rPr>
  </w:style>
  <w:style w:type="character" w:customStyle="1" w:styleId="WW8Num20z1">
    <w:name w:val="WW8Num20z1"/>
    <w:rsid w:val="00952B3E"/>
    <w:rPr>
      <w:rFonts w:ascii="Courier New" w:hAnsi="Courier New"/>
      <w:sz w:val="20"/>
    </w:rPr>
  </w:style>
  <w:style w:type="character" w:customStyle="1" w:styleId="WW8Num20z2">
    <w:name w:val="WW8Num20z2"/>
    <w:rsid w:val="00952B3E"/>
    <w:rPr>
      <w:rFonts w:ascii="Wingdings" w:hAnsi="Wingdings"/>
      <w:sz w:val="20"/>
    </w:rPr>
  </w:style>
  <w:style w:type="character" w:customStyle="1" w:styleId="WW8Num21z0">
    <w:name w:val="WW8Num21z0"/>
    <w:rsid w:val="00952B3E"/>
    <w:rPr>
      <w:rFonts w:ascii="Symbol" w:hAnsi="Symbol"/>
    </w:rPr>
  </w:style>
  <w:style w:type="character" w:customStyle="1" w:styleId="WW8Num21z1">
    <w:name w:val="WW8Num21z1"/>
    <w:rsid w:val="00952B3E"/>
    <w:rPr>
      <w:rFonts w:ascii="Courier New" w:hAnsi="Courier New"/>
      <w:sz w:val="20"/>
    </w:rPr>
  </w:style>
  <w:style w:type="character" w:customStyle="1" w:styleId="WW8Num21z2">
    <w:name w:val="WW8Num21z2"/>
    <w:rsid w:val="00952B3E"/>
    <w:rPr>
      <w:rFonts w:ascii="Wingdings" w:hAnsi="Wingdings"/>
      <w:sz w:val="20"/>
    </w:rPr>
  </w:style>
  <w:style w:type="character" w:customStyle="1" w:styleId="WW8Num22z0">
    <w:name w:val="WW8Num22z0"/>
    <w:rsid w:val="00952B3E"/>
    <w:rPr>
      <w:rFonts w:ascii="Symbol" w:hAnsi="Symbol"/>
      <w:sz w:val="20"/>
    </w:rPr>
  </w:style>
  <w:style w:type="character" w:customStyle="1" w:styleId="WW8Num22z1">
    <w:name w:val="WW8Num22z1"/>
    <w:rsid w:val="00952B3E"/>
    <w:rPr>
      <w:rFonts w:ascii="Courier New" w:hAnsi="Courier New"/>
      <w:sz w:val="20"/>
    </w:rPr>
  </w:style>
  <w:style w:type="character" w:customStyle="1" w:styleId="WW8Num22z2">
    <w:name w:val="WW8Num22z2"/>
    <w:rsid w:val="00952B3E"/>
    <w:rPr>
      <w:rFonts w:ascii="Wingdings" w:hAnsi="Wingdings"/>
      <w:sz w:val="20"/>
    </w:rPr>
  </w:style>
  <w:style w:type="character" w:customStyle="1" w:styleId="WW8Num23z0">
    <w:name w:val="WW8Num23z0"/>
    <w:rsid w:val="00952B3E"/>
    <w:rPr>
      <w:rFonts w:ascii="Symbol" w:hAnsi="Symbol"/>
      <w:sz w:val="20"/>
    </w:rPr>
  </w:style>
  <w:style w:type="character" w:customStyle="1" w:styleId="WW8Num23z1">
    <w:name w:val="WW8Num23z1"/>
    <w:rsid w:val="00952B3E"/>
    <w:rPr>
      <w:rFonts w:ascii="Courier New" w:hAnsi="Courier New"/>
      <w:sz w:val="20"/>
    </w:rPr>
  </w:style>
  <w:style w:type="character" w:customStyle="1" w:styleId="WW8Num23z2">
    <w:name w:val="WW8Num23z2"/>
    <w:rsid w:val="00952B3E"/>
    <w:rPr>
      <w:rFonts w:ascii="Wingdings" w:hAnsi="Wingdings"/>
      <w:sz w:val="20"/>
    </w:rPr>
  </w:style>
  <w:style w:type="character" w:customStyle="1" w:styleId="WW8Num24z0">
    <w:name w:val="WW8Num24z0"/>
    <w:rsid w:val="00952B3E"/>
    <w:rPr>
      <w:rFonts w:ascii="Symbol" w:hAnsi="Symbol"/>
    </w:rPr>
  </w:style>
  <w:style w:type="character" w:customStyle="1" w:styleId="WW8Num24z1">
    <w:name w:val="WW8Num24z1"/>
    <w:rsid w:val="00952B3E"/>
    <w:rPr>
      <w:rFonts w:ascii="Courier New" w:hAnsi="Courier New" w:cs="Courier New"/>
    </w:rPr>
  </w:style>
  <w:style w:type="character" w:customStyle="1" w:styleId="WW8Num24z2">
    <w:name w:val="WW8Num24z2"/>
    <w:rsid w:val="00952B3E"/>
    <w:rPr>
      <w:rFonts w:ascii="Wingdings" w:hAnsi="Wingdings"/>
    </w:rPr>
  </w:style>
  <w:style w:type="character" w:customStyle="1" w:styleId="WW8Num25z0">
    <w:name w:val="WW8Num25z0"/>
    <w:rsid w:val="00952B3E"/>
    <w:rPr>
      <w:rFonts w:ascii="Wingdings" w:hAnsi="Wingdings"/>
      <w:sz w:val="40"/>
    </w:rPr>
  </w:style>
  <w:style w:type="character" w:customStyle="1" w:styleId="WW8Num26z0">
    <w:name w:val="WW8Num26z0"/>
    <w:rsid w:val="00952B3E"/>
    <w:rPr>
      <w:rFonts w:ascii="Symbol" w:hAnsi="Symbol"/>
      <w:sz w:val="20"/>
    </w:rPr>
  </w:style>
  <w:style w:type="character" w:customStyle="1" w:styleId="WW8Num26z1">
    <w:name w:val="WW8Num26z1"/>
    <w:rsid w:val="00952B3E"/>
    <w:rPr>
      <w:rFonts w:ascii="Courier New" w:hAnsi="Courier New"/>
      <w:sz w:val="20"/>
    </w:rPr>
  </w:style>
  <w:style w:type="character" w:customStyle="1" w:styleId="WW8Num26z2">
    <w:name w:val="WW8Num26z2"/>
    <w:rsid w:val="00952B3E"/>
    <w:rPr>
      <w:rFonts w:ascii="Wingdings" w:hAnsi="Wingdings"/>
      <w:sz w:val="20"/>
    </w:rPr>
  </w:style>
  <w:style w:type="character" w:customStyle="1" w:styleId="WW8Num27z0">
    <w:name w:val="WW8Num27z0"/>
    <w:rsid w:val="00952B3E"/>
    <w:rPr>
      <w:rFonts w:ascii="Symbol" w:hAnsi="Symbol"/>
      <w:sz w:val="20"/>
    </w:rPr>
  </w:style>
  <w:style w:type="character" w:customStyle="1" w:styleId="WW8Num27z1">
    <w:name w:val="WW8Num27z1"/>
    <w:rsid w:val="00952B3E"/>
    <w:rPr>
      <w:rFonts w:ascii="Courier New" w:hAnsi="Courier New"/>
      <w:sz w:val="20"/>
    </w:rPr>
  </w:style>
  <w:style w:type="character" w:customStyle="1" w:styleId="WW8Num27z2">
    <w:name w:val="WW8Num27z2"/>
    <w:rsid w:val="00952B3E"/>
    <w:rPr>
      <w:rFonts w:ascii="Wingdings" w:hAnsi="Wingdings"/>
      <w:sz w:val="20"/>
    </w:rPr>
  </w:style>
  <w:style w:type="character" w:customStyle="1" w:styleId="WW8Num28z0">
    <w:name w:val="WW8Num28z0"/>
    <w:rsid w:val="00952B3E"/>
    <w:rPr>
      <w:rFonts w:ascii="Symbol" w:hAnsi="Symbol"/>
    </w:rPr>
  </w:style>
  <w:style w:type="character" w:customStyle="1" w:styleId="WW8Num28z1">
    <w:name w:val="WW8Num28z1"/>
    <w:rsid w:val="00952B3E"/>
    <w:rPr>
      <w:rFonts w:ascii="Courier New" w:hAnsi="Courier New" w:cs="Courier New"/>
    </w:rPr>
  </w:style>
  <w:style w:type="character" w:customStyle="1" w:styleId="WW8Num28z2">
    <w:name w:val="WW8Num28z2"/>
    <w:rsid w:val="00952B3E"/>
    <w:rPr>
      <w:rFonts w:ascii="Wingdings" w:hAnsi="Wingdings"/>
    </w:rPr>
  </w:style>
  <w:style w:type="character" w:customStyle="1" w:styleId="WW8Num29z0">
    <w:name w:val="WW8Num29z0"/>
    <w:rsid w:val="00952B3E"/>
    <w:rPr>
      <w:rFonts w:ascii="Symbol" w:hAnsi="Symbol"/>
      <w:sz w:val="20"/>
    </w:rPr>
  </w:style>
  <w:style w:type="character" w:customStyle="1" w:styleId="WW8Num30z0">
    <w:name w:val="WW8Num30z0"/>
    <w:rsid w:val="00952B3E"/>
    <w:rPr>
      <w:rFonts w:ascii="Symbol" w:hAnsi="Symbol"/>
    </w:rPr>
  </w:style>
  <w:style w:type="character" w:customStyle="1" w:styleId="WW8Num30z1">
    <w:name w:val="WW8Num30z1"/>
    <w:rsid w:val="00952B3E"/>
    <w:rPr>
      <w:rFonts w:ascii="Courier New" w:hAnsi="Courier New"/>
      <w:sz w:val="20"/>
    </w:rPr>
  </w:style>
  <w:style w:type="character" w:customStyle="1" w:styleId="WW8Num30z2">
    <w:name w:val="WW8Num30z2"/>
    <w:rsid w:val="00952B3E"/>
    <w:rPr>
      <w:rFonts w:ascii="Wingdings" w:hAnsi="Wingdings"/>
      <w:sz w:val="20"/>
    </w:rPr>
  </w:style>
  <w:style w:type="character" w:customStyle="1" w:styleId="WW8Num31z0">
    <w:name w:val="WW8Num31z0"/>
    <w:rsid w:val="00952B3E"/>
    <w:rPr>
      <w:rFonts w:ascii="Symbol" w:hAnsi="Symbol"/>
      <w:sz w:val="20"/>
    </w:rPr>
  </w:style>
  <w:style w:type="character" w:customStyle="1" w:styleId="WW8Num31z1">
    <w:name w:val="WW8Num31z1"/>
    <w:rsid w:val="00952B3E"/>
    <w:rPr>
      <w:rFonts w:ascii="Courier New" w:hAnsi="Courier New"/>
      <w:sz w:val="20"/>
    </w:rPr>
  </w:style>
  <w:style w:type="character" w:customStyle="1" w:styleId="WW8Num31z2">
    <w:name w:val="WW8Num31z2"/>
    <w:rsid w:val="00952B3E"/>
    <w:rPr>
      <w:rFonts w:ascii="Wingdings" w:hAnsi="Wingdings"/>
      <w:sz w:val="20"/>
    </w:rPr>
  </w:style>
  <w:style w:type="character" w:customStyle="1" w:styleId="WW8Num32z0">
    <w:name w:val="WW8Num32z0"/>
    <w:rsid w:val="00952B3E"/>
    <w:rPr>
      <w:rFonts w:ascii="Symbol" w:hAnsi="Symbol"/>
    </w:rPr>
  </w:style>
  <w:style w:type="character" w:customStyle="1" w:styleId="WW8Num32z1">
    <w:name w:val="WW8Num32z1"/>
    <w:rsid w:val="00952B3E"/>
    <w:rPr>
      <w:rFonts w:ascii="Courier New" w:hAnsi="Courier New"/>
      <w:sz w:val="20"/>
    </w:rPr>
  </w:style>
  <w:style w:type="character" w:customStyle="1" w:styleId="WW8Num32z2">
    <w:name w:val="WW8Num32z2"/>
    <w:rsid w:val="00952B3E"/>
    <w:rPr>
      <w:rFonts w:ascii="Wingdings" w:hAnsi="Wingdings"/>
      <w:sz w:val="20"/>
    </w:rPr>
  </w:style>
  <w:style w:type="character" w:customStyle="1" w:styleId="WW8Num33z0">
    <w:name w:val="WW8Num33z0"/>
    <w:rsid w:val="00952B3E"/>
    <w:rPr>
      <w:rFonts w:ascii="Symbol" w:hAnsi="Symbol"/>
      <w:sz w:val="20"/>
    </w:rPr>
  </w:style>
  <w:style w:type="character" w:customStyle="1" w:styleId="WW8Num34z0">
    <w:name w:val="WW8Num34z0"/>
    <w:rsid w:val="00952B3E"/>
    <w:rPr>
      <w:rFonts w:ascii="Symbol" w:hAnsi="Symbol"/>
      <w:sz w:val="20"/>
    </w:rPr>
  </w:style>
  <w:style w:type="character" w:customStyle="1" w:styleId="WW8Num34z1">
    <w:name w:val="WW8Num34z1"/>
    <w:rsid w:val="00952B3E"/>
    <w:rPr>
      <w:rFonts w:ascii="Courier New" w:hAnsi="Courier New"/>
      <w:sz w:val="20"/>
    </w:rPr>
  </w:style>
  <w:style w:type="character" w:customStyle="1" w:styleId="WW8Num34z2">
    <w:name w:val="WW8Num34z2"/>
    <w:rsid w:val="00952B3E"/>
    <w:rPr>
      <w:rFonts w:ascii="Wingdings" w:hAnsi="Wingdings"/>
      <w:sz w:val="20"/>
    </w:rPr>
  </w:style>
  <w:style w:type="character" w:customStyle="1" w:styleId="WW8Num35z0">
    <w:name w:val="WW8Num35z0"/>
    <w:rsid w:val="00952B3E"/>
    <w:rPr>
      <w:rFonts w:ascii="Symbol" w:hAnsi="Symbol"/>
      <w:sz w:val="20"/>
    </w:rPr>
  </w:style>
  <w:style w:type="character" w:customStyle="1" w:styleId="WW8Num35z1">
    <w:name w:val="WW8Num35z1"/>
    <w:rsid w:val="00952B3E"/>
    <w:rPr>
      <w:rFonts w:ascii="Courier New" w:hAnsi="Courier New"/>
      <w:sz w:val="20"/>
    </w:rPr>
  </w:style>
  <w:style w:type="character" w:customStyle="1" w:styleId="WW8Num35z2">
    <w:name w:val="WW8Num35z2"/>
    <w:rsid w:val="00952B3E"/>
    <w:rPr>
      <w:rFonts w:ascii="Wingdings" w:hAnsi="Wingdings"/>
      <w:sz w:val="20"/>
    </w:rPr>
  </w:style>
  <w:style w:type="character" w:customStyle="1" w:styleId="WW8Num36z0">
    <w:name w:val="WW8Num36z0"/>
    <w:rsid w:val="00952B3E"/>
    <w:rPr>
      <w:rFonts w:ascii="Symbol" w:hAnsi="Symbol"/>
      <w:sz w:val="20"/>
    </w:rPr>
  </w:style>
  <w:style w:type="character" w:customStyle="1" w:styleId="WW8Num36z1">
    <w:name w:val="WW8Num36z1"/>
    <w:rsid w:val="00952B3E"/>
    <w:rPr>
      <w:rFonts w:ascii="Courier New" w:hAnsi="Courier New"/>
      <w:sz w:val="20"/>
    </w:rPr>
  </w:style>
  <w:style w:type="character" w:customStyle="1" w:styleId="WW8Num36z2">
    <w:name w:val="WW8Num36z2"/>
    <w:rsid w:val="00952B3E"/>
    <w:rPr>
      <w:rFonts w:ascii="Wingdings" w:hAnsi="Wingdings"/>
      <w:sz w:val="20"/>
    </w:rPr>
  </w:style>
  <w:style w:type="character" w:customStyle="1" w:styleId="WW8Num37z0">
    <w:name w:val="WW8Num37z0"/>
    <w:rsid w:val="00952B3E"/>
    <w:rPr>
      <w:rFonts w:ascii="Symbol" w:hAnsi="Symbol"/>
      <w:sz w:val="20"/>
    </w:rPr>
  </w:style>
  <w:style w:type="character" w:customStyle="1" w:styleId="WW8Num37z1">
    <w:name w:val="WW8Num37z1"/>
    <w:rsid w:val="00952B3E"/>
    <w:rPr>
      <w:rFonts w:ascii="Courier New" w:hAnsi="Courier New"/>
      <w:sz w:val="20"/>
    </w:rPr>
  </w:style>
  <w:style w:type="character" w:customStyle="1" w:styleId="WW8Num37z2">
    <w:name w:val="WW8Num37z2"/>
    <w:rsid w:val="00952B3E"/>
    <w:rPr>
      <w:rFonts w:ascii="Wingdings" w:hAnsi="Wingdings"/>
      <w:sz w:val="20"/>
    </w:rPr>
  </w:style>
  <w:style w:type="character" w:customStyle="1" w:styleId="WW8Num38z0">
    <w:name w:val="WW8Num38z0"/>
    <w:rsid w:val="00952B3E"/>
    <w:rPr>
      <w:rFonts w:ascii="Symbol" w:hAnsi="Symbol"/>
      <w:sz w:val="20"/>
    </w:rPr>
  </w:style>
  <w:style w:type="character" w:customStyle="1" w:styleId="WW8Num38z1">
    <w:name w:val="WW8Num38z1"/>
    <w:rsid w:val="00952B3E"/>
    <w:rPr>
      <w:rFonts w:ascii="Courier New" w:hAnsi="Courier New"/>
      <w:sz w:val="20"/>
    </w:rPr>
  </w:style>
  <w:style w:type="character" w:customStyle="1" w:styleId="WW8Num38z2">
    <w:name w:val="WW8Num38z2"/>
    <w:rsid w:val="00952B3E"/>
    <w:rPr>
      <w:rFonts w:ascii="Wingdings" w:hAnsi="Wingdings"/>
      <w:sz w:val="20"/>
    </w:rPr>
  </w:style>
  <w:style w:type="character" w:customStyle="1" w:styleId="WW8Num39z0">
    <w:name w:val="WW8Num39z0"/>
    <w:rsid w:val="00952B3E"/>
    <w:rPr>
      <w:rFonts w:ascii="Symbol" w:hAnsi="Symbol"/>
      <w:sz w:val="20"/>
    </w:rPr>
  </w:style>
  <w:style w:type="character" w:customStyle="1" w:styleId="WW8Num39z1">
    <w:name w:val="WW8Num39z1"/>
    <w:rsid w:val="00952B3E"/>
    <w:rPr>
      <w:rFonts w:ascii="Courier New" w:hAnsi="Courier New"/>
      <w:sz w:val="20"/>
    </w:rPr>
  </w:style>
  <w:style w:type="character" w:customStyle="1" w:styleId="WW8Num39z2">
    <w:name w:val="WW8Num39z2"/>
    <w:rsid w:val="00952B3E"/>
    <w:rPr>
      <w:rFonts w:ascii="Wingdings" w:hAnsi="Wingdings"/>
      <w:sz w:val="20"/>
    </w:rPr>
  </w:style>
  <w:style w:type="character" w:customStyle="1" w:styleId="WW8Num41z0">
    <w:name w:val="WW8Num41z0"/>
    <w:rsid w:val="00952B3E"/>
    <w:rPr>
      <w:rFonts w:ascii="Symbol" w:hAnsi="Symbol"/>
      <w:sz w:val="20"/>
    </w:rPr>
  </w:style>
  <w:style w:type="character" w:customStyle="1" w:styleId="WW8Num41z1">
    <w:name w:val="WW8Num41z1"/>
    <w:rsid w:val="00952B3E"/>
    <w:rPr>
      <w:rFonts w:ascii="Courier New" w:hAnsi="Courier New"/>
      <w:sz w:val="20"/>
    </w:rPr>
  </w:style>
  <w:style w:type="character" w:customStyle="1" w:styleId="WW8Num41z2">
    <w:name w:val="WW8Num41z2"/>
    <w:rsid w:val="00952B3E"/>
    <w:rPr>
      <w:rFonts w:ascii="Wingdings" w:hAnsi="Wingdings"/>
      <w:sz w:val="20"/>
    </w:rPr>
  </w:style>
  <w:style w:type="character" w:customStyle="1" w:styleId="WW8Num42z0">
    <w:name w:val="WW8Num42z0"/>
    <w:rsid w:val="00952B3E"/>
    <w:rPr>
      <w:rFonts w:ascii="Symbol" w:hAnsi="Symbol"/>
    </w:rPr>
  </w:style>
  <w:style w:type="character" w:customStyle="1" w:styleId="WW8Num42z1">
    <w:name w:val="WW8Num42z1"/>
    <w:rsid w:val="00952B3E"/>
    <w:rPr>
      <w:rFonts w:ascii="Courier New" w:hAnsi="Courier New" w:cs="Courier New"/>
    </w:rPr>
  </w:style>
  <w:style w:type="character" w:customStyle="1" w:styleId="WW8Num42z2">
    <w:name w:val="WW8Num42z2"/>
    <w:rsid w:val="00952B3E"/>
    <w:rPr>
      <w:rFonts w:ascii="Wingdings" w:hAnsi="Wingdings"/>
    </w:rPr>
  </w:style>
  <w:style w:type="character" w:customStyle="1" w:styleId="WW8Num44z0">
    <w:name w:val="WW8Num44z0"/>
    <w:rsid w:val="00952B3E"/>
    <w:rPr>
      <w:rFonts w:ascii="Symbol" w:hAnsi="Symbol"/>
      <w:sz w:val="20"/>
    </w:rPr>
  </w:style>
  <w:style w:type="character" w:customStyle="1" w:styleId="WW8Num44z1">
    <w:name w:val="WW8Num44z1"/>
    <w:rsid w:val="00952B3E"/>
    <w:rPr>
      <w:rFonts w:ascii="Courier New" w:hAnsi="Courier New"/>
      <w:sz w:val="20"/>
    </w:rPr>
  </w:style>
  <w:style w:type="character" w:customStyle="1" w:styleId="WW8Num44z2">
    <w:name w:val="WW8Num44z2"/>
    <w:rsid w:val="00952B3E"/>
    <w:rPr>
      <w:rFonts w:ascii="Wingdings" w:hAnsi="Wingdings"/>
      <w:sz w:val="20"/>
    </w:rPr>
  </w:style>
  <w:style w:type="character" w:customStyle="1" w:styleId="WW8Num45z0">
    <w:name w:val="WW8Num45z0"/>
    <w:rsid w:val="00952B3E"/>
    <w:rPr>
      <w:rFonts w:ascii="Symbol" w:hAnsi="Symbol"/>
      <w:sz w:val="20"/>
    </w:rPr>
  </w:style>
  <w:style w:type="character" w:customStyle="1" w:styleId="WW8Num45z1">
    <w:name w:val="WW8Num45z1"/>
    <w:rsid w:val="00952B3E"/>
    <w:rPr>
      <w:rFonts w:ascii="Courier New" w:hAnsi="Courier New"/>
      <w:sz w:val="20"/>
    </w:rPr>
  </w:style>
  <w:style w:type="character" w:customStyle="1" w:styleId="WW8Num45z2">
    <w:name w:val="WW8Num45z2"/>
    <w:rsid w:val="00952B3E"/>
    <w:rPr>
      <w:rFonts w:ascii="Wingdings" w:hAnsi="Wingdings"/>
      <w:sz w:val="20"/>
    </w:rPr>
  </w:style>
  <w:style w:type="character" w:customStyle="1" w:styleId="WW8Num47z0">
    <w:name w:val="WW8Num47z0"/>
    <w:rsid w:val="00952B3E"/>
    <w:rPr>
      <w:rFonts w:ascii="Symbol" w:hAnsi="Symbol"/>
      <w:sz w:val="20"/>
    </w:rPr>
  </w:style>
  <w:style w:type="character" w:customStyle="1" w:styleId="WW8Num47z1">
    <w:name w:val="WW8Num47z1"/>
    <w:rsid w:val="00952B3E"/>
    <w:rPr>
      <w:rFonts w:ascii="Courier New" w:hAnsi="Courier New"/>
      <w:sz w:val="20"/>
    </w:rPr>
  </w:style>
  <w:style w:type="character" w:customStyle="1" w:styleId="WW8Num47z2">
    <w:name w:val="WW8Num47z2"/>
    <w:rsid w:val="00952B3E"/>
    <w:rPr>
      <w:rFonts w:ascii="Wingdings" w:hAnsi="Wingdings"/>
      <w:sz w:val="20"/>
    </w:rPr>
  </w:style>
  <w:style w:type="character" w:customStyle="1" w:styleId="WW8Num48z0">
    <w:name w:val="WW8Num48z0"/>
    <w:rsid w:val="00952B3E"/>
    <w:rPr>
      <w:rFonts w:ascii="Symbol" w:hAnsi="Symbol"/>
      <w:sz w:val="20"/>
    </w:rPr>
  </w:style>
  <w:style w:type="character" w:customStyle="1" w:styleId="WW8Num48z1">
    <w:name w:val="WW8Num48z1"/>
    <w:rsid w:val="00952B3E"/>
    <w:rPr>
      <w:rFonts w:ascii="Courier New" w:hAnsi="Courier New"/>
      <w:sz w:val="20"/>
    </w:rPr>
  </w:style>
  <w:style w:type="character" w:customStyle="1" w:styleId="WW8Num48z2">
    <w:name w:val="WW8Num48z2"/>
    <w:rsid w:val="00952B3E"/>
    <w:rPr>
      <w:rFonts w:ascii="Wingdings" w:hAnsi="Wingdings"/>
      <w:sz w:val="20"/>
    </w:rPr>
  </w:style>
  <w:style w:type="character" w:customStyle="1" w:styleId="WW8Num50z0">
    <w:name w:val="WW8Num50z0"/>
    <w:rsid w:val="00952B3E"/>
    <w:rPr>
      <w:rFonts w:ascii="Symbol" w:hAnsi="Symbol"/>
      <w:sz w:val="20"/>
    </w:rPr>
  </w:style>
  <w:style w:type="character" w:customStyle="1" w:styleId="WW8Num50z1">
    <w:name w:val="WW8Num50z1"/>
    <w:rsid w:val="00952B3E"/>
    <w:rPr>
      <w:rFonts w:ascii="Courier New" w:hAnsi="Courier New"/>
      <w:sz w:val="20"/>
    </w:rPr>
  </w:style>
  <w:style w:type="character" w:customStyle="1" w:styleId="WW8Num50z2">
    <w:name w:val="WW8Num50z2"/>
    <w:rsid w:val="00952B3E"/>
    <w:rPr>
      <w:rFonts w:ascii="Wingdings" w:hAnsi="Wingdings"/>
      <w:sz w:val="20"/>
    </w:rPr>
  </w:style>
  <w:style w:type="character" w:customStyle="1" w:styleId="WW8Num51z0">
    <w:name w:val="WW8Num51z0"/>
    <w:rsid w:val="00952B3E"/>
    <w:rPr>
      <w:rFonts w:ascii="Symbol" w:hAnsi="Symbol"/>
      <w:sz w:val="20"/>
    </w:rPr>
  </w:style>
  <w:style w:type="character" w:customStyle="1" w:styleId="WW8Num51z2">
    <w:name w:val="WW8Num51z2"/>
    <w:rsid w:val="00952B3E"/>
    <w:rPr>
      <w:rFonts w:ascii="Wingdings" w:hAnsi="Wingdings"/>
      <w:sz w:val="20"/>
    </w:rPr>
  </w:style>
  <w:style w:type="character" w:customStyle="1" w:styleId="Policepardfaut3">
    <w:name w:val="Police par défaut3"/>
    <w:rsid w:val="00952B3E"/>
  </w:style>
  <w:style w:type="character" w:styleId="Numrodepage">
    <w:name w:val="page number"/>
    <w:basedOn w:val="Policepardfaut3"/>
    <w:rsid w:val="00952B3E"/>
  </w:style>
  <w:style w:type="character" w:styleId="Lienhypertexte">
    <w:name w:val="Hyperlink"/>
    <w:uiPriority w:val="99"/>
    <w:rsid w:val="00952B3E"/>
    <w:rPr>
      <w:color w:val="0000FF"/>
      <w:u w:val="single"/>
    </w:rPr>
  </w:style>
  <w:style w:type="character" w:customStyle="1" w:styleId="Car">
    <w:name w:val="Car"/>
    <w:rsid w:val="00952B3E"/>
    <w:rPr>
      <w:rFonts w:ascii="Myriad Pro" w:hAnsi="Myriad Pro" w:cs="Arial"/>
      <w:b/>
      <w:bCs/>
      <w:caps/>
      <w:color w:val="FD7A03"/>
      <w:sz w:val="32"/>
      <w:szCs w:val="24"/>
      <w:lang w:val="fr-FR" w:eastAsia="ar-SA" w:bidi="ar-SA"/>
    </w:rPr>
  </w:style>
  <w:style w:type="character" w:customStyle="1" w:styleId="WW8Num4z0">
    <w:name w:val="WW8Num4z0"/>
    <w:rsid w:val="00952B3E"/>
    <w:rPr>
      <w:rFonts w:ascii="Arial" w:eastAsia="Times New Roman" w:hAnsi="Arial" w:cs="Arial"/>
    </w:rPr>
  </w:style>
  <w:style w:type="character" w:customStyle="1" w:styleId="WW8Num10z0">
    <w:name w:val="WW8Num10z0"/>
    <w:rsid w:val="00952B3E"/>
    <w:rPr>
      <w:rFonts w:ascii="Helvetica" w:hAnsi="Helvetica"/>
      <w:b w:val="0"/>
      <w:i w:val="0"/>
      <w:color w:val="auto"/>
      <w:sz w:val="22"/>
    </w:rPr>
  </w:style>
  <w:style w:type="character" w:customStyle="1" w:styleId="WW8Num19z1">
    <w:name w:val="WW8Num19z1"/>
    <w:rsid w:val="00952B3E"/>
    <w:rPr>
      <w:rFonts w:ascii="Courier New" w:hAnsi="Courier New"/>
      <w:sz w:val="20"/>
    </w:rPr>
  </w:style>
  <w:style w:type="character" w:customStyle="1" w:styleId="WW8Num19z2">
    <w:name w:val="WW8Num19z2"/>
    <w:rsid w:val="00952B3E"/>
    <w:rPr>
      <w:rFonts w:ascii="Wingdings" w:hAnsi="Wingdings"/>
      <w:sz w:val="20"/>
    </w:rPr>
  </w:style>
  <w:style w:type="character" w:customStyle="1" w:styleId="WW8Num29z1">
    <w:name w:val="WW8Num29z1"/>
    <w:rsid w:val="00952B3E"/>
    <w:rPr>
      <w:rFonts w:ascii="Courier New" w:hAnsi="Courier New"/>
      <w:sz w:val="20"/>
    </w:rPr>
  </w:style>
  <w:style w:type="character" w:customStyle="1" w:styleId="WW8Num29z2">
    <w:name w:val="WW8Num29z2"/>
    <w:rsid w:val="00952B3E"/>
    <w:rPr>
      <w:rFonts w:ascii="Wingdings" w:hAnsi="Wingdings"/>
      <w:sz w:val="20"/>
    </w:rPr>
  </w:style>
  <w:style w:type="character" w:customStyle="1" w:styleId="WW8Num33z1">
    <w:name w:val="WW8Num33z1"/>
    <w:rsid w:val="00952B3E"/>
    <w:rPr>
      <w:rFonts w:ascii="Courier New" w:hAnsi="Courier New"/>
      <w:sz w:val="20"/>
    </w:rPr>
  </w:style>
  <w:style w:type="character" w:customStyle="1" w:styleId="WW8Num33z2">
    <w:name w:val="WW8Num33z2"/>
    <w:rsid w:val="00952B3E"/>
    <w:rPr>
      <w:rFonts w:ascii="Wingdings" w:hAnsi="Wingdings"/>
      <w:sz w:val="20"/>
    </w:rPr>
  </w:style>
  <w:style w:type="character" w:customStyle="1" w:styleId="WW8Num40z0">
    <w:name w:val="WW8Num40z0"/>
    <w:rsid w:val="00952B3E"/>
    <w:rPr>
      <w:rFonts w:ascii="Symbol" w:hAnsi="Symbol"/>
      <w:sz w:val="20"/>
    </w:rPr>
  </w:style>
  <w:style w:type="character" w:customStyle="1" w:styleId="WW8Num40z1">
    <w:name w:val="WW8Num40z1"/>
    <w:rsid w:val="00952B3E"/>
    <w:rPr>
      <w:rFonts w:ascii="Courier New" w:hAnsi="Courier New"/>
      <w:sz w:val="20"/>
    </w:rPr>
  </w:style>
  <w:style w:type="character" w:customStyle="1" w:styleId="WW8Num40z2">
    <w:name w:val="WW8Num40z2"/>
    <w:rsid w:val="00952B3E"/>
    <w:rPr>
      <w:rFonts w:ascii="Wingdings" w:hAnsi="Wingdings"/>
      <w:sz w:val="20"/>
    </w:rPr>
  </w:style>
  <w:style w:type="character" w:customStyle="1" w:styleId="WW8Num43z0">
    <w:name w:val="WW8Num43z0"/>
    <w:rsid w:val="00952B3E"/>
    <w:rPr>
      <w:rFonts w:ascii="Symbol" w:hAnsi="Symbol"/>
      <w:sz w:val="20"/>
    </w:rPr>
  </w:style>
  <w:style w:type="character" w:customStyle="1" w:styleId="WW8Num43z1">
    <w:name w:val="WW8Num43z1"/>
    <w:rsid w:val="00952B3E"/>
    <w:rPr>
      <w:rFonts w:ascii="Courier New" w:hAnsi="Courier New"/>
      <w:sz w:val="20"/>
    </w:rPr>
  </w:style>
  <w:style w:type="character" w:customStyle="1" w:styleId="WW8Num43z2">
    <w:name w:val="WW8Num43z2"/>
    <w:rsid w:val="00952B3E"/>
    <w:rPr>
      <w:rFonts w:ascii="Wingdings" w:hAnsi="Wingdings"/>
      <w:sz w:val="20"/>
    </w:rPr>
  </w:style>
  <w:style w:type="character" w:customStyle="1" w:styleId="WW8Num46z0">
    <w:name w:val="WW8Num46z0"/>
    <w:rsid w:val="00952B3E"/>
    <w:rPr>
      <w:rFonts w:ascii="Symbol" w:hAnsi="Symbol"/>
    </w:rPr>
  </w:style>
  <w:style w:type="character" w:customStyle="1" w:styleId="WW8Num46z1">
    <w:name w:val="WW8Num46z1"/>
    <w:rsid w:val="00952B3E"/>
    <w:rPr>
      <w:rFonts w:ascii="Courier New" w:hAnsi="Courier New" w:cs="Courier New"/>
    </w:rPr>
  </w:style>
  <w:style w:type="character" w:customStyle="1" w:styleId="WW8Num46z2">
    <w:name w:val="WW8Num46z2"/>
    <w:rsid w:val="00952B3E"/>
    <w:rPr>
      <w:rFonts w:ascii="Wingdings" w:hAnsi="Wingdings"/>
    </w:rPr>
  </w:style>
  <w:style w:type="character" w:customStyle="1" w:styleId="WW8Num49z0">
    <w:name w:val="WW8Num49z0"/>
    <w:rsid w:val="00952B3E"/>
    <w:rPr>
      <w:rFonts w:ascii="Symbol" w:hAnsi="Symbol"/>
      <w:sz w:val="20"/>
    </w:rPr>
  </w:style>
  <w:style w:type="character" w:customStyle="1" w:styleId="WW8Num49z1">
    <w:name w:val="WW8Num49z1"/>
    <w:rsid w:val="00952B3E"/>
    <w:rPr>
      <w:rFonts w:ascii="Courier New" w:hAnsi="Courier New"/>
      <w:sz w:val="20"/>
    </w:rPr>
  </w:style>
  <w:style w:type="character" w:customStyle="1" w:styleId="WW8Num49z2">
    <w:name w:val="WW8Num49z2"/>
    <w:rsid w:val="00952B3E"/>
    <w:rPr>
      <w:rFonts w:ascii="Wingdings" w:hAnsi="Wingdings"/>
      <w:sz w:val="20"/>
    </w:rPr>
  </w:style>
  <w:style w:type="character" w:customStyle="1" w:styleId="Policepardfaut2">
    <w:name w:val="Police par défaut2"/>
    <w:rsid w:val="00952B3E"/>
  </w:style>
  <w:style w:type="character" w:customStyle="1" w:styleId="Policepardfaut1">
    <w:name w:val="Police par défaut1"/>
    <w:rsid w:val="00952B3E"/>
  </w:style>
  <w:style w:type="character" w:customStyle="1" w:styleId="WW8Num4z3">
    <w:name w:val="WW8Num4z3"/>
    <w:rsid w:val="00952B3E"/>
    <w:rPr>
      <w:rFonts w:ascii="Symbol" w:hAnsi="Symbol"/>
    </w:rPr>
  </w:style>
  <w:style w:type="character" w:customStyle="1" w:styleId="WW8Num6z0">
    <w:name w:val="WW8Num6z0"/>
    <w:rsid w:val="00952B3E"/>
    <w:rPr>
      <w:rFonts w:ascii="Symbol" w:hAnsi="Symbol"/>
    </w:rPr>
  </w:style>
  <w:style w:type="character" w:customStyle="1" w:styleId="WW8Num6z1">
    <w:name w:val="WW8Num6z1"/>
    <w:rsid w:val="00952B3E"/>
    <w:rPr>
      <w:rFonts w:ascii="Courier New" w:hAnsi="Courier New" w:cs="Courier New"/>
    </w:rPr>
  </w:style>
  <w:style w:type="character" w:customStyle="1" w:styleId="WW8Num6z2">
    <w:name w:val="WW8Num6z2"/>
    <w:rsid w:val="00952B3E"/>
    <w:rPr>
      <w:rFonts w:ascii="Wingdings" w:hAnsi="Wingdings"/>
    </w:rPr>
  </w:style>
  <w:style w:type="character" w:customStyle="1" w:styleId="WW8Num8z3">
    <w:name w:val="WW8Num8z3"/>
    <w:rsid w:val="00952B3E"/>
    <w:rPr>
      <w:rFonts w:ascii="Symbol" w:hAnsi="Symbol"/>
    </w:rPr>
  </w:style>
  <w:style w:type="character" w:customStyle="1" w:styleId="WW-Policepardfaut">
    <w:name w:val="WW-Police par défaut"/>
    <w:rsid w:val="00952B3E"/>
  </w:style>
  <w:style w:type="character" w:styleId="Lienhypertextesuivivisit">
    <w:name w:val="FollowedHyperlink"/>
    <w:rsid w:val="00952B3E"/>
    <w:rPr>
      <w:color w:val="800080"/>
      <w:u w:val="single"/>
    </w:rPr>
  </w:style>
  <w:style w:type="character" w:customStyle="1" w:styleId="StyleTitre1Car">
    <w:name w:val="Style Titre 1 Car"/>
    <w:basedOn w:val="Car"/>
    <w:rsid w:val="00952B3E"/>
    <w:rPr>
      <w:rFonts w:ascii="Myriad Pro" w:hAnsi="Myriad Pro" w:cs="Arial"/>
      <w:b/>
      <w:bCs/>
      <w:caps/>
      <w:color w:val="FD7A03"/>
      <w:sz w:val="32"/>
      <w:szCs w:val="24"/>
      <w:lang w:val="fr-FR" w:eastAsia="ar-SA" w:bidi="ar-SA"/>
    </w:rPr>
  </w:style>
  <w:style w:type="character" w:customStyle="1" w:styleId="CODE">
    <w:name w:val="CODE"/>
    <w:rsid w:val="00952B3E"/>
    <w:rPr>
      <w:rFonts w:ascii="Courier New" w:hAnsi="Courier New"/>
      <w:sz w:val="20"/>
      <w:szCs w:val="20"/>
    </w:rPr>
  </w:style>
  <w:style w:type="character" w:styleId="CodeHTML">
    <w:name w:val="HTML Code"/>
    <w:uiPriority w:val="99"/>
    <w:rsid w:val="00952B3E"/>
    <w:rPr>
      <w:rFonts w:ascii="Courier New" w:eastAsia="Times New Roman" w:hAnsi="Courier New" w:cs="Courier New"/>
      <w:sz w:val="20"/>
      <w:szCs w:val="20"/>
    </w:rPr>
  </w:style>
  <w:style w:type="character" w:styleId="Accentuation">
    <w:name w:val="Emphasis"/>
    <w:uiPriority w:val="20"/>
    <w:qFormat/>
    <w:rsid w:val="00952B3E"/>
    <w:rPr>
      <w:i/>
      <w:iCs/>
    </w:rPr>
  </w:style>
  <w:style w:type="character" w:customStyle="1" w:styleId="m1">
    <w:name w:val="m1"/>
    <w:rsid w:val="00952B3E"/>
    <w:rPr>
      <w:color w:val="0000FF"/>
    </w:rPr>
  </w:style>
  <w:style w:type="character" w:customStyle="1" w:styleId="t1">
    <w:name w:val="t1"/>
    <w:rsid w:val="00952B3E"/>
    <w:rPr>
      <w:color w:val="990000"/>
    </w:rPr>
  </w:style>
  <w:style w:type="character" w:customStyle="1" w:styleId="ns1">
    <w:name w:val="ns1"/>
    <w:rsid w:val="00952B3E"/>
    <w:rPr>
      <w:color w:val="FF0000"/>
    </w:rPr>
  </w:style>
  <w:style w:type="character" w:customStyle="1" w:styleId="b1">
    <w:name w:val="b1"/>
    <w:rsid w:val="00952B3E"/>
    <w:rPr>
      <w:rFonts w:ascii="Courier New" w:hAnsi="Courier New" w:cs="Courier New"/>
      <w:b/>
      <w:bCs/>
      <w:strike w:val="0"/>
      <w:dstrike w:val="0"/>
      <w:color w:val="FF0000"/>
      <w:u w:val="none"/>
    </w:rPr>
  </w:style>
  <w:style w:type="character" w:customStyle="1" w:styleId="tx1">
    <w:name w:val="tx1"/>
    <w:rsid w:val="00952B3E"/>
    <w:rPr>
      <w:b/>
      <w:bCs/>
    </w:rPr>
  </w:style>
  <w:style w:type="character" w:customStyle="1" w:styleId="javacode">
    <w:name w:val="java_code"/>
    <w:basedOn w:val="Policepardfaut2"/>
    <w:rsid w:val="00952B3E"/>
  </w:style>
  <w:style w:type="character" w:customStyle="1" w:styleId="javach">
    <w:name w:val="java_ch"/>
    <w:basedOn w:val="Policepardfaut2"/>
    <w:rsid w:val="00952B3E"/>
  </w:style>
  <w:style w:type="character" w:customStyle="1" w:styleId="javakw">
    <w:name w:val="java_kw"/>
    <w:basedOn w:val="Policepardfaut2"/>
    <w:rsid w:val="00952B3E"/>
  </w:style>
  <w:style w:type="character" w:customStyle="1" w:styleId="xmlcode">
    <w:name w:val="xml_code"/>
    <w:basedOn w:val="Policepardfaut2"/>
    <w:rsid w:val="00952B3E"/>
  </w:style>
  <w:style w:type="character" w:customStyle="1" w:styleId="xmlch">
    <w:name w:val="xml_ch"/>
    <w:basedOn w:val="Policepardfaut2"/>
    <w:rsid w:val="00952B3E"/>
  </w:style>
  <w:style w:type="character" w:customStyle="1" w:styleId="xmlbalise">
    <w:name w:val="xml_balise"/>
    <w:basedOn w:val="Policepardfaut2"/>
    <w:rsid w:val="00952B3E"/>
  </w:style>
  <w:style w:type="character" w:customStyle="1" w:styleId="a2">
    <w:name w:val="a2"/>
    <w:basedOn w:val="Policepardfaut2"/>
    <w:rsid w:val="00952B3E"/>
  </w:style>
  <w:style w:type="character" w:styleId="lev">
    <w:name w:val="Strong"/>
    <w:uiPriority w:val="22"/>
    <w:qFormat/>
    <w:rsid w:val="00952B3E"/>
    <w:rPr>
      <w:b/>
      <w:bCs/>
    </w:rPr>
  </w:style>
  <w:style w:type="character" w:customStyle="1" w:styleId="aep1">
    <w:name w:val="aep1"/>
    <w:rsid w:val="00952B3E"/>
    <w:rPr>
      <w:i/>
      <w:iCs/>
      <w:color w:val="666666"/>
    </w:rPr>
  </w:style>
  <w:style w:type="character" w:customStyle="1" w:styleId="a">
    <w:name w:val="a"/>
    <w:basedOn w:val="Policepardfaut2"/>
    <w:rsid w:val="00952B3E"/>
  </w:style>
  <w:style w:type="character" w:customStyle="1" w:styleId="ExplorateurdedocumentsCar">
    <w:name w:val="Explorateur de documents Car"/>
    <w:rsid w:val="00952B3E"/>
    <w:rPr>
      <w:rFonts w:ascii="Tahoma" w:hAnsi="Tahoma" w:cs="Tahoma"/>
      <w:sz w:val="24"/>
      <w:szCs w:val="24"/>
      <w:shd w:val="clear" w:color="auto" w:fill="000080"/>
    </w:rPr>
  </w:style>
  <w:style w:type="character" w:customStyle="1" w:styleId="TextedebullesCar">
    <w:name w:val="Texte de bulles Car"/>
    <w:rsid w:val="00952B3E"/>
    <w:rPr>
      <w:rFonts w:ascii="Tahoma" w:hAnsi="Tahoma" w:cs="Tahoma"/>
      <w:sz w:val="16"/>
      <w:szCs w:val="16"/>
    </w:rPr>
  </w:style>
  <w:style w:type="character" w:customStyle="1" w:styleId="PrformatHTMLCar">
    <w:name w:val="Préformaté HTML Car"/>
    <w:uiPriority w:val="99"/>
    <w:rsid w:val="00952B3E"/>
    <w:rPr>
      <w:rFonts w:ascii="Courier New" w:hAnsi="Courier New" w:cs="Courier New"/>
      <w:kern w:val="1"/>
    </w:rPr>
  </w:style>
  <w:style w:type="character" w:customStyle="1" w:styleId="z-HautduformulaireCar">
    <w:name w:val="z-Haut du formulaire Car"/>
    <w:rsid w:val="00952B3E"/>
    <w:rPr>
      <w:rFonts w:ascii="Arial" w:hAnsi="Arial" w:cs="Arial"/>
      <w:vanish/>
      <w:kern w:val="1"/>
      <w:sz w:val="16"/>
      <w:szCs w:val="16"/>
    </w:rPr>
  </w:style>
  <w:style w:type="character" w:customStyle="1" w:styleId="z-BasduformulaireCar">
    <w:name w:val="z-Bas du formulaire Car"/>
    <w:rsid w:val="00952B3E"/>
    <w:rPr>
      <w:rFonts w:ascii="Arial" w:hAnsi="Arial" w:cs="Arial"/>
      <w:vanish/>
      <w:kern w:val="1"/>
      <w:sz w:val="16"/>
      <w:szCs w:val="16"/>
    </w:rPr>
  </w:style>
  <w:style w:type="character" w:customStyle="1" w:styleId="TextedebullesCar1">
    <w:name w:val="Texte de bulles Car1"/>
    <w:rsid w:val="00952B3E"/>
    <w:rPr>
      <w:rFonts w:ascii="Tahoma" w:hAnsi="Tahoma" w:cs="Tahoma"/>
      <w:kern w:val="1"/>
      <w:sz w:val="16"/>
      <w:szCs w:val="16"/>
    </w:rPr>
  </w:style>
  <w:style w:type="character" w:customStyle="1" w:styleId="CitationintenseCar">
    <w:name w:val="Citation intense Car"/>
    <w:rsid w:val="00952B3E"/>
    <w:rPr>
      <w:rFonts w:ascii="Arial" w:hAnsi="Arial"/>
      <w:b/>
      <w:bCs/>
      <w:i/>
      <w:iCs/>
      <w:color w:val="4F81BD"/>
      <w:kern w:val="1"/>
    </w:rPr>
  </w:style>
  <w:style w:type="character" w:customStyle="1" w:styleId="start-tag">
    <w:name w:val="start-tag"/>
    <w:basedOn w:val="Policepardfaut3"/>
    <w:rsid w:val="00952B3E"/>
  </w:style>
  <w:style w:type="character" w:customStyle="1" w:styleId="end-tag">
    <w:name w:val="end-tag"/>
    <w:basedOn w:val="Policepardfaut3"/>
    <w:rsid w:val="00952B3E"/>
  </w:style>
  <w:style w:type="character" w:customStyle="1" w:styleId="attribute-name">
    <w:name w:val="attribute-name"/>
    <w:basedOn w:val="Policepardfaut3"/>
    <w:rsid w:val="00952B3E"/>
  </w:style>
  <w:style w:type="character" w:customStyle="1" w:styleId="attribute-value">
    <w:name w:val="attribute-value"/>
    <w:basedOn w:val="Policepardfaut3"/>
    <w:rsid w:val="00952B3E"/>
  </w:style>
  <w:style w:type="character" w:customStyle="1" w:styleId="entity">
    <w:name w:val="entity"/>
    <w:basedOn w:val="Policepardfaut3"/>
    <w:rsid w:val="00952B3E"/>
  </w:style>
  <w:style w:type="paragraph" w:customStyle="1" w:styleId="Titre30">
    <w:name w:val="Titre3"/>
    <w:basedOn w:val="Normal"/>
    <w:next w:val="Corpsdetexte"/>
    <w:rsid w:val="00952B3E"/>
    <w:pPr>
      <w:keepNext/>
      <w:spacing w:before="240" w:after="120"/>
    </w:pPr>
    <w:rPr>
      <w:rFonts w:eastAsia="Lucida Sans Unicode" w:cs="Tahoma"/>
      <w:sz w:val="28"/>
      <w:szCs w:val="28"/>
    </w:rPr>
  </w:style>
  <w:style w:type="paragraph" w:styleId="Corpsdetexte">
    <w:name w:val="Body Text"/>
    <w:basedOn w:val="Normal"/>
    <w:rsid w:val="00952B3E"/>
    <w:rPr>
      <w:iCs/>
      <w:szCs w:val="44"/>
    </w:rPr>
  </w:style>
  <w:style w:type="paragraph" w:styleId="Liste">
    <w:name w:val="List"/>
    <w:basedOn w:val="Corpsdetexte"/>
    <w:rsid w:val="00952B3E"/>
    <w:pPr>
      <w:ind w:right="0"/>
    </w:pPr>
    <w:rPr>
      <w:rFonts w:ascii="Garamond" w:hAnsi="Garamond" w:cs="Tahoma"/>
      <w:i/>
      <w:kern w:val="1"/>
      <w:sz w:val="44"/>
    </w:rPr>
  </w:style>
  <w:style w:type="paragraph" w:customStyle="1" w:styleId="Lgende3">
    <w:name w:val="Légende3"/>
    <w:basedOn w:val="Normal"/>
    <w:rsid w:val="00952B3E"/>
    <w:pPr>
      <w:suppressLineNumbers/>
      <w:spacing w:before="120" w:after="120"/>
    </w:pPr>
    <w:rPr>
      <w:rFonts w:cs="Tahoma"/>
      <w:i/>
      <w:iCs/>
      <w:sz w:val="24"/>
      <w:szCs w:val="24"/>
    </w:rPr>
  </w:style>
  <w:style w:type="paragraph" w:customStyle="1" w:styleId="Index">
    <w:name w:val="Index"/>
    <w:basedOn w:val="Normal"/>
    <w:rsid w:val="00952B3E"/>
    <w:pPr>
      <w:suppressLineNumbers/>
      <w:ind w:right="0"/>
    </w:pPr>
    <w:rPr>
      <w:rFonts w:cs="Tahoma"/>
      <w:kern w:val="1"/>
    </w:rPr>
  </w:style>
  <w:style w:type="paragraph" w:styleId="Bibliographie">
    <w:name w:val="Bibliography"/>
    <w:basedOn w:val="Normal"/>
    <w:rsid w:val="00952B3E"/>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qFormat/>
    <w:rsid w:val="00843BD5"/>
    <w:pPr>
      <w:numPr>
        <w:numId w:val="0"/>
      </w:numPr>
    </w:pPr>
  </w:style>
  <w:style w:type="paragraph" w:customStyle="1" w:styleId="essai">
    <w:name w:val="essai"/>
    <w:basedOn w:val="Normal"/>
    <w:rsid w:val="00952B3E"/>
    <w:pPr>
      <w:suppressAutoHyphens w:val="0"/>
      <w:ind w:right="0"/>
    </w:pPr>
    <w:rPr>
      <w:rFonts w:ascii="Times New Roman" w:hAnsi="Times New Roman"/>
      <w:szCs w:val="24"/>
    </w:rPr>
  </w:style>
  <w:style w:type="paragraph" w:customStyle="1" w:styleId="TitreC">
    <w:name w:val="TitreC++"/>
    <w:basedOn w:val="Normal"/>
    <w:rsid w:val="00952B3E"/>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952B3E"/>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952B3E"/>
    <w:pPr>
      <w:suppressAutoHyphens w:val="0"/>
      <w:ind w:left="708" w:right="0"/>
    </w:pPr>
    <w:rPr>
      <w:rFonts w:ascii="Times New Roman" w:hAnsi="Times New Roman"/>
      <w:szCs w:val="24"/>
    </w:rPr>
  </w:style>
  <w:style w:type="paragraph" w:customStyle="1" w:styleId="paragraphe">
    <w:name w:val="paragraphe"/>
    <w:basedOn w:val="Retraitnormal2"/>
    <w:rsid w:val="00952B3E"/>
    <w:pPr>
      <w:ind w:left="709"/>
    </w:pPr>
  </w:style>
  <w:style w:type="paragraph" w:customStyle="1" w:styleId="Corpsdetexte21">
    <w:name w:val="Corps de texte 21"/>
    <w:basedOn w:val="Normal"/>
    <w:rsid w:val="00952B3E"/>
    <w:pPr>
      <w:jc w:val="center"/>
    </w:pPr>
    <w:rPr>
      <w:rFonts w:ascii="Garamond" w:hAnsi="Garamond"/>
      <w:i/>
      <w:iCs/>
      <w:sz w:val="60"/>
      <w:szCs w:val="60"/>
    </w:rPr>
  </w:style>
  <w:style w:type="paragraph" w:styleId="Retraitcorpsdetexte">
    <w:name w:val="Body Text Indent"/>
    <w:basedOn w:val="Normal"/>
    <w:rsid w:val="00952B3E"/>
    <w:pPr>
      <w:suppressAutoHyphens w:val="0"/>
      <w:ind w:right="566" w:firstLine="284"/>
    </w:pPr>
    <w:rPr>
      <w:rFonts w:ascii="Times New Roman" w:hAnsi="Times New Roman"/>
      <w:i/>
      <w:iCs/>
      <w:szCs w:val="24"/>
    </w:rPr>
  </w:style>
  <w:style w:type="paragraph" w:customStyle="1" w:styleId="Corpsdetexte31">
    <w:name w:val="Corps de texte 31"/>
    <w:basedOn w:val="Normal"/>
    <w:rsid w:val="00952B3E"/>
    <w:rPr>
      <w:rFonts w:ascii="Garamond" w:hAnsi="Garamond"/>
      <w:sz w:val="18"/>
      <w:szCs w:val="18"/>
    </w:rPr>
  </w:style>
  <w:style w:type="paragraph" w:customStyle="1" w:styleId="Sujet">
    <w:name w:val="Sujet"/>
    <w:basedOn w:val="Normal"/>
    <w:rsid w:val="00952B3E"/>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952B3E"/>
  </w:style>
  <w:style w:type="paragraph" w:styleId="En-tte">
    <w:name w:val="header"/>
    <w:basedOn w:val="Normal"/>
    <w:link w:val="En-tteCar"/>
    <w:rsid w:val="00952B3E"/>
    <w:pPr>
      <w:tabs>
        <w:tab w:val="center" w:pos="4593"/>
        <w:tab w:val="right" w:pos="9129"/>
      </w:tabs>
    </w:pPr>
  </w:style>
  <w:style w:type="paragraph" w:styleId="Pieddepage">
    <w:name w:val="footer"/>
    <w:basedOn w:val="Normal"/>
    <w:link w:val="PieddepageCar"/>
    <w:rsid w:val="00952B3E"/>
    <w:pPr>
      <w:tabs>
        <w:tab w:val="center" w:pos="4593"/>
        <w:tab w:val="right" w:pos="9129"/>
      </w:tabs>
    </w:pPr>
  </w:style>
  <w:style w:type="paragraph" w:styleId="TM1">
    <w:name w:val="toc 1"/>
    <w:basedOn w:val="Normal"/>
    <w:next w:val="Normal"/>
    <w:uiPriority w:val="39"/>
    <w:rsid w:val="00814690"/>
    <w:pPr>
      <w:tabs>
        <w:tab w:val="right" w:leader="dot" w:pos="9344"/>
      </w:tabs>
      <w:spacing w:line="360" w:lineRule="auto"/>
    </w:pPr>
    <w:rPr>
      <w:iCs/>
      <w:color w:val="FD7A03"/>
      <w:sz w:val="28"/>
      <w:szCs w:val="32"/>
    </w:rPr>
  </w:style>
  <w:style w:type="paragraph" w:styleId="TM2">
    <w:name w:val="toc 2"/>
    <w:basedOn w:val="Normal"/>
    <w:next w:val="Normal"/>
    <w:uiPriority w:val="39"/>
    <w:rsid w:val="00952B3E"/>
    <w:pPr>
      <w:ind w:left="200" w:right="0"/>
    </w:pPr>
  </w:style>
  <w:style w:type="paragraph" w:styleId="TM3">
    <w:name w:val="toc 3"/>
    <w:basedOn w:val="Normal"/>
    <w:next w:val="Normal"/>
    <w:uiPriority w:val="39"/>
    <w:rsid w:val="00952B3E"/>
    <w:pPr>
      <w:ind w:left="400" w:right="0"/>
    </w:pPr>
  </w:style>
  <w:style w:type="paragraph" w:styleId="TM4">
    <w:name w:val="toc 4"/>
    <w:basedOn w:val="Normal"/>
    <w:next w:val="Normal"/>
    <w:uiPriority w:val="39"/>
    <w:rsid w:val="00952B3E"/>
    <w:pPr>
      <w:ind w:left="600" w:right="0"/>
    </w:pPr>
  </w:style>
  <w:style w:type="paragraph" w:styleId="TM5">
    <w:name w:val="toc 5"/>
    <w:basedOn w:val="Normal"/>
    <w:next w:val="Normal"/>
    <w:rsid w:val="00952B3E"/>
    <w:pPr>
      <w:ind w:left="800" w:right="0"/>
    </w:pPr>
  </w:style>
  <w:style w:type="paragraph" w:styleId="TM6">
    <w:name w:val="toc 6"/>
    <w:basedOn w:val="Normal"/>
    <w:next w:val="Normal"/>
    <w:rsid w:val="00952B3E"/>
    <w:pPr>
      <w:ind w:left="1000" w:right="0"/>
    </w:pPr>
  </w:style>
  <w:style w:type="paragraph" w:styleId="TM7">
    <w:name w:val="toc 7"/>
    <w:basedOn w:val="Normal"/>
    <w:next w:val="Normal"/>
    <w:rsid w:val="00952B3E"/>
    <w:pPr>
      <w:ind w:left="1200" w:right="0"/>
    </w:pPr>
  </w:style>
  <w:style w:type="paragraph" w:styleId="TM8">
    <w:name w:val="toc 8"/>
    <w:basedOn w:val="Normal"/>
    <w:next w:val="Normal"/>
    <w:rsid w:val="00952B3E"/>
    <w:pPr>
      <w:ind w:left="1400" w:right="0"/>
    </w:pPr>
  </w:style>
  <w:style w:type="paragraph" w:styleId="TM9">
    <w:name w:val="toc 9"/>
    <w:basedOn w:val="Normal"/>
    <w:next w:val="Normal"/>
    <w:rsid w:val="00952B3E"/>
    <w:pPr>
      <w:ind w:left="1600" w:right="0"/>
    </w:pPr>
  </w:style>
  <w:style w:type="paragraph" w:customStyle="1" w:styleId="chapitre">
    <w:name w:val="chapitre"/>
    <w:basedOn w:val="Normal"/>
    <w:rsid w:val="00952B3E"/>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952B3E"/>
    <w:pPr>
      <w:tabs>
        <w:tab w:val="left" w:pos="1418"/>
      </w:tabs>
      <w:suppressAutoHyphens w:val="0"/>
      <w:ind w:left="567" w:right="0"/>
    </w:pPr>
    <w:rPr>
      <w:szCs w:val="24"/>
    </w:rPr>
  </w:style>
  <w:style w:type="paragraph" w:customStyle="1" w:styleId="PointsCls">
    <w:name w:val="Points Clés"/>
    <w:basedOn w:val="Normal"/>
    <w:next w:val="Normal"/>
    <w:rsid w:val="00952B3E"/>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952B3E"/>
    <w:pPr>
      <w:suppressAutoHyphens w:val="0"/>
      <w:ind w:left="-567" w:right="0"/>
    </w:pPr>
    <w:rPr>
      <w:rFonts w:ascii="Courier New" w:hAnsi="Courier New" w:cs="Courier New"/>
    </w:rPr>
  </w:style>
  <w:style w:type="paragraph" w:customStyle="1" w:styleId="Corpsdetexte23">
    <w:name w:val="Corps de texte 23"/>
    <w:basedOn w:val="Normal"/>
    <w:rsid w:val="00952B3E"/>
    <w:pPr>
      <w:suppressAutoHyphens w:val="0"/>
      <w:ind w:right="0"/>
    </w:pPr>
    <w:rPr>
      <w:rFonts w:ascii="Times New Roman" w:hAnsi="Times New Roman"/>
      <w:szCs w:val="24"/>
      <w:u w:val="single"/>
    </w:rPr>
  </w:style>
  <w:style w:type="paragraph" w:customStyle="1" w:styleId="Titre20">
    <w:name w:val="Titre2"/>
    <w:basedOn w:val="Normal"/>
    <w:next w:val="Corpsdetexte"/>
    <w:rsid w:val="00952B3E"/>
    <w:pPr>
      <w:keepNext/>
      <w:spacing w:before="240" w:after="120"/>
      <w:ind w:right="0"/>
    </w:pPr>
    <w:rPr>
      <w:rFonts w:eastAsia="SimSun" w:cs="Tahoma"/>
      <w:kern w:val="1"/>
      <w:sz w:val="28"/>
      <w:szCs w:val="28"/>
    </w:rPr>
  </w:style>
  <w:style w:type="paragraph" w:customStyle="1" w:styleId="Lgende2">
    <w:name w:val="Légende2"/>
    <w:basedOn w:val="Normal"/>
    <w:next w:val="Normal"/>
    <w:rsid w:val="00952B3E"/>
    <w:pPr>
      <w:suppressAutoHyphens w:val="0"/>
      <w:ind w:left="2127" w:right="0"/>
    </w:pPr>
    <w:rPr>
      <w:rFonts w:ascii="Times New Roman" w:hAnsi="Times New Roman"/>
      <w:b/>
      <w:bCs/>
      <w:kern w:val="1"/>
    </w:rPr>
  </w:style>
  <w:style w:type="paragraph" w:customStyle="1" w:styleId="Titre10">
    <w:name w:val="Titre1"/>
    <w:basedOn w:val="Normal"/>
    <w:next w:val="Corpsdetexte"/>
    <w:rsid w:val="00952B3E"/>
    <w:pPr>
      <w:keepNext/>
      <w:spacing w:before="240" w:after="120"/>
      <w:ind w:right="0"/>
    </w:pPr>
    <w:rPr>
      <w:rFonts w:eastAsia="Lucida Sans Unicode" w:cs="Tahoma"/>
      <w:kern w:val="1"/>
      <w:sz w:val="28"/>
      <w:szCs w:val="28"/>
    </w:rPr>
  </w:style>
  <w:style w:type="paragraph" w:customStyle="1" w:styleId="Lgende1">
    <w:name w:val="Légende1"/>
    <w:basedOn w:val="Normal"/>
    <w:rsid w:val="00952B3E"/>
    <w:pPr>
      <w:suppressLineNumbers/>
      <w:spacing w:before="120" w:after="120"/>
      <w:ind w:right="0"/>
    </w:pPr>
    <w:rPr>
      <w:rFonts w:cs="Tahoma"/>
      <w:i/>
      <w:iCs/>
      <w:kern w:val="1"/>
      <w:sz w:val="24"/>
      <w:szCs w:val="24"/>
    </w:rPr>
  </w:style>
  <w:style w:type="paragraph" w:customStyle="1" w:styleId="Rpertoire">
    <w:name w:val="Répertoire"/>
    <w:basedOn w:val="Normal"/>
    <w:rsid w:val="00952B3E"/>
    <w:pPr>
      <w:suppressLineNumbers/>
      <w:ind w:right="0"/>
    </w:pPr>
    <w:rPr>
      <w:rFonts w:cs="Tahoma"/>
      <w:kern w:val="1"/>
    </w:rPr>
  </w:style>
  <w:style w:type="paragraph" w:customStyle="1" w:styleId="Heading">
    <w:name w:val="Heading"/>
    <w:basedOn w:val="Normal"/>
    <w:next w:val="Corpsdetexte"/>
    <w:rsid w:val="00952B3E"/>
    <w:pPr>
      <w:keepNext/>
      <w:spacing w:before="240" w:after="120"/>
      <w:ind w:right="0"/>
    </w:pPr>
    <w:rPr>
      <w:rFonts w:eastAsia="MS Mincho" w:cs="Tahoma"/>
      <w:kern w:val="1"/>
      <w:sz w:val="28"/>
      <w:szCs w:val="28"/>
    </w:rPr>
  </w:style>
  <w:style w:type="paragraph" w:customStyle="1" w:styleId="Lgende4">
    <w:name w:val="Légende4"/>
    <w:basedOn w:val="Normal"/>
    <w:rsid w:val="00952B3E"/>
    <w:pPr>
      <w:suppressLineNumbers/>
      <w:spacing w:before="120" w:after="120"/>
      <w:ind w:right="0"/>
    </w:pPr>
    <w:rPr>
      <w:rFonts w:cs="Tahoma"/>
      <w:i/>
      <w:iCs/>
      <w:kern w:val="1"/>
      <w:sz w:val="24"/>
      <w:szCs w:val="24"/>
    </w:rPr>
  </w:style>
  <w:style w:type="paragraph" w:customStyle="1" w:styleId="Noparagraphstyle">
    <w:name w:val="[No paragraph style]"/>
    <w:rsid w:val="00952B3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952B3E"/>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952B3E"/>
    <w:pPr>
      <w:ind w:left="400" w:right="0" w:hanging="400"/>
    </w:pPr>
    <w:rPr>
      <w:kern w:val="1"/>
    </w:rPr>
  </w:style>
  <w:style w:type="paragraph" w:customStyle="1" w:styleId="StyleTitre1">
    <w:name w:val="Style Titre 1"/>
    <w:basedOn w:val="Titre1"/>
    <w:rsid w:val="00952B3E"/>
    <w:pPr>
      <w:numPr>
        <w:numId w:val="0"/>
      </w:numPr>
    </w:pPr>
    <w:rPr>
      <w:kern w:val="1"/>
    </w:rPr>
  </w:style>
  <w:style w:type="paragraph" w:customStyle="1" w:styleId="normalvert">
    <w:name w:val="normal vert"/>
    <w:basedOn w:val="Normal"/>
    <w:rsid w:val="00952B3E"/>
    <w:pPr>
      <w:ind w:right="0"/>
      <w:jc w:val="center"/>
    </w:pPr>
    <w:rPr>
      <w:b/>
      <w:bCs/>
      <w:color w:val="339966"/>
      <w:kern w:val="1"/>
      <w:sz w:val="32"/>
      <w:szCs w:val="32"/>
    </w:rPr>
  </w:style>
  <w:style w:type="paragraph" w:customStyle="1" w:styleId="Framecontents">
    <w:name w:val="Frame contents"/>
    <w:basedOn w:val="Corpsdetexte"/>
    <w:rsid w:val="00952B3E"/>
    <w:pPr>
      <w:ind w:right="0"/>
    </w:pPr>
    <w:rPr>
      <w:rFonts w:ascii="Garamond" w:hAnsi="Garamond"/>
      <w:i/>
      <w:kern w:val="1"/>
      <w:sz w:val="44"/>
    </w:rPr>
  </w:style>
  <w:style w:type="paragraph" w:customStyle="1" w:styleId="Contents10">
    <w:name w:val="Contents 10"/>
    <w:basedOn w:val="Index"/>
    <w:rsid w:val="00952B3E"/>
    <w:pPr>
      <w:tabs>
        <w:tab w:val="right" w:leader="dot" w:pos="9637"/>
      </w:tabs>
      <w:ind w:left="2547"/>
    </w:pPr>
  </w:style>
  <w:style w:type="paragraph" w:customStyle="1" w:styleId="TableContents">
    <w:name w:val="Table Contents"/>
    <w:basedOn w:val="Normal"/>
    <w:rsid w:val="00952B3E"/>
    <w:pPr>
      <w:suppressLineNumbers/>
      <w:ind w:right="0"/>
    </w:pPr>
    <w:rPr>
      <w:kern w:val="1"/>
    </w:rPr>
  </w:style>
  <w:style w:type="paragraph" w:customStyle="1" w:styleId="TableHeading">
    <w:name w:val="Table Heading"/>
    <w:basedOn w:val="TableContents"/>
    <w:rsid w:val="00952B3E"/>
    <w:pPr>
      <w:jc w:val="center"/>
    </w:pPr>
    <w:rPr>
      <w:b/>
      <w:bCs/>
    </w:rPr>
  </w:style>
  <w:style w:type="paragraph" w:customStyle="1" w:styleId="Contenuducadre">
    <w:name w:val="Contenu du cadre"/>
    <w:basedOn w:val="Corpsdetexte"/>
    <w:rsid w:val="00952B3E"/>
    <w:pPr>
      <w:ind w:right="0"/>
    </w:pPr>
    <w:rPr>
      <w:rFonts w:ascii="Garamond" w:hAnsi="Garamond"/>
      <w:i/>
      <w:kern w:val="1"/>
      <w:sz w:val="44"/>
    </w:rPr>
  </w:style>
  <w:style w:type="paragraph" w:customStyle="1" w:styleId="Contenudetableau">
    <w:name w:val="Contenu de tableau"/>
    <w:basedOn w:val="Normal"/>
    <w:rsid w:val="00952B3E"/>
    <w:pPr>
      <w:suppressLineNumbers/>
      <w:ind w:right="0"/>
    </w:pPr>
    <w:rPr>
      <w:kern w:val="1"/>
    </w:rPr>
  </w:style>
  <w:style w:type="paragraph" w:customStyle="1" w:styleId="Titredetableau">
    <w:name w:val="Titre de tableau"/>
    <w:basedOn w:val="Contenudetableau"/>
    <w:rsid w:val="00952B3E"/>
    <w:pPr>
      <w:jc w:val="center"/>
    </w:pPr>
    <w:rPr>
      <w:b/>
      <w:bCs/>
    </w:rPr>
  </w:style>
  <w:style w:type="paragraph" w:customStyle="1" w:styleId="Tabledesmatiresniveau10">
    <w:name w:val="Table des matières niveau 10"/>
    <w:basedOn w:val="Rpertoire"/>
    <w:rsid w:val="00952B3E"/>
    <w:pPr>
      <w:tabs>
        <w:tab w:val="right" w:leader="dot" w:pos="9637"/>
      </w:tabs>
      <w:ind w:left="2547"/>
    </w:pPr>
  </w:style>
  <w:style w:type="paragraph" w:customStyle="1" w:styleId="1erEn-tte">
    <w:name w:val="1er En-tête"/>
    <w:basedOn w:val="En-tte"/>
    <w:rsid w:val="00952B3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952B3E"/>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952B3E"/>
    <w:pPr>
      <w:suppressAutoHyphens w:val="0"/>
      <w:ind w:left="360" w:right="0"/>
    </w:pPr>
    <w:rPr>
      <w:rFonts w:ascii="Times New Roman" w:hAnsi="Times New Roman"/>
      <w:kern w:val="1"/>
      <w:szCs w:val="24"/>
    </w:rPr>
  </w:style>
  <w:style w:type="paragraph" w:customStyle="1" w:styleId="Preformatted">
    <w:name w:val="Preformatted"/>
    <w:basedOn w:val="Normal"/>
    <w:rsid w:val="00952B3E"/>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952B3E"/>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952B3E"/>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952B3E"/>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952B3E"/>
    <w:pPr>
      <w:keepNext/>
      <w:suppressAutoHyphens w:val="0"/>
      <w:spacing w:before="100"/>
      <w:ind w:right="0"/>
    </w:pPr>
    <w:rPr>
      <w:rFonts w:ascii="Times New Roman" w:hAnsi="Times New Roman"/>
      <w:b/>
      <w:bCs/>
      <w:kern w:val="1"/>
    </w:rPr>
  </w:style>
  <w:style w:type="paragraph" w:customStyle="1" w:styleId="H4">
    <w:name w:val="H4"/>
    <w:basedOn w:val="Normal"/>
    <w:next w:val="Normal"/>
    <w:rsid w:val="00952B3E"/>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952B3E"/>
    <w:pPr>
      <w:suppressAutoHyphens w:val="0"/>
      <w:ind w:right="0"/>
    </w:pPr>
    <w:rPr>
      <w:rFonts w:ascii="Times New Roman" w:hAnsi="Times New Roman"/>
      <w:kern w:val="1"/>
    </w:rPr>
  </w:style>
  <w:style w:type="paragraph" w:styleId="PrformatHTML">
    <w:name w:val="HTML Preformatted"/>
    <w:basedOn w:val="Normal"/>
    <w:uiPriority w:val="99"/>
    <w:rsid w:val="00952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952B3E"/>
    <w:pPr>
      <w:suppressAutoHyphens w:val="0"/>
      <w:ind w:right="0"/>
    </w:pPr>
    <w:rPr>
      <w:rFonts w:ascii="Courier New" w:hAnsi="Courier New" w:cs="Courier New"/>
      <w:kern w:val="1"/>
    </w:rPr>
  </w:style>
  <w:style w:type="paragraph" w:customStyle="1" w:styleId="Cartouche">
    <w:name w:val="Cartouche"/>
    <w:basedOn w:val="Normal"/>
    <w:rsid w:val="00952B3E"/>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952B3E"/>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952B3E"/>
    <w:pPr>
      <w:suppressAutoHyphens w:val="0"/>
      <w:ind w:right="-567"/>
    </w:pPr>
    <w:rPr>
      <w:rFonts w:ascii="Times New Roman" w:hAnsi="Times New Roman"/>
      <w:kern w:val="1"/>
      <w:szCs w:val="24"/>
    </w:rPr>
  </w:style>
  <w:style w:type="paragraph" w:customStyle="1" w:styleId="paragrapheNT">
    <w:name w:val="paragrapheNT"/>
    <w:basedOn w:val="Normal"/>
    <w:rsid w:val="00952B3E"/>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952B3E"/>
    <w:pPr>
      <w:suppressAutoHyphens w:val="0"/>
      <w:ind w:left="708" w:right="0"/>
    </w:pPr>
    <w:rPr>
      <w:rFonts w:ascii="Times New Roman" w:hAnsi="Times New Roman"/>
      <w:kern w:val="1"/>
      <w:szCs w:val="24"/>
    </w:rPr>
  </w:style>
  <w:style w:type="paragraph" w:customStyle="1" w:styleId="Style3">
    <w:name w:val="Style3"/>
    <w:basedOn w:val="Normal"/>
    <w:next w:val="Retraitnormal1"/>
    <w:rsid w:val="00952B3E"/>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952B3E"/>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952B3E"/>
    <w:pPr>
      <w:suppressAutoHyphens w:val="0"/>
      <w:ind w:left="284" w:right="0"/>
    </w:pPr>
    <w:rPr>
      <w:rFonts w:ascii="Times New Roman" w:hAnsi="Times New Roman"/>
      <w:kern w:val="1"/>
    </w:rPr>
  </w:style>
  <w:style w:type="paragraph" w:customStyle="1" w:styleId="Normalcentr2">
    <w:name w:val="Normal centré2"/>
    <w:basedOn w:val="Normal"/>
    <w:rsid w:val="00952B3E"/>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952B3E"/>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952B3E"/>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952B3E"/>
    <w:pPr>
      <w:shd w:val="clear" w:color="auto" w:fill="D8D8D8"/>
      <w:suppressAutoHyphens w:val="0"/>
      <w:ind w:right="0"/>
    </w:pPr>
    <w:rPr>
      <w:rFonts w:cs="Arial"/>
      <w:kern w:val="1"/>
    </w:rPr>
  </w:style>
  <w:style w:type="paragraph" w:customStyle="1" w:styleId="Pardcal">
    <w:name w:val="Par. décalé"/>
    <w:rsid w:val="00952B3E"/>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952B3E"/>
    <w:pPr>
      <w:suppressAutoHyphens w:val="0"/>
      <w:spacing w:line="360" w:lineRule="atLeast"/>
      <w:ind w:right="0"/>
    </w:pPr>
    <w:rPr>
      <w:rFonts w:ascii="Tms Rmn" w:hAnsi="Tms Rmn"/>
      <w:kern w:val="1"/>
      <w:szCs w:val="24"/>
    </w:rPr>
  </w:style>
  <w:style w:type="paragraph" w:customStyle="1" w:styleId="code0">
    <w:name w:val="code"/>
    <w:basedOn w:val="Normal"/>
    <w:next w:val="Normal"/>
    <w:rsid w:val="00952B3E"/>
    <w:pPr>
      <w:suppressAutoHyphens w:val="0"/>
      <w:ind w:left="567" w:right="0"/>
    </w:pPr>
    <w:rPr>
      <w:rFonts w:ascii="Courier New" w:hAnsi="Courier New" w:cs="Courier New"/>
      <w:i/>
      <w:iCs/>
      <w:kern w:val="1"/>
      <w:szCs w:val="24"/>
    </w:rPr>
  </w:style>
  <w:style w:type="paragraph" w:customStyle="1" w:styleId="EX">
    <w:name w:val="EX"/>
    <w:rsid w:val="00952B3E"/>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952B3E"/>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952B3E"/>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952B3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952B3E"/>
    <w:pPr>
      <w:spacing w:before="600" w:after="0"/>
      <w:jc w:val="center"/>
    </w:pPr>
    <w:rPr>
      <w:sz w:val="32"/>
      <w:szCs w:val="32"/>
    </w:rPr>
  </w:style>
  <w:style w:type="paragraph" w:customStyle="1" w:styleId="Sous-titrechapitre">
    <w:name w:val="Sous-titre chapitre"/>
    <w:basedOn w:val="Titrechapitre"/>
    <w:next w:val="Corpsdetexte"/>
    <w:rsid w:val="00952B3E"/>
    <w:pPr>
      <w:spacing w:before="360" w:after="360"/>
    </w:pPr>
    <w:rPr>
      <w:b w:val="0"/>
      <w:bCs w:val="0"/>
      <w:i/>
      <w:iCs/>
      <w:sz w:val="28"/>
      <w:szCs w:val="28"/>
    </w:rPr>
  </w:style>
  <w:style w:type="paragraph" w:customStyle="1" w:styleId="chapitreC">
    <w:name w:val="chapitreC++"/>
    <w:basedOn w:val="Normal"/>
    <w:rsid w:val="00952B3E"/>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952B3E"/>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952B3E"/>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952B3E"/>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952B3E"/>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952B3E"/>
    <w:pPr>
      <w:suppressAutoHyphens w:val="0"/>
      <w:spacing w:before="100"/>
      <w:ind w:right="0"/>
    </w:pPr>
    <w:rPr>
      <w:rFonts w:ascii="Times New Roman" w:hAnsi="Times New Roman"/>
      <w:kern w:val="1"/>
      <w:szCs w:val="24"/>
    </w:rPr>
  </w:style>
  <w:style w:type="paragraph" w:customStyle="1" w:styleId="Titre1MF">
    <w:name w:val="Titre1 MF"/>
    <w:basedOn w:val="Titre1"/>
    <w:rsid w:val="00952B3E"/>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952B3E"/>
    <w:pPr>
      <w:shd w:val="clear" w:color="auto" w:fill="000080"/>
      <w:suppressAutoHyphens w:val="0"/>
      <w:ind w:right="0"/>
    </w:pPr>
    <w:rPr>
      <w:rFonts w:ascii="Tahoma" w:hAnsi="Tahoma" w:cs="Tahoma"/>
      <w:kern w:val="1"/>
      <w:szCs w:val="24"/>
    </w:rPr>
  </w:style>
  <w:style w:type="paragraph" w:styleId="Textedebulles">
    <w:name w:val="Balloon Text"/>
    <w:basedOn w:val="Normal"/>
    <w:rsid w:val="00952B3E"/>
    <w:pPr>
      <w:suppressAutoHyphens w:val="0"/>
      <w:ind w:right="0"/>
    </w:pPr>
    <w:rPr>
      <w:rFonts w:ascii="Tahoma" w:hAnsi="Tahoma" w:cs="Tahoma"/>
      <w:kern w:val="1"/>
      <w:sz w:val="16"/>
      <w:szCs w:val="16"/>
    </w:rPr>
  </w:style>
  <w:style w:type="paragraph" w:styleId="Paragraphedeliste">
    <w:name w:val="List Paragraph"/>
    <w:basedOn w:val="Normal"/>
    <w:uiPriority w:val="34"/>
    <w:qFormat/>
    <w:rsid w:val="00952B3E"/>
    <w:pPr>
      <w:ind w:left="708" w:right="0"/>
    </w:pPr>
    <w:rPr>
      <w:kern w:val="1"/>
    </w:rPr>
  </w:style>
  <w:style w:type="paragraph" w:styleId="Citationintense">
    <w:name w:val="Intense Quote"/>
    <w:basedOn w:val="Normal"/>
    <w:next w:val="Normal"/>
    <w:qFormat/>
    <w:rsid w:val="00952B3E"/>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952B3E"/>
    <w:pPr>
      <w:ind w:right="0"/>
    </w:pPr>
    <w:rPr>
      <w:b/>
      <w:color w:val="E36C0A"/>
      <w:kern w:val="1"/>
      <w:sz w:val="32"/>
    </w:rPr>
  </w:style>
  <w:style w:type="paragraph" w:customStyle="1" w:styleId="Style2">
    <w:name w:val="Style2"/>
    <w:basedOn w:val="Style1"/>
    <w:rsid w:val="00952B3E"/>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character" w:customStyle="1" w:styleId="Titre1Car">
    <w:name w:val="Titre 1 Car"/>
    <w:basedOn w:val="Policepardfaut"/>
    <w:link w:val="Titre1"/>
    <w:rsid w:val="0003366A"/>
    <w:rPr>
      <w:rFonts w:ascii="Arial" w:hAnsi="Arial" w:cs="Arial"/>
      <w:b/>
      <w:bCs/>
      <w:smallCaps/>
      <w:color w:val="FD7A03"/>
      <w:sz w:val="32"/>
      <w:szCs w:val="24"/>
      <w:lang w:eastAsia="ar-SA"/>
    </w:rPr>
  </w:style>
  <w:style w:type="character" w:customStyle="1" w:styleId="Titre2Car">
    <w:name w:val="Titre 2 Car"/>
    <w:basedOn w:val="Policepardfaut"/>
    <w:link w:val="Titre2"/>
    <w:rsid w:val="0003366A"/>
    <w:rPr>
      <w:rFonts w:ascii="Arial" w:hAnsi="Arial"/>
      <w:b/>
      <w:bCs/>
      <w:smallCaps/>
      <w:color w:val="FD7A03"/>
      <w:spacing w:val="4"/>
      <w:sz w:val="22"/>
      <w:szCs w:val="24"/>
      <w:lang w:eastAsia="ar-SA"/>
    </w:rPr>
  </w:style>
  <w:style w:type="paragraph" w:styleId="Lgende">
    <w:name w:val="caption"/>
    <w:basedOn w:val="Normal"/>
    <w:next w:val="Normal"/>
    <w:qFormat/>
    <w:rsid w:val="00D701DD"/>
    <w:pPr>
      <w:suppressAutoHyphens w:val="0"/>
      <w:spacing w:before="100" w:beforeAutospacing="1" w:afterAutospacing="1" w:line="240" w:lineRule="auto"/>
      <w:ind w:left="2127" w:right="0"/>
    </w:pPr>
    <w:rPr>
      <w:rFonts w:cs="Arial"/>
      <w:b/>
      <w:bCs/>
      <w:sz w:val="20"/>
      <w:szCs w:val="20"/>
      <w:lang w:eastAsia="fr-FR"/>
    </w:rPr>
  </w:style>
  <w:style w:type="paragraph" w:customStyle="1" w:styleId="Java0">
    <w:name w:val="Java"/>
    <w:basedOn w:val="Normal"/>
    <w:uiPriority w:val="99"/>
    <w:qFormat/>
    <w:rsid w:val="004C5E8C"/>
    <w:pPr>
      <w:suppressAutoHyphens w:val="0"/>
      <w:autoSpaceDE w:val="0"/>
      <w:autoSpaceDN w:val="0"/>
      <w:adjustRightInd w:val="0"/>
      <w:spacing w:after="60" w:line="240" w:lineRule="auto"/>
      <w:ind w:left="510" w:right="0"/>
      <w:jc w:val="left"/>
    </w:pPr>
    <w:rPr>
      <w:rFonts w:ascii="Courier New" w:hAnsi="Courier New" w:cs="Courier New"/>
      <w:sz w:val="20"/>
      <w:szCs w:val="18"/>
      <w:lang w:val="en-US" w:eastAsia="fr-FR"/>
    </w:rPr>
  </w:style>
  <w:style w:type="paragraph" w:customStyle="1" w:styleId="Atester">
    <w:name w:val="A tester"/>
    <w:basedOn w:val="Normal"/>
    <w:qFormat/>
    <w:rsid w:val="00FE3310"/>
    <w:pPr>
      <w:suppressAutoHyphens w:val="0"/>
      <w:spacing w:before="100" w:beforeAutospacing="1" w:afterAutospacing="1" w:line="240" w:lineRule="auto"/>
      <w:ind w:right="0"/>
    </w:pPr>
    <w:rPr>
      <w:rFonts w:cs="Arial"/>
      <w:sz w:val="20"/>
      <w:szCs w:val="20"/>
      <w:lang w:eastAsia="fr-FR"/>
    </w:rPr>
  </w:style>
  <w:style w:type="paragraph" w:customStyle="1" w:styleId="Texteducours">
    <w:name w:val="Texte du cours"/>
    <w:basedOn w:val="Normal"/>
    <w:qFormat/>
    <w:rsid w:val="00761F21"/>
    <w:pPr>
      <w:suppressAutoHyphens w:val="0"/>
      <w:spacing w:before="100" w:beforeAutospacing="1" w:afterAutospacing="1" w:line="240" w:lineRule="auto"/>
      <w:ind w:right="0"/>
    </w:pPr>
    <w:rPr>
      <w:rFonts w:cs="Arial"/>
      <w:sz w:val="20"/>
      <w:szCs w:val="20"/>
      <w:lang w:eastAsia="fr-FR"/>
    </w:rPr>
  </w:style>
  <w:style w:type="table" w:styleId="Grilledutableau">
    <w:name w:val="Table Grid"/>
    <w:basedOn w:val="TableauNormal"/>
    <w:uiPriority w:val="59"/>
    <w:rsid w:val="001D2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1B69"/>
    <w:pPr>
      <w:autoSpaceDE w:val="0"/>
      <w:autoSpaceDN w:val="0"/>
      <w:adjustRightInd w:val="0"/>
    </w:pPr>
    <w:rPr>
      <w:rFonts w:ascii="Verdana" w:hAnsi="Verdana" w:cs="Verdana"/>
      <w:color w:val="000000"/>
      <w:sz w:val="24"/>
      <w:szCs w:val="24"/>
    </w:rPr>
  </w:style>
  <w:style w:type="character" w:customStyle="1" w:styleId="acegutter">
    <w:name w:val="ace_gutter"/>
    <w:basedOn w:val="Policepardfaut"/>
    <w:rsid w:val="00F91FE9"/>
  </w:style>
  <w:style w:type="character" w:customStyle="1" w:styleId="aceconstant">
    <w:name w:val="ace_constant"/>
    <w:basedOn w:val="Policepardfaut"/>
    <w:rsid w:val="00F91FE9"/>
  </w:style>
  <w:style w:type="character" w:customStyle="1" w:styleId="aceparen">
    <w:name w:val="ace_paren"/>
    <w:basedOn w:val="Policepardfaut"/>
    <w:rsid w:val="00F91FE9"/>
  </w:style>
  <w:style w:type="character" w:customStyle="1" w:styleId="Titre40">
    <w:name w:val="Titre4"/>
    <w:basedOn w:val="Policepardfaut"/>
    <w:rsid w:val="003B4316"/>
  </w:style>
  <w:style w:type="character" w:customStyle="1" w:styleId="attribute">
    <w:name w:val="attribute"/>
    <w:basedOn w:val="Policepardfaut"/>
    <w:rsid w:val="003B4316"/>
  </w:style>
  <w:style w:type="character" w:customStyle="1" w:styleId="value">
    <w:name w:val="value"/>
    <w:basedOn w:val="Policepardfaut"/>
    <w:rsid w:val="003B4316"/>
  </w:style>
  <w:style w:type="character" w:customStyle="1" w:styleId="pseudo">
    <w:name w:val="pseudo"/>
    <w:basedOn w:val="Policepardfaut"/>
    <w:rsid w:val="007228FB"/>
  </w:style>
  <w:style w:type="character" w:customStyle="1" w:styleId="rules">
    <w:name w:val="rules"/>
    <w:basedOn w:val="Policepardfaut"/>
    <w:rsid w:val="007228FB"/>
  </w:style>
  <w:style w:type="character" w:customStyle="1" w:styleId="rule">
    <w:name w:val="rule"/>
    <w:basedOn w:val="Policepardfaut"/>
    <w:rsid w:val="007228FB"/>
  </w:style>
  <w:style w:type="character" w:customStyle="1" w:styleId="number">
    <w:name w:val="number"/>
    <w:basedOn w:val="Policepardfaut"/>
    <w:rsid w:val="007228FB"/>
  </w:style>
  <w:style w:type="paragraph" w:styleId="Notedebasdepage">
    <w:name w:val="footnote text"/>
    <w:basedOn w:val="Normal"/>
    <w:link w:val="NotedebasdepageCar"/>
    <w:semiHidden/>
    <w:rsid w:val="00CC6FF1"/>
    <w:pPr>
      <w:suppressAutoHyphens w:val="0"/>
      <w:spacing w:after="120" w:line="240" w:lineRule="auto"/>
      <w:ind w:left="284" w:right="0" w:hanging="284"/>
    </w:pPr>
    <w:rPr>
      <w:rFonts w:ascii="Times New Roman" w:hAnsi="Times New Roman"/>
      <w:sz w:val="18"/>
      <w:szCs w:val="20"/>
      <w:lang w:eastAsia="fr-FR"/>
    </w:rPr>
  </w:style>
  <w:style w:type="character" w:customStyle="1" w:styleId="NotedebasdepageCar">
    <w:name w:val="Note de bas de page Car"/>
    <w:basedOn w:val="Policepardfaut"/>
    <w:link w:val="Notedebasdepage"/>
    <w:semiHidden/>
    <w:rsid w:val="00CC6FF1"/>
    <w:rPr>
      <w:sz w:val="18"/>
    </w:rPr>
  </w:style>
  <w:style w:type="character" w:styleId="Appelnotedebasdep">
    <w:name w:val="footnote reference"/>
    <w:semiHidden/>
    <w:rsid w:val="00CC6FF1"/>
    <w:rPr>
      <w:rFonts w:ascii="Arial" w:hAnsi="Arial"/>
      <w:b/>
      <w:sz w:val="22"/>
      <w:vertAlign w:val="superscript"/>
    </w:rPr>
  </w:style>
  <w:style w:type="paragraph" w:styleId="Notedefin">
    <w:name w:val="endnote text"/>
    <w:basedOn w:val="Normal"/>
    <w:link w:val="NotedefinCar"/>
    <w:uiPriority w:val="99"/>
    <w:semiHidden/>
    <w:unhideWhenUsed/>
    <w:rsid w:val="0013713C"/>
    <w:pPr>
      <w:spacing w:after="0" w:line="240" w:lineRule="auto"/>
    </w:pPr>
    <w:rPr>
      <w:sz w:val="20"/>
      <w:szCs w:val="20"/>
    </w:rPr>
  </w:style>
  <w:style w:type="character" w:customStyle="1" w:styleId="NotedefinCar">
    <w:name w:val="Note de fin Car"/>
    <w:basedOn w:val="Policepardfaut"/>
    <w:link w:val="Notedefin"/>
    <w:uiPriority w:val="99"/>
    <w:semiHidden/>
    <w:rsid w:val="0013713C"/>
    <w:rPr>
      <w:rFonts w:ascii="Arial" w:hAnsi="Arial"/>
      <w:lang w:eastAsia="ar-SA"/>
    </w:rPr>
  </w:style>
  <w:style w:type="character" w:styleId="Appeldenotedefin">
    <w:name w:val="endnote reference"/>
    <w:basedOn w:val="Policepardfaut"/>
    <w:uiPriority w:val="99"/>
    <w:semiHidden/>
    <w:unhideWhenUsed/>
    <w:rsid w:val="0013713C"/>
    <w:rPr>
      <w:vertAlign w:val="superscript"/>
    </w:rPr>
  </w:style>
  <w:style w:type="paragraph" w:customStyle="1" w:styleId="Cadre">
    <w:name w:val="Cadre"/>
    <w:basedOn w:val="Normal"/>
    <w:next w:val="Normal"/>
    <w:rsid w:val="00957BDF"/>
    <w:pPr>
      <w:pBdr>
        <w:top w:val="single" w:sz="6" w:space="1" w:color="auto"/>
        <w:left w:val="single" w:sz="6" w:space="4" w:color="auto"/>
        <w:bottom w:val="single" w:sz="6" w:space="1" w:color="auto"/>
        <w:right w:val="single" w:sz="6" w:space="4" w:color="auto"/>
      </w:pBdr>
      <w:shd w:val="pct5" w:color="auto" w:fill="auto"/>
      <w:suppressAutoHyphens w:val="0"/>
      <w:spacing w:after="0" w:line="240" w:lineRule="auto"/>
      <w:ind w:right="0"/>
      <w:jc w:val="left"/>
    </w:pPr>
    <w:rPr>
      <w:rFonts w:ascii="Times New Roman" w:hAnsi="Times New Roman"/>
      <w:sz w:val="20"/>
      <w:szCs w:val="20"/>
      <w:lang w:eastAsia="fr-FR"/>
    </w:rPr>
  </w:style>
  <w:style w:type="paragraph" w:styleId="Explorateurdedocuments">
    <w:name w:val="Document Map"/>
    <w:basedOn w:val="Normal"/>
    <w:link w:val="ExplorateurdedocumentsCar1"/>
    <w:uiPriority w:val="99"/>
    <w:semiHidden/>
    <w:unhideWhenUsed/>
    <w:rsid w:val="009E3148"/>
    <w:pPr>
      <w:spacing w:after="0" w:line="240" w:lineRule="auto"/>
    </w:pPr>
    <w:rPr>
      <w:rFonts w:ascii="Tahoma" w:hAnsi="Tahoma" w:cs="Tahoma"/>
      <w:sz w:val="16"/>
      <w:szCs w:val="16"/>
    </w:rPr>
  </w:style>
  <w:style w:type="character" w:customStyle="1" w:styleId="ExplorateurdedocumentsCar1">
    <w:name w:val="Explorateur de documents Car1"/>
    <w:basedOn w:val="Policepardfaut"/>
    <w:link w:val="Explorateurdedocuments"/>
    <w:uiPriority w:val="99"/>
    <w:semiHidden/>
    <w:rsid w:val="009E3148"/>
    <w:rPr>
      <w:rFonts w:ascii="Tahoma" w:hAnsi="Tahoma" w:cs="Tahoma"/>
      <w:sz w:val="16"/>
      <w:szCs w:val="16"/>
      <w:lang w:eastAsia="ar-SA"/>
    </w:rPr>
  </w:style>
  <w:style w:type="character" w:customStyle="1" w:styleId="token">
    <w:name w:val="token"/>
    <w:basedOn w:val="Policepardfaut"/>
    <w:rsid w:val="00CF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723933">
      <w:bodyDiv w:val="1"/>
      <w:marLeft w:val="0"/>
      <w:marRight w:val="0"/>
      <w:marTop w:val="0"/>
      <w:marBottom w:val="0"/>
      <w:divBdr>
        <w:top w:val="none" w:sz="0" w:space="0" w:color="auto"/>
        <w:left w:val="none" w:sz="0" w:space="0" w:color="auto"/>
        <w:bottom w:val="none" w:sz="0" w:space="0" w:color="auto"/>
        <w:right w:val="none" w:sz="0" w:space="0" w:color="auto"/>
      </w:divBdr>
    </w:div>
    <w:div w:id="332999247">
      <w:bodyDiv w:val="1"/>
      <w:marLeft w:val="0"/>
      <w:marRight w:val="0"/>
      <w:marTop w:val="0"/>
      <w:marBottom w:val="0"/>
      <w:divBdr>
        <w:top w:val="none" w:sz="0" w:space="0" w:color="auto"/>
        <w:left w:val="none" w:sz="0" w:space="0" w:color="auto"/>
        <w:bottom w:val="none" w:sz="0" w:space="0" w:color="auto"/>
        <w:right w:val="none" w:sz="0" w:space="0" w:color="auto"/>
      </w:divBdr>
    </w:div>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545989538">
      <w:bodyDiv w:val="1"/>
      <w:marLeft w:val="0"/>
      <w:marRight w:val="0"/>
      <w:marTop w:val="0"/>
      <w:marBottom w:val="0"/>
      <w:divBdr>
        <w:top w:val="none" w:sz="0" w:space="0" w:color="auto"/>
        <w:left w:val="none" w:sz="0" w:space="0" w:color="auto"/>
        <w:bottom w:val="none" w:sz="0" w:space="0" w:color="auto"/>
        <w:right w:val="none" w:sz="0" w:space="0" w:color="auto"/>
      </w:divBdr>
      <w:divsChild>
        <w:div w:id="1483933626">
          <w:marLeft w:val="0"/>
          <w:marRight w:val="0"/>
          <w:marTop w:val="0"/>
          <w:marBottom w:val="0"/>
          <w:divBdr>
            <w:top w:val="none" w:sz="0" w:space="0" w:color="auto"/>
            <w:left w:val="none" w:sz="0" w:space="0" w:color="auto"/>
            <w:bottom w:val="none" w:sz="0" w:space="0" w:color="auto"/>
            <w:right w:val="none" w:sz="0" w:space="0" w:color="auto"/>
          </w:divBdr>
          <w:divsChild>
            <w:div w:id="1721397231">
              <w:marLeft w:val="0"/>
              <w:marRight w:val="0"/>
              <w:marTop w:val="0"/>
              <w:marBottom w:val="0"/>
              <w:divBdr>
                <w:top w:val="none" w:sz="0" w:space="0" w:color="auto"/>
                <w:left w:val="none" w:sz="0" w:space="0" w:color="auto"/>
                <w:bottom w:val="none" w:sz="0" w:space="0" w:color="auto"/>
                <w:right w:val="none" w:sz="0" w:space="0" w:color="auto"/>
              </w:divBdr>
              <w:divsChild>
                <w:div w:id="79376463">
                  <w:marLeft w:val="0"/>
                  <w:marRight w:val="0"/>
                  <w:marTop w:val="0"/>
                  <w:marBottom w:val="0"/>
                  <w:divBdr>
                    <w:top w:val="none" w:sz="0" w:space="0" w:color="auto"/>
                    <w:left w:val="none" w:sz="0" w:space="0" w:color="auto"/>
                    <w:bottom w:val="none" w:sz="0" w:space="0" w:color="auto"/>
                    <w:right w:val="none" w:sz="0" w:space="0" w:color="auto"/>
                  </w:divBdr>
                </w:div>
                <w:div w:id="1524124570">
                  <w:marLeft w:val="0"/>
                  <w:marRight w:val="0"/>
                  <w:marTop w:val="0"/>
                  <w:marBottom w:val="0"/>
                  <w:divBdr>
                    <w:top w:val="none" w:sz="0" w:space="0" w:color="auto"/>
                    <w:left w:val="none" w:sz="0" w:space="0" w:color="auto"/>
                    <w:bottom w:val="none" w:sz="0" w:space="0" w:color="auto"/>
                    <w:right w:val="none" w:sz="0" w:space="0" w:color="auto"/>
                  </w:divBdr>
                </w:div>
                <w:div w:id="1590626132">
                  <w:marLeft w:val="0"/>
                  <w:marRight w:val="0"/>
                  <w:marTop w:val="0"/>
                  <w:marBottom w:val="0"/>
                  <w:divBdr>
                    <w:top w:val="none" w:sz="0" w:space="0" w:color="auto"/>
                    <w:left w:val="none" w:sz="0" w:space="0" w:color="auto"/>
                    <w:bottom w:val="none" w:sz="0" w:space="0" w:color="auto"/>
                    <w:right w:val="none" w:sz="0" w:space="0" w:color="auto"/>
                  </w:divBdr>
                </w:div>
                <w:div w:id="1003051917">
                  <w:marLeft w:val="0"/>
                  <w:marRight w:val="0"/>
                  <w:marTop w:val="0"/>
                  <w:marBottom w:val="0"/>
                  <w:divBdr>
                    <w:top w:val="none" w:sz="0" w:space="0" w:color="auto"/>
                    <w:left w:val="none" w:sz="0" w:space="0" w:color="auto"/>
                    <w:bottom w:val="none" w:sz="0" w:space="0" w:color="auto"/>
                    <w:right w:val="none" w:sz="0" w:space="0" w:color="auto"/>
                  </w:divBdr>
                </w:div>
                <w:div w:id="120864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75523">
      <w:bodyDiv w:val="1"/>
      <w:marLeft w:val="0"/>
      <w:marRight w:val="0"/>
      <w:marTop w:val="0"/>
      <w:marBottom w:val="0"/>
      <w:divBdr>
        <w:top w:val="none" w:sz="0" w:space="0" w:color="auto"/>
        <w:left w:val="none" w:sz="0" w:space="0" w:color="auto"/>
        <w:bottom w:val="none" w:sz="0" w:space="0" w:color="auto"/>
        <w:right w:val="none" w:sz="0" w:space="0" w:color="auto"/>
      </w:divBdr>
    </w:div>
    <w:div w:id="765004741">
      <w:bodyDiv w:val="1"/>
      <w:marLeft w:val="0"/>
      <w:marRight w:val="0"/>
      <w:marTop w:val="0"/>
      <w:marBottom w:val="0"/>
      <w:divBdr>
        <w:top w:val="none" w:sz="0" w:space="0" w:color="auto"/>
        <w:left w:val="none" w:sz="0" w:space="0" w:color="auto"/>
        <w:bottom w:val="none" w:sz="0" w:space="0" w:color="auto"/>
        <w:right w:val="none" w:sz="0" w:space="0" w:color="auto"/>
      </w:divBdr>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890850040">
      <w:bodyDiv w:val="1"/>
      <w:marLeft w:val="0"/>
      <w:marRight w:val="0"/>
      <w:marTop w:val="0"/>
      <w:marBottom w:val="0"/>
      <w:divBdr>
        <w:top w:val="none" w:sz="0" w:space="0" w:color="auto"/>
        <w:left w:val="none" w:sz="0" w:space="0" w:color="auto"/>
        <w:bottom w:val="none" w:sz="0" w:space="0" w:color="auto"/>
        <w:right w:val="none" w:sz="0" w:space="0" w:color="auto"/>
      </w:divBdr>
    </w:div>
    <w:div w:id="960310034">
      <w:bodyDiv w:val="1"/>
      <w:marLeft w:val="0"/>
      <w:marRight w:val="0"/>
      <w:marTop w:val="0"/>
      <w:marBottom w:val="0"/>
      <w:divBdr>
        <w:top w:val="none" w:sz="0" w:space="0" w:color="auto"/>
        <w:left w:val="none" w:sz="0" w:space="0" w:color="auto"/>
        <w:bottom w:val="none" w:sz="0" w:space="0" w:color="auto"/>
        <w:right w:val="none" w:sz="0" w:space="0" w:color="auto"/>
      </w:divBdr>
    </w:div>
    <w:div w:id="1059671878">
      <w:bodyDiv w:val="1"/>
      <w:marLeft w:val="0"/>
      <w:marRight w:val="0"/>
      <w:marTop w:val="0"/>
      <w:marBottom w:val="0"/>
      <w:divBdr>
        <w:top w:val="none" w:sz="0" w:space="0" w:color="auto"/>
        <w:left w:val="none" w:sz="0" w:space="0" w:color="auto"/>
        <w:bottom w:val="none" w:sz="0" w:space="0" w:color="auto"/>
        <w:right w:val="none" w:sz="0" w:space="0" w:color="auto"/>
      </w:divBdr>
    </w:div>
    <w:div w:id="1085107243">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187715480">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37730057">
      <w:bodyDiv w:val="1"/>
      <w:marLeft w:val="0"/>
      <w:marRight w:val="0"/>
      <w:marTop w:val="0"/>
      <w:marBottom w:val="0"/>
      <w:divBdr>
        <w:top w:val="none" w:sz="0" w:space="0" w:color="auto"/>
        <w:left w:val="none" w:sz="0" w:space="0" w:color="auto"/>
        <w:bottom w:val="none" w:sz="0" w:space="0" w:color="auto"/>
        <w:right w:val="none" w:sz="0" w:space="0" w:color="auto"/>
      </w:divBdr>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377271451">
      <w:bodyDiv w:val="1"/>
      <w:marLeft w:val="0"/>
      <w:marRight w:val="0"/>
      <w:marTop w:val="0"/>
      <w:marBottom w:val="0"/>
      <w:divBdr>
        <w:top w:val="none" w:sz="0" w:space="0" w:color="auto"/>
        <w:left w:val="none" w:sz="0" w:space="0" w:color="auto"/>
        <w:bottom w:val="none" w:sz="0" w:space="0" w:color="auto"/>
        <w:right w:val="none" w:sz="0" w:space="0" w:color="auto"/>
      </w:divBdr>
    </w:div>
    <w:div w:id="1407797904">
      <w:bodyDiv w:val="1"/>
      <w:marLeft w:val="0"/>
      <w:marRight w:val="0"/>
      <w:marTop w:val="0"/>
      <w:marBottom w:val="0"/>
      <w:divBdr>
        <w:top w:val="none" w:sz="0" w:space="0" w:color="auto"/>
        <w:left w:val="none" w:sz="0" w:space="0" w:color="auto"/>
        <w:bottom w:val="none" w:sz="0" w:space="0" w:color="auto"/>
        <w:right w:val="none" w:sz="0" w:space="0" w:color="auto"/>
      </w:divBdr>
    </w:div>
    <w:div w:id="1409839901">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621111766">
      <w:bodyDiv w:val="1"/>
      <w:marLeft w:val="0"/>
      <w:marRight w:val="0"/>
      <w:marTop w:val="0"/>
      <w:marBottom w:val="0"/>
      <w:divBdr>
        <w:top w:val="none" w:sz="0" w:space="0" w:color="auto"/>
        <w:left w:val="none" w:sz="0" w:space="0" w:color="auto"/>
        <w:bottom w:val="none" w:sz="0" w:space="0" w:color="auto"/>
        <w:right w:val="none" w:sz="0" w:space="0" w:color="auto"/>
      </w:divBdr>
    </w:div>
    <w:div w:id="1677463118">
      <w:bodyDiv w:val="1"/>
      <w:marLeft w:val="0"/>
      <w:marRight w:val="0"/>
      <w:marTop w:val="0"/>
      <w:marBottom w:val="0"/>
      <w:divBdr>
        <w:top w:val="none" w:sz="0" w:space="0" w:color="auto"/>
        <w:left w:val="none" w:sz="0" w:space="0" w:color="auto"/>
        <w:bottom w:val="none" w:sz="0" w:space="0" w:color="auto"/>
        <w:right w:val="none" w:sz="0" w:space="0" w:color="auto"/>
      </w:divBdr>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741830685">
      <w:bodyDiv w:val="1"/>
      <w:marLeft w:val="0"/>
      <w:marRight w:val="0"/>
      <w:marTop w:val="0"/>
      <w:marBottom w:val="0"/>
      <w:divBdr>
        <w:top w:val="none" w:sz="0" w:space="0" w:color="auto"/>
        <w:left w:val="none" w:sz="0" w:space="0" w:color="auto"/>
        <w:bottom w:val="none" w:sz="0" w:space="0" w:color="auto"/>
        <w:right w:val="none" w:sz="0" w:space="0" w:color="auto"/>
      </w:divBdr>
    </w:div>
    <w:div w:id="1752003404">
      <w:bodyDiv w:val="1"/>
      <w:marLeft w:val="0"/>
      <w:marRight w:val="0"/>
      <w:marTop w:val="0"/>
      <w:marBottom w:val="0"/>
      <w:divBdr>
        <w:top w:val="none" w:sz="0" w:space="0" w:color="auto"/>
        <w:left w:val="none" w:sz="0" w:space="0" w:color="auto"/>
        <w:bottom w:val="none" w:sz="0" w:space="0" w:color="auto"/>
        <w:right w:val="none" w:sz="0" w:space="0" w:color="auto"/>
      </w:divBdr>
    </w:div>
    <w:div w:id="1768575445">
      <w:bodyDiv w:val="1"/>
      <w:marLeft w:val="0"/>
      <w:marRight w:val="0"/>
      <w:marTop w:val="0"/>
      <w:marBottom w:val="0"/>
      <w:divBdr>
        <w:top w:val="none" w:sz="0" w:space="0" w:color="auto"/>
        <w:left w:val="none" w:sz="0" w:space="0" w:color="auto"/>
        <w:bottom w:val="none" w:sz="0" w:space="0" w:color="auto"/>
        <w:right w:val="none" w:sz="0" w:space="0" w:color="auto"/>
      </w:divBdr>
    </w:div>
    <w:div w:id="1881240304">
      <w:bodyDiv w:val="1"/>
      <w:marLeft w:val="0"/>
      <w:marRight w:val="0"/>
      <w:marTop w:val="0"/>
      <w:marBottom w:val="0"/>
      <w:divBdr>
        <w:top w:val="none" w:sz="0" w:space="0" w:color="auto"/>
        <w:left w:val="none" w:sz="0" w:space="0" w:color="auto"/>
        <w:bottom w:val="none" w:sz="0" w:space="0" w:color="auto"/>
        <w:right w:val="none" w:sz="0" w:space="0" w:color="auto"/>
      </w:divBdr>
    </w:div>
    <w:div w:id="1924950584">
      <w:bodyDiv w:val="1"/>
      <w:marLeft w:val="0"/>
      <w:marRight w:val="0"/>
      <w:marTop w:val="0"/>
      <w:marBottom w:val="0"/>
      <w:divBdr>
        <w:top w:val="none" w:sz="0" w:space="0" w:color="auto"/>
        <w:left w:val="none" w:sz="0" w:space="0" w:color="auto"/>
        <w:bottom w:val="none" w:sz="0" w:space="0" w:color="auto"/>
        <w:right w:val="none" w:sz="0" w:space="0" w:color="auto"/>
      </w:divBdr>
    </w:div>
    <w:div w:id="1925801096">
      <w:bodyDiv w:val="1"/>
      <w:marLeft w:val="0"/>
      <w:marRight w:val="0"/>
      <w:marTop w:val="0"/>
      <w:marBottom w:val="0"/>
      <w:divBdr>
        <w:top w:val="none" w:sz="0" w:space="0" w:color="auto"/>
        <w:left w:val="none" w:sz="0" w:space="0" w:color="auto"/>
        <w:bottom w:val="none" w:sz="0" w:space="0" w:color="auto"/>
        <w:right w:val="none" w:sz="0" w:space="0" w:color="auto"/>
      </w:divBdr>
    </w:div>
    <w:div w:id="1951739980">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040541895">
      <w:bodyDiv w:val="1"/>
      <w:marLeft w:val="0"/>
      <w:marRight w:val="0"/>
      <w:marTop w:val="0"/>
      <w:marBottom w:val="0"/>
      <w:divBdr>
        <w:top w:val="none" w:sz="0" w:space="0" w:color="auto"/>
        <w:left w:val="none" w:sz="0" w:space="0" w:color="auto"/>
        <w:bottom w:val="none" w:sz="0" w:space="0" w:color="auto"/>
        <w:right w:val="none" w:sz="0" w:space="0" w:color="auto"/>
      </w:divBdr>
    </w:div>
    <w:div w:id="2077970931">
      <w:bodyDiv w:val="1"/>
      <w:marLeft w:val="0"/>
      <w:marRight w:val="0"/>
      <w:marTop w:val="0"/>
      <w:marBottom w:val="0"/>
      <w:divBdr>
        <w:top w:val="none" w:sz="0" w:space="0" w:color="auto"/>
        <w:left w:val="none" w:sz="0" w:space="0" w:color="auto"/>
        <w:bottom w:val="none" w:sz="0" w:space="0" w:color="auto"/>
        <w:right w:val="none" w:sz="0" w:space="0" w:color="auto"/>
      </w:divBdr>
    </w:div>
    <w:div w:id="2090302913">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commentcamarche.net/contents/javascript/jsregexp.php3" TargetMode="External"/><Relationship Id="rId26" Type="http://schemas.openxmlformats.org/officeDocument/2006/relationships/hyperlink" Target="http://www.alsacreations.com/article/lire/1445-dom-queryselector-queryselectorall-selectors-api.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customXml" Target="../customXml/item5.xml"/><Relationship Id="rId7"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www.coursweb.ch/javascript"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mozilla.org/fr/docs/Web/JavaScript/Reference" TargetMode="External"/><Relationship Id="rId20" Type="http://schemas.openxmlformats.org/officeDocument/2006/relationships/image" Target="media/image8.png"/><Relationship Id="rId29" Type="http://schemas.openxmlformats.org/officeDocument/2006/relationships/hyperlink" Target="https://developer.mozilla.org/en-US/docs/Web/API/Docum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emf"/><Relationship Id="rId23" Type="http://schemas.openxmlformats.org/officeDocument/2006/relationships/hyperlink" Target="https://msdn.microsoft.com/fr-fr/library/bg182326(v=vs.85).aspx" TargetMode="External"/><Relationship Id="rId28" Type="http://schemas.openxmlformats.org/officeDocument/2006/relationships/hyperlink" Target="https://www.w3.org/TR/DOM-Level-3-Events/"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hyperlink" Target="https://developer.mozilla.org/en-US/docs/Web/API/HTMLFormElement" TargetMode="External"/><Relationship Id="rId30" Type="http://schemas.openxmlformats.org/officeDocument/2006/relationships/hyperlink" Target="http://www.commentcamarche.net/contents/javascript/jsregexp.php3" TargetMode="External"/><Relationship Id="rId35" Type="http://schemas.openxmlformats.org/officeDocument/2006/relationships/customXml" Target="../customXml/item6.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ecma-international.or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29" ma:contentTypeDescription="" ma:contentTypeScope="" ma:versionID="b19077fa5b2582d3b5f5cab148434adb">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30eb4df253f16c56d50fa56214f5a376"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a748770f74294d258b496d167148dbe2"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4"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5" nillable="true" ma:displayName="Infos de publication" ma:internalName="Infos_x0020_de_x0020_publication">
      <xsd:simpleType>
        <xsd:restriction base="dms:Text">
          <xsd:maxLength value="255"/>
        </xsd:restriction>
      </xsd:simpleType>
    </xsd:element>
    <xsd:element name="ModePlay" ma:index="6" nillable="true" ma:displayName="ModePLAY" ma:internalName="ModePlay">
      <xsd:simpleType>
        <xsd:restriction base="dms:Text">
          <xsd:maxLength value="255"/>
        </xsd:restriction>
      </xsd:simpleType>
    </xsd:element>
    <xsd:element name="Publication" ma:index="7" nillable="true" ma:displayName="Publication" ma:default="0" ma:internalName="Publication">
      <xsd:simpleType>
        <xsd:restriction base="dms:Boolean"/>
      </xsd:simpleType>
    </xsd:element>
    <xsd:element name="a748770f74294d258b496d167148dbe2" ma:index="12" nillable="true" ma:taxonomy="true" ma:internalName="a748770f74294d258b496d167148dbe2" ma:taxonomyFieldName="S_x00e9_ance" ma:displayName="-" ma:default="" ma:fieldId="{a748770f-7429-4d25-8b49-6d167148dbe2}" ma:sspId="b63d366e-7468-4419-9614-c6ed98e60c10" ma:termSetId="00635404-0000-0000-0000-000000000000" ma:anchorId="00000000-0000-0000-0000-000000000000" ma:open="true" ma:isKeyword="false">
      <xsd:complexType>
        <xsd:sequence>
          <xsd:element ref="pc:Terms" minOccurs="0" maxOccurs="1"/>
        </xsd:sequence>
      </xsd:complexType>
    </xsd:element>
    <xsd:element name="TaxCatchAll" ma:index="13"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b63d366e-7468-4419-9614-c6ed98e60c10" ContentTypeId="0x01010063CC4759A810D64AB831E8AE1042BD3D" PreviousValue="false"/>
</file>

<file path=customXml/item5.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24/05/2016 17:00 Ok</Infos_x0020_de_x0020_publication>
    <Language xmlns="http://schemas.microsoft.com/sharepoint/v3">Français (France)</Language>
    <ModePlay xmlns="668a61b8-fb9f-462f-b303-c258b07ed3af" xsi:nil="true"/>
    <a748770f74294d258b496d167148dbe2 xmlns="668a61b8-fb9f-462f-b303-c258b07ed3af">
      <Terms xmlns="http://schemas.microsoft.com/office/infopath/2007/PartnerControls">
        <TermInfo xmlns="http://schemas.microsoft.com/office/infopath/2007/PartnerControls">
          <TermName xmlns="http://schemas.microsoft.com/office/infopath/2007/PartnerControls">SEA-021470-01 : Développer des scripts clients dans une page web - notions de base -JO2013.2</TermName>
          <TermId xmlns="http://schemas.microsoft.com/office/infopath/2007/PartnerControls">d8a9ade4-b295-4d58-9b86-4bbfdb988701</TermId>
        </TermInfo>
      </Terms>
    </a748770f74294d258b496d167148dbe2>
    <Contributeur xmlns="668a61b8-fb9f-462f-b303-c258b07ed3af">Contribution collective AFPA</Contributeur>
    <Publication xmlns="668a61b8-fb9f-462f-b303-c258b07ed3af">false</Publication>
    <TaxCatchAll xmlns="668a61b8-fb9f-462f-b303-c258b07ed3af">
      <Value>6418</Value>
    </TaxCatchAll>
  </documentManagement>
</p:properties>
</file>

<file path=customXml/item6.xml><?xml version="1.0" encoding="utf-8"?>
<?mso-contentType ?>
<spe:Receivers xmlns:spe="http://schemas.microsoft.com/sharepoint/events"/>
</file>

<file path=customXml/itemProps1.xml><?xml version="1.0" encoding="utf-8"?>
<ds:datastoreItem xmlns:ds="http://schemas.openxmlformats.org/officeDocument/2006/customXml" ds:itemID="{051B3037-8B80-49C8-8094-D6BAF2374670}"/>
</file>

<file path=customXml/itemProps2.xml><?xml version="1.0" encoding="utf-8"?>
<ds:datastoreItem xmlns:ds="http://schemas.openxmlformats.org/officeDocument/2006/customXml" ds:itemID="{61657F37-CF18-494F-AF90-92D9F0505C1D}"/>
</file>

<file path=customXml/itemProps3.xml><?xml version="1.0" encoding="utf-8"?>
<ds:datastoreItem xmlns:ds="http://schemas.openxmlformats.org/officeDocument/2006/customXml" ds:itemID="{80FF6B1F-E7D9-4F4F-9D30-4147281B211E}"/>
</file>

<file path=customXml/itemProps4.xml><?xml version="1.0" encoding="utf-8"?>
<ds:datastoreItem xmlns:ds="http://schemas.openxmlformats.org/officeDocument/2006/customXml" ds:itemID="{BE6AAD5E-1BCA-4D30-B6D3-96CD5E2F1EA4}"/>
</file>

<file path=customXml/itemProps5.xml><?xml version="1.0" encoding="utf-8"?>
<ds:datastoreItem xmlns:ds="http://schemas.openxmlformats.org/officeDocument/2006/customXml" ds:itemID="{084304CE-4F73-497B-A036-CDF0DDC40053}"/>
</file>

<file path=customXml/itemProps6.xml><?xml version="1.0" encoding="utf-8"?>
<ds:datastoreItem xmlns:ds="http://schemas.openxmlformats.org/officeDocument/2006/customXml" ds:itemID="{E5B6DC38-9969-4609-85E6-2C52B7BFE49F}"/>
</file>

<file path=docProps/app.xml><?xml version="1.0" encoding="utf-8"?>
<Properties xmlns="http://schemas.openxmlformats.org/officeDocument/2006/extended-properties" xmlns:vt="http://schemas.openxmlformats.org/officeDocument/2006/docPropsVTypes">
  <Template>Normal.dotm</Template>
  <TotalTime>3</TotalTime>
  <Pages>54</Pages>
  <Words>11823</Words>
  <Characters>65030</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Nom du livret</vt:lpstr>
    </vt:vector>
  </TitlesOfParts>
  <Company>DECHEZSMART</Company>
  <LinksUpToDate>false</LinksUpToDate>
  <CharactersWithSpaces>76700</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Bin Damien</dc:creator>
  <dc:description>N° du livret : 0000000;_x000d_
N° d'étude : 0000000;_x000d_
Code département : _x000d_
Initiales;_x000d_
afpa © Date de création _x000d_
– Direction de l’Ingénierie – D BTP;_x000d_
Version 1;_x000d_
Mise à jour : 10/12/2005</dc:description>
  <cp:lastModifiedBy>Afpa</cp:lastModifiedBy>
  <cp:revision>4</cp:revision>
  <cp:lastPrinted>2016-04-26T12:04:00Z</cp:lastPrinted>
  <dcterms:created xsi:type="dcterms:W3CDTF">2016-04-26T12:03:00Z</dcterms:created>
  <dcterms:modified xsi:type="dcterms:W3CDTF">2016-04-26T12:06:00Z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8" name="_dlc_DocIdItemGuid">
    <vt:lpwstr>8135a0c2-3eb7-4ca7-9e2c-2685e1b1b544</vt:lpwstr>
  </property>
  <property fmtid="{D5CDD505-2E9C-101B-9397-08002B2CF9AE}" pid="9" name="Séance">
    <vt:lpwstr>6418;#SEA-021470-01 : Développer des scripts clients dans une page web - notions de base -JO2013.2|d8a9ade4-b295-4d58-9b86-4bbfdb988701</vt:lpwstr>
  </property>
  <property fmtid="{D5CDD505-2E9C-101B-9397-08002B2CF9AE}" pid="10" name="ContentTypeId">
    <vt:lpwstr>0x01010063CC4759A810D64AB831E8AE1042BD3D00D51B95DBFCFEC24F887D1A1D9B1B5AD3</vt:lpwstr>
  </property>
</Properties>
</file>